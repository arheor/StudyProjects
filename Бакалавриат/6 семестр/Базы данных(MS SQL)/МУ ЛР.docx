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89C" w:rsidRPr="0069289C" w:rsidRDefault="0069289C" w:rsidP="0069289C">
      <w:pPr>
        <w:jc w:val="center"/>
        <w:rPr>
          <w:rFonts w:ascii="Times New Roman" w:hAnsi="Times New Roman" w:cs="Times New Roman"/>
          <w:color w:val="000000"/>
          <w:sz w:val="28"/>
          <w:szCs w:val="28"/>
        </w:rPr>
      </w:pPr>
      <w:r w:rsidRPr="0069289C">
        <w:rPr>
          <w:rFonts w:ascii="Times New Roman" w:hAnsi="Times New Roman" w:cs="Times New Roman"/>
          <w:color w:val="000000"/>
          <w:sz w:val="28"/>
          <w:szCs w:val="28"/>
        </w:rPr>
        <w:t>Министерство образования и науки Российской Федерации</w:t>
      </w:r>
    </w:p>
    <w:p w:rsidR="0069289C" w:rsidRPr="0069289C" w:rsidRDefault="0069289C" w:rsidP="0069289C">
      <w:pPr>
        <w:jc w:val="center"/>
        <w:rPr>
          <w:rFonts w:ascii="Times New Roman" w:eastAsia="Times New Roman" w:hAnsi="Times New Roman" w:cs="Times New Roman"/>
          <w:sz w:val="28"/>
          <w:szCs w:val="28"/>
          <w:lang w:eastAsia="ru-RU"/>
        </w:rPr>
      </w:pPr>
      <w:r w:rsidRPr="0069289C">
        <w:rPr>
          <w:rFonts w:ascii="Times New Roman" w:hAnsi="Times New Roman" w:cs="Times New Roman"/>
          <w:color w:val="000000"/>
          <w:sz w:val="28"/>
          <w:szCs w:val="28"/>
        </w:rPr>
        <w:t>ФГБОУ ВПО «Кубанский государственный технологический университет»</w:t>
      </w: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Default="0023692A" w:rsidP="0023692A">
      <w:pPr>
        <w:spacing w:after="0" w:line="240" w:lineRule="auto"/>
        <w:jc w:val="center"/>
        <w:rPr>
          <w:rFonts w:ascii="Times New Roman" w:hAnsi="Times New Roman" w:cs="Times New Roman"/>
          <w:sz w:val="28"/>
          <w:szCs w:val="28"/>
        </w:rPr>
      </w:pPr>
    </w:p>
    <w:p w:rsidR="003A6289" w:rsidRPr="0023692A" w:rsidRDefault="003A6289"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pStyle w:val="1"/>
        <w:ind w:firstLine="0"/>
        <w:jc w:val="center"/>
        <w:rPr>
          <w:b w:val="0"/>
        </w:rPr>
      </w:pPr>
      <w:bookmarkStart w:id="0" w:name="_Toc303457035"/>
      <w:bookmarkStart w:id="1" w:name="_Toc534501836"/>
      <w:bookmarkStart w:id="2" w:name="_Toc339382749"/>
      <w:bookmarkStart w:id="3" w:name="_Toc413884439"/>
      <w:r w:rsidRPr="0023692A">
        <w:rPr>
          <w:b w:val="0"/>
        </w:rPr>
        <w:t xml:space="preserve">Кафедра </w:t>
      </w:r>
      <w:bookmarkEnd w:id="0"/>
      <w:bookmarkEnd w:id="1"/>
      <w:bookmarkEnd w:id="2"/>
      <w:r w:rsidRPr="0023692A">
        <w:rPr>
          <w:b w:val="0"/>
        </w:rPr>
        <w:t>информационных систем и программирования</w:t>
      </w:r>
      <w:bookmarkEnd w:id="3"/>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3A6289" w:rsidRDefault="0023692A" w:rsidP="0023692A">
      <w:pPr>
        <w:spacing w:after="0" w:line="240" w:lineRule="auto"/>
        <w:jc w:val="center"/>
        <w:rPr>
          <w:rFonts w:ascii="Times New Roman" w:hAnsi="Times New Roman" w:cs="Times New Roman"/>
          <w:sz w:val="28"/>
          <w:szCs w:val="28"/>
        </w:rPr>
      </w:pPr>
      <w:r w:rsidRPr="003A6289">
        <w:rPr>
          <w:rFonts w:ascii="Times New Roman" w:hAnsi="Times New Roman" w:cs="Times New Roman"/>
          <w:sz w:val="28"/>
          <w:szCs w:val="28"/>
        </w:rPr>
        <w:t>БАЗЫ ДАННЫХ</w:t>
      </w: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pStyle w:val="2"/>
        <w:spacing w:before="0" w:line="240" w:lineRule="auto"/>
        <w:jc w:val="center"/>
        <w:rPr>
          <w:rFonts w:ascii="Times New Roman" w:hAnsi="Times New Roman" w:cs="Times New Roman"/>
          <w:b w:val="0"/>
          <w:color w:val="auto"/>
          <w:sz w:val="28"/>
          <w:szCs w:val="28"/>
        </w:rPr>
      </w:pPr>
      <w:bookmarkStart w:id="4" w:name="_Toc303457036"/>
      <w:bookmarkStart w:id="5" w:name="_Toc534501837"/>
      <w:bookmarkStart w:id="6" w:name="_Toc413884440"/>
      <w:bookmarkStart w:id="7" w:name="_Toc339382750"/>
      <w:r w:rsidRPr="0023692A">
        <w:rPr>
          <w:rFonts w:ascii="Times New Roman" w:hAnsi="Times New Roman" w:cs="Times New Roman"/>
          <w:b w:val="0"/>
          <w:color w:val="auto"/>
          <w:sz w:val="28"/>
          <w:szCs w:val="28"/>
        </w:rPr>
        <w:t xml:space="preserve">Методические указания </w:t>
      </w:r>
      <w:bookmarkEnd w:id="4"/>
      <w:bookmarkEnd w:id="5"/>
      <w:r w:rsidR="003A6289">
        <w:rPr>
          <w:rFonts w:ascii="Times New Roman" w:hAnsi="Times New Roman" w:cs="Times New Roman"/>
          <w:b w:val="0"/>
          <w:color w:val="auto"/>
          <w:sz w:val="28"/>
          <w:szCs w:val="28"/>
        </w:rPr>
        <w:t>по выполнению</w:t>
      </w:r>
      <w:r>
        <w:rPr>
          <w:rFonts w:ascii="Times New Roman" w:hAnsi="Times New Roman" w:cs="Times New Roman"/>
          <w:b w:val="0"/>
          <w:color w:val="auto"/>
          <w:sz w:val="28"/>
          <w:szCs w:val="28"/>
        </w:rPr>
        <w:t xml:space="preserve"> лабораторны</w:t>
      </w:r>
      <w:r w:rsidR="003A6289">
        <w:rPr>
          <w:rFonts w:ascii="Times New Roman" w:hAnsi="Times New Roman" w:cs="Times New Roman"/>
          <w:b w:val="0"/>
          <w:color w:val="auto"/>
          <w:sz w:val="28"/>
          <w:szCs w:val="28"/>
        </w:rPr>
        <w:t>х</w:t>
      </w:r>
      <w:r>
        <w:rPr>
          <w:rFonts w:ascii="Times New Roman" w:hAnsi="Times New Roman" w:cs="Times New Roman"/>
          <w:b w:val="0"/>
          <w:color w:val="auto"/>
          <w:sz w:val="28"/>
          <w:szCs w:val="28"/>
        </w:rPr>
        <w:t xml:space="preserve"> работ</w:t>
      </w:r>
      <w:bookmarkEnd w:id="6"/>
    </w:p>
    <w:p w:rsidR="0023692A" w:rsidRPr="0023692A" w:rsidRDefault="0023692A" w:rsidP="0023692A">
      <w:pPr>
        <w:pStyle w:val="2"/>
        <w:spacing w:before="0" w:line="240" w:lineRule="auto"/>
        <w:jc w:val="center"/>
        <w:rPr>
          <w:rFonts w:ascii="Times New Roman" w:hAnsi="Times New Roman" w:cs="Times New Roman"/>
          <w:b w:val="0"/>
          <w:color w:val="auto"/>
          <w:sz w:val="28"/>
          <w:szCs w:val="28"/>
        </w:rPr>
      </w:pPr>
      <w:bookmarkStart w:id="8" w:name="_Toc413884441"/>
      <w:r w:rsidRPr="0023692A">
        <w:rPr>
          <w:rFonts w:ascii="Times New Roman" w:hAnsi="Times New Roman" w:cs="Times New Roman"/>
          <w:b w:val="0"/>
          <w:color w:val="auto"/>
          <w:sz w:val="28"/>
          <w:szCs w:val="28"/>
        </w:rPr>
        <w:t>для студентов</w:t>
      </w:r>
      <w:bookmarkEnd w:id="7"/>
      <w:r w:rsidRPr="0023692A">
        <w:rPr>
          <w:rFonts w:ascii="Times New Roman" w:hAnsi="Times New Roman" w:cs="Times New Roman"/>
          <w:b w:val="0"/>
          <w:color w:val="auto"/>
          <w:sz w:val="28"/>
          <w:szCs w:val="28"/>
        </w:rPr>
        <w:t xml:space="preserve"> </w:t>
      </w:r>
      <w:bookmarkStart w:id="9" w:name="_Toc339382751"/>
      <w:r w:rsidRPr="0023692A">
        <w:rPr>
          <w:rFonts w:ascii="Times New Roman" w:hAnsi="Times New Roman" w:cs="Times New Roman"/>
          <w:b w:val="0"/>
          <w:color w:val="auto"/>
          <w:sz w:val="28"/>
          <w:szCs w:val="28"/>
        </w:rPr>
        <w:t>всех форм обучения</w:t>
      </w:r>
      <w:bookmarkEnd w:id="8"/>
      <w:bookmarkEnd w:id="9"/>
    </w:p>
    <w:p w:rsidR="0023692A" w:rsidRPr="0023692A" w:rsidRDefault="0023692A" w:rsidP="0023692A">
      <w:pPr>
        <w:spacing w:after="0" w:line="240" w:lineRule="auto"/>
        <w:jc w:val="center"/>
        <w:rPr>
          <w:rFonts w:ascii="Times New Roman" w:hAnsi="Times New Roman" w:cs="Times New Roman"/>
          <w:b/>
          <w:sz w:val="28"/>
          <w:szCs w:val="28"/>
        </w:rPr>
      </w:pPr>
      <w:r w:rsidRPr="0023692A">
        <w:rPr>
          <w:rStyle w:val="125pt"/>
          <w:rFonts w:eastAsiaTheme="minorHAnsi"/>
          <w:b w:val="0"/>
          <w:sz w:val="28"/>
          <w:szCs w:val="28"/>
        </w:rPr>
        <w:t xml:space="preserve">направления </w:t>
      </w:r>
      <w:r w:rsidR="00584D97">
        <w:rPr>
          <w:rStyle w:val="125pt"/>
          <w:rFonts w:eastAsiaTheme="minorHAnsi"/>
          <w:b w:val="0"/>
          <w:sz w:val="28"/>
          <w:szCs w:val="28"/>
        </w:rPr>
        <w:t xml:space="preserve">09.03.03 </w:t>
      </w:r>
      <w:r w:rsidRPr="0023692A">
        <w:rPr>
          <w:rStyle w:val="125pt"/>
          <w:rFonts w:eastAsiaTheme="minorHAnsi"/>
          <w:b w:val="0"/>
          <w:sz w:val="28"/>
          <w:szCs w:val="28"/>
        </w:rPr>
        <w:t xml:space="preserve">  Прикладная информатика</w:t>
      </w: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pStyle w:val="1"/>
        <w:ind w:firstLine="0"/>
        <w:jc w:val="center"/>
        <w:rPr>
          <w:b w:val="0"/>
          <w:bCs/>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spacing w:after="0" w:line="240" w:lineRule="auto"/>
        <w:jc w:val="center"/>
        <w:rPr>
          <w:rFonts w:ascii="Times New Roman" w:hAnsi="Times New Roman" w:cs="Times New Roman"/>
          <w:sz w:val="28"/>
          <w:szCs w:val="28"/>
        </w:rPr>
      </w:pPr>
    </w:p>
    <w:p w:rsidR="0023692A" w:rsidRPr="0023692A" w:rsidRDefault="0023692A" w:rsidP="0023692A">
      <w:pPr>
        <w:pStyle w:val="1"/>
        <w:ind w:firstLine="0"/>
        <w:jc w:val="center"/>
        <w:rPr>
          <w:b w:val="0"/>
          <w:bCs/>
        </w:rPr>
      </w:pPr>
      <w:bookmarkStart w:id="10" w:name="_Toc303457038"/>
      <w:bookmarkStart w:id="11" w:name="_Toc534501838"/>
      <w:bookmarkStart w:id="12" w:name="_Toc339382752"/>
      <w:bookmarkStart w:id="13" w:name="_Toc413884442"/>
      <w:r w:rsidRPr="0023692A">
        <w:rPr>
          <w:b w:val="0"/>
          <w:bCs/>
        </w:rPr>
        <w:t>Краснодар</w:t>
      </w:r>
      <w:bookmarkEnd w:id="10"/>
      <w:bookmarkEnd w:id="11"/>
      <w:bookmarkEnd w:id="12"/>
      <w:bookmarkEnd w:id="13"/>
    </w:p>
    <w:p w:rsidR="0023692A" w:rsidRPr="0023692A" w:rsidRDefault="0023692A" w:rsidP="0023692A">
      <w:pPr>
        <w:spacing w:after="0" w:line="240" w:lineRule="auto"/>
        <w:jc w:val="center"/>
        <w:outlineLvl w:val="0"/>
        <w:rPr>
          <w:rFonts w:ascii="Times New Roman" w:hAnsi="Times New Roman" w:cs="Times New Roman"/>
          <w:bCs/>
          <w:sz w:val="28"/>
          <w:szCs w:val="28"/>
        </w:rPr>
      </w:pPr>
      <w:bookmarkStart w:id="14" w:name="_Toc303457039"/>
      <w:bookmarkStart w:id="15" w:name="_Toc534501839"/>
      <w:bookmarkStart w:id="16" w:name="_Toc339382753"/>
      <w:bookmarkStart w:id="17" w:name="_Toc413884443"/>
      <w:r w:rsidRPr="0023692A">
        <w:rPr>
          <w:rFonts w:ascii="Times New Roman" w:hAnsi="Times New Roman" w:cs="Times New Roman"/>
          <w:bCs/>
          <w:sz w:val="28"/>
          <w:szCs w:val="28"/>
        </w:rPr>
        <w:t>201</w:t>
      </w:r>
      <w:bookmarkEnd w:id="14"/>
      <w:bookmarkEnd w:id="15"/>
      <w:bookmarkEnd w:id="16"/>
      <w:bookmarkEnd w:id="17"/>
      <w:r w:rsidR="00584D97">
        <w:rPr>
          <w:rFonts w:ascii="Times New Roman" w:hAnsi="Times New Roman" w:cs="Times New Roman"/>
          <w:bCs/>
          <w:sz w:val="28"/>
          <w:szCs w:val="28"/>
        </w:rPr>
        <w:t>5</w:t>
      </w:r>
    </w:p>
    <w:p w:rsidR="0023692A" w:rsidRPr="0023692A" w:rsidRDefault="00C208FC" w:rsidP="0023692A">
      <w:pPr>
        <w:spacing w:after="0" w:line="240" w:lineRule="auto"/>
        <w:ind w:firstLine="567"/>
        <w:jc w:val="both"/>
        <w:rPr>
          <w:rFonts w:ascii="Times New Roman" w:hAnsi="Times New Roman" w:cs="Times New Roman"/>
          <w:sz w:val="28"/>
          <w:szCs w:val="28"/>
        </w:rPr>
      </w:pPr>
      <w:r>
        <w:rPr>
          <w:rFonts w:ascii="Times New Roman" w:hAnsi="Times New Roman" w:cs="Times New Roman"/>
          <w:bCs/>
          <w:noProof/>
          <w:sz w:val="28"/>
          <w:szCs w:val="28"/>
          <w:lang w:eastAsia="ru-RU"/>
        </w:rPr>
        <w:pict>
          <v:rect id="_x0000_s1027" style="position:absolute;left:0;text-align:left;margin-left:227.55pt;margin-top:12.7pt;width:27pt;height:23.25pt;z-index:251680768" strokecolor="white [3212]"/>
        </w:pict>
      </w:r>
      <w:r w:rsidR="00225A69">
        <w:rPr>
          <w:rStyle w:val="125pt"/>
          <w:rFonts w:eastAsiaTheme="minorHAnsi"/>
          <w:b w:val="0"/>
          <w:sz w:val="28"/>
          <w:szCs w:val="28"/>
        </w:rPr>
        <w:br w:type="page"/>
      </w:r>
      <w:r w:rsidR="0023692A" w:rsidRPr="0023692A">
        <w:rPr>
          <w:rFonts w:ascii="Times New Roman" w:hAnsi="Times New Roman" w:cs="Times New Roman"/>
          <w:sz w:val="28"/>
          <w:szCs w:val="28"/>
        </w:rPr>
        <w:lastRenderedPageBreak/>
        <w:t>Составитель</w:t>
      </w:r>
      <w:r w:rsidR="0023692A" w:rsidRPr="0023692A">
        <w:rPr>
          <w:rFonts w:ascii="Times New Roman" w:hAnsi="Times New Roman" w:cs="Times New Roman"/>
          <w:b/>
          <w:sz w:val="28"/>
          <w:szCs w:val="28"/>
        </w:rPr>
        <w:t xml:space="preserve">: </w:t>
      </w:r>
      <w:r w:rsidR="0023692A" w:rsidRPr="0023692A">
        <w:rPr>
          <w:rFonts w:ascii="Times New Roman" w:hAnsi="Times New Roman" w:cs="Times New Roman"/>
          <w:sz w:val="28"/>
          <w:szCs w:val="28"/>
        </w:rPr>
        <w:t>канд. техн. наук, доцент,  Янаева Марина Викторовна</w:t>
      </w: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pStyle w:val="21"/>
        <w:suppressAutoHyphens/>
        <w:ind w:right="-2" w:firstLine="567"/>
        <w:rPr>
          <w:color w:val="FF0000"/>
          <w:szCs w:val="28"/>
        </w:rPr>
      </w:pPr>
      <w:bookmarkStart w:id="18" w:name="_Toc303457040"/>
      <w:r w:rsidRPr="0023692A">
        <w:rPr>
          <w:szCs w:val="28"/>
        </w:rPr>
        <w:t xml:space="preserve">Базы данных: методические указания </w:t>
      </w:r>
      <w:r w:rsidR="003A6289">
        <w:rPr>
          <w:szCs w:val="28"/>
        </w:rPr>
        <w:t xml:space="preserve">по выполнению </w:t>
      </w:r>
      <w:r>
        <w:rPr>
          <w:szCs w:val="28"/>
        </w:rPr>
        <w:t>лабораторны</w:t>
      </w:r>
      <w:r w:rsidR="003A6289">
        <w:rPr>
          <w:szCs w:val="28"/>
        </w:rPr>
        <w:t>х</w:t>
      </w:r>
      <w:r>
        <w:rPr>
          <w:szCs w:val="28"/>
        </w:rPr>
        <w:t xml:space="preserve"> работ</w:t>
      </w:r>
      <w:r w:rsidRPr="0023692A">
        <w:rPr>
          <w:szCs w:val="28"/>
        </w:rPr>
        <w:t xml:space="preserve"> для студентов всех  форм обучения </w:t>
      </w:r>
      <w:r w:rsidRPr="0023692A">
        <w:rPr>
          <w:rStyle w:val="125pt"/>
          <w:rFonts w:eastAsiaTheme="majorEastAsia"/>
          <w:b w:val="0"/>
          <w:sz w:val="28"/>
          <w:szCs w:val="28"/>
        </w:rPr>
        <w:t xml:space="preserve">направления: </w:t>
      </w:r>
      <w:r w:rsidR="00584D97">
        <w:rPr>
          <w:rStyle w:val="125pt"/>
          <w:rFonts w:eastAsiaTheme="majorEastAsia"/>
          <w:b w:val="0"/>
          <w:sz w:val="28"/>
          <w:szCs w:val="28"/>
        </w:rPr>
        <w:t>09.03.03</w:t>
      </w:r>
      <w:r w:rsidRPr="0023692A">
        <w:rPr>
          <w:rStyle w:val="125pt"/>
          <w:rFonts w:eastAsiaTheme="majorEastAsia"/>
          <w:b w:val="0"/>
          <w:sz w:val="28"/>
          <w:szCs w:val="28"/>
        </w:rPr>
        <w:t xml:space="preserve"> Прикладная информатика</w:t>
      </w:r>
      <w:r w:rsidRPr="0023692A">
        <w:rPr>
          <w:szCs w:val="28"/>
        </w:rPr>
        <w:t>. / Сост. М.В. Янаева; Кубан. гос. технол. ун-т. Кафедра информационных систем и программирования. – Краснодар</w:t>
      </w:r>
      <w:r w:rsidR="00DB5DB5">
        <w:rPr>
          <w:szCs w:val="28"/>
        </w:rPr>
        <w:t>.</w:t>
      </w:r>
      <w:r w:rsidRPr="0023692A">
        <w:rPr>
          <w:szCs w:val="28"/>
        </w:rPr>
        <w:t xml:space="preserve"> 201</w:t>
      </w:r>
      <w:r w:rsidR="00D87ED7">
        <w:rPr>
          <w:szCs w:val="28"/>
        </w:rPr>
        <w:t>5</w:t>
      </w:r>
      <w:r w:rsidRPr="0023692A">
        <w:rPr>
          <w:szCs w:val="28"/>
        </w:rPr>
        <w:t xml:space="preserve">. – </w:t>
      </w:r>
      <w:r w:rsidR="00A7584C">
        <w:rPr>
          <w:szCs w:val="28"/>
        </w:rPr>
        <w:t>1</w:t>
      </w:r>
      <w:r w:rsidR="00DB5DB5">
        <w:rPr>
          <w:szCs w:val="28"/>
        </w:rPr>
        <w:t>71</w:t>
      </w:r>
      <w:r w:rsidRPr="0023692A">
        <w:rPr>
          <w:szCs w:val="28"/>
        </w:rPr>
        <w:t xml:space="preserve"> с.</w:t>
      </w:r>
      <w:r w:rsidR="00DB5DB5">
        <w:rPr>
          <w:szCs w:val="28"/>
        </w:rPr>
        <w:t xml:space="preserve"> Режим доступа: http://moodle.kubstu.ru (по паролю).</w:t>
      </w:r>
    </w:p>
    <w:p w:rsidR="0023692A" w:rsidRPr="0023692A" w:rsidRDefault="0023692A" w:rsidP="0023692A">
      <w:pPr>
        <w:spacing w:after="0" w:line="240" w:lineRule="auto"/>
        <w:ind w:firstLine="567"/>
        <w:jc w:val="both"/>
        <w:rPr>
          <w:rFonts w:ascii="Times New Roman" w:hAnsi="Times New Roman" w:cs="Times New Roman"/>
          <w:b/>
          <w:sz w:val="28"/>
          <w:szCs w:val="28"/>
        </w:rPr>
      </w:pPr>
    </w:p>
    <w:bookmarkEnd w:id="18"/>
    <w:p w:rsidR="0023692A" w:rsidRPr="0023692A" w:rsidRDefault="0023692A" w:rsidP="0023692A">
      <w:pPr>
        <w:spacing w:after="0" w:line="240" w:lineRule="auto"/>
        <w:ind w:firstLine="567"/>
        <w:jc w:val="both"/>
        <w:rPr>
          <w:rFonts w:ascii="Times New Roman" w:hAnsi="Times New Roman" w:cs="Times New Roman"/>
          <w:sz w:val="28"/>
          <w:szCs w:val="28"/>
        </w:rPr>
      </w:pPr>
      <w:r w:rsidRPr="0023692A">
        <w:rPr>
          <w:rFonts w:ascii="Times New Roman" w:hAnsi="Times New Roman" w:cs="Times New Roman"/>
          <w:sz w:val="28"/>
          <w:szCs w:val="28"/>
        </w:rPr>
        <w:t xml:space="preserve">Методические указания </w:t>
      </w:r>
      <w:r w:rsidR="003A6289">
        <w:rPr>
          <w:rFonts w:ascii="Times New Roman" w:hAnsi="Times New Roman" w:cs="Times New Roman"/>
          <w:sz w:val="28"/>
          <w:szCs w:val="28"/>
        </w:rPr>
        <w:t>по выполнению</w:t>
      </w:r>
      <w:r w:rsidR="00A7584C">
        <w:rPr>
          <w:rFonts w:ascii="Times New Roman" w:hAnsi="Times New Roman" w:cs="Times New Roman"/>
          <w:sz w:val="28"/>
          <w:szCs w:val="28"/>
        </w:rPr>
        <w:t xml:space="preserve"> </w:t>
      </w:r>
      <w:r>
        <w:rPr>
          <w:rFonts w:ascii="Times New Roman" w:hAnsi="Times New Roman" w:cs="Times New Roman"/>
          <w:sz w:val="28"/>
          <w:szCs w:val="28"/>
        </w:rPr>
        <w:t>лабораторны</w:t>
      </w:r>
      <w:r w:rsidR="003A6289">
        <w:rPr>
          <w:rFonts w:ascii="Times New Roman" w:hAnsi="Times New Roman" w:cs="Times New Roman"/>
          <w:sz w:val="28"/>
          <w:szCs w:val="28"/>
        </w:rPr>
        <w:t>х</w:t>
      </w:r>
      <w:r>
        <w:rPr>
          <w:rFonts w:ascii="Times New Roman" w:hAnsi="Times New Roman" w:cs="Times New Roman"/>
          <w:sz w:val="28"/>
          <w:szCs w:val="28"/>
        </w:rPr>
        <w:t xml:space="preserve"> работ</w:t>
      </w:r>
      <w:r w:rsidRPr="0023692A">
        <w:rPr>
          <w:rFonts w:ascii="Times New Roman" w:hAnsi="Times New Roman" w:cs="Times New Roman"/>
          <w:sz w:val="28"/>
          <w:szCs w:val="28"/>
        </w:rPr>
        <w:t xml:space="preserve"> составлены в соответствии с требованиями к обязательному минимуму содержания дисциплины «Базы данных», входящей в основную образовательную программу подготовки студентов </w:t>
      </w:r>
      <w:r w:rsidRPr="0023692A">
        <w:rPr>
          <w:rStyle w:val="125pt"/>
          <w:rFonts w:eastAsiaTheme="majorEastAsia"/>
          <w:b w:val="0"/>
          <w:sz w:val="28"/>
          <w:szCs w:val="28"/>
        </w:rPr>
        <w:t xml:space="preserve">направления </w:t>
      </w:r>
      <w:r w:rsidR="00584D97">
        <w:rPr>
          <w:rStyle w:val="125pt"/>
          <w:rFonts w:eastAsiaTheme="majorEastAsia"/>
          <w:b w:val="0"/>
          <w:sz w:val="28"/>
          <w:szCs w:val="28"/>
        </w:rPr>
        <w:t>09.03.03</w:t>
      </w:r>
      <w:r w:rsidRPr="0023692A">
        <w:rPr>
          <w:rStyle w:val="125pt"/>
          <w:rFonts w:eastAsiaTheme="majorEastAsia"/>
          <w:b w:val="0"/>
          <w:sz w:val="28"/>
          <w:szCs w:val="28"/>
        </w:rPr>
        <w:t xml:space="preserve"> Прикладная информатика </w:t>
      </w:r>
      <w:r w:rsidRPr="0023692A">
        <w:rPr>
          <w:rFonts w:ascii="Times New Roman" w:hAnsi="Times New Roman" w:cs="Times New Roman"/>
          <w:sz w:val="28"/>
          <w:szCs w:val="28"/>
        </w:rPr>
        <w:t>государственного образовательного стандарта высшего профессионального образования, и в соответствии с рабочей программой дисциплины.</w:t>
      </w: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pStyle w:val="21"/>
        <w:suppressAutoHyphens/>
        <w:ind w:firstLine="567"/>
        <w:rPr>
          <w:szCs w:val="28"/>
        </w:rPr>
      </w:pPr>
      <w:r w:rsidRPr="0023692A">
        <w:rPr>
          <w:szCs w:val="28"/>
        </w:rPr>
        <w:t xml:space="preserve">Ил. </w:t>
      </w:r>
      <w:r w:rsidR="00A7584C">
        <w:rPr>
          <w:szCs w:val="28"/>
        </w:rPr>
        <w:t>67</w:t>
      </w:r>
      <w:r w:rsidRPr="0023692A">
        <w:rPr>
          <w:szCs w:val="28"/>
        </w:rPr>
        <w:t xml:space="preserve">. Библиогр.: </w:t>
      </w:r>
      <w:r w:rsidR="00A7584C">
        <w:rPr>
          <w:szCs w:val="28"/>
        </w:rPr>
        <w:t>10</w:t>
      </w:r>
      <w:r w:rsidRPr="0023692A">
        <w:rPr>
          <w:szCs w:val="28"/>
        </w:rPr>
        <w:t xml:space="preserve"> назв. </w:t>
      </w:r>
    </w:p>
    <w:p w:rsidR="0023692A" w:rsidRPr="0023692A" w:rsidRDefault="0023692A" w:rsidP="0023692A">
      <w:pPr>
        <w:suppressAutoHyphens/>
        <w:spacing w:after="0" w:line="240" w:lineRule="auto"/>
        <w:ind w:firstLine="567"/>
        <w:jc w:val="both"/>
        <w:rPr>
          <w:rFonts w:ascii="Times New Roman" w:hAnsi="Times New Roman" w:cs="Times New Roman"/>
          <w:sz w:val="28"/>
          <w:szCs w:val="28"/>
        </w:rPr>
      </w:pPr>
    </w:p>
    <w:p w:rsidR="0023692A" w:rsidRPr="0023692A" w:rsidRDefault="0023692A" w:rsidP="0023692A">
      <w:pPr>
        <w:suppressAutoHyphens/>
        <w:spacing w:after="0" w:line="240" w:lineRule="auto"/>
        <w:ind w:firstLine="567"/>
        <w:jc w:val="both"/>
        <w:rPr>
          <w:rFonts w:ascii="Times New Roman" w:hAnsi="Times New Roman" w:cs="Times New Roman"/>
          <w:sz w:val="28"/>
          <w:szCs w:val="28"/>
        </w:rPr>
      </w:pPr>
    </w:p>
    <w:p w:rsidR="0023692A" w:rsidRPr="0023692A" w:rsidRDefault="0023692A" w:rsidP="0023692A">
      <w:pPr>
        <w:suppressAutoHyphens/>
        <w:spacing w:after="0" w:line="240" w:lineRule="auto"/>
        <w:ind w:firstLine="567"/>
        <w:jc w:val="both"/>
        <w:rPr>
          <w:rFonts w:ascii="Times New Roman" w:hAnsi="Times New Roman" w:cs="Times New Roman"/>
          <w:sz w:val="28"/>
          <w:szCs w:val="28"/>
        </w:rPr>
      </w:pPr>
    </w:p>
    <w:p w:rsidR="0023692A" w:rsidRPr="0023692A" w:rsidRDefault="0023692A" w:rsidP="0023692A">
      <w:pPr>
        <w:pStyle w:val="31"/>
        <w:suppressAutoHyphens/>
        <w:rPr>
          <w:rStyle w:val="125pt"/>
          <w:rFonts w:eastAsiaTheme="majorEastAsia"/>
          <w:b w:val="0"/>
          <w:sz w:val="28"/>
          <w:szCs w:val="28"/>
        </w:rPr>
      </w:pPr>
      <w:r w:rsidRPr="0023692A">
        <w:rPr>
          <w:szCs w:val="28"/>
        </w:rPr>
        <w:t xml:space="preserve">Рецензенты: </w:t>
      </w:r>
      <w:r w:rsidRPr="0023692A">
        <w:rPr>
          <w:rStyle w:val="125pt"/>
          <w:rFonts w:eastAsiaTheme="majorEastAsia"/>
          <w:b w:val="0"/>
          <w:sz w:val="28"/>
          <w:szCs w:val="28"/>
        </w:rPr>
        <w:t xml:space="preserve">Руководитель  отдела  телекоммуникаций   Краснодарского </w:t>
      </w:r>
    </w:p>
    <w:p w:rsidR="0023692A" w:rsidRPr="0023692A" w:rsidRDefault="0023692A" w:rsidP="0023692A">
      <w:pPr>
        <w:pStyle w:val="31"/>
        <w:suppressAutoHyphens/>
        <w:rPr>
          <w:rStyle w:val="125pt"/>
          <w:rFonts w:eastAsiaTheme="majorEastAsia"/>
          <w:b w:val="0"/>
          <w:sz w:val="28"/>
          <w:szCs w:val="28"/>
        </w:rPr>
      </w:pPr>
      <w:r w:rsidRPr="0023692A">
        <w:rPr>
          <w:rStyle w:val="125pt"/>
          <w:rFonts w:eastAsiaTheme="majorEastAsia"/>
          <w:b w:val="0"/>
          <w:sz w:val="28"/>
          <w:szCs w:val="28"/>
        </w:rPr>
        <w:t xml:space="preserve">                     регионального информационного центра сети «Консультант</w:t>
      </w:r>
    </w:p>
    <w:p w:rsidR="0023692A" w:rsidRPr="0023692A" w:rsidRDefault="0023692A" w:rsidP="0023692A">
      <w:pPr>
        <w:pStyle w:val="31"/>
        <w:suppressAutoHyphens/>
        <w:rPr>
          <w:rStyle w:val="125pt"/>
          <w:rFonts w:eastAsiaTheme="majorEastAsia"/>
          <w:b w:val="0"/>
          <w:bCs w:val="0"/>
          <w:sz w:val="28"/>
          <w:szCs w:val="28"/>
        </w:rPr>
      </w:pPr>
      <w:r w:rsidRPr="0023692A">
        <w:rPr>
          <w:rStyle w:val="125pt"/>
          <w:rFonts w:eastAsiaTheme="majorEastAsia"/>
          <w:b w:val="0"/>
          <w:sz w:val="28"/>
          <w:szCs w:val="28"/>
        </w:rPr>
        <w:t xml:space="preserve">                     Плюс», канд.техн.наук. Н.Ф. Григорьев;</w:t>
      </w:r>
    </w:p>
    <w:p w:rsidR="0023692A" w:rsidRPr="0023692A" w:rsidRDefault="0023692A" w:rsidP="0023692A">
      <w:pPr>
        <w:pStyle w:val="31"/>
        <w:suppressAutoHyphens/>
        <w:rPr>
          <w:szCs w:val="28"/>
        </w:rPr>
      </w:pPr>
      <w:r w:rsidRPr="0023692A">
        <w:rPr>
          <w:szCs w:val="28"/>
        </w:rPr>
        <w:t xml:space="preserve">          </w:t>
      </w:r>
      <w:r>
        <w:rPr>
          <w:szCs w:val="28"/>
        </w:rPr>
        <w:t xml:space="preserve">         </w:t>
      </w:r>
      <w:r w:rsidRPr="0023692A">
        <w:rPr>
          <w:szCs w:val="28"/>
        </w:rPr>
        <w:t xml:space="preserve">  канд. техн. наук, доцент каф. </w:t>
      </w:r>
      <w:r w:rsidR="00B20F1F">
        <w:rPr>
          <w:szCs w:val="28"/>
        </w:rPr>
        <w:t>ИСП</w:t>
      </w:r>
      <w:r w:rsidRPr="0023692A">
        <w:rPr>
          <w:szCs w:val="28"/>
        </w:rPr>
        <w:t xml:space="preserve"> КубГТУ</w:t>
      </w:r>
    </w:p>
    <w:p w:rsidR="0023692A" w:rsidRPr="0023692A" w:rsidRDefault="0023692A" w:rsidP="0023692A">
      <w:pPr>
        <w:pStyle w:val="31"/>
        <w:suppressAutoHyphens/>
        <w:rPr>
          <w:szCs w:val="28"/>
        </w:rPr>
      </w:pPr>
      <w:r w:rsidRPr="0023692A">
        <w:rPr>
          <w:szCs w:val="28"/>
        </w:rPr>
        <w:t xml:space="preserve">          </w:t>
      </w:r>
      <w:r>
        <w:rPr>
          <w:szCs w:val="28"/>
        </w:rPr>
        <w:t xml:space="preserve">         </w:t>
      </w:r>
      <w:r w:rsidRPr="0023692A">
        <w:rPr>
          <w:szCs w:val="28"/>
        </w:rPr>
        <w:t xml:space="preserve">  </w:t>
      </w:r>
      <w:r>
        <w:rPr>
          <w:szCs w:val="28"/>
        </w:rPr>
        <w:t>А.Г</w:t>
      </w:r>
      <w:r w:rsidRPr="0023692A">
        <w:rPr>
          <w:szCs w:val="28"/>
        </w:rPr>
        <w:t xml:space="preserve">. Мурлин </w:t>
      </w:r>
    </w:p>
    <w:p w:rsidR="0023692A" w:rsidRPr="0023692A" w:rsidRDefault="0023692A" w:rsidP="0023692A">
      <w:pPr>
        <w:pStyle w:val="31"/>
        <w:suppressAutoHyphens/>
        <w:rPr>
          <w:szCs w:val="28"/>
        </w:rPr>
      </w:pPr>
      <w:r w:rsidRPr="0023692A">
        <w:rPr>
          <w:szCs w:val="28"/>
        </w:rPr>
        <w:t xml:space="preserve">                           </w:t>
      </w:r>
    </w:p>
    <w:p w:rsidR="0023692A" w:rsidRPr="0023692A" w:rsidRDefault="0023692A" w:rsidP="0023692A">
      <w:pPr>
        <w:spacing w:after="0" w:line="240" w:lineRule="auto"/>
        <w:ind w:firstLine="567"/>
        <w:jc w:val="center"/>
        <w:rPr>
          <w:rFonts w:ascii="Times New Roman" w:hAnsi="Times New Roman" w:cs="Times New Roman"/>
          <w:sz w:val="28"/>
          <w:szCs w:val="28"/>
        </w:rPr>
      </w:pPr>
    </w:p>
    <w:p w:rsidR="0023692A" w:rsidRDefault="0023692A" w:rsidP="0023692A">
      <w:pPr>
        <w:spacing w:after="0" w:line="240" w:lineRule="auto"/>
        <w:ind w:firstLine="567"/>
        <w:jc w:val="center"/>
        <w:rPr>
          <w:rFonts w:ascii="Times New Roman" w:hAnsi="Times New Roman" w:cs="Times New Roman"/>
          <w:sz w:val="28"/>
          <w:szCs w:val="28"/>
        </w:rPr>
      </w:pPr>
    </w:p>
    <w:p w:rsidR="0023692A" w:rsidRDefault="0023692A" w:rsidP="0023692A">
      <w:pPr>
        <w:spacing w:after="0" w:line="240" w:lineRule="auto"/>
        <w:ind w:firstLine="567"/>
        <w:jc w:val="center"/>
        <w:rPr>
          <w:rFonts w:ascii="Times New Roman" w:hAnsi="Times New Roman" w:cs="Times New Roman"/>
          <w:sz w:val="28"/>
          <w:szCs w:val="28"/>
        </w:rPr>
      </w:pPr>
    </w:p>
    <w:p w:rsidR="0023692A" w:rsidRDefault="0023692A" w:rsidP="0023692A">
      <w:pPr>
        <w:spacing w:after="0" w:line="240" w:lineRule="auto"/>
        <w:ind w:firstLine="567"/>
        <w:jc w:val="center"/>
        <w:rPr>
          <w:rFonts w:ascii="Times New Roman" w:hAnsi="Times New Roman" w:cs="Times New Roman"/>
          <w:sz w:val="28"/>
          <w:szCs w:val="28"/>
        </w:rPr>
      </w:pPr>
    </w:p>
    <w:p w:rsidR="0023692A" w:rsidRDefault="0023692A" w:rsidP="0023692A">
      <w:pPr>
        <w:spacing w:after="0" w:line="240" w:lineRule="auto"/>
        <w:ind w:firstLine="567"/>
        <w:jc w:val="center"/>
        <w:rPr>
          <w:rFonts w:ascii="Times New Roman" w:hAnsi="Times New Roman" w:cs="Times New Roman"/>
          <w:sz w:val="28"/>
          <w:szCs w:val="28"/>
        </w:rPr>
      </w:pPr>
    </w:p>
    <w:p w:rsidR="00D87ED7" w:rsidRDefault="00D87ED7" w:rsidP="0023692A">
      <w:pPr>
        <w:spacing w:after="0" w:line="240" w:lineRule="auto"/>
        <w:ind w:firstLine="567"/>
        <w:jc w:val="center"/>
        <w:rPr>
          <w:rFonts w:ascii="Times New Roman" w:hAnsi="Times New Roman" w:cs="Times New Roman"/>
          <w:sz w:val="28"/>
          <w:szCs w:val="28"/>
        </w:rPr>
      </w:pPr>
    </w:p>
    <w:p w:rsidR="0023692A" w:rsidRPr="0023692A" w:rsidRDefault="0023692A" w:rsidP="0023692A">
      <w:pPr>
        <w:spacing w:after="0" w:line="240" w:lineRule="auto"/>
        <w:ind w:firstLine="567"/>
        <w:jc w:val="center"/>
        <w:rPr>
          <w:rFonts w:ascii="Times New Roman" w:hAnsi="Times New Roman" w:cs="Times New Roman"/>
          <w:sz w:val="28"/>
          <w:szCs w:val="28"/>
        </w:rPr>
      </w:pPr>
    </w:p>
    <w:p w:rsidR="0023692A" w:rsidRPr="0023692A" w:rsidRDefault="0023692A" w:rsidP="0023692A">
      <w:pPr>
        <w:spacing w:after="0" w:line="240" w:lineRule="auto"/>
        <w:ind w:firstLine="567"/>
        <w:jc w:val="center"/>
        <w:rPr>
          <w:rFonts w:ascii="Times New Roman" w:hAnsi="Times New Roman" w:cs="Times New Roman"/>
          <w:sz w:val="28"/>
          <w:szCs w:val="28"/>
        </w:rPr>
      </w:pPr>
    </w:p>
    <w:p w:rsidR="0023692A" w:rsidRPr="0023692A" w:rsidRDefault="0023692A" w:rsidP="0023692A">
      <w:pPr>
        <w:spacing w:after="0" w:line="240" w:lineRule="auto"/>
        <w:ind w:firstLine="567"/>
        <w:jc w:val="center"/>
        <w:rPr>
          <w:rFonts w:ascii="Times New Roman" w:hAnsi="Times New Roman" w:cs="Times New Roman"/>
          <w:sz w:val="28"/>
          <w:szCs w:val="28"/>
        </w:rPr>
      </w:pPr>
    </w:p>
    <w:p w:rsidR="0023692A" w:rsidRPr="0023692A" w:rsidRDefault="0023692A" w:rsidP="0023692A">
      <w:pPr>
        <w:spacing w:after="0" w:line="240" w:lineRule="auto"/>
        <w:ind w:firstLine="567"/>
        <w:jc w:val="both"/>
        <w:rPr>
          <w:rFonts w:ascii="Times New Roman" w:hAnsi="Times New Roman" w:cs="Times New Roman"/>
          <w:sz w:val="28"/>
          <w:szCs w:val="28"/>
        </w:rPr>
      </w:pPr>
    </w:p>
    <w:p w:rsidR="0023692A" w:rsidRPr="0023692A" w:rsidRDefault="0023692A" w:rsidP="0023692A">
      <w:pPr>
        <w:pStyle w:val="11"/>
        <w:shd w:val="clear" w:color="auto" w:fill="auto"/>
        <w:spacing w:before="0" w:line="240" w:lineRule="auto"/>
        <w:ind w:firstLine="4536"/>
        <w:jc w:val="left"/>
        <w:rPr>
          <w:rStyle w:val="125pt"/>
          <w:rFonts w:eastAsiaTheme="majorEastAsia"/>
          <w:b w:val="0"/>
          <w:sz w:val="28"/>
          <w:szCs w:val="28"/>
        </w:rPr>
      </w:pPr>
      <w:r w:rsidRPr="0023692A">
        <w:rPr>
          <w:rStyle w:val="125pt"/>
          <w:rFonts w:eastAsiaTheme="majorEastAsia"/>
          <w:b w:val="0"/>
          <w:sz w:val="28"/>
          <w:szCs w:val="28"/>
        </w:rPr>
        <w:t>© ФГБОУ ВПО «КубГТУ», 201</w:t>
      </w:r>
      <w:r w:rsidR="00584D97">
        <w:rPr>
          <w:rStyle w:val="125pt"/>
          <w:rFonts w:eastAsiaTheme="majorEastAsia"/>
          <w:b w:val="0"/>
          <w:sz w:val="28"/>
          <w:szCs w:val="28"/>
        </w:rPr>
        <w:t>5</w:t>
      </w:r>
    </w:p>
    <w:p w:rsidR="0023692A" w:rsidRDefault="0023692A" w:rsidP="0023692A">
      <w:pPr>
        <w:pStyle w:val="11"/>
        <w:shd w:val="clear" w:color="auto" w:fill="auto"/>
        <w:spacing w:before="0" w:line="240" w:lineRule="auto"/>
        <w:ind w:firstLine="851"/>
        <w:jc w:val="left"/>
        <w:rPr>
          <w:rStyle w:val="125pt"/>
          <w:rFonts w:eastAsiaTheme="majorEastAsia"/>
          <w:sz w:val="28"/>
          <w:szCs w:val="28"/>
        </w:rPr>
      </w:pPr>
    </w:p>
    <w:p w:rsidR="003C15F5" w:rsidRDefault="003C15F5" w:rsidP="0023692A">
      <w:pPr>
        <w:pStyle w:val="11"/>
        <w:shd w:val="clear" w:color="auto" w:fill="auto"/>
        <w:spacing w:before="0" w:line="240" w:lineRule="auto"/>
        <w:ind w:firstLine="851"/>
        <w:rPr>
          <w:rStyle w:val="125pt"/>
          <w:rFonts w:eastAsiaTheme="minorHAnsi"/>
          <w:b w:val="0"/>
          <w:sz w:val="28"/>
          <w:szCs w:val="28"/>
        </w:rPr>
      </w:pPr>
      <w:r>
        <w:rPr>
          <w:rStyle w:val="125pt"/>
          <w:rFonts w:eastAsiaTheme="minorHAnsi"/>
          <w:b w:val="0"/>
          <w:sz w:val="28"/>
          <w:szCs w:val="28"/>
        </w:rPr>
        <w:br w:type="page"/>
      </w:r>
    </w:p>
    <w:p w:rsidR="00F1510F" w:rsidRDefault="003C15F5" w:rsidP="003C15F5">
      <w:pPr>
        <w:pStyle w:val="11"/>
        <w:shd w:val="clear" w:color="auto" w:fill="auto"/>
        <w:spacing w:before="0" w:line="240" w:lineRule="auto"/>
        <w:ind w:firstLine="851"/>
        <w:jc w:val="center"/>
        <w:rPr>
          <w:rStyle w:val="125pt"/>
          <w:sz w:val="28"/>
          <w:szCs w:val="28"/>
        </w:rPr>
      </w:pPr>
      <w:r w:rsidRPr="003C15F5">
        <w:rPr>
          <w:rStyle w:val="125pt"/>
          <w:sz w:val="28"/>
          <w:szCs w:val="28"/>
        </w:rPr>
        <w:lastRenderedPageBreak/>
        <w:t>Содержание</w:t>
      </w:r>
    </w:p>
    <w:sdt>
      <w:sdtPr>
        <w:id w:val="1185713766"/>
        <w:docPartObj>
          <w:docPartGallery w:val="Table of Contents"/>
          <w:docPartUnique/>
        </w:docPartObj>
      </w:sdtPr>
      <w:sdtEndPr>
        <w:rPr>
          <w:b/>
          <w:bCs/>
        </w:rPr>
      </w:sdtEndPr>
      <w:sdtContent>
        <w:p w:rsidR="00AC2AC8" w:rsidRPr="00AC2AC8" w:rsidRDefault="00FE7B57"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44" w:history="1">
            <w:r w:rsidR="00AC2AC8" w:rsidRPr="00AC2AC8">
              <w:rPr>
                <w:rStyle w:val="af"/>
                <w:rFonts w:ascii="Times New Roman" w:hAnsi="Times New Roman" w:cs="Times New Roman"/>
                <w:noProof/>
                <w:sz w:val="28"/>
                <w:szCs w:val="28"/>
              </w:rPr>
              <w:t>Введение</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_Toc413884444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4</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45" w:history="1">
            <w:r w:rsidR="00AC2AC8" w:rsidRPr="00AC2AC8">
              <w:rPr>
                <w:rStyle w:val="af"/>
                <w:rFonts w:ascii="Times New Roman" w:hAnsi="Times New Roman" w:cs="Times New Roman"/>
                <w:noProof/>
                <w:sz w:val="28"/>
                <w:szCs w:val="28"/>
              </w:rPr>
              <w:t xml:space="preserve">Лабораторная работа №1  - Язык </w:t>
            </w:r>
            <w:r w:rsidR="00AC2AC8" w:rsidRPr="00AC2AC8">
              <w:rPr>
                <w:rStyle w:val="af"/>
                <w:rFonts w:ascii="Times New Roman" w:hAnsi="Times New Roman" w:cs="Times New Roman"/>
                <w:noProof/>
                <w:sz w:val="28"/>
                <w:szCs w:val="28"/>
                <w:lang w:val="en-US"/>
              </w:rPr>
              <w:t>SQL</w:t>
            </w:r>
            <w:r w:rsidR="00AC2AC8" w:rsidRPr="00AC2AC8">
              <w:rPr>
                <w:rStyle w:val="af"/>
                <w:rFonts w:ascii="Times New Roman" w:hAnsi="Times New Roman" w:cs="Times New Roman"/>
                <w:noProof/>
                <w:sz w:val="28"/>
                <w:szCs w:val="28"/>
              </w:rPr>
              <w:t>. Проектирование структуры базы данных</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_Toc413884445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6</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48" w:history="1">
            <w:r w:rsidR="00AC2AC8" w:rsidRPr="00AC2AC8">
              <w:rPr>
                <w:rStyle w:val="af"/>
                <w:rFonts w:ascii="Times New Roman" w:hAnsi="Times New Roman" w:cs="Times New Roman"/>
                <w:noProof/>
                <w:sz w:val="28"/>
                <w:szCs w:val="28"/>
              </w:rPr>
              <w:t>Лабораторная работа №2 - Модификация данных в MS SQL Server</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_Toc413884448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14</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51" w:history="1">
            <w:r w:rsidR="00AC2AC8" w:rsidRPr="00AC2AC8">
              <w:rPr>
                <w:rStyle w:val="af"/>
                <w:rFonts w:ascii="Times New Roman" w:hAnsi="Times New Roman" w:cs="Times New Roman"/>
                <w:noProof/>
                <w:sz w:val="28"/>
                <w:szCs w:val="28"/>
              </w:rPr>
              <w:t>Лабораторная работа №3 -  Выборка данных (оператор SELECT).</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_Toc413884451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18</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57" w:history="1">
            <w:r w:rsidR="00AC2AC8" w:rsidRPr="00AC2AC8">
              <w:rPr>
                <w:rStyle w:val="af"/>
                <w:rFonts w:ascii="Times New Roman" w:hAnsi="Times New Roman" w:cs="Times New Roman"/>
                <w:noProof/>
                <w:sz w:val="28"/>
                <w:szCs w:val="28"/>
              </w:rPr>
              <w:t>Лабораторная работа №4 - Стандартные соединения и объединения таблиц.</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_Toc413884457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57</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60" w:history="1">
            <w:r w:rsidR="00AC2AC8" w:rsidRPr="00AC2AC8">
              <w:rPr>
                <w:rStyle w:val="af"/>
                <w:rFonts w:ascii="Times New Roman" w:hAnsi="Times New Roman" w:cs="Times New Roman"/>
                <w:noProof/>
                <w:sz w:val="28"/>
                <w:szCs w:val="28"/>
              </w:rPr>
              <w:t xml:space="preserve">Лабораторная работа №5 </w:t>
            </w:r>
            <w:r w:rsidR="00A7584C">
              <w:rPr>
                <w:rStyle w:val="af"/>
                <w:rFonts w:ascii="Times New Roman" w:hAnsi="Times New Roman" w:cs="Times New Roman"/>
                <w:noProof/>
                <w:sz w:val="28"/>
                <w:szCs w:val="28"/>
              </w:rPr>
              <w:t>-</w:t>
            </w:r>
            <w:r w:rsidR="00AC2AC8" w:rsidRPr="00AC2AC8">
              <w:rPr>
                <w:rStyle w:val="af"/>
                <w:rFonts w:ascii="Times New Roman" w:hAnsi="Times New Roman" w:cs="Times New Roman"/>
                <w:noProof/>
                <w:sz w:val="28"/>
                <w:szCs w:val="28"/>
              </w:rPr>
              <w:t xml:space="preserve"> Представления.</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_Toc413884460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71</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64" w:history="1">
            <w:r w:rsidR="00AC2AC8" w:rsidRPr="00AC2AC8">
              <w:rPr>
                <w:rStyle w:val="af"/>
                <w:rFonts w:ascii="Times New Roman" w:hAnsi="Times New Roman" w:cs="Times New Roman"/>
                <w:noProof/>
                <w:sz w:val="28"/>
                <w:szCs w:val="28"/>
              </w:rPr>
              <w:t>Лабораторная работа №6 - Хранимые процедуры.</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_Toc413884464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76</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68" w:history="1">
            <w:r w:rsidR="00AC2AC8" w:rsidRPr="00AC2AC8">
              <w:rPr>
                <w:rStyle w:val="af"/>
                <w:rFonts w:ascii="Times New Roman" w:hAnsi="Times New Roman" w:cs="Times New Roman"/>
                <w:noProof/>
                <w:snapToGrid w:val="0"/>
                <w:sz w:val="28"/>
                <w:szCs w:val="28"/>
              </w:rPr>
              <w:t>Лабораторная работа №7 -  Триггеры.</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_Toc413884468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81</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71" w:history="1">
            <w:r w:rsidR="00AC2AC8" w:rsidRPr="00AC2AC8">
              <w:rPr>
                <w:rStyle w:val="af"/>
                <w:rFonts w:ascii="Times New Roman" w:hAnsi="Times New Roman" w:cs="Times New Roman"/>
                <w:noProof/>
                <w:sz w:val="28"/>
                <w:szCs w:val="28"/>
              </w:rPr>
              <w:t xml:space="preserve">Лабораторная работа №8 </w:t>
            </w:r>
            <w:r w:rsidR="00A7584C">
              <w:rPr>
                <w:rStyle w:val="af"/>
                <w:rFonts w:ascii="Times New Roman" w:hAnsi="Times New Roman" w:cs="Times New Roman"/>
                <w:noProof/>
                <w:sz w:val="28"/>
                <w:szCs w:val="28"/>
              </w:rPr>
              <w:t>-</w:t>
            </w:r>
            <w:r w:rsidR="00AC2AC8" w:rsidRPr="00AC2AC8">
              <w:rPr>
                <w:rStyle w:val="af"/>
                <w:rFonts w:ascii="Times New Roman" w:hAnsi="Times New Roman" w:cs="Times New Roman"/>
                <w:noProof/>
                <w:sz w:val="28"/>
                <w:szCs w:val="28"/>
              </w:rPr>
              <w:t xml:space="preserve"> Ограничения.</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_Toc413884471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85</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476" w:history="1">
            <w:r w:rsidR="00AC2AC8" w:rsidRPr="00AC2AC8">
              <w:rPr>
                <w:rStyle w:val="af"/>
                <w:rFonts w:ascii="Times New Roman" w:hAnsi="Times New Roman" w:cs="Times New Roman"/>
                <w:noProof/>
                <w:sz w:val="28"/>
                <w:szCs w:val="28"/>
              </w:rPr>
              <w:t xml:space="preserve">Лабораторная работа №9 </w:t>
            </w:r>
            <w:r w:rsidR="00A7584C">
              <w:rPr>
                <w:rStyle w:val="af"/>
                <w:rFonts w:ascii="Times New Roman" w:hAnsi="Times New Roman" w:cs="Times New Roman"/>
                <w:noProof/>
                <w:sz w:val="28"/>
                <w:szCs w:val="28"/>
              </w:rPr>
              <w:t>-</w:t>
            </w:r>
            <w:r w:rsidR="00AC2AC8" w:rsidRPr="00AC2AC8">
              <w:rPr>
                <w:rStyle w:val="af"/>
                <w:rFonts w:ascii="Times New Roman" w:hAnsi="Times New Roman" w:cs="Times New Roman"/>
                <w:noProof/>
                <w:sz w:val="28"/>
                <w:szCs w:val="28"/>
              </w:rPr>
              <w:t xml:space="preserve"> Сценарии, пакеты, транзакции, блоки команд.</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_Toc413884476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98</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578" w:history="1">
            <w:r w:rsidR="00AC2AC8" w:rsidRPr="00AC2AC8">
              <w:rPr>
                <w:rStyle w:val="af"/>
                <w:rFonts w:ascii="Times New Roman" w:hAnsi="Times New Roman" w:cs="Times New Roman"/>
                <w:noProof/>
                <w:sz w:val="28"/>
                <w:szCs w:val="28"/>
              </w:rPr>
              <w:t>Лабораторная работа №10</w:t>
            </w:r>
            <w:r w:rsidR="00AC2AC8">
              <w:rPr>
                <w:rStyle w:val="af"/>
                <w:rFonts w:ascii="Times New Roman" w:hAnsi="Times New Roman" w:cs="Times New Roman"/>
                <w:noProof/>
                <w:sz w:val="28"/>
                <w:szCs w:val="28"/>
              </w:rPr>
              <w:t xml:space="preserve"> - </w:t>
            </w:r>
            <w:r w:rsidR="00AC2AC8" w:rsidRPr="00AC2AC8">
              <w:rPr>
                <w:rStyle w:val="af"/>
                <w:rFonts w:ascii="Times New Roman" w:hAnsi="Times New Roman" w:cs="Times New Roman"/>
                <w:noProof/>
                <w:sz w:val="28"/>
                <w:szCs w:val="28"/>
              </w:rPr>
              <w:t xml:space="preserve"> Администрирование SQL Server. Определение баз данных и журналов транзакций. Управление доступом к данным</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_Toc413884578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110</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606" w:history="1">
            <w:r w:rsidR="00AC2AC8" w:rsidRPr="00AC2AC8">
              <w:rPr>
                <w:rStyle w:val="af"/>
                <w:rFonts w:ascii="Times New Roman" w:hAnsi="Times New Roman" w:cs="Times New Roman"/>
                <w:noProof/>
                <w:sz w:val="28"/>
                <w:szCs w:val="28"/>
              </w:rPr>
              <w:t>Лабораторная работа №11</w:t>
            </w:r>
            <w:r w:rsidR="00AC2AC8">
              <w:rPr>
                <w:rStyle w:val="af"/>
                <w:rFonts w:ascii="Times New Roman" w:hAnsi="Times New Roman" w:cs="Times New Roman"/>
                <w:noProof/>
                <w:sz w:val="28"/>
                <w:szCs w:val="28"/>
              </w:rPr>
              <w:t xml:space="preserve"> - </w:t>
            </w:r>
            <w:r w:rsidR="00AC2AC8" w:rsidRPr="00AC2AC8">
              <w:rPr>
                <w:rStyle w:val="af"/>
                <w:rFonts w:ascii="Times New Roman" w:hAnsi="Times New Roman" w:cs="Times New Roman"/>
                <w:noProof/>
                <w:sz w:val="28"/>
                <w:szCs w:val="28"/>
              </w:rPr>
              <w:t xml:space="preserve"> Администрирование SQL Server. Предоставление разрешений. Архивирование данных</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_Toc413884606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130</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630" w:history="1">
            <w:r w:rsidR="00AC2AC8" w:rsidRPr="00AC2AC8">
              <w:rPr>
                <w:rStyle w:val="af"/>
                <w:rFonts w:ascii="Times New Roman" w:hAnsi="Times New Roman" w:cs="Times New Roman"/>
                <w:noProof/>
                <w:sz w:val="28"/>
                <w:szCs w:val="28"/>
              </w:rPr>
              <w:t xml:space="preserve">Лабораторная работа №12 </w:t>
            </w:r>
            <w:r w:rsidR="00AC2AC8">
              <w:rPr>
                <w:rStyle w:val="af"/>
                <w:rFonts w:ascii="Times New Roman" w:hAnsi="Times New Roman" w:cs="Times New Roman"/>
                <w:noProof/>
                <w:sz w:val="28"/>
                <w:szCs w:val="28"/>
              </w:rPr>
              <w:t xml:space="preserve">- </w:t>
            </w:r>
            <w:r w:rsidR="00AC2AC8" w:rsidRPr="00AC2AC8">
              <w:rPr>
                <w:rStyle w:val="af"/>
                <w:rFonts w:ascii="Times New Roman" w:hAnsi="Times New Roman" w:cs="Times New Roman"/>
                <w:noProof/>
                <w:sz w:val="28"/>
                <w:szCs w:val="28"/>
              </w:rPr>
              <w:t>Восстановление данных. Обмен данными</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_Toc413884630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146</w:t>
            </w:r>
            <w:r w:rsidR="00AC2AC8" w:rsidRPr="00AC2AC8">
              <w:rPr>
                <w:rFonts w:ascii="Times New Roman" w:hAnsi="Times New Roman" w:cs="Times New Roman"/>
                <w:noProof/>
                <w:webHidden/>
                <w:sz w:val="28"/>
                <w:szCs w:val="28"/>
              </w:rPr>
              <w:fldChar w:fldCharType="end"/>
            </w:r>
          </w:hyperlink>
        </w:p>
        <w:p w:rsidR="00AC2AC8" w:rsidRPr="00AC2AC8" w:rsidRDefault="00C208FC" w:rsidP="00AC2AC8">
          <w:pPr>
            <w:pStyle w:val="13"/>
            <w:tabs>
              <w:tab w:val="right" w:leader="dot" w:pos="9628"/>
            </w:tabs>
            <w:spacing w:after="0" w:line="240" w:lineRule="auto"/>
            <w:rPr>
              <w:rFonts w:ascii="Times New Roman" w:eastAsiaTheme="minorEastAsia" w:hAnsi="Times New Roman" w:cs="Times New Roman"/>
              <w:noProof/>
              <w:sz w:val="28"/>
              <w:szCs w:val="28"/>
              <w:lang w:eastAsia="ru-RU"/>
            </w:rPr>
          </w:pPr>
          <w:hyperlink w:anchor="_Toc413884640" w:history="1">
            <w:r w:rsidR="00AC2AC8" w:rsidRPr="00AC2AC8">
              <w:rPr>
                <w:rStyle w:val="af"/>
                <w:rFonts w:ascii="Times New Roman" w:hAnsi="Times New Roman" w:cs="Times New Roman"/>
                <w:noProof/>
                <w:sz w:val="28"/>
                <w:szCs w:val="28"/>
              </w:rPr>
              <w:t xml:space="preserve">Лабораторная работа №13 - Подключение базы данных SQL  к проекту </w:t>
            </w:r>
            <w:r w:rsidR="00AC2AC8" w:rsidRPr="00AC2AC8">
              <w:rPr>
                <w:rStyle w:val="af"/>
                <w:rFonts w:ascii="Times New Roman" w:hAnsi="Times New Roman" w:cs="Times New Roman"/>
                <w:noProof/>
                <w:sz w:val="28"/>
                <w:szCs w:val="28"/>
                <w:lang w:val="en-US"/>
              </w:rPr>
              <w:t>VISUAL</w:t>
            </w:r>
            <w:r w:rsidR="00AC2AC8" w:rsidRPr="00AC2AC8">
              <w:rPr>
                <w:rStyle w:val="af"/>
                <w:rFonts w:ascii="Times New Roman" w:hAnsi="Times New Roman" w:cs="Times New Roman"/>
                <w:noProof/>
                <w:sz w:val="28"/>
                <w:szCs w:val="28"/>
              </w:rPr>
              <w:t xml:space="preserve"> </w:t>
            </w:r>
            <w:r w:rsidR="00AC2AC8" w:rsidRPr="00AC2AC8">
              <w:rPr>
                <w:rStyle w:val="af"/>
                <w:rFonts w:ascii="Times New Roman" w:hAnsi="Times New Roman" w:cs="Times New Roman"/>
                <w:noProof/>
                <w:sz w:val="28"/>
                <w:szCs w:val="28"/>
                <w:lang w:val="en-US"/>
              </w:rPr>
              <w:t>STUDIO</w:t>
            </w:r>
            <w:r w:rsidR="00AC2AC8" w:rsidRPr="00AC2AC8">
              <w:rPr>
                <w:rStyle w:val="af"/>
                <w:rFonts w:ascii="Times New Roman" w:hAnsi="Times New Roman" w:cs="Times New Roman"/>
                <w:noProof/>
                <w:sz w:val="28"/>
                <w:szCs w:val="28"/>
              </w:rPr>
              <w:t>.</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_Toc413884640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159</w:t>
            </w:r>
            <w:r w:rsidR="00AC2AC8" w:rsidRPr="00AC2AC8">
              <w:rPr>
                <w:rFonts w:ascii="Times New Roman" w:hAnsi="Times New Roman" w:cs="Times New Roman"/>
                <w:noProof/>
                <w:webHidden/>
                <w:sz w:val="28"/>
                <w:szCs w:val="28"/>
              </w:rPr>
              <w:fldChar w:fldCharType="end"/>
            </w:r>
          </w:hyperlink>
        </w:p>
        <w:p w:rsidR="00AC2AC8" w:rsidRDefault="00C208FC" w:rsidP="00AC2AC8">
          <w:pPr>
            <w:pStyle w:val="13"/>
            <w:tabs>
              <w:tab w:val="right" w:leader="dot" w:pos="9628"/>
            </w:tabs>
            <w:spacing w:after="0" w:line="240" w:lineRule="auto"/>
            <w:rPr>
              <w:rFonts w:eastAsiaTheme="minorEastAsia"/>
              <w:noProof/>
              <w:lang w:eastAsia="ru-RU"/>
            </w:rPr>
          </w:pPr>
          <w:hyperlink w:anchor="_Toc413884642" w:history="1">
            <w:r w:rsidR="00AC2AC8" w:rsidRPr="00AC2AC8">
              <w:rPr>
                <w:rStyle w:val="af"/>
                <w:rFonts w:ascii="Times New Roman" w:hAnsi="Times New Roman" w:cs="Times New Roman"/>
                <w:noProof/>
                <w:sz w:val="28"/>
                <w:szCs w:val="28"/>
              </w:rPr>
              <w:t>Список рекомендуемой литературы</w:t>
            </w:r>
            <w:r w:rsidR="00AC2AC8" w:rsidRPr="00AC2AC8">
              <w:rPr>
                <w:rFonts w:ascii="Times New Roman" w:hAnsi="Times New Roman" w:cs="Times New Roman"/>
                <w:noProof/>
                <w:webHidden/>
                <w:sz w:val="28"/>
                <w:szCs w:val="28"/>
              </w:rPr>
              <w:tab/>
            </w:r>
            <w:r w:rsidR="00AC2AC8" w:rsidRPr="00AC2AC8">
              <w:rPr>
                <w:rFonts w:ascii="Times New Roman" w:hAnsi="Times New Roman" w:cs="Times New Roman"/>
                <w:noProof/>
                <w:webHidden/>
                <w:sz w:val="28"/>
                <w:szCs w:val="28"/>
              </w:rPr>
              <w:fldChar w:fldCharType="begin"/>
            </w:r>
            <w:r w:rsidR="00AC2AC8" w:rsidRPr="00AC2AC8">
              <w:rPr>
                <w:rFonts w:ascii="Times New Roman" w:hAnsi="Times New Roman" w:cs="Times New Roman"/>
                <w:noProof/>
                <w:webHidden/>
                <w:sz w:val="28"/>
                <w:szCs w:val="28"/>
              </w:rPr>
              <w:instrText xml:space="preserve"> PAGEREF _Toc413884642 \h </w:instrText>
            </w:r>
            <w:r w:rsidR="00AC2AC8" w:rsidRPr="00AC2AC8">
              <w:rPr>
                <w:rFonts w:ascii="Times New Roman" w:hAnsi="Times New Roman" w:cs="Times New Roman"/>
                <w:noProof/>
                <w:webHidden/>
                <w:sz w:val="28"/>
                <w:szCs w:val="28"/>
              </w:rPr>
            </w:r>
            <w:r w:rsidR="00AC2AC8" w:rsidRPr="00AC2AC8">
              <w:rPr>
                <w:rFonts w:ascii="Times New Roman" w:hAnsi="Times New Roman" w:cs="Times New Roman"/>
                <w:noProof/>
                <w:webHidden/>
                <w:sz w:val="28"/>
                <w:szCs w:val="28"/>
              </w:rPr>
              <w:fldChar w:fldCharType="separate"/>
            </w:r>
            <w:r w:rsidR="00382F62">
              <w:rPr>
                <w:rFonts w:ascii="Times New Roman" w:hAnsi="Times New Roman" w:cs="Times New Roman"/>
                <w:noProof/>
                <w:webHidden/>
                <w:sz w:val="28"/>
                <w:szCs w:val="28"/>
              </w:rPr>
              <w:t>170</w:t>
            </w:r>
            <w:r w:rsidR="00AC2AC8" w:rsidRPr="00AC2AC8">
              <w:rPr>
                <w:rFonts w:ascii="Times New Roman" w:hAnsi="Times New Roman" w:cs="Times New Roman"/>
                <w:noProof/>
                <w:webHidden/>
                <w:sz w:val="28"/>
                <w:szCs w:val="28"/>
              </w:rPr>
              <w:fldChar w:fldCharType="end"/>
            </w:r>
          </w:hyperlink>
        </w:p>
        <w:p w:rsidR="00FE7B57" w:rsidRDefault="00FE7B57">
          <w:r>
            <w:rPr>
              <w:b/>
              <w:bCs/>
            </w:rPr>
            <w:fldChar w:fldCharType="end"/>
          </w:r>
        </w:p>
      </w:sdtContent>
    </w:sdt>
    <w:p w:rsidR="00FE7B57" w:rsidRPr="003C15F5" w:rsidRDefault="00FE7B57" w:rsidP="003C15F5">
      <w:pPr>
        <w:pStyle w:val="11"/>
        <w:shd w:val="clear" w:color="auto" w:fill="auto"/>
        <w:spacing w:before="0" w:line="240" w:lineRule="auto"/>
        <w:ind w:firstLine="851"/>
        <w:jc w:val="center"/>
        <w:rPr>
          <w:rStyle w:val="125pt"/>
          <w:sz w:val="28"/>
          <w:szCs w:val="28"/>
        </w:rPr>
      </w:pPr>
    </w:p>
    <w:p w:rsidR="00FE7B57" w:rsidRPr="00FE7B57" w:rsidRDefault="00FE7B57">
      <w:pPr>
        <w:rPr>
          <w:rFonts w:ascii="Times New Roman" w:hAnsi="Times New Roman" w:cs="Times New Roman"/>
          <w:b/>
          <w:bCs/>
          <w:sz w:val="28"/>
          <w:szCs w:val="28"/>
          <w:shd w:val="clear" w:color="auto" w:fill="FFFFFF"/>
        </w:rPr>
      </w:pPr>
      <w:bookmarkStart w:id="19" w:name="_Toc348822236"/>
      <w:r>
        <w:br w:type="page"/>
      </w:r>
    </w:p>
    <w:p w:rsidR="00DF7EDA" w:rsidRPr="007D1291" w:rsidRDefault="00DF7EDA" w:rsidP="007D1291">
      <w:pPr>
        <w:pStyle w:val="1"/>
        <w:jc w:val="center"/>
      </w:pPr>
      <w:bookmarkStart w:id="20" w:name="_Toc413884444"/>
      <w:r w:rsidRPr="007D1291">
        <w:lastRenderedPageBreak/>
        <w:t>Введение</w:t>
      </w:r>
      <w:bookmarkEnd w:id="19"/>
      <w:bookmarkEnd w:id="20"/>
    </w:p>
    <w:p w:rsidR="00B43B6E" w:rsidRDefault="00B43B6E" w:rsidP="00B43B6E">
      <w:pPr>
        <w:autoSpaceDE w:val="0"/>
        <w:autoSpaceDN w:val="0"/>
        <w:adjustRightInd w:val="0"/>
        <w:spacing w:after="0" w:line="240" w:lineRule="auto"/>
        <w:ind w:firstLine="709"/>
        <w:jc w:val="both"/>
        <w:rPr>
          <w:rFonts w:ascii="Times New Roman" w:hAnsi="Times New Roman" w:cs="Times New Roman"/>
          <w:sz w:val="28"/>
          <w:szCs w:val="28"/>
        </w:rPr>
      </w:pPr>
    </w:p>
    <w:p w:rsidR="00A7584C" w:rsidRDefault="00DF7EDA" w:rsidP="007E47C2">
      <w:pPr>
        <w:spacing w:after="0" w:line="240" w:lineRule="auto"/>
        <w:ind w:firstLine="851"/>
        <w:jc w:val="both"/>
        <w:rPr>
          <w:rFonts w:ascii="Times New Roman" w:hAnsi="Times New Roman" w:cs="Times New Roman"/>
          <w:sz w:val="28"/>
          <w:szCs w:val="28"/>
        </w:rPr>
      </w:pPr>
      <w:r w:rsidRPr="007E47C2">
        <w:rPr>
          <w:rFonts w:ascii="Times New Roman" w:hAnsi="Times New Roman" w:cs="Times New Roman"/>
          <w:sz w:val="28"/>
          <w:szCs w:val="28"/>
        </w:rPr>
        <w:t>Современные системы упра</w:t>
      </w:r>
      <w:r w:rsidR="007D1291" w:rsidRPr="007E47C2">
        <w:rPr>
          <w:rFonts w:ascii="Times New Roman" w:hAnsi="Times New Roman" w:cs="Times New Roman"/>
          <w:sz w:val="28"/>
          <w:szCs w:val="28"/>
        </w:rPr>
        <w:t>вления базами данных (СУБД) ос</w:t>
      </w:r>
      <w:r w:rsidRPr="007E47C2">
        <w:rPr>
          <w:rFonts w:ascii="Times New Roman" w:hAnsi="Times New Roman" w:cs="Times New Roman"/>
          <w:sz w:val="28"/>
          <w:szCs w:val="28"/>
        </w:rPr>
        <w:t>нованы на реляционной модели п</w:t>
      </w:r>
      <w:r w:rsidR="007D1291" w:rsidRPr="007E47C2">
        <w:rPr>
          <w:rFonts w:ascii="Times New Roman" w:hAnsi="Times New Roman" w:cs="Times New Roman"/>
          <w:sz w:val="28"/>
          <w:szCs w:val="28"/>
        </w:rPr>
        <w:t xml:space="preserve">редставления данных — в большой </w:t>
      </w:r>
      <w:r w:rsidRPr="007E47C2">
        <w:rPr>
          <w:rFonts w:ascii="Times New Roman" w:hAnsi="Times New Roman" w:cs="Times New Roman"/>
          <w:sz w:val="28"/>
          <w:szCs w:val="28"/>
        </w:rPr>
        <w:t>степени благодаря простоте и четко</w:t>
      </w:r>
      <w:r w:rsidR="007D1291" w:rsidRPr="007E47C2">
        <w:rPr>
          <w:rFonts w:ascii="Times New Roman" w:hAnsi="Times New Roman" w:cs="Times New Roman"/>
          <w:sz w:val="28"/>
          <w:szCs w:val="28"/>
        </w:rPr>
        <w:t xml:space="preserve">сти ее концептуальных понятий и </w:t>
      </w:r>
      <w:r w:rsidRPr="007E47C2">
        <w:rPr>
          <w:rFonts w:ascii="Times New Roman" w:hAnsi="Times New Roman" w:cs="Times New Roman"/>
          <w:sz w:val="28"/>
          <w:szCs w:val="28"/>
        </w:rPr>
        <w:t>строго</w:t>
      </w:r>
      <w:r w:rsidR="007D1291" w:rsidRPr="007E47C2">
        <w:rPr>
          <w:rFonts w:ascii="Times New Roman" w:hAnsi="Times New Roman" w:cs="Times New Roman"/>
          <w:sz w:val="28"/>
          <w:szCs w:val="28"/>
        </w:rPr>
        <w:t xml:space="preserve">го математического обоснования. </w:t>
      </w:r>
      <w:r w:rsidRPr="007E47C2">
        <w:rPr>
          <w:rFonts w:ascii="Times New Roman" w:hAnsi="Times New Roman" w:cs="Times New Roman"/>
          <w:sz w:val="28"/>
          <w:szCs w:val="28"/>
        </w:rPr>
        <w:t>Неотъемлемая и важнейшая ч</w:t>
      </w:r>
      <w:r w:rsidR="007D1291" w:rsidRPr="007E47C2">
        <w:rPr>
          <w:rFonts w:ascii="Times New Roman" w:hAnsi="Times New Roman" w:cs="Times New Roman"/>
          <w:sz w:val="28"/>
          <w:szCs w:val="28"/>
        </w:rPr>
        <w:t xml:space="preserve">асть любой системы, применяющей </w:t>
      </w:r>
      <w:r w:rsidRPr="007E47C2">
        <w:rPr>
          <w:rFonts w:ascii="Times New Roman" w:hAnsi="Times New Roman" w:cs="Times New Roman"/>
          <w:sz w:val="28"/>
          <w:szCs w:val="28"/>
        </w:rPr>
        <w:t>базы данных, — языковые средс</w:t>
      </w:r>
      <w:r w:rsidR="007D1291" w:rsidRPr="007E47C2">
        <w:rPr>
          <w:rFonts w:ascii="Times New Roman" w:hAnsi="Times New Roman" w:cs="Times New Roman"/>
          <w:sz w:val="28"/>
          <w:szCs w:val="28"/>
        </w:rPr>
        <w:t xml:space="preserve">тва, обеспечивающие возможность </w:t>
      </w:r>
      <w:r w:rsidRPr="007E47C2">
        <w:rPr>
          <w:rFonts w:ascii="Times New Roman" w:hAnsi="Times New Roman" w:cs="Times New Roman"/>
          <w:sz w:val="28"/>
          <w:szCs w:val="28"/>
        </w:rPr>
        <w:t>доступа и действий над данными, определения их стру</w:t>
      </w:r>
      <w:r w:rsidR="007D1291" w:rsidRPr="007E47C2">
        <w:rPr>
          <w:rFonts w:ascii="Times New Roman" w:hAnsi="Times New Roman" w:cs="Times New Roman"/>
          <w:sz w:val="28"/>
          <w:szCs w:val="28"/>
        </w:rPr>
        <w:t xml:space="preserve">ктур, способов </w:t>
      </w:r>
      <w:r w:rsidRPr="007E47C2">
        <w:rPr>
          <w:rFonts w:ascii="Times New Roman" w:hAnsi="Times New Roman" w:cs="Times New Roman"/>
          <w:sz w:val="28"/>
          <w:szCs w:val="28"/>
        </w:rPr>
        <w:t xml:space="preserve">использования и интерпретации. </w:t>
      </w:r>
      <w:r w:rsidR="00C17B3D" w:rsidRPr="007E47C2">
        <w:rPr>
          <w:rFonts w:ascii="Times New Roman" w:hAnsi="Times New Roman" w:cs="Times New Roman"/>
          <w:sz w:val="28"/>
          <w:szCs w:val="28"/>
        </w:rPr>
        <w:t xml:space="preserve"> </w:t>
      </w:r>
    </w:p>
    <w:p w:rsidR="00EC6892" w:rsidRDefault="00A7584C" w:rsidP="00EC6892">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Лабораторные работы</w:t>
      </w:r>
      <w:r w:rsidR="00566539" w:rsidRPr="007E47C2">
        <w:rPr>
          <w:rFonts w:ascii="Times New Roman" w:hAnsi="Times New Roman" w:cs="Times New Roman"/>
          <w:sz w:val="28"/>
          <w:szCs w:val="28"/>
        </w:rPr>
        <w:t xml:space="preserve"> предназначен</w:t>
      </w:r>
      <w:r>
        <w:rPr>
          <w:rFonts w:ascii="Times New Roman" w:hAnsi="Times New Roman" w:cs="Times New Roman"/>
          <w:sz w:val="28"/>
          <w:szCs w:val="28"/>
        </w:rPr>
        <w:t>ы</w:t>
      </w:r>
      <w:r w:rsidR="00566539" w:rsidRPr="007E47C2">
        <w:rPr>
          <w:rFonts w:ascii="Times New Roman" w:hAnsi="Times New Roman" w:cs="Times New Roman"/>
          <w:sz w:val="28"/>
          <w:szCs w:val="28"/>
        </w:rPr>
        <w:t xml:space="preserve"> для изучения основ языка SQL - стандартного языка манипулирования данными в СУБД, реализующих реляционную модель данных. </w:t>
      </w:r>
      <w:r w:rsidR="006B1850" w:rsidRPr="007E47C2">
        <w:rPr>
          <w:rFonts w:ascii="Times New Roman" w:hAnsi="Times New Roman" w:cs="Times New Roman"/>
          <w:sz w:val="28"/>
          <w:szCs w:val="28"/>
        </w:rPr>
        <w:t>Язык SQL распространен повсеместно. Но работать с ним непросто: он сложен, запутан, при написании SQL</w:t>
      </w:r>
      <w:r w:rsidR="007E47C2">
        <w:rPr>
          <w:rFonts w:ascii="Times New Roman" w:hAnsi="Times New Roman" w:cs="Times New Roman"/>
          <w:sz w:val="28"/>
          <w:szCs w:val="28"/>
        </w:rPr>
        <w:t xml:space="preserve"> </w:t>
      </w:r>
      <w:r>
        <w:rPr>
          <w:rFonts w:ascii="Times New Roman" w:hAnsi="Times New Roman" w:cs="Times New Roman"/>
          <w:sz w:val="28"/>
          <w:szCs w:val="28"/>
        </w:rPr>
        <w:t>-</w:t>
      </w:r>
      <w:r w:rsidR="007E47C2">
        <w:rPr>
          <w:rFonts w:ascii="Times New Roman" w:hAnsi="Times New Roman" w:cs="Times New Roman"/>
          <w:sz w:val="28"/>
          <w:szCs w:val="28"/>
        </w:rPr>
        <w:t xml:space="preserve"> </w:t>
      </w:r>
      <w:r w:rsidR="006B1850" w:rsidRPr="007E47C2">
        <w:rPr>
          <w:rFonts w:ascii="Times New Roman" w:hAnsi="Times New Roman" w:cs="Times New Roman"/>
          <w:sz w:val="28"/>
          <w:szCs w:val="28"/>
        </w:rPr>
        <w:t>команд</w:t>
      </w:r>
      <w:r w:rsidR="007E47C2">
        <w:rPr>
          <w:rFonts w:ascii="Times New Roman" w:hAnsi="Times New Roman" w:cs="Times New Roman"/>
          <w:sz w:val="28"/>
          <w:szCs w:val="28"/>
        </w:rPr>
        <w:t xml:space="preserve"> </w:t>
      </w:r>
      <w:r w:rsidR="006B1850" w:rsidRPr="007E47C2">
        <w:rPr>
          <w:rFonts w:ascii="Times New Roman" w:hAnsi="Times New Roman" w:cs="Times New Roman"/>
          <w:sz w:val="28"/>
          <w:szCs w:val="28"/>
        </w:rPr>
        <w:t>легко допустить ошибку. Понимание теории, лежащей в основе SQL, - лучший способ гарантировать, что ваш код будет написан правильно, а сама база данных надежна и легко сопровождаема.</w:t>
      </w:r>
      <w:r>
        <w:rPr>
          <w:rFonts w:ascii="Times New Roman" w:hAnsi="Times New Roman" w:cs="Times New Roman"/>
          <w:sz w:val="28"/>
          <w:szCs w:val="28"/>
        </w:rPr>
        <w:t xml:space="preserve"> </w:t>
      </w:r>
      <w:r w:rsidR="00DC279B" w:rsidRPr="007E47C2">
        <w:rPr>
          <w:rFonts w:ascii="Times New Roman" w:hAnsi="Times New Roman" w:cs="Times New Roman"/>
          <w:sz w:val="28"/>
          <w:szCs w:val="28"/>
        </w:rPr>
        <w:t xml:space="preserve">В </w:t>
      </w:r>
      <w:r w:rsidR="00961BE8">
        <w:rPr>
          <w:rFonts w:ascii="Times New Roman" w:hAnsi="Times New Roman" w:cs="Times New Roman"/>
          <w:sz w:val="28"/>
          <w:szCs w:val="28"/>
        </w:rPr>
        <w:t>методических указаниях</w:t>
      </w:r>
      <w:r w:rsidR="006B1850" w:rsidRPr="007E47C2">
        <w:rPr>
          <w:rFonts w:ascii="Times New Roman" w:hAnsi="Times New Roman" w:cs="Times New Roman"/>
          <w:sz w:val="28"/>
          <w:szCs w:val="28"/>
        </w:rPr>
        <w:t xml:space="preserve"> демонстрирует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xml:space="preserve">, как применить реляционную теорию к повседневной практике работы с SQL. </w:t>
      </w:r>
      <w:r>
        <w:rPr>
          <w:rFonts w:ascii="Times New Roman" w:hAnsi="Times New Roman" w:cs="Times New Roman"/>
          <w:sz w:val="28"/>
          <w:szCs w:val="28"/>
        </w:rPr>
        <w:t>П</w:t>
      </w:r>
      <w:r w:rsidR="00961BE8">
        <w:rPr>
          <w:rFonts w:ascii="Times New Roman" w:hAnsi="Times New Roman" w:cs="Times New Roman"/>
          <w:sz w:val="28"/>
          <w:szCs w:val="28"/>
        </w:rPr>
        <w:t>одробно объясняются</w:t>
      </w:r>
      <w:r w:rsidR="006B1850" w:rsidRPr="007E47C2">
        <w:rPr>
          <w:rFonts w:ascii="Times New Roman" w:hAnsi="Times New Roman" w:cs="Times New Roman"/>
          <w:sz w:val="28"/>
          <w:szCs w:val="28"/>
        </w:rPr>
        <w:t xml:space="preserve"> различные аспекты этой модели, привод</w:t>
      </w:r>
      <w:r>
        <w:rPr>
          <w:rFonts w:ascii="Times New Roman" w:hAnsi="Times New Roman" w:cs="Times New Roman"/>
          <w:sz w:val="28"/>
          <w:szCs w:val="28"/>
        </w:rPr>
        <w:t>ятся</w:t>
      </w:r>
      <w:r w:rsidR="006B1850" w:rsidRPr="007E47C2">
        <w:rPr>
          <w:rFonts w:ascii="Times New Roman" w:hAnsi="Times New Roman" w:cs="Times New Roman"/>
          <w:sz w:val="28"/>
          <w:szCs w:val="28"/>
        </w:rPr>
        <w:t xml:space="preserve"> многочисленные примеры использования этого языка в соответствии с реляционной теорией.</w:t>
      </w:r>
      <w:r>
        <w:rPr>
          <w:rFonts w:ascii="Times New Roman" w:hAnsi="Times New Roman" w:cs="Times New Roman"/>
          <w:sz w:val="28"/>
          <w:szCs w:val="28"/>
        </w:rPr>
        <w:t xml:space="preserve"> </w:t>
      </w:r>
      <w:r w:rsidR="00961BE8">
        <w:rPr>
          <w:rFonts w:ascii="Times New Roman" w:hAnsi="Times New Roman" w:cs="Times New Roman"/>
          <w:sz w:val="28"/>
          <w:szCs w:val="28"/>
        </w:rPr>
        <w:t>Лабораторные работы</w:t>
      </w:r>
      <w:r w:rsidR="006B1850" w:rsidRPr="007E47C2">
        <w:rPr>
          <w:rFonts w:ascii="Times New Roman" w:hAnsi="Times New Roman" w:cs="Times New Roman"/>
          <w:sz w:val="28"/>
          <w:szCs w:val="28"/>
        </w:rPr>
        <w:t xml:space="preserve"> не только позволит приобрести начальные знания, но и </w:t>
      </w:r>
      <w:r w:rsidR="0023692A">
        <w:rPr>
          <w:rFonts w:ascii="Times New Roman" w:hAnsi="Times New Roman" w:cs="Times New Roman"/>
          <w:sz w:val="28"/>
          <w:szCs w:val="28"/>
        </w:rPr>
        <w:t>научат</w:t>
      </w:r>
      <w:r w:rsidR="006B1850" w:rsidRPr="007E47C2">
        <w:rPr>
          <w:rFonts w:ascii="Times New Roman" w:hAnsi="Times New Roman" w:cs="Times New Roman"/>
          <w:sz w:val="28"/>
          <w:szCs w:val="28"/>
        </w:rPr>
        <w:t xml:space="preserve"> наиболее часто употребляемы</w:t>
      </w:r>
      <w:r w:rsidR="0023692A">
        <w:rPr>
          <w:rFonts w:ascii="Times New Roman" w:hAnsi="Times New Roman" w:cs="Times New Roman"/>
          <w:sz w:val="28"/>
          <w:szCs w:val="28"/>
        </w:rPr>
        <w:t>м</w:t>
      </w:r>
      <w:r w:rsidR="006B1850" w:rsidRPr="007E47C2">
        <w:rPr>
          <w:rFonts w:ascii="Times New Roman" w:hAnsi="Times New Roman" w:cs="Times New Roman"/>
          <w:sz w:val="28"/>
          <w:szCs w:val="28"/>
        </w:rPr>
        <w:t xml:space="preserve"> мощны</w:t>
      </w:r>
      <w:r w:rsidR="0023692A">
        <w:rPr>
          <w:rFonts w:ascii="Times New Roman" w:hAnsi="Times New Roman" w:cs="Times New Roman"/>
          <w:sz w:val="28"/>
          <w:szCs w:val="28"/>
        </w:rPr>
        <w:t>м</w:t>
      </w:r>
      <w:r w:rsidR="006B1850" w:rsidRPr="007E47C2">
        <w:rPr>
          <w:rFonts w:ascii="Times New Roman" w:hAnsi="Times New Roman" w:cs="Times New Roman"/>
          <w:sz w:val="28"/>
          <w:szCs w:val="28"/>
        </w:rPr>
        <w:t xml:space="preserve"> средства</w:t>
      </w:r>
      <w:r w:rsidR="0023692A">
        <w:rPr>
          <w:rFonts w:ascii="Times New Roman" w:hAnsi="Times New Roman" w:cs="Times New Roman"/>
          <w:sz w:val="28"/>
          <w:szCs w:val="28"/>
        </w:rPr>
        <w:t>м</w:t>
      </w:r>
      <w:r w:rsidR="006B1850" w:rsidRPr="007E47C2">
        <w:rPr>
          <w:rFonts w:ascii="Times New Roman" w:hAnsi="Times New Roman" w:cs="Times New Roman"/>
          <w:sz w:val="28"/>
          <w:szCs w:val="28"/>
        </w:rPr>
        <w:t xml:space="preserve"> языка SQL, используемы</w:t>
      </w:r>
      <w:r w:rsidR="00B817F4">
        <w:rPr>
          <w:rFonts w:ascii="Times New Roman" w:hAnsi="Times New Roman" w:cs="Times New Roman"/>
          <w:sz w:val="28"/>
          <w:szCs w:val="28"/>
        </w:rPr>
        <w:t>м</w:t>
      </w:r>
      <w:r w:rsidR="006B1850" w:rsidRPr="007E47C2">
        <w:rPr>
          <w:rFonts w:ascii="Times New Roman" w:hAnsi="Times New Roman" w:cs="Times New Roman"/>
          <w:sz w:val="28"/>
          <w:szCs w:val="28"/>
        </w:rPr>
        <w:t xml:space="preserve"> опытными программистами.</w:t>
      </w:r>
      <w:r w:rsidR="00DC279B" w:rsidRPr="007E47C2">
        <w:rPr>
          <w:rFonts w:ascii="Times New Roman" w:hAnsi="Times New Roman" w:cs="Times New Roman"/>
          <w:sz w:val="28"/>
          <w:szCs w:val="28"/>
        </w:rPr>
        <w:t xml:space="preserve"> В </w:t>
      </w:r>
      <w:r w:rsidR="00B817F4">
        <w:rPr>
          <w:rFonts w:ascii="Times New Roman" w:hAnsi="Times New Roman" w:cs="Times New Roman"/>
          <w:sz w:val="28"/>
          <w:szCs w:val="28"/>
        </w:rPr>
        <w:t xml:space="preserve">лабораторных работах демонстрируются </w:t>
      </w:r>
      <w:r w:rsidR="006B1850" w:rsidRPr="007E47C2">
        <w:rPr>
          <w:rFonts w:ascii="Times New Roman" w:hAnsi="Times New Roman" w:cs="Times New Roman"/>
          <w:sz w:val="28"/>
          <w:szCs w:val="28"/>
        </w:rPr>
        <w:t>SQL</w:t>
      </w:r>
      <w:r w:rsidR="00EC6892">
        <w:rPr>
          <w:rFonts w:ascii="Times New Roman" w:hAnsi="Times New Roman" w:cs="Times New Roman"/>
          <w:sz w:val="28"/>
          <w:szCs w:val="28"/>
        </w:rPr>
        <w:t xml:space="preserve"> –</w:t>
      </w:r>
      <w:r w:rsidR="006B1850" w:rsidRPr="007E47C2">
        <w:rPr>
          <w:rFonts w:ascii="Times New Roman" w:hAnsi="Times New Roman" w:cs="Times New Roman"/>
          <w:sz w:val="28"/>
          <w:szCs w:val="28"/>
        </w:rPr>
        <w:t>выражения и блоки, различные типы условий, показывает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как посредством соединения таблиц создавать запросы к н</w:t>
      </w:r>
      <w:r w:rsidR="00DC279B" w:rsidRPr="007E47C2">
        <w:rPr>
          <w:rFonts w:ascii="Times New Roman" w:hAnsi="Times New Roman" w:cs="Times New Roman"/>
          <w:sz w:val="28"/>
          <w:szCs w:val="28"/>
        </w:rPr>
        <w:t>ескольким таблицам, рассматриваю</w:t>
      </w:r>
      <w:r w:rsidR="006B1850" w:rsidRPr="007E47C2">
        <w:rPr>
          <w:rFonts w:ascii="Times New Roman" w:hAnsi="Times New Roman" w:cs="Times New Roman"/>
          <w:sz w:val="28"/>
          <w:szCs w:val="28"/>
        </w:rPr>
        <w:t>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xml:space="preserve"> наборы данных и как они могут взаимодейс</w:t>
      </w:r>
      <w:r w:rsidR="00DC279B" w:rsidRPr="007E47C2">
        <w:rPr>
          <w:rFonts w:ascii="Times New Roman" w:hAnsi="Times New Roman" w:cs="Times New Roman"/>
          <w:sz w:val="28"/>
          <w:szCs w:val="28"/>
        </w:rPr>
        <w:t>твовать в запросах, демонстрирую</w:t>
      </w:r>
      <w:r w:rsidR="006B1850" w:rsidRPr="007E47C2">
        <w:rPr>
          <w:rFonts w:ascii="Times New Roman" w:hAnsi="Times New Roman" w:cs="Times New Roman"/>
          <w:sz w:val="28"/>
          <w:szCs w:val="28"/>
        </w:rPr>
        <w:t>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xml:space="preserve"> встроенные и агрегатные функции, показывает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как и где используются подзапросы. Подробно описаны различные типы соединений таблиц, применение условной логики, работа с транзакциями, индексы и ограничения.</w:t>
      </w:r>
      <w:r w:rsidR="00DC279B" w:rsidRPr="007E47C2">
        <w:rPr>
          <w:rFonts w:ascii="Times New Roman" w:hAnsi="Times New Roman" w:cs="Times New Roman"/>
          <w:sz w:val="28"/>
          <w:szCs w:val="28"/>
        </w:rPr>
        <w:t xml:space="preserve"> </w:t>
      </w:r>
      <w:r w:rsidR="006B1850" w:rsidRPr="007E47C2">
        <w:rPr>
          <w:rFonts w:ascii="Times New Roman" w:hAnsi="Times New Roman" w:cs="Times New Roman"/>
          <w:sz w:val="28"/>
          <w:szCs w:val="28"/>
        </w:rPr>
        <w:t xml:space="preserve">Поскольку лучший способ изучения SQL </w:t>
      </w:r>
      <w:r w:rsidR="00EC6892">
        <w:rPr>
          <w:rFonts w:ascii="Times New Roman" w:hAnsi="Times New Roman" w:cs="Times New Roman"/>
          <w:sz w:val="28"/>
          <w:szCs w:val="28"/>
        </w:rPr>
        <w:t>–</w:t>
      </w:r>
      <w:r w:rsidR="006B1850" w:rsidRPr="007E47C2">
        <w:rPr>
          <w:rFonts w:ascii="Times New Roman" w:hAnsi="Times New Roman" w:cs="Times New Roman"/>
          <w:sz w:val="28"/>
          <w:szCs w:val="28"/>
        </w:rPr>
        <w:t xml:space="preserve"> это</w:t>
      </w:r>
      <w:r w:rsidR="00EC6892">
        <w:rPr>
          <w:rFonts w:ascii="Times New Roman" w:hAnsi="Times New Roman" w:cs="Times New Roman"/>
          <w:sz w:val="28"/>
          <w:szCs w:val="28"/>
        </w:rPr>
        <w:t xml:space="preserve"> </w:t>
      </w:r>
      <w:r w:rsidR="006B1850" w:rsidRPr="007E47C2">
        <w:rPr>
          <w:rFonts w:ascii="Times New Roman" w:hAnsi="Times New Roman" w:cs="Times New Roman"/>
          <w:sz w:val="28"/>
          <w:szCs w:val="28"/>
        </w:rPr>
        <w:t xml:space="preserve">практика, </w:t>
      </w:r>
      <w:r w:rsidR="00DC279B" w:rsidRPr="007E47C2">
        <w:rPr>
          <w:rFonts w:ascii="Times New Roman" w:hAnsi="Times New Roman" w:cs="Times New Roman"/>
          <w:sz w:val="28"/>
          <w:szCs w:val="28"/>
        </w:rPr>
        <w:t xml:space="preserve">в </w:t>
      </w:r>
      <w:r w:rsidR="00B817F4">
        <w:rPr>
          <w:rFonts w:ascii="Times New Roman" w:hAnsi="Times New Roman" w:cs="Times New Roman"/>
          <w:sz w:val="28"/>
          <w:szCs w:val="28"/>
        </w:rPr>
        <w:t>лабораторных работах</w:t>
      </w:r>
      <w:r w:rsidR="006B1850" w:rsidRPr="007E47C2">
        <w:rPr>
          <w:rFonts w:ascii="Times New Roman" w:hAnsi="Times New Roman" w:cs="Times New Roman"/>
          <w:sz w:val="28"/>
          <w:szCs w:val="28"/>
        </w:rPr>
        <w:t xml:space="preserve"> приводит</w:t>
      </w:r>
      <w:r w:rsidR="00DC279B" w:rsidRPr="007E47C2">
        <w:rPr>
          <w:rFonts w:ascii="Times New Roman" w:hAnsi="Times New Roman" w:cs="Times New Roman"/>
          <w:sz w:val="28"/>
          <w:szCs w:val="28"/>
        </w:rPr>
        <w:t>ся</w:t>
      </w:r>
      <w:r w:rsidR="006B1850" w:rsidRPr="007E47C2">
        <w:rPr>
          <w:rFonts w:ascii="Times New Roman" w:hAnsi="Times New Roman" w:cs="Times New Roman"/>
          <w:sz w:val="28"/>
          <w:szCs w:val="28"/>
        </w:rPr>
        <w:t xml:space="preserve"> множество вариантов реальных запросов, охватывающих весь теоретический материал. </w:t>
      </w:r>
      <w:r w:rsidR="00566539" w:rsidRPr="007E47C2">
        <w:rPr>
          <w:rFonts w:ascii="Times New Roman" w:hAnsi="Times New Roman" w:cs="Times New Roman"/>
          <w:sz w:val="28"/>
          <w:szCs w:val="28"/>
        </w:rPr>
        <w:t xml:space="preserve">При этом в определениях и примерах приоритет отдавался простоте и доходчивости материала. </w:t>
      </w:r>
      <w:r w:rsidR="006B1850" w:rsidRPr="007E47C2">
        <w:rPr>
          <w:rFonts w:ascii="Times New Roman" w:hAnsi="Times New Roman" w:cs="Times New Roman"/>
          <w:sz w:val="28"/>
          <w:szCs w:val="28"/>
        </w:rPr>
        <w:t>При таком подходе не научиться</w:t>
      </w:r>
      <w:r w:rsidR="005C4E5E">
        <w:rPr>
          <w:rFonts w:ascii="Times New Roman" w:hAnsi="Times New Roman" w:cs="Times New Roman"/>
          <w:sz w:val="28"/>
          <w:szCs w:val="28"/>
        </w:rPr>
        <w:t xml:space="preserve"> работе с  </w:t>
      </w:r>
      <w:r w:rsidR="005C4E5E">
        <w:rPr>
          <w:rFonts w:ascii="Times New Roman" w:hAnsi="Times New Roman" w:cs="Times New Roman"/>
          <w:sz w:val="28"/>
          <w:szCs w:val="28"/>
          <w:lang w:val="en-US"/>
        </w:rPr>
        <w:t>SQL</w:t>
      </w:r>
      <w:r w:rsidR="005C4E5E" w:rsidRPr="005C4E5E">
        <w:rPr>
          <w:rFonts w:ascii="Times New Roman" w:hAnsi="Times New Roman" w:cs="Times New Roman"/>
          <w:sz w:val="28"/>
          <w:szCs w:val="28"/>
        </w:rPr>
        <w:t xml:space="preserve"> </w:t>
      </w:r>
      <w:r w:rsidR="006B1850" w:rsidRPr="007E47C2">
        <w:rPr>
          <w:rFonts w:ascii="Times New Roman" w:hAnsi="Times New Roman" w:cs="Times New Roman"/>
          <w:sz w:val="28"/>
          <w:szCs w:val="28"/>
        </w:rPr>
        <w:t xml:space="preserve"> просто невозможно. </w:t>
      </w:r>
    </w:p>
    <w:p w:rsidR="00961BE8" w:rsidRPr="00FD6DC5" w:rsidRDefault="00961BE8" w:rsidP="00B817F4">
      <w:pPr>
        <w:pStyle w:val="Default"/>
        <w:ind w:firstLine="851"/>
        <w:jc w:val="both"/>
        <w:rPr>
          <w:sz w:val="28"/>
          <w:szCs w:val="28"/>
        </w:rPr>
      </w:pPr>
      <w:r w:rsidRPr="00FD6DC5">
        <w:rPr>
          <w:sz w:val="28"/>
          <w:szCs w:val="28"/>
        </w:rPr>
        <w:t xml:space="preserve">При выполнении лабораторных работ должен соблюдаться следующий порядок выполнения работы: </w:t>
      </w:r>
    </w:p>
    <w:p w:rsidR="00961BE8" w:rsidRPr="00FD6DC5" w:rsidRDefault="003B0DAD" w:rsidP="00AC2AC8">
      <w:pPr>
        <w:pStyle w:val="Default"/>
        <w:numPr>
          <w:ilvl w:val="0"/>
          <w:numId w:val="22"/>
        </w:numPr>
        <w:jc w:val="both"/>
        <w:rPr>
          <w:sz w:val="28"/>
          <w:szCs w:val="28"/>
        </w:rPr>
      </w:pPr>
      <w:r>
        <w:rPr>
          <w:sz w:val="28"/>
          <w:szCs w:val="28"/>
        </w:rPr>
        <w:t xml:space="preserve">вначале следует </w:t>
      </w:r>
      <w:r w:rsidR="00961BE8" w:rsidRPr="00FD6DC5">
        <w:rPr>
          <w:sz w:val="28"/>
          <w:szCs w:val="28"/>
        </w:rPr>
        <w:t xml:space="preserve">ознакомиться с описанием лабораторной работы; </w:t>
      </w:r>
    </w:p>
    <w:p w:rsidR="00961BE8" w:rsidRPr="00FD6DC5" w:rsidRDefault="00961BE8" w:rsidP="00AC2AC8">
      <w:pPr>
        <w:pStyle w:val="Default"/>
        <w:numPr>
          <w:ilvl w:val="0"/>
          <w:numId w:val="22"/>
        </w:numPr>
        <w:jc w:val="both"/>
        <w:rPr>
          <w:sz w:val="28"/>
          <w:szCs w:val="28"/>
        </w:rPr>
      </w:pPr>
      <w:r w:rsidRPr="00FD6DC5">
        <w:rPr>
          <w:sz w:val="28"/>
          <w:szCs w:val="28"/>
        </w:rPr>
        <w:t>получить задани</w:t>
      </w:r>
      <w:r w:rsidR="00B817F4">
        <w:rPr>
          <w:sz w:val="28"/>
          <w:szCs w:val="28"/>
        </w:rPr>
        <w:t>е</w:t>
      </w:r>
      <w:r w:rsidRPr="00FD6DC5">
        <w:rPr>
          <w:sz w:val="28"/>
          <w:szCs w:val="28"/>
        </w:rPr>
        <w:t xml:space="preserve"> у преподавателя; </w:t>
      </w:r>
    </w:p>
    <w:p w:rsidR="00961BE8" w:rsidRPr="00FD6DC5" w:rsidRDefault="00961BE8" w:rsidP="00AC2AC8">
      <w:pPr>
        <w:pStyle w:val="Default"/>
        <w:numPr>
          <w:ilvl w:val="0"/>
          <w:numId w:val="22"/>
        </w:numPr>
        <w:jc w:val="both"/>
        <w:rPr>
          <w:sz w:val="28"/>
          <w:szCs w:val="28"/>
        </w:rPr>
      </w:pPr>
      <w:r w:rsidRPr="00FD6DC5">
        <w:rPr>
          <w:sz w:val="28"/>
          <w:szCs w:val="28"/>
        </w:rPr>
        <w:t xml:space="preserve">изучить необходимый теоретический материал, пользуясь настоящими указаниями и рекомендованной литературой; </w:t>
      </w:r>
    </w:p>
    <w:p w:rsidR="00961BE8" w:rsidRPr="00FD6DC5" w:rsidRDefault="00B817F4" w:rsidP="00AC2AC8">
      <w:pPr>
        <w:pStyle w:val="Default"/>
        <w:numPr>
          <w:ilvl w:val="0"/>
          <w:numId w:val="22"/>
        </w:numPr>
        <w:jc w:val="both"/>
        <w:rPr>
          <w:sz w:val="28"/>
          <w:szCs w:val="28"/>
        </w:rPr>
      </w:pPr>
      <w:r>
        <w:rPr>
          <w:sz w:val="28"/>
          <w:szCs w:val="28"/>
        </w:rPr>
        <w:t xml:space="preserve">выполнить задание в СУБД </w:t>
      </w:r>
      <w:r>
        <w:rPr>
          <w:sz w:val="28"/>
          <w:szCs w:val="28"/>
          <w:lang w:val="en-US"/>
        </w:rPr>
        <w:t>MS</w:t>
      </w:r>
      <w:r w:rsidRPr="00B817F4">
        <w:rPr>
          <w:sz w:val="28"/>
          <w:szCs w:val="28"/>
        </w:rPr>
        <w:t xml:space="preserve"> </w:t>
      </w:r>
      <w:r>
        <w:rPr>
          <w:sz w:val="28"/>
          <w:szCs w:val="28"/>
          <w:lang w:val="en-US"/>
        </w:rPr>
        <w:t>SQL</w:t>
      </w:r>
      <w:r w:rsidRPr="00B817F4">
        <w:rPr>
          <w:sz w:val="28"/>
          <w:szCs w:val="28"/>
        </w:rPr>
        <w:t xml:space="preserve"> </w:t>
      </w:r>
      <w:r>
        <w:rPr>
          <w:sz w:val="28"/>
          <w:szCs w:val="28"/>
          <w:lang w:val="en-US"/>
        </w:rPr>
        <w:t>Server</w:t>
      </w:r>
      <w:r>
        <w:rPr>
          <w:sz w:val="28"/>
          <w:szCs w:val="28"/>
        </w:rPr>
        <w:t xml:space="preserve"> и среде программирования </w:t>
      </w:r>
      <w:r>
        <w:rPr>
          <w:sz w:val="28"/>
          <w:szCs w:val="28"/>
          <w:lang w:val="en-US"/>
        </w:rPr>
        <w:t>Visual</w:t>
      </w:r>
      <w:r w:rsidRPr="00B817F4">
        <w:rPr>
          <w:sz w:val="28"/>
          <w:szCs w:val="28"/>
        </w:rPr>
        <w:t xml:space="preserve"> </w:t>
      </w:r>
      <w:r>
        <w:rPr>
          <w:sz w:val="28"/>
          <w:szCs w:val="28"/>
          <w:lang w:val="en-US"/>
        </w:rPr>
        <w:t>Studio</w:t>
      </w:r>
      <w:r w:rsidR="00961BE8" w:rsidRPr="00FD6DC5">
        <w:rPr>
          <w:sz w:val="28"/>
          <w:szCs w:val="28"/>
        </w:rPr>
        <w:t xml:space="preserve">; </w:t>
      </w:r>
    </w:p>
    <w:p w:rsidR="00961BE8" w:rsidRPr="00FD6DC5" w:rsidRDefault="00961BE8" w:rsidP="00AC2AC8">
      <w:pPr>
        <w:pStyle w:val="Default"/>
        <w:numPr>
          <w:ilvl w:val="0"/>
          <w:numId w:val="22"/>
        </w:numPr>
        <w:jc w:val="both"/>
        <w:rPr>
          <w:sz w:val="28"/>
          <w:szCs w:val="28"/>
        </w:rPr>
      </w:pPr>
      <w:r w:rsidRPr="00FD6DC5">
        <w:rPr>
          <w:sz w:val="28"/>
          <w:szCs w:val="28"/>
        </w:rPr>
        <w:t xml:space="preserve">подготовиться к ответам на теоретические вопросы по теме лабораторной работы; </w:t>
      </w:r>
    </w:p>
    <w:p w:rsidR="00961BE8" w:rsidRPr="00FD6DC5" w:rsidRDefault="00961BE8" w:rsidP="00AC2AC8">
      <w:pPr>
        <w:pStyle w:val="Default"/>
        <w:numPr>
          <w:ilvl w:val="0"/>
          <w:numId w:val="22"/>
        </w:numPr>
        <w:jc w:val="both"/>
        <w:rPr>
          <w:sz w:val="28"/>
          <w:szCs w:val="28"/>
        </w:rPr>
      </w:pPr>
      <w:r w:rsidRPr="00FD6DC5">
        <w:rPr>
          <w:sz w:val="28"/>
          <w:szCs w:val="28"/>
        </w:rPr>
        <w:lastRenderedPageBreak/>
        <w:t xml:space="preserve">оформить отчет. </w:t>
      </w:r>
    </w:p>
    <w:p w:rsidR="00961BE8" w:rsidRPr="00FD6DC5" w:rsidRDefault="00961BE8" w:rsidP="00B817F4">
      <w:pPr>
        <w:pStyle w:val="Default"/>
        <w:ind w:firstLine="851"/>
        <w:jc w:val="both"/>
        <w:rPr>
          <w:sz w:val="28"/>
          <w:szCs w:val="28"/>
        </w:rPr>
      </w:pPr>
      <w:r w:rsidRPr="00FD6DC5">
        <w:rPr>
          <w:sz w:val="28"/>
          <w:szCs w:val="28"/>
        </w:rPr>
        <w:t xml:space="preserve">Все студенты должны предъявить индивидуальный отчет о результатах выполнения лабораторной работы. Допускается предъявление отчета в виде электронного документа.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Отчет должен содержать следующие пункты: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1) Титульный лист.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2) Наименование и цель работы.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3) Краткое теоретическое описание (основные моменты).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4) Задание на лабораторную работу, включающее четкую формулировку задачи. </w:t>
      </w:r>
    </w:p>
    <w:p w:rsidR="00961BE8" w:rsidRPr="00FD6DC5" w:rsidRDefault="00961BE8" w:rsidP="00B817F4">
      <w:pPr>
        <w:pStyle w:val="Default"/>
        <w:tabs>
          <w:tab w:val="left" w:pos="1134"/>
        </w:tabs>
        <w:ind w:firstLine="851"/>
        <w:jc w:val="both"/>
        <w:rPr>
          <w:sz w:val="28"/>
          <w:szCs w:val="28"/>
        </w:rPr>
      </w:pPr>
      <w:r w:rsidRPr="00FD6DC5">
        <w:rPr>
          <w:sz w:val="28"/>
          <w:szCs w:val="28"/>
        </w:rPr>
        <w:t xml:space="preserve">5) Результаты выполнения работы. </w:t>
      </w:r>
    </w:p>
    <w:p w:rsidR="00961BE8" w:rsidRPr="00FD6DC5" w:rsidRDefault="00961BE8" w:rsidP="00FD6DC5">
      <w:pPr>
        <w:pStyle w:val="Default"/>
        <w:ind w:firstLine="709"/>
        <w:jc w:val="both"/>
        <w:rPr>
          <w:sz w:val="28"/>
          <w:szCs w:val="28"/>
        </w:rPr>
      </w:pPr>
    </w:p>
    <w:p w:rsidR="00B817F4" w:rsidRDefault="00961BE8" w:rsidP="00FD6DC5">
      <w:pPr>
        <w:spacing w:after="0" w:line="240" w:lineRule="auto"/>
        <w:ind w:firstLine="709"/>
        <w:jc w:val="both"/>
        <w:rPr>
          <w:rFonts w:ascii="Times New Roman" w:hAnsi="Times New Roman" w:cs="Times New Roman"/>
          <w:sz w:val="28"/>
          <w:szCs w:val="28"/>
        </w:rPr>
      </w:pPr>
      <w:r w:rsidRPr="00FD6DC5">
        <w:rPr>
          <w:rFonts w:ascii="Times New Roman" w:hAnsi="Times New Roman" w:cs="Times New Roman"/>
          <w:sz w:val="28"/>
          <w:szCs w:val="28"/>
        </w:rPr>
        <w:t>При сдаче отчета студент должен показать знание теоретического материала в объеме, определяемом тематикой лабораторной работы, а также пониманием сущности выполняемой работы.</w:t>
      </w:r>
    </w:p>
    <w:p w:rsidR="00B817F4" w:rsidRDefault="00B817F4">
      <w:pPr>
        <w:rPr>
          <w:rFonts w:ascii="Times New Roman" w:hAnsi="Times New Roman" w:cs="Times New Roman"/>
          <w:sz w:val="28"/>
          <w:szCs w:val="28"/>
        </w:rPr>
      </w:pPr>
      <w:r>
        <w:rPr>
          <w:rFonts w:ascii="Times New Roman" w:hAnsi="Times New Roman" w:cs="Times New Roman"/>
          <w:sz w:val="28"/>
          <w:szCs w:val="28"/>
        </w:rPr>
        <w:br w:type="page"/>
      </w:r>
    </w:p>
    <w:p w:rsidR="00EC6892" w:rsidRPr="00FD6DC5" w:rsidRDefault="00EC6892" w:rsidP="00FD6DC5">
      <w:pPr>
        <w:spacing w:after="0" w:line="240" w:lineRule="auto"/>
        <w:ind w:firstLine="709"/>
        <w:jc w:val="both"/>
        <w:rPr>
          <w:rStyle w:val="apple-style-span"/>
          <w:rFonts w:ascii="Times New Roman" w:eastAsia="Times New Roman" w:hAnsi="Times New Roman" w:cs="Times New Roman"/>
          <w:b/>
          <w:color w:val="000000"/>
          <w:sz w:val="28"/>
          <w:szCs w:val="28"/>
          <w:lang w:eastAsia="ru-RU"/>
        </w:rPr>
      </w:pPr>
    </w:p>
    <w:p w:rsidR="00C909A8" w:rsidRPr="007F0737" w:rsidRDefault="00961BE8" w:rsidP="008D58AF">
      <w:pPr>
        <w:pStyle w:val="1"/>
        <w:rPr>
          <w:rStyle w:val="apple-style-span"/>
          <w:color w:val="000000"/>
        </w:rPr>
      </w:pPr>
      <w:bookmarkStart w:id="21" w:name="_Toc348822237"/>
      <w:bookmarkStart w:id="22" w:name="_Toc413884445"/>
      <w:r>
        <w:rPr>
          <w:rStyle w:val="apple-style-span"/>
          <w:color w:val="000000"/>
        </w:rPr>
        <w:t xml:space="preserve">Лабораторная работа </w:t>
      </w:r>
      <w:r w:rsidR="00431BBD">
        <w:rPr>
          <w:rStyle w:val="apple-style-span"/>
          <w:color w:val="000000"/>
        </w:rPr>
        <w:t xml:space="preserve">№1  - </w:t>
      </w:r>
      <w:r w:rsidR="008D58AF">
        <w:rPr>
          <w:rStyle w:val="apple-style-span"/>
          <w:color w:val="000000"/>
        </w:rPr>
        <w:t xml:space="preserve">Язык </w:t>
      </w:r>
      <w:r w:rsidR="008D58AF">
        <w:rPr>
          <w:rStyle w:val="apple-style-span"/>
          <w:color w:val="000000"/>
          <w:lang w:val="en-US"/>
        </w:rPr>
        <w:t>SQL</w:t>
      </w:r>
      <w:r w:rsidR="008D58AF" w:rsidRPr="008D58AF">
        <w:rPr>
          <w:rStyle w:val="apple-style-span"/>
          <w:color w:val="000000"/>
        </w:rPr>
        <w:t xml:space="preserve">. </w:t>
      </w:r>
      <w:r w:rsidR="00C05F6E" w:rsidRPr="007F0737">
        <w:rPr>
          <w:rStyle w:val="apple-style-span"/>
          <w:color w:val="000000"/>
        </w:rPr>
        <w:t>Проектирование структуры базы данных</w:t>
      </w:r>
      <w:bookmarkEnd w:id="21"/>
      <w:bookmarkEnd w:id="22"/>
    </w:p>
    <w:p w:rsidR="008D58AF" w:rsidRDefault="008D58AF" w:rsidP="008D58AF">
      <w:pPr>
        <w:autoSpaceDE w:val="0"/>
        <w:autoSpaceDN w:val="0"/>
        <w:adjustRightInd w:val="0"/>
        <w:spacing w:after="0" w:line="240" w:lineRule="auto"/>
        <w:ind w:firstLine="567"/>
        <w:jc w:val="both"/>
        <w:rPr>
          <w:rFonts w:ascii="Times New Roman" w:hAnsi="Times New Roman" w:cs="Times New Roman"/>
          <w:sz w:val="28"/>
          <w:szCs w:val="28"/>
        </w:rPr>
      </w:pPr>
    </w:p>
    <w:p w:rsidR="0058485F" w:rsidRPr="0058485F" w:rsidRDefault="0058485F" w:rsidP="008D58AF">
      <w:pPr>
        <w:autoSpaceDE w:val="0"/>
        <w:autoSpaceDN w:val="0"/>
        <w:adjustRightInd w:val="0"/>
        <w:spacing w:after="0" w:line="240" w:lineRule="auto"/>
        <w:ind w:firstLine="567"/>
        <w:jc w:val="both"/>
        <w:rPr>
          <w:rFonts w:ascii="Times New Roman" w:hAnsi="Times New Roman" w:cs="Times New Roman"/>
          <w:b/>
          <w:sz w:val="28"/>
          <w:szCs w:val="28"/>
        </w:rPr>
      </w:pPr>
      <w:r w:rsidRPr="0058485F">
        <w:rPr>
          <w:rFonts w:ascii="Times New Roman" w:hAnsi="Times New Roman" w:cs="Times New Roman"/>
          <w:b/>
          <w:sz w:val="28"/>
          <w:szCs w:val="28"/>
        </w:rPr>
        <w:t>1 Цель работы</w:t>
      </w:r>
    </w:p>
    <w:p w:rsidR="0058485F" w:rsidRDefault="0058485F" w:rsidP="008D58AF">
      <w:pPr>
        <w:autoSpaceDE w:val="0"/>
        <w:autoSpaceDN w:val="0"/>
        <w:adjustRightInd w:val="0"/>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Изучить основные принципы работы в СУБД </w:t>
      </w:r>
      <w:r>
        <w:rPr>
          <w:rFonts w:ascii="Times New Roman" w:hAnsi="Times New Roman" w:cs="Times New Roman"/>
          <w:sz w:val="28"/>
          <w:szCs w:val="28"/>
          <w:lang w:val="en-US"/>
        </w:rPr>
        <w:t>MS</w:t>
      </w:r>
      <w:r w:rsidRPr="0058485F">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8485F">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Согласно индивидуальному варианту разработать концептуальную схему базы данных и выполнить ее проектирования средствами СУБД.</w:t>
      </w:r>
    </w:p>
    <w:p w:rsidR="0058485F" w:rsidRPr="0058485F" w:rsidRDefault="0058485F" w:rsidP="008D58AF">
      <w:pPr>
        <w:autoSpaceDE w:val="0"/>
        <w:autoSpaceDN w:val="0"/>
        <w:adjustRightInd w:val="0"/>
        <w:spacing w:after="0" w:line="240" w:lineRule="auto"/>
        <w:ind w:firstLine="567"/>
        <w:jc w:val="both"/>
        <w:rPr>
          <w:rFonts w:ascii="Times New Roman" w:hAnsi="Times New Roman" w:cs="Times New Roman"/>
          <w:b/>
          <w:sz w:val="28"/>
          <w:szCs w:val="28"/>
        </w:rPr>
      </w:pPr>
    </w:p>
    <w:p w:rsidR="0058485F" w:rsidRPr="0058485F" w:rsidRDefault="0058485F" w:rsidP="008D58AF">
      <w:pPr>
        <w:autoSpaceDE w:val="0"/>
        <w:autoSpaceDN w:val="0"/>
        <w:adjustRightInd w:val="0"/>
        <w:spacing w:after="0" w:line="240" w:lineRule="auto"/>
        <w:ind w:firstLine="567"/>
        <w:jc w:val="both"/>
        <w:rPr>
          <w:rFonts w:ascii="Times New Roman" w:hAnsi="Times New Roman" w:cs="Times New Roman"/>
          <w:b/>
          <w:sz w:val="28"/>
          <w:szCs w:val="28"/>
        </w:rPr>
      </w:pPr>
      <w:r w:rsidRPr="0058485F">
        <w:rPr>
          <w:rFonts w:ascii="Times New Roman" w:hAnsi="Times New Roman" w:cs="Times New Roman"/>
          <w:b/>
          <w:sz w:val="28"/>
          <w:szCs w:val="28"/>
        </w:rPr>
        <w:t xml:space="preserve">2 </w:t>
      </w:r>
      <w:r w:rsidR="00242A39">
        <w:rPr>
          <w:rFonts w:ascii="Times New Roman" w:hAnsi="Times New Roman" w:cs="Times New Roman"/>
          <w:b/>
          <w:sz w:val="28"/>
          <w:szCs w:val="28"/>
        </w:rPr>
        <w:t>Основные</w:t>
      </w:r>
      <w:r w:rsidRPr="0058485F">
        <w:rPr>
          <w:rFonts w:ascii="Times New Roman" w:hAnsi="Times New Roman" w:cs="Times New Roman"/>
          <w:b/>
          <w:sz w:val="28"/>
          <w:szCs w:val="28"/>
        </w:rPr>
        <w:t xml:space="preserve"> теоретические сведения</w:t>
      </w:r>
    </w:p>
    <w:p w:rsidR="00CC4356" w:rsidRPr="008D58AF" w:rsidRDefault="00DF7EDA" w:rsidP="008D58AF">
      <w:pPr>
        <w:autoSpaceDE w:val="0"/>
        <w:autoSpaceDN w:val="0"/>
        <w:adjustRightInd w:val="0"/>
        <w:spacing w:after="0" w:line="240" w:lineRule="auto"/>
        <w:ind w:firstLine="567"/>
        <w:jc w:val="both"/>
        <w:rPr>
          <w:rFonts w:ascii="Times New Roman" w:hAnsi="Times New Roman" w:cs="Times New Roman"/>
          <w:sz w:val="28"/>
          <w:szCs w:val="28"/>
        </w:rPr>
      </w:pPr>
      <w:r w:rsidRPr="008D58AF">
        <w:rPr>
          <w:rFonts w:ascii="Times New Roman" w:hAnsi="Times New Roman" w:cs="Times New Roman"/>
          <w:sz w:val="28"/>
          <w:szCs w:val="28"/>
        </w:rPr>
        <w:t>Язык SQL (Structured Query Language - структурированный язык запросов) представляет собой стандартный высокоуровневый язык описания данных и манипулирования ими в системах управления базами данных (СУБД), построенных на основе реляционной модели данных.</w:t>
      </w:r>
      <w:r w:rsidR="008D58AF" w:rsidRPr="008D58AF">
        <w:rPr>
          <w:rFonts w:ascii="Times New Roman" w:hAnsi="Times New Roman" w:cs="Times New Roman"/>
          <w:sz w:val="28"/>
          <w:szCs w:val="28"/>
        </w:rPr>
        <w:t xml:space="preserve"> </w:t>
      </w:r>
      <w:r w:rsidRPr="008D58AF">
        <w:rPr>
          <w:rFonts w:ascii="Times New Roman" w:hAnsi="Times New Roman" w:cs="Times New Roman"/>
          <w:sz w:val="28"/>
          <w:szCs w:val="28"/>
        </w:rPr>
        <w:t>SQL относится к классу непроцедурных языков программирования</w:t>
      </w:r>
      <w:r w:rsidR="008D58AF" w:rsidRPr="008D58AF">
        <w:rPr>
          <w:rFonts w:ascii="Times New Roman" w:hAnsi="Times New Roman" w:cs="Times New Roman"/>
          <w:sz w:val="28"/>
          <w:szCs w:val="28"/>
        </w:rPr>
        <w:t>.</w:t>
      </w:r>
      <w:r w:rsidR="008D58AF">
        <w:rPr>
          <w:rFonts w:ascii="Times New Roman" w:hAnsi="Times New Roman" w:cs="Times New Roman"/>
          <w:sz w:val="28"/>
          <w:szCs w:val="28"/>
        </w:rPr>
        <w:t xml:space="preserve"> </w:t>
      </w:r>
      <w:r w:rsidR="00CC4356" w:rsidRPr="008D58AF">
        <w:rPr>
          <w:rFonts w:ascii="Times New Roman" w:hAnsi="Times New Roman" w:cs="Times New Roman"/>
          <w:sz w:val="28"/>
          <w:szCs w:val="28"/>
        </w:rPr>
        <w:t xml:space="preserve">Программа на языке SQL представляет собой простую линейную последовательность операторов языка SQL. Язык SQL в своем чистом виде операторов управления порядком выполнения запросов к БД (типа циклов, ветвлений, переходов) не имеет. </w:t>
      </w:r>
    </w:p>
    <w:p w:rsidR="00CC4356" w:rsidRPr="008D58AF" w:rsidRDefault="00CC4356" w:rsidP="008D58AF">
      <w:pPr>
        <w:autoSpaceDE w:val="0"/>
        <w:autoSpaceDN w:val="0"/>
        <w:adjustRightInd w:val="0"/>
        <w:spacing w:after="0" w:line="240" w:lineRule="auto"/>
        <w:ind w:firstLine="567"/>
        <w:jc w:val="both"/>
        <w:rPr>
          <w:rFonts w:ascii="Times New Roman" w:hAnsi="Times New Roman" w:cs="Times New Roman"/>
          <w:sz w:val="28"/>
          <w:szCs w:val="28"/>
        </w:rPr>
      </w:pPr>
      <w:r w:rsidRPr="008D58AF">
        <w:rPr>
          <w:rFonts w:ascii="Times New Roman" w:hAnsi="Times New Roman" w:cs="Times New Roman"/>
          <w:sz w:val="28"/>
          <w:szCs w:val="28"/>
        </w:rPr>
        <w:t xml:space="preserve">Операторы языка SQL строятся с применением: </w:t>
      </w:r>
    </w:p>
    <w:p w:rsidR="00CC4356" w:rsidRPr="008D58AF" w:rsidRDefault="00CC4356" w:rsidP="00FE7B57">
      <w:pPr>
        <w:pStyle w:val="ab"/>
        <w:numPr>
          <w:ilvl w:val="0"/>
          <w:numId w:val="5"/>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D58AF">
        <w:rPr>
          <w:rFonts w:ascii="Times New Roman" w:hAnsi="Times New Roman" w:cs="Times New Roman"/>
          <w:sz w:val="28"/>
          <w:szCs w:val="28"/>
        </w:rPr>
        <w:t>зарезервированных ключевых слов;</w:t>
      </w:r>
    </w:p>
    <w:p w:rsidR="00CC4356" w:rsidRPr="008D58AF" w:rsidRDefault="00CC4356" w:rsidP="00FE7B57">
      <w:pPr>
        <w:pStyle w:val="ab"/>
        <w:numPr>
          <w:ilvl w:val="0"/>
          <w:numId w:val="5"/>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D58AF">
        <w:rPr>
          <w:rFonts w:ascii="Times New Roman" w:hAnsi="Times New Roman" w:cs="Times New Roman"/>
          <w:sz w:val="28"/>
          <w:szCs w:val="28"/>
        </w:rPr>
        <w:t>идентификаторов таблиц и столбцов таблиц;</w:t>
      </w:r>
    </w:p>
    <w:p w:rsidR="00CC4356" w:rsidRPr="008D58AF" w:rsidRDefault="00CC4356" w:rsidP="00FE7B57">
      <w:pPr>
        <w:pStyle w:val="ab"/>
        <w:numPr>
          <w:ilvl w:val="0"/>
          <w:numId w:val="5"/>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D58AF">
        <w:rPr>
          <w:rFonts w:ascii="Times New Roman" w:hAnsi="Times New Roman" w:cs="Times New Roman"/>
          <w:sz w:val="28"/>
          <w:szCs w:val="28"/>
        </w:rPr>
        <w:t>логических, арифметических и строковых выражений, используемых для формирования критериев поиска информации в БД и для вычисления значений ячеек результирующих таблиц;</w:t>
      </w:r>
    </w:p>
    <w:p w:rsidR="00CC4356" w:rsidRPr="008D58AF" w:rsidRDefault="00CC4356" w:rsidP="00FE7B57">
      <w:pPr>
        <w:pStyle w:val="ab"/>
        <w:numPr>
          <w:ilvl w:val="0"/>
          <w:numId w:val="5"/>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D58AF">
        <w:rPr>
          <w:rFonts w:ascii="Times New Roman" w:hAnsi="Times New Roman" w:cs="Times New Roman"/>
          <w:sz w:val="28"/>
          <w:szCs w:val="28"/>
        </w:rPr>
        <w:t>идентификаторов (имен) операций и функций, используемых в выражениях.</w:t>
      </w:r>
    </w:p>
    <w:p w:rsidR="00CC4356" w:rsidRPr="008D58AF" w:rsidRDefault="00CC4356" w:rsidP="0058485F">
      <w:pPr>
        <w:autoSpaceDE w:val="0"/>
        <w:autoSpaceDN w:val="0"/>
        <w:adjustRightInd w:val="0"/>
        <w:spacing w:after="0" w:line="240" w:lineRule="auto"/>
        <w:ind w:firstLine="709"/>
        <w:jc w:val="both"/>
        <w:rPr>
          <w:rFonts w:ascii="Times New Roman" w:hAnsi="Times New Roman" w:cs="Times New Roman"/>
          <w:sz w:val="28"/>
          <w:szCs w:val="28"/>
        </w:rPr>
      </w:pPr>
      <w:r w:rsidRPr="008D58AF">
        <w:rPr>
          <w:rFonts w:ascii="Times New Roman" w:hAnsi="Times New Roman" w:cs="Times New Roman"/>
          <w:sz w:val="28"/>
          <w:szCs w:val="28"/>
        </w:rPr>
        <w:t xml:space="preserve">В языке SQL не делается различия между прописными и строчными буквами, т.е., например, строки </w:t>
      </w:r>
      <w:r w:rsidR="008D58AF">
        <w:rPr>
          <w:rFonts w:ascii="Times New Roman" w:hAnsi="Times New Roman" w:cs="Times New Roman"/>
          <w:sz w:val="28"/>
          <w:szCs w:val="28"/>
        </w:rPr>
        <w:t xml:space="preserve"> </w:t>
      </w:r>
      <w:r w:rsidRPr="008D58AF">
        <w:rPr>
          <w:rFonts w:ascii="Times New Roman" w:hAnsi="Times New Roman" w:cs="Times New Roman"/>
          <w:sz w:val="28"/>
          <w:szCs w:val="28"/>
        </w:rPr>
        <w:t xml:space="preserve">SELECT, Select, select представляют собой одно и то же ключевое слово. </w:t>
      </w:r>
      <w:r w:rsidR="00FC455A">
        <w:rPr>
          <w:rFonts w:ascii="Times New Roman" w:hAnsi="Times New Roman" w:cs="Times New Roman"/>
          <w:sz w:val="28"/>
          <w:szCs w:val="28"/>
        </w:rPr>
        <w:t xml:space="preserve"> </w:t>
      </w:r>
      <w:r w:rsidRPr="008D58AF">
        <w:rPr>
          <w:rFonts w:ascii="Times New Roman" w:hAnsi="Times New Roman" w:cs="Times New Roman"/>
          <w:sz w:val="28"/>
          <w:szCs w:val="28"/>
        </w:rPr>
        <w:t xml:space="preserve">Для конструирования имен таблиц и их столбцов допустимо использовать буквы, цифры и знак подчеркивание, но первым символом имени обязательно должна быть буква. Запрещено использование ключевых слов и имен функций в качестве идентификаторов таблиц и имен столбцов. </w:t>
      </w:r>
      <w:r w:rsidR="00D333E4">
        <w:rPr>
          <w:rFonts w:ascii="Times New Roman" w:hAnsi="Times New Roman" w:cs="Times New Roman"/>
          <w:sz w:val="28"/>
          <w:szCs w:val="28"/>
        </w:rPr>
        <w:t xml:space="preserve"> </w:t>
      </w:r>
      <w:r w:rsidRPr="008D58AF">
        <w:rPr>
          <w:rFonts w:ascii="Times New Roman" w:hAnsi="Times New Roman" w:cs="Times New Roman"/>
          <w:sz w:val="28"/>
          <w:szCs w:val="28"/>
        </w:rPr>
        <w:t>Оператор начинается с ключевого слова</w:t>
      </w:r>
      <w:r w:rsidR="00FC455A">
        <w:rPr>
          <w:rFonts w:ascii="Times New Roman" w:hAnsi="Times New Roman" w:cs="Times New Roman"/>
          <w:sz w:val="28"/>
          <w:szCs w:val="28"/>
        </w:rPr>
        <w:t xml:space="preserve">, </w:t>
      </w:r>
      <w:r w:rsidRPr="008D58AF">
        <w:rPr>
          <w:rFonts w:ascii="Times New Roman" w:hAnsi="Times New Roman" w:cs="Times New Roman"/>
          <w:sz w:val="28"/>
          <w:szCs w:val="28"/>
        </w:rPr>
        <w:t>например</w:t>
      </w:r>
      <w:r w:rsidR="00FC455A">
        <w:rPr>
          <w:rFonts w:ascii="Times New Roman" w:hAnsi="Times New Roman" w:cs="Times New Roman"/>
          <w:sz w:val="28"/>
          <w:szCs w:val="28"/>
        </w:rPr>
        <w:t xml:space="preserve"> </w:t>
      </w:r>
      <w:r w:rsidRPr="008D58AF">
        <w:rPr>
          <w:rFonts w:ascii="Times New Roman" w:hAnsi="Times New Roman" w:cs="Times New Roman"/>
          <w:sz w:val="28"/>
          <w:szCs w:val="28"/>
        </w:rPr>
        <w:t>CREATE - создать, UPDATE - обновить, SELECT</w:t>
      </w:r>
      <w:r w:rsidR="00FC455A">
        <w:rPr>
          <w:rFonts w:ascii="Times New Roman" w:hAnsi="Times New Roman" w:cs="Times New Roman"/>
          <w:sz w:val="28"/>
          <w:szCs w:val="28"/>
        </w:rPr>
        <w:t xml:space="preserve"> - выбрать,</w:t>
      </w:r>
      <w:r w:rsidRPr="008D58AF">
        <w:rPr>
          <w:rFonts w:ascii="Times New Roman" w:hAnsi="Times New Roman" w:cs="Times New Roman"/>
          <w:sz w:val="28"/>
          <w:szCs w:val="28"/>
        </w:rPr>
        <w:t xml:space="preserve"> и заканчивается знаком точка с запятой. Оператор записывается в свободном формате и может занимать несколько строк. Допустимыми разделителями лексических единиц в операторе являются: </w:t>
      </w:r>
    </w:p>
    <w:p w:rsidR="00CC4356" w:rsidRPr="00FC455A" w:rsidRDefault="00CC4356" w:rsidP="00FE7B57">
      <w:pPr>
        <w:pStyle w:val="ab"/>
        <w:numPr>
          <w:ilvl w:val="0"/>
          <w:numId w:val="6"/>
        </w:numPr>
        <w:autoSpaceDE w:val="0"/>
        <w:autoSpaceDN w:val="0"/>
        <w:adjustRightInd w:val="0"/>
        <w:spacing w:after="0" w:line="240" w:lineRule="auto"/>
        <w:jc w:val="both"/>
        <w:rPr>
          <w:rFonts w:ascii="Times New Roman" w:hAnsi="Times New Roman" w:cs="Times New Roman"/>
          <w:sz w:val="28"/>
          <w:szCs w:val="28"/>
        </w:rPr>
      </w:pPr>
      <w:r w:rsidRPr="00FC455A">
        <w:rPr>
          <w:rFonts w:ascii="Times New Roman" w:hAnsi="Times New Roman" w:cs="Times New Roman"/>
          <w:sz w:val="28"/>
          <w:szCs w:val="28"/>
        </w:rPr>
        <w:t>один или несколько пробелов,</w:t>
      </w:r>
    </w:p>
    <w:p w:rsidR="00CC4356" w:rsidRPr="00FC455A" w:rsidRDefault="00CC4356" w:rsidP="00FE7B57">
      <w:pPr>
        <w:pStyle w:val="ab"/>
        <w:numPr>
          <w:ilvl w:val="0"/>
          <w:numId w:val="6"/>
        </w:numPr>
        <w:autoSpaceDE w:val="0"/>
        <w:autoSpaceDN w:val="0"/>
        <w:adjustRightInd w:val="0"/>
        <w:spacing w:after="0" w:line="240" w:lineRule="auto"/>
        <w:jc w:val="both"/>
        <w:rPr>
          <w:rFonts w:ascii="Times New Roman" w:hAnsi="Times New Roman" w:cs="Times New Roman"/>
          <w:sz w:val="28"/>
          <w:szCs w:val="28"/>
        </w:rPr>
      </w:pPr>
      <w:r w:rsidRPr="00FC455A">
        <w:rPr>
          <w:rFonts w:ascii="Times New Roman" w:hAnsi="Times New Roman" w:cs="Times New Roman"/>
          <w:sz w:val="28"/>
          <w:szCs w:val="28"/>
        </w:rPr>
        <w:t>один или несколько символов табуляции,</w:t>
      </w:r>
    </w:p>
    <w:p w:rsidR="00CC4356" w:rsidRPr="00FC455A" w:rsidRDefault="00CC4356" w:rsidP="00FE7B57">
      <w:pPr>
        <w:pStyle w:val="ab"/>
        <w:numPr>
          <w:ilvl w:val="0"/>
          <w:numId w:val="6"/>
        </w:numPr>
        <w:autoSpaceDE w:val="0"/>
        <w:autoSpaceDN w:val="0"/>
        <w:adjustRightInd w:val="0"/>
        <w:spacing w:after="0" w:line="240" w:lineRule="auto"/>
        <w:jc w:val="both"/>
        <w:rPr>
          <w:rFonts w:ascii="Times New Roman" w:hAnsi="Times New Roman" w:cs="Times New Roman"/>
          <w:sz w:val="28"/>
          <w:szCs w:val="28"/>
        </w:rPr>
      </w:pPr>
      <w:r w:rsidRPr="00FC455A">
        <w:rPr>
          <w:rFonts w:ascii="Times New Roman" w:hAnsi="Times New Roman" w:cs="Times New Roman"/>
          <w:sz w:val="28"/>
          <w:szCs w:val="28"/>
        </w:rPr>
        <w:t xml:space="preserve">один или несколько символов </w:t>
      </w:r>
      <w:r w:rsidR="00574C5F">
        <w:rPr>
          <w:rFonts w:ascii="Times New Roman" w:hAnsi="Times New Roman" w:cs="Times New Roman"/>
          <w:sz w:val="28"/>
          <w:szCs w:val="28"/>
        </w:rPr>
        <w:t xml:space="preserve">типа </w:t>
      </w:r>
      <w:r w:rsidRPr="00FC455A">
        <w:rPr>
          <w:rFonts w:ascii="Times New Roman" w:hAnsi="Times New Roman" w:cs="Times New Roman"/>
          <w:sz w:val="28"/>
          <w:szCs w:val="28"/>
        </w:rPr>
        <w:t>новая строка.</w:t>
      </w:r>
    </w:p>
    <w:p w:rsidR="00DF7EDA" w:rsidRDefault="00DF7EDA" w:rsidP="007F0737">
      <w:pPr>
        <w:pStyle w:val="aa"/>
        <w:spacing w:before="0" w:beforeAutospacing="0" w:after="0" w:afterAutospacing="0"/>
        <w:rPr>
          <w:color w:val="000000"/>
          <w:sz w:val="28"/>
          <w:szCs w:val="28"/>
        </w:rPr>
      </w:pPr>
    </w:p>
    <w:p w:rsidR="006111F6" w:rsidRPr="00B43B6E" w:rsidRDefault="006111F6" w:rsidP="006111F6">
      <w:pPr>
        <w:autoSpaceDE w:val="0"/>
        <w:autoSpaceDN w:val="0"/>
        <w:adjustRightInd w:val="0"/>
        <w:spacing w:after="0" w:line="240" w:lineRule="auto"/>
        <w:ind w:firstLine="709"/>
        <w:jc w:val="both"/>
        <w:rPr>
          <w:rFonts w:ascii="Times New Roman" w:hAnsi="Times New Roman" w:cs="Times New Roman"/>
          <w:sz w:val="28"/>
          <w:szCs w:val="28"/>
        </w:rPr>
      </w:pPr>
      <w:r w:rsidRPr="00B43B6E">
        <w:rPr>
          <w:rFonts w:ascii="Times New Roman" w:hAnsi="Times New Roman" w:cs="Times New Roman"/>
          <w:sz w:val="28"/>
          <w:szCs w:val="28"/>
        </w:rPr>
        <w:t xml:space="preserve">В приводимых в пособии примерах построения SQL-запросов  используется база данных в основном одна и та же база данных «Университет». В ряде отдельных случаев запросы в целях наглядности формируются для </w:t>
      </w:r>
      <w:r w:rsidRPr="00B43B6E">
        <w:rPr>
          <w:rFonts w:ascii="Times New Roman" w:hAnsi="Times New Roman" w:cs="Times New Roman"/>
          <w:sz w:val="28"/>
          <w:szCs w:val="28"/>
        </w:rPr>
        <w:lastRenderedPageBreak/>
        <w:t>таблиц, не входящих данную структуру. В этом случае перед выполнением запроса приводится таблица с исходной информацией.</w:t>
      </w:r>
    </w:p>
    <w:p w:rsidR="00BB0FEF" w:rsidRPr="00B43B6E" w:rsidRDefault="006111F6" w:rsidP="00BB0FEF">
      <w:pPr>
        <w:autoSpaceDE w:val="0"/>
        <w:autoSpaceDN w:val="0"/>
        <w:adjustRightInd w:val="0"/>
        <w:spacing w:after="0" w:line="240" w:lineRule="auto"/>
        <w:ind w:firstLine="709"/>
        <w:jc w:val="both"/>
        <w:rPr>
          <w:rFonts w:ascii="Times New Roman" w:hAnsi="Times New Roman" w:cs="Times New Roman"/>
          <w:color w:val="000000"/>
          <w:sz w:val="28"/>
          <w:szCs w:val="28"/>
        </w:rPr>
      </w:pPr>
      <w:r w:rsidRPr="00B43B6E">
        <w:rPr>
          <w:rFonts w:ascii="Times New Roman" w:hAnsi="Times New Roman" w:cs="Times New Roman"/>
          <w:sz w:val="28"/>
          <w:szCs w:val="28"/>
        </w:rPr>
        <w:t>Итак</w:t>
      </w:r>
      <w:r w:rsidR="00C43C91" w:rsidRPr="00B43B6E">
        <w:rPr>
          <w:rFonts w:ascii="Times New Roman" w:hAnsi="Times New Roman" w:cs="Times New Roman"/>
          <w:sz w:val="28"/>
          <w:szCs w:val="28"/>
        </w:rPr>
        <w:t>,</w:t>
      </w:r>
      <w:r w:rsidRPr="00B43B6E">
        <w:rPr>
          <w:rFonts w:ascii="Times New Roman" w:hAnsi="Times New Roman" w:cs="Times New Roman"/>
          <w:sz w:val="28"/>
          <w:szCs w:val="28"/>
        </w:rPr>
        <w:t xml:space="preserve"> спроектируем структуру базы данных «Университет».</w:t>
      </w:r>
      <w:r w:rsidR="00FB288C" w:rsidRPr="00B43B6E">
        <w:rPr>
          <w:rFonts w:ascii="Times New Roman" w:hAnsi="Times New Roman" w:cs="Times New Roman"/>
          <w:sz w:val="28"/>
          <w:szCs w:val="28"/>
        </w:rPr>
        <w:t xml:space="preserve"> Для  создания базы данных необходимо выбрать команду «Создать базу данных»</w:t>
      </w:r>
      <w:r w:rsidR="00BB0FEF" w:rsidRPr="00B43B6E">
        <w:rPr>
          <w:rFonts w:ascii="Times New Roman" w:hAnsi="Times New Roman" w:cs="Times New Roman"/>
          <w:sz w:val="28"/>
          <w:szCs w:val="28"/>
        </w:rPr>
        <w:t>.</w:t>
      </w:r>
      <w:r w:rsidR="005425ED" w:rsidRPr="00B43B6E">
        <w:rPr>
          <w:rFonts w:ascii="Times New Roman" w:hAnsi="Times New Roman" w:cs="Times New Roman"/>
          <w:sz w:val="28"/>
          <w:szCs w:val="28"/>
        </w:rPr>
        <w:t xml:space="preserve"> </w:t>
      </w:r>
      <w:r w:rsidR="00205CA5" w:rsidRPr="00B43B6E">
        <w:rPr>
          <w:rFonts w:ascii="Times New Roman" w:hAnsi="Times New Roman" w:cs="Times New Roman"/>
          <w:sz w:val="28"/>
          <w:szCs w:val="28"/>
        </w:rPr>
        <w:t xml:space="preserve">В открывшемся окне необходимо указать имя БД. Ниже можно указать файлы составляющие проект, а именно: «Файл данных» и «Файл журнала» </w:t>
      </w:r>
      <w:r w:rsidR="00BB0FEF" w:rsidRPr="00B43B6E">
        <w:rPr>
          <w:rFonts w:ascii="Times New Roman" w:hAnsi="Times New Roman" w:cs="Times New Roman"/>
          <w:color w:val="000000"/>
          <w:sz w:val="28"/>
          <w:szCs w:val="28"/>
        </w:rPr>
        <w:t xml:space="preserve">(рисунок 1). </w:t>
      </w:r>
    </w:p>
    <w:p w:rsidR="00205CA5" w:rsidRPr="00B43B6E" w:rsidRDefault="00205CA5" w:rsidP="00BB0FEF">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ac"/>
        <w:tblW w:w="918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587"/>
      </w:tblGrid>
      <w:tr w:rsidR="00205CA5" w:rsidRPr="00B43B6E" w:rsidTr="00C97E3F">
        <w:tc>
          <w:tcPr>
            <w:tcW w:w="4596" w:type="dxa"/>
          </w:tcPr>
          <w:p w:rsidR="00205CA5" w:rsidRPr="00B43B6E" w:rsidRDefault="00205CA5" w:rsidP="00BB0FEF">
            <w:pPr>
              <w:autoSpaceDE w:val="0"/>
              <w:autoSpaceDN w:val="0"/>
              <w:adjustRightInd w:val="0"/>
              <w:jc w:val="both"/>
              <w:rPr>
                <w:rFonts w:ascii="Times New Roman" w:hAnsi="Times New Roman" w:cs="Times New Roman"/>
                <w:color w:val="000000"/>
                <w:sz w:val="28"/>
                <w:szCs w:val="28"/>
              </w:rPr>
            </w:pPr>
            <w:r w:rsidRPr="00B43B6E">
              <w:rPr>
                <w:rFonts w:ascii="Times New Roman" w:hAnsi="Times New Roman" w:cs="Times New Roman"/>
                <w:noProof/>
                <w:color w:val="000000"/>
                <w:sz w:val="28"/>
                <w:szCs w:val="28"/>
                <w:lang w:eastAsia="ru-RU"/>
              </w:rPr>
              <w:drawing>
                <wp:inline distT="0" distB="0" distL="0" distR="0" wp14:anchorId="1ACDB960" wp14:editId="614D668C">
                  <wp:extent cx="2762250" cy="2514600"/>
                  <wp:effectExtent l="19050" t="0" r="0" b="0"/>
                  <wp:docPr id="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762250" cy="2514600"/>
                          </a:xfrm>
                          <a:prstGeom prst="rect">
                            <a:avLst/>
                          </a:prstGeom>
                          <a:noFill/>
                          <a:ln w="9525">
                            <a:noFill/>
                            <a:miter lim="800000"/>
                            <a:headEnd/>
                            <a:tailEnd/>
                          </a:ln>
                        </pic:spPr>
                      </pic:pic>
                    </a:graphicData>
                  </a:graphic>
                </wp:inline>
              </w:drawing>
            </w:r>
          </w:p>
        </w:tc>
        <w:tc>
          <w:tcPr>
            <w:tcW w:w="4587" w:type="dxa"/>
          </w:tcPr>
          <w:p w:rsidR="00205CA5" w:rsidRPr="00B43B6E" w:rsidRDefault="00205CA5" w:rsidP="00BB0FEF">
            <w:pPr>
              <w:autoSpaceDE w:val="0"/>
              <w:autoSpaceDN w:val="0"/>
              <w:adjustRightInd w:val="0"/>
              <w:jc w:val="both"/>
              <w:rPr>
                <w:rFonts w:ascii="Times New Roman" w:hAnsi="Times New Roman" w:cs="Times New Roman"/>
                <w:color w:val="000000"/>
                <w:sz w:val="28"/>
                <w:szCs w:val="28"/>
              </w:rPr>
            </w:pPr>
            <w:r w:rsidRPr="00B43B6E">
              <w:rPr>
                <w:rFonts w:ascii="Times New Roman" w:hAnsi="Times New Roman" w:cs="Times New Roman"/>
                <w:noProof/>
                <w:color w:val="000000"/>
                <w:sz w:val="28"/>
                <w:szCs w:val="28"/>
                <w:lang w:eastAsia="ru-RU"/>
              </w:rPr>
              <w:drawing>
                <wp:inline distT="0" distB="0" distL="0" distR="0" wp14:anchorId="7163FE6B" wp14:editId="24244EDA">
                  <wp:extent cx="2643505" cy="2514600"/>
                  <wp:effectExtent l="19050" t="0" r="4445" b="0"/>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2643505" cy="2514600"/>
                          </a:xfrm>
                          <a:prstGeom prst="rect">
                            <a:avLst/>
                          </a:prstGeom>
                          <a:noFill/>
                          <a:ln w="9525">
                            <a:noFill/>
                            <a:miter lim="800000"/>
                            <a:headEnd/>
                            <a:tailEnd/>
                          </a:ln>
                        </pic:spPr>
                      </pic:pic>
                    </a:graphicData>
                  </a:graphic>
                </wp:inline>
              </w:drawing>
            </w:r>
          </w:p>
        </w:tc>
      </w:tr>
    </w:tbl>
    <w:p w:rsidR="00205CA5" w:rsidRPr="00B43B6E" w:rsidRDefault="00205CA5" w:rsidP="00FB288C">
      <w:pPr>
        <w:autoSpaceDE w:val="0"/>
        <w:autoSpaceDN w:val="0"/>
        <w:adjustRightInd w:val="0"/>
        <w:spacing w:after="0" w:line="240" w:lineRule="auto"/>
        <w:ind w:firstLine="709"/>
        <w:jc w:val="center"/>
        <w:rPr>
          <w:rFonts w:ascii="Times New Roman" w:hAnsi="Times New Roman" w:cs="Times New Roman"/>
          <w:sz w:val="28"/>
          <w:szCs w:val="28"/>
        </w:rPr>
      </w:pPr>
    </w:p>
    <w:p w:rsidR="00FB288C" w:rsidRPr="00B43B6E" w:rsidRDefault="00FB288C" w:rsidP="00FB288C">
      <w:pPr>
        <w:autoSpaceDE w:val="0"/>
        <w:autoSpaceDN w:val="0"/>
        <w:adjustRightInd w:val="0"/>
        <w:spacing w:after="0" w:line="240" w:lineRule="auto"/>
        <w:ind w:firstLine="709"/>
        <w:jc w:val="center"/>
        <w:rPr>
          <w:rFonts w:ascii="Times New Roman" w:hAnsi="Times New Roman" w:cs="Times New Roman"/>
          <w:sz w:val="28"/>
          <w:szCs w:val="28"/>
        </w:rPr>
      </w:pPr>
      <w:r w:rsidRPr="00B43B6E">
        <w:rPr>
          <w:rFonts w:ascii="Times New Roman" w:hAnsi="Times New Roman" w:cs="Times New Roman"/>
          <w:sz w:val="28"/>
          <w:szCs w:val="28"/>
        </w:rPr>
        <w:t xml:space="preserve">Рисунок 1 – Создание базы данных в </w:t>
      </w:r>
      <w:r w:rsidRPr="00B43B6E">
        <w:rPr>
          <w:rFonts w:ascii="Times New Roman" w:hAnsi="Times New Roman" w:cs="Times New Roman"/>
          <w:sz w:val="28"/>
          <w:szCs w:val="28"/>
          <w:lang w:val="en-US"/>
        </w:rPr>
        <w:t>MS</w:t>
      </w:r>
      <w:r w:rsidRPr="00B43B6E">
        <w:rPr>
          <w:rFonts w:ascii="Times New Roman" w:hAnsi="Times New Roman" w:cs="Times New Roman"/>
          <w:sz w:val="28"/>
          <w:szCs w:val="28"/>
        </w:rPr>
        <w:t xml:space="preserve"> </w:t>
      </w:r>
      <w:r w:rsidRPr="00B43B6E">
        <w:rPr>
          <w:rFonts w:ascii="Times New Roman" w:hAnsi="Times New Roman" w:cs="Times New Roman"/>
          <w:sz w:val="28"/>
          <w:szCs w:val="28"/>
          <w:lang w:val="en-US"/>
        </w:rPr>
        <w:t>SQL</w:t>
      </w:r>
      <w:r w:rsidRPr="00B43B6E">
        <w:rPr>
          <w:rFonts w:ascii="Times New Roman" w:hAnsi="Times New Roman" w:cs="Times New Roman"/>
          <w:sz w:val="28"/>
          <w:szCs w:val="28"/>
        </w:rPr>
        <w:t xml:space="preserve"> </w:t>
      </w:r>
      <w:r w:rsidRPr="00B43B6E">
        <w:rPr>
          <w:rFonts w:ascii="Times New Roman" w:hAnsi="Times New Roman" w:cs="Times New Roman"/>
          <w:sz w:val="28"/>
          <w:szCs w:val="28"/>
          <w:lang w:val="en-US"/>
        </w:rPr>
        <w:t>Server</w:t>
      </w:r>
    </w:p>
    <w:p w:rsidR="00FB288C" w:rsidRPr="00FB288C" w:rsidRDefault="00FB288C" w:rsidP="00FB288C">
      <w:pPr>
        <w:autoSpaceDE w:val="0"/>
        <w:autoSpaceDN w:val="0"/>
        <w:adjustRightInd w:val="0"/>
        <w:spacing w:after="0" w:line="240" w:lineRule="auto"/>
        <w:ind w:firstLine="709"/>
        <w:jc w:val="center"/>
        <w:rPr>
          <w:rFonts w:cs="Times-Roman"/>
          <w:sz w:val="28"/>
          <w:szCs w:val="28"/>
        </w:rPr>
      </w:pPr>
    </w:p>
    <w:p w:rsidR="00205CA5" w:rsidRDefault="00C05F6E" w:rsidP="00BB0FEF">
      <w:pPr>
        <w:pStyle w:val="aa"/>
        <w:spacing w:before="0" w:beforeAutospacing="0" w:after="0" w:afterAutospacing="0"/>
        <w:ind w:firstLine="709"/>
        <w:jc w:val="both"/>
        <w:rPr>
          <w:color w:val="000000"/>
          <w:sz w:val="28"/>
          <w:szCs w:val="28"/>
        </w:rPr>
      </w:pPr>
      <w:r w:rsidRPr="006D1005">
        <w:rPr>
          <w:color w:val="000000"/>
          <w:sz w:val="28"/>
          <w:szCs w:val="28"/>
        </w:rPr>
        <w:t xml:space="preserve">Для создания таблицы в окне «Обозреватель объектов» выбираем созданную базу данных, и в раскрывшемся списке </w:t>
      </w:r>
      <w:r w:rsidR="00BB0FEF">
        <w:rPr>
          <w:color w:val="000000"/>
          <w:sz w:val="28"/>
          <w:szCs w:val="28"/>
        </w:rPr>
        <w:t xml:space="preserve">выбираем пункт </w:t>
      </w:r>
      <w:r w:rsidRPr="006D1005">
        <w:rPr>
          <w:color w:val="000000"/>
          <w:sz w:val="28"/>
          <w:szCs w:val="28"/>
        </w:rPr>
        <w:t xml:space="preserve">«Таблицы», </w:t>
      </w:r>
      <w:r w:rsidR="00BB0FEF">
        <w:rPr>
          <w:color w:val="000000"/>
          <w:sz w:val="28"/>
          <w:szCs w:val="28"/>
        </w:rPr>
        <w:t>из контекстного меню выбираем пункт</w:t>
      </w:r>
      <w:r w:rsidRPr="006D1005">
        <w:rPr>
          <w:color w:val="000000"/>
          <w:sz w:val="28"/>
          <w:szCs w:val="28"/>
        </w:rPr>
        <w:t xml:space="preserve"> «Создать таблицу</w:t>
      </w:r>
      <w:r w:rsidR="00BB0FEF">
        <w:rPr>
          <w:color w:val="000000"/>
          <w:sz w:val="28"/>
          <w:szCs w:val="28"/>
        </w:rPr>
        <w:t>»</w:t>
      </w:r>
      <w:r w:rsidR="00E62153">
        <w:rPr>
          <w:color w:val="000000"/>
          <w:sz w:val="28"/>
          <w:szCs w:val="28"/>
        </w:rPr>
        <w:t xml:space="preserve"> (рисунок 2)</w:t>
      </w:r>
      <w:r w:rsidRPr="006D1005">
        <w:rPr>
          <w:color w:val="000000"/>
          <w:sz w:val="28"/>
          <w:szCs w:val="28"/>
        </w:rPr>
        <w:t xml:space="preserve">. </w:t>
      </w:r>
    </w:p>
    <w:p w:rsidR="00205CA5" w:rsidRDefault="00205CA5" w:rsidP="00BB0FEF">
      <w:pPr>
        <w:pStyle w:val="aa"/>
        <w:spacing w:before="0" w:beforeAutospacing="0" w:after="0" w:afterAutospacing="0"/>
        <w:ind w:firstLine="709"/>
        <w:jc w:val="both"/>
        <w:rPr>
          <w:color w:val="000000"/>
          <w:sz w:val="28"/>
          <w:szCs w:val="28"/>
        </w:rPr>
      </w:pPr>
    </w:p>
    <w:p w:rsidR="00205CA5" w:rsidRDefault="00205CA5" w:rsidP="00205CA5">
      <w:pPr>
        <w:pStyle w:val="aa"/>
        <w:spacing w:before="0" w:beforeAutospacing="0" w:after="0" w:afterAutospacing="0"/>
        <w:ind w:firstLine="709"/>
        <w:jc w:val="center"/>
        <w:rPr>
          <w:color w:val="000000"/>
          <w:sz w:val="28"/>
          <w:szCs w:val="28"/>
        </w:rPr>
      </w:pPr>
      <w:r w:rsidRPr="00205CA5">
        <w:rPr>
          <w:noProof/>
          <w:color w:val="000000"/>
          <w:sz w:val="28"/>
          <w:szCs w:val="28"/>
        </w:rPr>
        <w:drawing>
          <wp:inline distT="0" distB="0" distL="0" distR="0">
            <wp:extent cx="2990850" cy="1940405"/>
            <wp:effectExtent l="19050" t="0" r="0" b="0"/>
            <wp:docPr id="11" name="Рисунок 5" descr="C:\Users\Kiril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ill\Desktop\3.JPG"/>
                    <pic:cNvPicPr>
                      <a:picLocks noChangeAspect="1" noChangeArrowheads="1"/>
                    </pic:cNvPicPr>
                  </pic:nvPicPr>
                  <pic:blipFill>
                    <a:blip r:embed="rId10" cstate="print"/>
                    <a:srcRect/>
                    <a:stretch>
                      <a:fillRect/>
                    </a:stretch>
                  </pic:blipFill>
                  <pic:spPr bwMode="auto">
                    <a:xfrm>
                      <a:off x="0" y="0"/>
                      <a:ext cx="2990850" cy="1940405"/>
                    </a:xfrm>
                    <a:prstGeom prst="rect">
                      <a:avLst/>
                    </a:prstGeom>
                    <a:noFill/>
                    <a:ln w="9525">
                      <a:noFill/>
                      <a:miter lim="800000"/>
                      <a:headEnd/>
                      <a:tailEnd/>
                    </a:ln>
                  </pic:spPr>
                </pic:pic>
              </a:graphicData>
            </a:graphic>
          </wp:inline>
        </w:drawing>
      </w:r>
    </w:p>
    <w:p w:rsidR="00C97E3F" w:rsidRDefault="00C97E3F" w:rsidP="00205CA5">
      <w:pPr>
        <w:pStyle w:val="aa"/>
        <w:spacing w:before="0" w:beforeAutospacing="0" w:after="0" w:afterAutospacing="0"/>
        <w:ind w:firstLine="709"/>
        <w:jc w:val="center"/>
        <w:rPr>
          <w:color w:val="000000"/>
          <w:sz w:val="28"/>
          <w:szCs w:val="28"/>
        </w:rPr>
      </w:pPr>
    </w:p>
    <w:p w:rsidR="00205CA5" w:rsidRDefault="00205CA5" w:rsidP="00205CA5">
      <w:pPr>
        <w:pStyle w:val="aa"/>
        <w:spacing w:before="0" w:beforeAutospacing="0" w:after="0" w:afterAutospacing="0"/>
        <w:ind w:firstLine="709"/>
        <w:jc w:val="center"/>
        <w:rPr>
          <w:color w:val="000000"/>
          <w:sz w:val="28"/>
          <w:szCs w:val="28"/>
        </w:rPr>
      </w:pPr>
      <w:r>
        <w:rPr>
          <w:color w:val="000000"/>
          <w:sz w:val="28"/>
          <w:szCs w:val="28"/>
        </w:rPr>
        <w:t>Рисунок 2 – Создание таблицы базы данных</w:t>
      </w:r>
    </w:p>
    <w:p w:rsidR="00205CA5" w:rsidRDefault="00205CA5" w:rsidP="00205CA5">
      <w:pPr>
        <w:pStyle w:val="aa"/>
        <w:spacing w:before="0" w:beforeAutospacing="0" w:after="0" w:afterAutospacing="0"/>
        <w:ind w:firstLine="709"/>
        <w:jc w:val="center"/>
        <w:rPr>
          <w:color w:val="000000"/>
          <w:sz w:val="28"/>
          <w:szCs w:val="28"/>
        </w:rPr>
      </w:pPr>
    </w:p>
    <w:p w:rsidR="00BB0FEF" w:rsidRPr="006D1005" w:rsidRDefault="00C05F6E" w:rsidP="00BB0FEF">
      <w:pPr>
        <w:pStyle w:val="aa"/>
        <w:spacing w:before="0" w:beforeAutospacing="0" w:after="0" w:afterAutospacing="0"/>
        <w:ind w:firstLine="709"/>
        <w:jc w:val="both"/>
        <w:rPr>
          <w:color w:val="000000"/>
          <w:sz w:val="28"/>
          <w:szCs w:val="28"/>
        </w:rPr>
      </w:pPr>
      <w:r w:rsidRPr="006D1005">
        <w:rPr>
          <w:color w:val="000000"/>
          <w:sz w:val="28"/>
          <w:szCs w:val="28"/>
        </w:rPr>
        <w:t>В рабочей области СУБД MS SQL Server откроется форма для создания таблицы</w:t>
      </w:r>
      <w:r w:rsidR="00BB0FEF">
        <w:rPr>
          <w:color w:val="000000"/>
          <w:sz w:val="28"/>
          <w:szCs w:val="28"/>
        </w:rPr>
        <w:t>, в которой определяем необходимые поля таблицы</w:t>
      </w:r>
      <w:r w:rsidR="00205CA5">
        <w:rPr>
          <w:color w:val="000000"/>
          <w:sz w:val="28"/>
          <w:szCs w:val="28"/>
        </w:rPr>
        <w:t>, тип данных и задаем ключевое поле</w:t>
      </w:r>
      <w:r w:rsidR="00E62153" w:rsidRPr="002758F8">
        <w:rPr>
          <w:sz w:val="28"/>
          <w:szCs w:val="28"/>
        </w:rPr>
        <w:t>. Первая колонка – «Имя столбца», вторая колонка – «Тип данных», третья – «Разрешить оставлять поле пустым»</w:t>
      </w:r>
      <w:r w:rsidR="00E62153" w:rsidRPr="006D1005">
        <w:rPr>
          <w:color w:val="000000"/>
          <w:sz w:val="28"/>
          <w:szCs w:val="28"/>
        </w:rPr>
        <w:t xml:space="preserve"> </w:t>
      </w:r>
      <w:r w:rsidRPr="006D1005">
        <w:rPr>
          <w:color w:val="000000"/>
          <w:sz w:val="28"/>
          <w:szCs w:val="28"/>
        </w:rPr>
        <w:t xml:space="preserve">(рисунок </w:t>
      </w:r>
      <w:r w:rsidR="00E62153">
        <w:rPr>
          <w:color w:val="000000"/>
          <w:sz w:val="28"/>
          <w:szCs w:val="28"/>
        </w:rPr>
        <w:t>3</w:t>
      </w:r>
      <w:r w:rsidR="00BB0FEF">
        <w:rPr>
          <w:color w:val="000000"/>
          <w:sz w:val="28"/>
          <w:szCs w:val="28"/>
        </w:rPr>
        <w:t>).</w:t>
      </w:r>
      <w:r w:rsidR="00205CA5">
        <w:rPr>
          <w:color w:val="000000"/>
          <w:sz w:val="28"/>
          <w:szCs w:val="28"/>
        </w:rPr>
        <w:t xml:space="preserve"> </w:t>
      </w:r>
      <w:r w:rsidR="00E62153" w:rsidRPr="007F0737">
        <w:rPr>
          <w:color w:val="000000"/>
          <w:sz w:val="28"/>
          <w:szCs w:val="28"/>
        </w:rPr>
        <w:t xml:space="preserve">В столбце </w:t>
      </w:r>
      <w:r w:rsidR="00E62153" w:rsidRPr="007F0737">
        <w:rPr>
          <w:color w:val="000000"/>
          <w:sz w:val="28"/>
          <w:szCs w:val="28"/>
        </w:rPr>
        <w:lastRenderedPageBreak/>
        <w:t>«Имя столбца» указывается название поля таблицы, в столбце «Тип данных» – указывается тип столбца. В столбце «Разрешить значения» устанавливается флажок, предоставляющий возможность оставлять ячейку не заполненной (пустой).</w:t>
      </w:r>
    </w:p>
    <w:p w:rsidR="00BB0FEF" w:rsidRDefault="00C05F6E" w:rsidP="00BB0FEF">
      <w:pPr>
        <w:spacing w:after="0" w:line="240" w:lineRule="auto"/>
        <w:jc w:val="center"/>
        <w:rPr>
          <w:rFonts w:ascii="Times New Roman" w:hAnsi="Times New Roman" w:cs="Times New Roman"/>
          <w:color w:val="808080"/>
          <w:sz w:val="28"/>
          <w:szCs w:val="28"/>
          <w:bdr w:val="none" w:sz="0" w:space="0" w:color="auto" w:frame="1"/>
        </w:rPr>
      </w:pPr>
      <w:r w:rsidRPr="007F0737">
        <w:rPr>
          <w:rFonts w:ascii="Times New Roman" w:hAnsi="Times New Roman" w:cs="Times New Roman"/>
          <w:noProof/>
          <w:color w:val="0000FF"/>
          <w:sz w:val="28"/>
          <w:szCs w:val="28"/>
          <w:bdr w:val="none" w:sz="0" w:space="0" w:color="auto" w:frame="1"/>
          <w:lang w:eastAsia="ru-RU"/>
        </w:rPr>
        <w:drawing>
          <wp:inline distT="0" distB="0" distL="0" distR="0">
            <wp:extent cx="4238625" cy="2511086"/>
            <wp:effectExtent l="19050" t="0" r="9525" b="0"/>
            <wp:docPr id="51" name="Рисунок 4" descr="C:\DOCUME~1\04BA~1.F7A\LOCALS~1\Temp\RarSFX2\db\tutorial\2\4.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04BA~1.F7A\LOCALS~1\Temp\RarSFX2\db\tutorial\2\4.jpg">
                      <a:hlinkClick r:id="rId11"/>
                    </pic:cNvPr>
                    <pic:cNvPicPr>
                      <a:picLocks noChangeAspect="1" noChangeArrowheads="1"/>
                    </pic:cNvPicPr>
                  </pic:nvPicPr>
                  <pic:blipFill>
                    <a:blip r:embed="rId12"/>
                    <a:srcRect/>
                    <a:stretch>
                      <a:fillRect/>
                    </a:stretch>
                  </pic:blipFill>
                  <pic:spPr bwMode="auto">
                    <a:xfrm>
                      <a:off x="0" y="0"/>
                      <a:ext cx="4245939" cy="2515419"/>
                    </a:xfrm>
                    <a:prstGeom prst="rect">
                      <a:avLst/>
                    </a:prstGeom>
                    <a:noFill/>
                    <a:ln w="9525">
                      <a:noFill/>
                      <a:miter lim="800000"/>
                      <a:headEnd/>
                      <a:tailEnd/>
                    </a:ln>
                  </pic:spPr>
                </pic:pic>
              </a:graphicData>
            </a:graphic>
          </wp:inline>
        </w:drawing>
      </w:r>
    </w:p>
    <w:p w:rsidR="00C97E3F" w:rsidRDefault="00C97E3F" w:rsidP="00BB0FEF">
      <w:pPr>
        <w:spacing w:after="0" w:line="240" w:lineRule="auto"/>
        <w:jc w:val="center"/>
        <w:rPr>
          <w:rFonts w:ascii="Times New Roman" w:hAnsi="Times New Roman" w:cs="Times New Roman"/>
          <w:color w:val="808080"/>
          <w:sz w:val="28"/>
          <w:szCs w:val="28"/>
          <w:bdr w:val="none" w:sz="0" w:space="0" w:color="auto" w:frame="1"/>
        </w:rPr>
      </w:pPr>
    </w:p>
    <w:p w:rsidR="00C05F6E" w:rsidRDefault="00C05F6E" w:rsidP="00BB0FEF">
      <w:pPr>
        <w:spacing w:after="0" w:line="240" w:lineRule="auto"/>
        <w:jc w:val="center"/>
        <w:rPr>
          <w:rFonts w:ascii="Times New Roman" w:hAnsi="Times New Roman" w:cs="Times New Roman"/>
          <w:sz w:val="28"/>
          <w:szCs w:val="28"/>
          <w:bdr w:val="none" w:sz="0" w:space="0" w:color="auto" w:frame="1"/>
        </w:rPr>
      </w:pPr>
      <w:r w:rsidRPr="00BB0FEF">
        <w:rPr>
          <w:rFonts w:ascii="Times New Roman" w:hAnsi="Times New Roman" w:cs="Times New Roman"/>
          <w:sz w:val="28"/>
          <w:szCs w:val="28"/>
          <w:bdr w:val="none" w:sz="0" w:space="0" w:color="auto" w:frame="1"/>
        </w:rPr>
        <w:t xml:space="preserve">Рисунок </w:t>
      </w:r>
      <w:r w:rsidR="00E62153">
        <w:rPr>
          <w:rFonts w:ascii="Times New Roman" w:hAnsi="Times New Roman" w:cs="Times New Roman"/>
          <w:sz w:val="28"/>
          <w:szCs w:val="28"/>
          <w:bdr w:val="none" w:sz="0" w:space="0" w:color="auto" w:frame="1"/>
        </w:rPr>
        <w:t>3</w:t>
      </w:r>
      <w:r w:rsidRPr="00BB0FEF">
        <w:rPr>
          <w:rFonts w:ascii="Times New Roman" w:hAnsi="Times New Roman" w:cs="Times New Roman"/>
          <w:sz w:val="28"/>
          <w:szCs w:val="28"/>
          <w:bdr w:val="none" w:sz="0" w:space="0" w:color="auto" w:frame="1"/>
        </w:rPr>
        <w:t xml:space="preserve"> — </w:t>
      </w:r>
      <w:r w:rsidR="00BB0FEF">
        <w:rPr>
          <w:rFonts w:ascii="Times New Roman" w:hAnsi="Times New Roman" w:cs="Times New Roman"/>
          <w:sz w:val="28"/>
          <w:szCs w:val="28"/>
          <w:bdr w:val="none" w:sz="0" w:space="0" w:color="auto" w:frame="1"/>
        </w:rPr>
        <w:t>Проектирование таблицы «</w:t>
      </w:r>
      <w:r w:rsidRPr="00BB0FEF">
        <w:rPr>
          <w:rFonts w:ascii="Times New Roman" w:hAnsi="Times New Roman" w:cs="Times New Roman"/>
          <w:sz w:val="28"/>
          <w:szCs w:val="28"/>
          <w:bdr w:val="none" w:sz="0" w:space="0" w:color="auto" w:frame="1"/>
        </w:rPr>
        <w:t>Студент»</w:t>
      </w:r>
    </w:p>
    <w:p w:rsidR="00E62153" w:rsidRDefault="00E62153" w:rsidP="00BB0FEF">
      <w:pPr>
        <w:spacing w:after="0" w:line="240" w:lineRule="auto"/>
        <w:ind w:firstLine="709"/>
        <w:jc w:val="both"/>
        <w:rPr>
          <w:rFonts w:ascii="Times New Roman" w:hAnsi="Times New Roman" w:cs="Times New Roman"/>
          <w:sz w:val="28"/>
          <w:szCs w:val="28"/>
        </w:rPr>
      </w:pPr>
    </w:p>
    <w:p w:rsidR="00BB0FEF" w:rsidRDefault="00E62153" w:rsidP="00BB0FE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Ключевое поле создается при помощи команды «Задать первичный ключ» контекстного меню. Для этого необходимо щелкнуть правой кнопкой мыши слева от имени столбца, который будет первичным ключом (рисунок 4).</w:t>
      </w:r>
    </w:p>
    <w:p w:rsidR="00E62153" w:rsidRDefault="00E62153" w:rsidP="00BB0FEF">
      <w:pPr>
        <w:spacing w:after="0" w:line="240" w:lineRule="auto"/>
        <w:ind w:firstLine="709"/>
        <w:jc w:val="both"/>
        <w:rPr>
          <w:rFonts w:ascii="Times New Roman" w:hAnsi="Times New Roman" w:cs="Times New Roman"/>
          <w:sz w:val="28"/>
          <w:szCs w:val="28"/>
        </w:rPr>
      </w:pPr>
    </w:p>
    <w:p w:rsidR="00E62153" w:rsidRDefault="00E62153" w:rsidP="00E62153">
      <w:pPr>
        <w:spacing w:after="0" w:line="240" w:lineRule="auto"/>
        <w:ind w:firstLine="709"/>
        <w:jc w:val="center"/>
        <w:rPr>
          <w:rFonts w:ascii="Times New Roman" w:hAnsi="Times New Roman" w:cs="Times New Roman"/>
          <w:sz w:val="28"/>
          <w:szCs w:val="28"/>
        </w:rPr>
      </w:pPr>
      <w:r w:rsidRPr="00E62153">
        <w:rPr>
          <w:rFonts w:ascii="Times New Roman" w:hAnsi="Times New Roman" w:cs="Times New Roman"/>
          <w:noProof/>
          <w:sz w:val="28"/>
          <w:szCs w:val="28"/>
          <w:lang w:eastAsia="ru-RU"/>
        </w:rPr>
        <w:drawing>
          <wp:inline distT="0" distB="0" distL="0" distR="0">
            <wp:extent cx="2476500" cy="2187885"/>
            <wp:effectExtent l="19050" t="0" r="0" b="0"/>
            <wp:docPr id="22" name="Рисунок 7" descr="C:\Users\Kirill\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ill\Desktop\5.JPG"/>
                    <pic:cNvPicPr>
                      <a:picLocks noChangeAspect="1" noChangeArrowheads="1"/>
                    </pic:cNvPicPr>
                  </pic:nvPicPr>
                  <pic:blipFill>
                    <a:blip r:embed="rId13" cstate="print"/>
                    <a:srcRect/>
                    <a:stretch>
                      <a:fillRect/>
                    </a:stretch>
                  </pic:blipFill>
                  <pic:spPr bwMode="auto">
                    <a:xfrm>
                      <a:off x="0" y="0"/>
                      <a:ext cx="2476500" cy="2187885"/>
                    </a:xfrm>
                    <a:prstGeom prst="rect">
                      <a:avLst/>
                    </a:prstGeom>
                    <a:noFill/>
                    <a:ln w="9525">
                      <a:noFill/>
                      <a:miter lim="800000"/>
                      <a:headEnd/>
                      <a:tailEnd/>
                    </a:ln>
                  </pic:spPr>
                </pic:pic>
              </a:graphicData>
            </a:graphic>
          </wp:inline>
        </w:drawing>
      </w:r>
    </w:p>
    <w:p w:rsidR="00C97E3F" w:rsidRDefault="00C97E3F" w:rsidP="00E62153">
      <w:pPr>
        <w:spacing w:after="0" w:line="240" w:lineRule="auto"/>
        <w:ind w:firstLine="709"/>
        <w:jc w:val="center"/>
        <w:rPr>
          <w:rFonts w:ascii="Times New Roman" w:hAnsi="Times New Roman" w:cs="Times New Roman"/>
          <w:sz w:val="28"/>
          <w:szCs w:val="28"/>
        </w:rPr>
      </w:pPr>
    </w:p>
    <w:p w:rsidR="00E62153" w:rsidRDefault="00E62153" w:rsidP="00E6215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Создание первичного ключа</w:t>
      </w:r>
    </w:p>
    <w:p w:rsidR="00E62153" w:rsidRDefault="00E62153" w:rsidP="00E62153">
      <w:pPr>
        <w:spacing w:after="0" w:line="240" w:lineRule="auto"/>
        <w:ind w:firstLine="709"/>
        <w:jc w:val="center"/>
        <w:rPr>
          <w:rFonts w:ascii="Times New Roman" w:hAnsi="Times New Roman" w:cs="Times New Roman"/>
          <w:sz w:val="28"/>
          <w:szCs w:val="28"/>
        </w:rPr>
      </w:pPr>
    </w:p>
    <w:p w:rsidR="00622C68" w:rsidRDefault="00E62153" w:rsidP="00E62153">
      <w:pPr>
        <w:spacing w:after="0" w:line="240" w:lineRule="auto"/>
        <w:ind w:firstLine="708"/>
        <w:jc w:val="both"/>
        <w:rPr>
          <w:rFonts w:ascii="Times New Roman" w:hAnsi="Times New Roman" w:cs="Times New Roman"/>
          <w:sz w:val="28"/>
          <w:szCs w:val="28"/>
        </w:rPr>
      </w:pPr>
      <w:r w:rsidRPr="00E62153">
        <w:rPr>
          <w:rFonts w:ascii="Times New Roman" w:hAnsi="Times New Roman" w:cs="Times New Roman"/>
          <w:sz w:val="28"/>
          <w:szCs w:val="28"/>
        </w:rPr>
        <w:t xml:space="preserve">После создания таблицы ее необходимо сохранить,  для этого </w:t>
      </w:r>
      <w:r>
        <w:rPr>
          <w:rFonts w:ascii="Times New Roman" w:hAnsi="Times New Roman" w:cs="Times New Roman"/>
          <w:sz w:val="28"/>
          <w:szCs w:val="28"/>
        </w:rPr>
        <w:t>необходимо из контекстного меню выбрать команду «Сохранить таблицу»</w:t>
      </w:r>
      <w:r w:rsidRPr="00E62153">
        <w:rPr>
          <w:rFonts w:ascii="Times New Roman" w:hAnsi="Times New Roman" w:cs="Times New Roman"/>
          <w:sz w:val="28"/>
          <w:szCs w:val="28"/>
        </w:rPr>
        <w:t xml:space="preserve"> </w:t>
      </w:r>
      <w:r>
        <w:rPr>
          <w:rFonts w:ascii="Times New Roman" w:hAnsi="Times New Roman" w:cs="Times New Roman"/>
          <w:sz w:val="28"/>
          <w:szCs w:val="28"/>
        </w:rPr>
        <w:t xml:space="preserve">и в открывшемся диалоговом окне </w:t>
      </w:r>
      <w:r w:rsidRPr="00E62153">
        <w:rPr>
          <w:rFonts w:ascii="Times New Roman" w:hAnsi="Times New Roman" w:cs="Times New Roman"/>
          <w:sz w:val="28"/>
          <w:szCs w:val="28"/>
        </w:rPr>
        <w:t>ввести имя таблицы в соответствующее поле</w:t>
      </w:r>
      <w:r w:rsidR="00622C68">
        <w:rPr>
          <w:rFonts w:ascii="Times New Roman" w:hAnsi="Times New Roman" w:cs="Times New Roman"/>
          <w:sz w:val="28"/>
          <w:szCs w:val="28"/>
        </w:rPr>
        <w:t xml:space="preserve"> (рисунок 5)</w:t>
      </w:r>
      <w:r w:rsidRPr="00E62153">
        <w:rPr>
          <w:rFonts w:ascii="Times New Roman" w:hAnsi="Times New Roman" w:cs="Times New Roman"/>
          <w:sz w:val="28"/>
          <w:szCs w:val="28"/>
        </w:rPr>
        <w:t xml:space="preserve">. </w:t>
      </w:r>
    </w:p>
    <w:p w:rsidR="00C97E3F" w:rsidRPr="00E62153" w:rsidRDefault="00C97E3F" w:rsidP="00E62153">
      <w:pPr>
        <w:spacing w:after="0" w:line="240" w:lineRule="auto"/>
        <w:ind w:firstLine="708"/>
        <w:jc w:val="both"/>
        <w:rPr>
          <w:rFonts w:ascii="Times New Roman" w:hAnsi="Times New Roman" w:cs="Times New Roman"/>
          <w:sz w:val="28"/>
          <w:szCs w:val="28"/>
        </w:rPr>
      </w:pPr>
    </w:p>
    <w:p w:rsidR="00E62153" w:rsidRDefault="00E62153" w:rsidP="00622C68">
      <w:pPr>
        <w:tabs>
          <w:tab w:val="left" w:pos="2595"/>
        </w:tabs>
        <w:spacing w:after="0" w:line="240" w:lineRule="auto"/>
        <w:jc w:val="center"/>
        <w:rPr>
          <w:rFonts w:ascii="Times New Roman" w:hAnsi="Times New Roman" w:cs="Times New Roman"/>
          <w:sz w:val="28"/>
          <w:szCs w:val="28"/>
        </w:rPr>
      </w:pPr>
      <w:r w:rsidRPr="00E62153">
        <w:rPr>
          <w:rFonts w:ascii="Times New Roman" w:hAnsi="Times New Roman" w:cs="Times New Roman"/>
          <w:noProof/>
          <w:sz w:val="28"/>
          <w:szCs w:val="28"/>
          <w:lang w:eastAsia="ru-RU"/>
        </w:rPr>
        <w:lastRenderedPageBreak/>
        <w:drawing>
          <wp:inline distT="0" distB="0" distL="0" distR="0">
            <wp:extent cx="2562225" cy="1199490"/>
            <wp:effectExtent l="19050" t="0" r="9525" b="0"/>
            <wp:docPr id="23" name="Рисунок 9" descr="C:\Users\Kirill\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ill\Desktop\6.JPG"/>
                    <pic:cNvPicPr>
                      <a:picLocks noChangeAspect="1" noChangeArrowheads="1"/>
                    </pic:cNvPicPr>
                  </pic:nvPicPr>
                  <pic:blipFill>
                    <a:blip r:embed="rId14" cstate="print"/>
                    <a:srcRect/>
                    <a:stretch>
                      <a:fillRect/>
                    </a:stretch>
                  </pic:blipFill>
                  <pic:spPr bwMode="auto">
                    <a:xfrm>
                      <a:off x="0" y="0"/>
                      <a:ext cx="2562225" cy="1199490"/>
                    </a:xfrm>
                    <a:prstGeom prst="rect">
                      <a:avLst/>
                    </a:prstGeom>
                    <a:noFill/>
                    <a:ln w="9525">
                      <a:noFill/>
                      <a:miter lim="800000"/>
                      <a:headEnd/>
                      <a:tailEnd/>
                    </a:ln>
                  </pic:spPr>
                </pic:pic>
              </a:graphicData>
            </a:graphic>
          </wp:inline>
        </w:drawing>
      </w:r>
    </w:p>
    <w:p w:rsidR="00C97E3F" w:rsidRDefault="00C97E3F" w:rsidP="00622C68">
      <w:pPr>
        <w:tabs>
          <w:tab w:val="left" w:pos="2595"/>
        </w:tabs>
        <w:spacing w:after="0" w:line="240" w:lineRule="auto"/>
        <w:jc w:val="center"/>
        <w:rPr>
          <w:rFonts w:ascii="Times New Roman" w:hAnsi="Times New Roman" w:cs="Times New Roman"/>
          <w:sz w:val="28"/>
          <w:szCs w:val="28"/>
        </w:rPr>
      </w:pPr>
    </w:p>
    <w:p w:rsidR="00622C68" w:rsidRDefault="00622C68" w:rsidP="00622C68">
      <w:pPr>
        <w:tabs>
          <w:tab w:val="left" w:pos="2595"/>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5 – Диалоговое окно сохранения таблицы</w:t>
      </w:r>
    </w:p>
    <w:p w:rsidR="00E62153" w:rsidRDefault="00E62153" w:rsidP="00E621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Аналогичным образом создаем таблицы «Университет», «Факультет», «Специальность».</w:t>
      </w:r>
    </w:p>
    <w:p w:rsidR="00622C68" w:rsidRPr="00622C68" w:rsidRDefault="00622C68" w:rsidP="00622C68">
      <w:pPr>
        <w:spacing w:after="0" w:line="240" w:lineRule="auto"/>
        <w:ind w:firstLine="709"/>
        <w:jc w:val="both"/>
        <w:rPr>
          <w:rFonts w:ascii="Times New Roman" w:hAnsi="Times New Roman" w:cs="Times New Roman"/>
          <w:sz w:val="28"/>
          <w:szCs w:val="28"/>
        </w:rPr>
      </w:pPr>
      <w:r w:rsidRPr="00622C68">
        <w:rPr>
          <w:rFonts w:ascii="Times New Roman" w:hAnsi="Times New Roman" w:cs="Times New Roman"/>
          <w:sz w:val="28"/>
          <w:szCs w:val="28"/>
        </w:rPr>
        <w:t xml:space="preserve">После создания таблиц нужно создать связи между ними. Для этого в обозревателе объектов выбираем «Диаграммы баз данных». На всплывшем окне подтверждаем создание необходимых объектов, и в контекстном меню выбираем «Создать диаграмму». Добавляем </w:t>
      </w:r>
      <w:r>
        <w:rPr>
          <w:rFonts w:ascii="Times New Roman" w:hAnsi="Times New Roman" w:cs="Times New Roman"/>
          <w:sz w:val="28"/>
          <w:szCs w:val="28"/>
        </w:rPr>
        <w:t xml:space="preserve">на </w:t>
      </w:r>
      <w:r w:rsidRPr="00622C68">
        <w:rPr>
          <w:rFonts w:ascii="Times New Roman" w:hAnsi="Times New Roman" w:cs="Times New Roman"/>
          <w:sz w:val="28"/>
          <w:szCs w:val="28"/>
        </w:rPr>
        <w:t>диаграмму все раннее созданные таблицы</w:t>
      </w:r>
      <w:r>
        <w:rPr>
          <w:rFonts w:ascii="Times New Roman" w:hAnsi="Times New Roman" w:cs="Times New Roman"/>
          <w:sz w:val="28"/>
          <w:szCs w:val="28"/>
        </w:rPr>
        <w:t xml:space="preserve"> (рисунок 6)</w:t>
      </w:r>
      <w:r w:rsidRPr="00622C68">
        <w:rPr>
          <w:rFonts w:ascii="Times New Roman" w:hAnsi="Times New Roman" w:cs="Times New Roman"/>
          <w:sz w:val="28"/>
          <w:szCs w:val="28"/>
        </w:rPr>
        <w:t>.</w:t>
      </w:r>
    </w:p>
    <w:p w:rsidR="00C05F6E" w:rsidRPr="007F0737" w:rsidRDefault="00C05F6E" w:rsidP="007F0737">
      <w:pPr>
        <w:spacing w:after="0" w:line="240" w:lineRule="auto"/>
        <w:rPr>
          <w:rFonts w:ascii="Times New Roman" w:hAnsi="Times New Roman" w:cs="Times New Roman"/>
          <w:color w:val="000000"/>
          <w:sz w:val="28"/>
          <w:szCs w:val="28"/>
        </w:rPr>
      </w:pPr>
    </w:p>
    <w:p w:rsidR="00C05F6E" w:rsidRDefault="00C05F6E" w:rsidP="00622C68">
      <w:pPr>
        <w:spacing w:after="0" w:line="240" w:lineRule="auto"/>
        <w:ind w:firstLine="709"/>
        <w:jc w:val="center"/>
        <w:rPr>
          <w:rFonts w:ascii="Times New Roman" w:hAnsi="Times New Roman" w:cs="Times New Roman"/>
          <w:color w:val="000000"/>
          <w:sz w:val="28"/>
          <w:szCs w:val="28"/>
        </w:rPr>
      </w:pPr>
      <w:r w:rsidRPr="007F0737">
        <w:rPr>
          <w:rFonts w:ascii="Times New Roman" w:hAnsi="Times New Roman" w:cs="Times New Roman"/>
          <w:noProof/>
          <w:color w:val="0000FF"/>
          <w:sz w:val="28"/>
          <w:szCs w:val="28"/>
          <w:bdr w:val="none" w:sz="0" w:space="0" w:color="auto" w:frame="1"/>
          <w:lang w:eastAsia="ru-RU"/>
        </w:rPr>
        <w:drawing>
          <wp:inline distT="0" distB="0" distL="0" distR="0">
            <wp:extent cx="5207794" cy="3086100"/>
            <wp:effectExtent l="19050" t="0" r="0" b="0"/>
            <wp:docPr id="47" name="Рисунок 8" descr="C:\DOCUME~1\04BA~1.F7A\LOCALS~1\Temp\RarSFX2\db\tutorial\2\8.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04BA~1.F7A\LOCALS~1\Temp\RarSFX2\db\tutorial\2\8.jpg">
                      <a:hlinkClick r:id="rId15"/>
                    </pic:cNvPr>
                    <pic:cNvPicPr>
                      <a:picLocks noChangeAspect="1" noChangeArrowheads="1"/>
                    </pic:cNvPicPr>
                  </pic:nvPicPr>
                  <pic:blipFill>
                    <a:blip r:embed="rId16"/>
                    <a:srcRect/>
                    <a:stretch>
                      <a:fillRect/>
                    </a:stretch>
                  </pic:blipFill>
                  <pic:spPr bwMode="auto">
                    <a:xfrm>
                      <a:off x="0" y="0"/>
                      <a:ext cx="5207794" cy="3086100"/>
                    </a:xfrm>
                    <a:prstGeom prst="rect">
                      <a:avLst/>
                    </a:prstGeom>
                    <a:noFill/>
                    <a:ln w="9525">
                      <a:noFill/>
                      <a:miter lim="800000"/>
                      <a:headEnd/>
                      <a:tailEnd/>
                    </a:ln>
                  </pic:spPr>
                </pic:pic>
              </a:graphicData>
            </a:graphic>
          </wp:inline>
        </w:drawing>
      </w:r>
    </w:p>
    <w:p w:rsidR="00C97E3F" w:rsidRDefault="00C97E3F" w:rsidP="00622C68">
      <w:pPr>
        <w:spacing w:after="0" w:line="240" w:lineRule="auto"/>
        <w:ind w:firstLine="709"/>
        <w:jc w:val="center"/>
        <w:rPr>
          <w:rFonts w:ascii="Times New Roman" w:hAnsi="Times New Roman" w:cs="Times New Roman"/>
          <w:color w:val="000000"/>
          <w:sz w:val="28"/>
          <w:szCs w:val="28"/>
        </w:rPr>
      </w:pPr>
    </w:p>
    <w:p w:rsidR="00622C68" w:rsidRPr="00622C68" w:rsidRDefault="00622C68" w:rsidP="00622C68">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6 – Создание </w:t>
      </w:r>
      <w:r>
        <w:rPr>
          <w:rFonts w:ascii="Times New Roman" w:hAnsi="Times New Roman" w:cs="Times New Roman"/>
          <w:color w:val="000000"/>
          <w:sz w:val="28"/>
          <w:szCs w:val="28"/>
          <w:lang w:val="en-US"/>
        </w:rPr>
        <w:t>ER</w:t>
      </w:r>
      <w:r w:rsidRPr="00622C68">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xml:space="preserve">диаграммы </w:t>
      </w:r>
    </w:p>
    <w:p w:rsidR="00622C68" w:rsidRDefault="00622C68" w:rsidP="00622C68">
      <w:pPr>
        <w:tabs>
          <w:tab w:val="left" w:pos="5355"/>
        </w:tabs>
        <w:spacing w:after="0" w:line="240" w:lineRule="auto"/>
        <w:ind w:firstLine="709"/>
        <w:rPr>
          <w:rFonts w:ascii="Times New Roman" w:hAnsi="Times New Roman" w:cs="Times New Roman"/>
          <w:sz w:val="28"/>
          <w:szCs w:val="28"/>
        </w:rPr>
      </w:pPr>
    </w:p>
    <w:p w:rsidR="00622C68" w:rsidRDefault="00622C68" w:rsidP="00622C68">
      <w:pPr>
        <w:tabs>
          <w:tab w:val="left" w:pos="5355"/>
        </w:tabs>
        <w:spacing w:after="0" w:line="240" w:lineRule="auto"/>
        <w:ind w:firstLine="709"/>
        <w:jc w:val="both"/>
        <w:rPr>
          <w:rFonts w:ascii="Times New Roman" w:hAnsi="Times New Roman" w:cs="Times New Roman"/>
          <w:sz w:val="28"/>
          <w:szCs w:val="28"/>
        </w:rPr>
      </w:pPr>
      <w:r w:rsidRPr="00622C68">
        <w:rPr>
          <w:rFonts w:ascii="Times New Roman" w:hAnsi="Times New Roman" w:cs="Times New Roman"/>
          <w:sz w:val="28"/>
          <w:szCs w:val="28"/>
        </w:rPr>
        <w:t>Создаем связь путем соединения ключевого поля с</w:t>
      </w:r>
      <w:r>
        <w:rPr>
          <w:rFonts w:ascii="Times New Roman" w:hAnsi="Times New Roman" w:cs="Times New Roman"/>
          <w:sz w:val="28"/>
          <w:szCs w:val="28"/>
        </w:rPr>
        <w:t xml:space="preserve"> индексным полем </w:t>
      </w:r>
      <w:r w:rsidRPr="00622C68">
        <w:rPr>
          <w:rFonts w:ascii="Times New Roman" w:hAnsi="Times New Roman" w:cs="Times New Roman"/>
          <w:sz w:val="28"/>
          <w:szCs w:val="28"/>
        </w:rPr>
        <w:t>связываемой таблиц</w:t>
      </w:r>
      <w:r>
        <w:rPr>
          <w:rFonts w:ascii="Times New Roman" w:hAnsi="Times New Roman" w:cs="Times New Roman"/>
          <w:sz w:val="28"/>
          <w:szCs w:val="28"/>
        </w:rPr>
        <w:t>ы</w:t>
      </w:r>
      <w:r w:rsidRPr="00622C68">
        <w:rPr>
          <w:rFonts w:ascii="Times New Roman" w:hAnsi="Times New Roman" w:cs="Times New Roman"/>
          <w:sz w:val="28"/>
          <w:szCs w:val="28"/>
        </w:rPr>
        <w:t xml:space="preserve">, проверяем соответствие полей и </w:t>
      </w:r>
      <w:r>
        <w:rPr>
          <w:rFonts w:ascii="Times New Roman" w:hAnsi="Times New Roman" w:cs="Times New Roman"/>
          <w:sz w:val="28"/>
          <w:szCs w:val="28"/>
        </w:rPr>
        <w:t xml:space="preserve">нажимаем </w:t>
      </w:r>
      <w:r w:rsidRPr="00622C68">
        <w:rPr>
          <w:rFonts w:ascii="Times New Roman" w:hAnsi="Times New Roman" w:cs="Times New Roman"/>
          <w:sz w:val="28"/>
          <w:szCs w:val="28"/>
        </w:rPr>
        <w:t xml:space="preserve"> «ОК».</w:t>
      </w:r>
      <w:r>
        <w:rPr>
          <w:rFonts w:ascii="Times New Roman" w:hAnsi="Times New Roman" w:cs="Times New Roman"/>
          <w:sz w:val="28"/>
          <w:szCs w:val="28"/>
        </w:rPr>
        <w:t xml:space="preserve"> Следует обратить ваше внимание на то, что для установления связей межу таблицами в каждой из них необходимо наличие однотипных полей. Например, таблица «Университет» содержит поле </w:t>
      </w:r>
      <w:r>
        <w:rPr>
          <w:rFonts w:ascii="Times New Roman" w:hAnsi="Times New Roman" w:cs="Times New Roman"/>
          <w:sz w:val="28"/>
          <w:szCs w:val="28"/>
          <w:lang w:val="en-US"/>
        </w:rPr>
        <w:t>id</w:t>
      </w:r>
      <w:r>
        <w:rPr>
          <w:rFonts w:ascii="Times New Roman" w:hAnsi="Times New Roman" w:cs="Times New Roman"/>
          <w:sz w:val="28"/>
          <w:szCs w:val="28"/>
        </w:rPr>
        <w:t xml:space="preserve"> университета в качестве ключевого и подчиненная ей таблица «Факультет» содержит поле </w:t>
      </w:r>
      <w:r>
        <w:rPr>
          <w:rFonts w:ascii="Times New Roman" w:hAnsi="Times New Roman" w:cs="Times New Roman"/>
          <w:sz w:val="28"/>
          <w:szCs w:val="28"/>
          <w:lang w:val="en-US"/>
        </w:rPr>
        <w:t>id</w:t>
      </w:r>
      <w:r>
        <w:rPr>
          <w:rFonts w:ascii="Times New Roman" w:hAnsi="Times New Roman" w:cs="Times New Roman"/>
          <w:sz w:val="28"/>
          <w:szCs w:val="28"/>
        </w:rPr>
        <w:t xml:space="preserve"> университета, но уже в качестве простого (индексного) поля. Таким образом, соединение этих двух таблиц по полю  </w:t>
      </w:r>
      <w:r>
        <w:rPr>
          <w:rFonts w:ascii="Times New Roman" w:hAnsi="Times New Roman" w:cs="Times New Roman"/>
          <w:sz w:val="28"/>
          <w:szCs w:val="28"/>
          <w:lang w:val="en-US"/>
        </w:rPr>
        <w:t>id</w:t>
      </w:r>
      <w:r>
        <w:rPr>
          <w:rFonts w:ascii="Times New Roman" w:hAnsi="Times New Roman" w:cs="Times New Roman"/>
          <w:sz w:val="28"/>
          <w:szCs w:val="28"/>
        </w:rPr>
        <w:t xml:space="preserve"> университета позволяет установить между ними тип связи один ко многим. </w:t>
      </w:r>
    </w:p>
    <w:p w:rsidR="00622C68" w:rsidRPr="00D47E94" w:rsidRDefault="00622C68" w:rsidP="00622C68">
      <w:pPr>
        <w:tabs>
          <w:tab w:val="left" w:pos="5355"/>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Аналогичным образом устанавливаем связи между таблицами </w:t>
      </w:r>
      <w:r w:rsidR="00D47E94">
        <w:rPr>
          <w:rFonts w:ascii="Times New Roman" w:hAnsi="Times New Roman" w:cs="Times New Roman"/>
          <w:sz w:val="28"/>
          <w:szCs w:val="28"/>
        </w:rPr>
        <w:t xml:space="preserve">«Факультет» - «Специальность» по полю </w:t>
      </w:r>
      <w:r w:rsidR="00D47E94">
        <w:rPr>
          <w:rFonts w:ascii="Times New Roman" w:hAnsi="Times New Roman" w:cs="Times New Roman"/>
          <w:sz w:val="28"/>
          <w:szCs w:val="28"/>
          <w:lang w:val="en-US"/>
        </w:rPr>
        <w:t>id</w:t>
      </w:r>
      <w:r w:rsidR="00D47E94" w:rsidRPr="00D47E94">
        <w:rPr>
          <w:rFonts w:ascii="Times New Roman" w:hAnsi="Times New Roman" w:cs="Times New Roman"/>
          <w:sz w:val="28"/>
          <w:szCs w:val="28"/>
        </w:rPr>
        <w:t xml:space="preserve"> </w:t>
      </w:r>
      <w:r w:rsidR="00D47E94">
        <w:rPr>
          <w:rFonts w:ascii="Times New Roman" w:hAnsi="Times New Roman" w:cs="Times New Roman"/>
          <w:sz w:val="28"/>
          <w:szCs w:val="28"/>
        </w:rPr>
        <w:t xml:space="preserve">факультета  и между таблицами «Специальность» - «Студент» по полю </w:t>
      </w:r>
      <w:r w:rsidR="00D47E94">
        <w:rPr>
          <w:rFonts w:ascii="Times New Roman" w:hAnsi="Times New Roman" w:cs="Times New Roman"/>
          <w:sz w:val="28"/>
          <w:szCs w:val="28"/>
          <w:lang w:val="en-US"/>
        </w:rPr>
        <w:t>id</w:t>
      </w:r>
      <w:r w:rsidR="00D47E94" w:rsidRPr="00D47E94">
        <w:rPr>
          <w:rFonts w:ascii="Times New Roman" w:hAnsi="Times New Roman" w:cs="Times New Roman"/>
          <w:sz w:val="28"/>
          <w:szCs w:val="28"/>
        </w:rPr>
        <w:t xml:space="preserve"> </w:t>
      </w:r>
      <w:r w:rsidR="00D47E94">
        <w:rPr>
          <w:rFonts w:ascii="Times New Roman" w:hAnsi="Times New Roman" w:cs="Times New Roman"/>
          <w:sz w:val="28"/>
          <w:szCs w:val="28"/>
        </w:rPr>
        <w:t xml:space="preserve">специальности (рисунок 7). </w:t>
      </w:r>
    </w:p>
    <w:p w:rsidR="00622C68" w:rsidRPr="00622C68" w:rsidRDefault="00622C68" w:rsidP="00622C68">
      <w:pPr>
        <w:tabs>
          <w:tab w:val="left" w:pos="5355"/>
        </w:tabs>
        <w:spacing w:after="0" w:line="240" w:lineRule="auto"/>
        <w:ind w:firstLine="709"/>
        <w:jc w:val="both"/>
        <w:rPr>
          <w:rFonts w:ascii="Times New Roman" w:hAnsi="Times New Roman" w:cs="Times New Roman"/>
          <w:sz w:val="28"/>
          <w:szCs w:val="28"/>
        </w:rPr>
      </w:pPr>
    </w:p>
    <w:p w:rsidR="00622C68" w:rsidRPr="007F0737" w:rsidRDefault="00622C68" w:rsidP="00622C68">
      <w:pPr>
        <w:spacing w:after="0" w:line="240" w:lineRule="auto"/>
        <w:ind w:firstLine="709"/>
        <w:jc w:val="both"/>
        <w:rPr>
          <w:rFonts w:ascii="Times New Roman" w:hAnsi="Times New Roman" w:cs="Times New Roman"/>
          <w:color w:val="000000"/>
          <w:sz w:val="28"/>
          <w:szCs w:val="28"/>
        </w:rPr>
      </w:pPr>
    </w:p>
    <w:p w:rsidR="00C05F6E" w:rsidRDefault="00C05F6E" w:rsidP="00D47E94">
      <w:pPr>
        <w:spacing w:after="0" w:line="240" w:lineRule="auto"/>
        <w:jc w:val="center"/>
        <w:rPr>
          <w:rFonts w:ascii="Times New Roman" w:hAnsi="Times New Roman" w:cs="Times New Roman"/>
          <w:color w:val="000000"/>
          <w:sz w:val="28"/>
          <w:szCs w:val="28"/>
        </w:rPr>
      </w:pPr>
      <w:r w:rsidRPr="007F0737">
        <w:rPr>
          <w:rFonts w:ascii="Times New Roman" w:hAnsi="Times New Roman" w:cs="Times New Roman"/>
          <w:noProof/>
          <w:color w:val="0000FF"/>
          <w:sz w:val="28"/>
          <w:szCs w:val="28"/>
          <w:bdr w:val="none" w:sz="0" w:space="0" w:color="auto" w:frame="1"/>
          <w:lang w:eastAsia="ru-RU"/>
        </w:rPr>
        <w:drawing>
          <wp:inline distT="0" distB="0" distL="0" distR="0">
            <wp:extent cx="5676900" cy="3354078"/>
            <wp:effectExtent l="19050" t="0" r="0" b="0"/>
            <wp:docPr id="46" name="Рисунок 9" descr="C:\DOCUME~1\04BA~1.F7A\LOCALS~1\Temp\RarSFX2\db\tutorial\2\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1\04BA~1.F7A\LOCALS~1\Temp\RarSFX2\db\tutorial\2\9.jpg">
                      <a:hlinkClick r:id="rId17"/>
                    </pic:cNvPr>
                    <pic:cNvPicPr>
                      <a:picLocks noChangeAspect="1" noChangeArrowheads="1"/>
                    </pic:cNvPicPr>
                  </pic:nvPicPr>
                  <pic:blipFill>
                    <a:blip r:embed="rId18"/>
                    <a:srcRect/>
                    <a:stretch>
                      <a:fillRect/>
                    </a:stretch>
                  </pic:blipFill>
                  <pic:spPr bwMode="auto">
                    <a:xfrm>
                      <a:off x="0" y="0"/>
                      <a:ext cx="5684408" cy="3358514"/>
                    </a:xfrm>
                    <a:prstGeom prst="rect">
                      <a:avLst/>
                    </a:prstGeom>
                    <a:noFill/>
                    <a:ln w="9525">
                      <a:noFill/>
                      <a:miter lim="800000"/>
                      <a:headEnd/>
                      <a:tailEnd/>
                    </a:ln>
                  </pic:spPr>
                </pic:pic>
              </a:graphicData>
            </a:graphic>
          </wp:inline>
        </w:drawing>
      </w:r>
    </w:p>
    <w:p w:rsidR="00D47E94" w:rsidRDefault="00D47E94" w:rsidP="00D47E94">
      <w:pPr>
        <w:spacing w:after="0" w:line="240" w:lineRule="auto"/>
        <w:jc w:val="center"/>
        <w:rPr>
          <w:rFonts w:ascii="Times New Roman" w:hAnsi="Times New Roman" w:cs="Times New Roman"/>
          <w:color w:val="000000"/>
          <w:sz w:val="28"/>
          <w:szCs w:val="28"/>
        </w:rPr>
      </w:pPr>
    </w:p>
    <w:p w:rsidR="00D47E94" w:rsidRPr="00D47E94" w:rsidRDefault="00D47E94" w:rsidP="00D47E9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7 – </w:t>
      </w:r>
      <w:r>
        <w:rPr>
          <w:rFonts w:ascii="Times New Roman" w:hAnsi="Times New Roman" w:cs="Times New Roman"/>
          <w:color w:val="000000"/>
          <w:sz w:val="28"/>
          <w:szCs w:val="28"/>
          <w:lang w:val="en-US"/>
        </w:rPr>
        <w:t>ER</w:t>
      </w:r>
      <w:r>
        <w:rPr>
          <w:rFonts w:ascii="Times New Roman" w:hAnsi="Times New Roman" w:cs="Times New Roman"/>
          <w:color w:val="000000"/>
          <w:sz w:val="28"/>
          <w:szCs w:val="28"/>
        </w:rPr>
        <w:t xml:space="preserve"> – диаграмма базы данных</w:t>
      </w:r>
    </w:p>
    <w:p w:rsidR="00431BBD" w:rsidRDefault="00431BBD" w:rsidP="00A357C9">
      <w:pPr>
        <w:pStyle w:val="1"/>
      </w:pPr>
    </w:p>
    <w:p w:rsidR="00D47E94" w:rsidRPr="00D47E94" w:rsidRDefault="00D47E94" w:rsidP="00D47E94">
      <w:pPr>
        <w:spacing w:line="240" w:lineRule="auto"/>
        <w:ind w:firstLine="709"/>
        <w:jc w:val="both"/>
        <w:rPr>
          <w:rFonts w:ascii="Times New Roman" w:eastAsia="Calibri" w:hAnsi="Times New Roman" w:cs="Times New Roman"/>
          <w:sz w:val="28"/>
        </w:rPr>
      </w:pPr>
      <w:r>
        <w:rPr>
          <w:rFonts w:ascii="Times New Roman" w:hAnsi="Times New Roman" w:cs="Times New Roman"/>
          <w:sz w:val="28"/>
        </w:rPr>
        <w:t xml:space="preserve">В таблице №1 приведены основные типы данных, необходимые при проектировании полей таблиц базы данных.  </w:t>
      </w:r>
    </w:p>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 xml:space="preserve">Таблица №1 - Системные типы данных </w:t>
      </w:r>
      <w:r w:rsidRPr="00D47E94">
        <w:rPr>
          <w:rFonts w:ascii="Times New Roman" w:eastAsia="Calibri" w:hAnsi="Times New Roman" w:cs="Times New Roman"/>
          <w:sz w:val="28"/>
          <w:lang w:val="en-US"/>
        </w:rPr>
        <w:t>SQL</w:t>
      </w:r>
      <w:r w:rsidRPr="00D47E94">
        <w:rPr>
          <w:rFonts w:ascii="Times New Roman" w:eastAsia="Calibri" w:hAnsi="Times New Roman" w:cs="Times New Roman"/>
          <w:sz w:val="28"/>
        </w:rPr>
        <w:t xml:space="preserve"> </w:t>
      </w:r>
      <w:r w:rsidRPr="00D47E94">
        <w:rPr>
          <w:rFonts w:ascii="Times New Roman" w:eastAsia="Calibri" w:hAnsi="Times New Roman" w:cs="Times New Roman"/>
          <w:sz w:val="28"/>
          <w:lang w:val="en-US"/>
        </w:rPr>
        <w:t>Server</w:t>
      </w:r>
    </w:p>
    <w:tbl>
      <w:tblPr>
        <w:tblW w:w="9639"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8"/>
        <w:gridCol w:w="1908"/>
        <w:gridCol w:w="7083"/>
      </w:tblGrid>
      <w:tr w:rsidR="00D47E94" w:rsidRPr="00D47E94" w:rsidTr="00C90422">
        <w:trPr>
          <w:tblHeader/>
        </w:trPr>
        <w:tc>
          <w:tcPr>
            <w:tcW w:w="648" w:type="dxa"/>
          </w:tcPr>
          <w:p w:rsidR="00D47E94" w:rsidRPr="00D47E94" w:rsidRDefault="00D47E94" w:rsidP="00D47E94">
            <w:pPr>
              <w:pStyle w:val="7"/>
              <w:spacing w:before="0" w:line="240" w:lineRule="auto"/>
              <w:jc w:val="center"/>
              <w:rPr>
                <w:rFonts w:ascii="Times New Roman" w:eastAsia="Times New Roman" w:hAnsi="Times New Roman" w:cs="Times New Roman"/>
                <w:b/>
                <w:i w:val="0"/>
                <w:color w:val="404040"/>
                <w:sz w:val="28"/>
              </w:rPr>
            </w:pPr>
            <w:r w:rsidRPr="00D47E94">
              <w:rPr>
                <w:rFonts w:ascii="Times New Roman" w:eastAsia="Times New Roman" w:hAnsi="Times New Roman" w:cs="Times New Roman"/>
                <w:b/>
                <w:i w:val="0"/>
                <w:color w:val="404040"/>
                <w:sz w:val="28"/>
              </w:rPr>
              <w:t>№</w:t>
            </w:r>
          </w:p>
        </w:tc>
        <w:tc>
          <w:tcPr>
            <w:tcW w:w="1908" w:type="dxa"/>
          </w:tcPr>
          <w:p w:rsidR="00D47E94" w:rsidRPr="00D47E94" w:rsidRDefault="00D47E94" w:rsidP="00D47E94">
            <w:pPr>
              <w:pStyle w:val="7"/>
              <w:spacing w:before="0" w:line="240" w:lineRule="auto"/>
              <w:jc w:val="center"/>
              <w:rPr>
                <w:rFonts w:ascii="Times New Roman" w:eastAsia="Times New Roman" w:hAnsi="Times New Roman" w:cs="Times New Roman"/>
                <w:b/>
                <w:i w:val="0"/>
                <w:color w:val="404040"/>
                <w:sz w:val="28"/>
              </w:rPr>
            </w:pPr>
            <w:r w:rsidRPr="00D47E94">
              <w:rPr>
                <w:rFonts w:ascii="Times New Roman" w:eastAsia="Times New Roman" w:hAnsi="Times New Roman" w:cs="Times New Roman"/>
                <w:b/>
                <w:i w:val="0"/>
                <w:color w:val="404040"/>
                <w:sz w:val="28"/>
              </w:rPr>
              <w:t>Тип</w:t>
            </w:r>
          </w:p>
        </w:tc>
        <w:tc>
          <w:tcPr>
            <w:tcW w:w="7083" w:type="dxa"/>
          </w:tcPr>
          <w:p w:rsidR="00D47E94" w:rsidRPr="00D47E94" w:rsidRDefault="00D47E94" w:rsidP="00D47E94">
            <w:pPr>
              <w:spacing w:after="0" w:line="240" w:lineRule="auto"/>
              <w:jc w:val="center"/>
              <w:rPr>
                <w:rFonts w:ascii="Times New Roman" w:eastAsia="Calibri" w:hAnsi="Times New Roman" w:cs="Times New Roman"/>
                <w:b/>
                <w:sz w:val="28"/>
              </w:rPr>
            </w:pPr>
            <w:r w:rsidRPr="00D47E94">
              <w:rPr>
                <w:rFonts w:ascii="Times New Roman" w:eastAsia="Calibri" w:hAnsi="Times New Roman" w:cs="Times New Roman"/>
                <w:b/>
                <w:sz w:val="28"/>
              </w:rPr>
              <w:t>Описание</w:t>
            </w:r>
            <w:r>
              <w:rPr>
                <w:rFonts w:ascii="Times New Roman" w:hAnsi="Times New Roman" w:cs="Times New Roman"/>
                <w:b/>
                <w:sz w:val="28"/>
              </w:rPr>
              <w:t>, занимаемый объем</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Bynary</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Любые данные в двоичном виде. Используется для хранения файла</w:t>
            </w:r>
            <w:r>
              <w:rPr>
                <w:rFonts w:ascii="Times New Roman" w:hAnsi="Times New Roman" w:cs="Times New Roman"/>
                <w:sz w:val="28"/>
              </w:rPr>
              <w:t>, д</w:t>
            </w:r>
            <w:r w:rsidRPr="00D47E94">
              <w:rPr>
                <w:rFonts w:ascii="Times New Roman" w:eastAsia="Calibri" w:hAnsi="Times New Roman" w:cs="Times New Roman"/>
                <w:sz w:val="28"/>
              </w:rPr>
              <w:t>о 1,2 Гб</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2</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lang w:val="en-US"/>
              </w:rPr>
            </w:pPr>
            <w:r w:rsidRPr="00D47E94">
              <w:rPr>
                <w:rFonts w:ascii="Times New Roman" w:eastAsia="Calibri" w:hAnsi="Times New Roman" w:cs="Times New Roman"/>
                <w:sz w:val="28"/>
                <w:lang w:val="en-US"/>
              </w:rPr>
              <w:t>Varbinary</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Любые данные в двоичном виде. Используется для хранения файла</w:t>
            </w:r>
            <w:r>
              <w:rPr>
                <w:rFonts w:ascii="Times New Roman" w:hAnsi="Times New Roman" w:cs="Times New Roman"/>
                <w:sz w:val="28"/>
              </w:rPr>
              <w:t>, д</w:t>
            </w:r>
            <w:r w:rsidRPr="00D47E94">
              <w:rPr>
                <w:rFonts w:ascii="Times New Roman" w:eastAsia="Calibri" w:hAnsi="Times New Roman" w:cs="Times New Roman"/>
                <w:sz w:val="28"/>
              </w:rPr>
              <w:t>о 1,2 гб</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3</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Tinyint</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Целое положительное число от 0 до 255</w:t>
            </w:r>
            <w:r>
              <w:rPr>
                <w:rFonts w:ascii="Times New Roman" w:hAnsi="Times New Roman" w:cs="Times New Roman"/>
                <w:sz w:val="28"/>
              </w:rPr>
              <w:t xml:space="preserve">, </w:t>
            </w:r>
            <w:r w:rsidRPr="00D47E94">
              <w:rPr>
                <w:rFonts w:ascii="Times New Roman" w:eastAsia="Calibri" w:hAnsi="Times New Roman" w:cs="Times New Roman"/>
                <w:sz w:val="28"/>
              </w:rPr>
              <w:t>1 байт</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4</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Char</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Символьное выражение; может содержать любые символы (до 254 для одного поля)</w:t>
            </w:r>
            <w:r>
              <w:rPr>
                <w:rFonts w:ascii="Times New Roman" w:hAnsi="Times New Roman" w:cs="Times New Roman"/>
                <w:sz w:val="28"/>
              </w:rPr>
              <w:t xml:space="preserve">, </w:t>
            </w:r>
            <w:r w:rsidRPr="00D47E94">
              <w:rPr>
                <w:rFonts w:ascii="Times New Roman" w:eastAsia="Calibri" w:hAnsi="Times New Roman" w:cs="Times New Roman"/>
                <w:sz w:val="28"/>
              </w:rPr>
              <w:t>1 байт на символ</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5</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Varchar</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Символьное выражение; может содержать любые символы (до 254 для одного поля)</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6</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Money</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Денежное выражение для числовой величины. Выводит число с четырьмя десятичными разрядами и установленным обозначением используемой денежной единицы</w:t>
            </w:r>
            <w:r>
              <w:rPr>
                <w:rFonts w:ascii="Times New Roman" w:hAnsi="Times New Roman" w:cs="Times New Roman"/>
                <w:sz w:val="28"/>
              </w:rPr>
              <w:t xml:space="preserve">, </w:t>
            </w:r>
            <w:r w:rsidRPr="00D47E94">
              <w:rPr>
                <w:rFonts w:ascii="Times New Roman" w:eastAsia="Calibri" w:hAnsi="Times New Roman" w:cs="Times New Roman"/>
                <w:sz w:val="28"/>
              </w:rPr>
              <w:t>8 байт</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7</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Datetime</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Дата и время; может содержать время, день, месяц и год, точность 3,33 миллисекунды</w:t>
            </w:r>
            <w:r>
              <w:rPr>
                <w:rFonts w:ascii="Times New Roman" w:hAnsi="Times New Roman" w:cs="Times New Roman"/>
                <w:sz w:val="28"/>
              </w:rPr>
              <w:t xml:space="preserve">, </w:t>
            </w:r>
            <w:r w:rsidRPr="00D47E94">
              <w:rPr>
                <w:rFonts w:ascii="Times New Roman" w:eastAsia="Calibri" w:hAnsi="Times New Roman" w:cs="Times New Roman"/>
                <w:sz w:val="28"/>
              </w:rPr>
              <w:t>8 байт</w:t>
            </w:r>
          </w:p>
        </w:tc>
      </w:tr>
    </w:tbl>
    <w:p w:rsidR="0058485F" w:rsidRDefault="0058485F">
      <w:r w:rsidRPr="00C90422">
        <w:rPr>
          <w:rFonts w:ascii="Times New Roman" w:hAnsi="Times New Roman" w:cs="Times New Roman"/>
          <w:sz w:val="28"/>
          <w:szCs w:val="28"/>
        </w:rPr>
        <w:lastRenderedPageBreak/>
        <w:t>Продолжение таблицы №1</w:t>
      </w:r>
    </w:p>
    <w:tbl>
      <w:tblPr>
        <w:tblW w:w="9639"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8"/>
        <w:gridCol w:w="1908"/>
        <w:gridCol w:w="7083"/>
      </w:tblGrid>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8</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Smalldatetime</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Дата и время; точность 2 минута</w:t>
            </w:r>
            <w:r>
              <w:rPr>
                <w:rFonts w:ascii="Times New Roman" w:hAnsi="Times New Roman" w:cs="Times New Roman"/>
                <w:sz w:val="28"/>
              </w:rPr>
              <w:t xml:space="preserve">, </w:t>
            </w:r>
            <w:r w:rsidRPr="00D47E94">
              <w:rPr>
                <w:rFonts w:ascii="Times New Roman" w:eastAsia="Calibri" w:hAnsi="Times New Roman" w:cs="Times New Roman"/>
                <w:sz w:val="28"/>
              </w:rPr>
              <w:t>4 байта</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9</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Bit</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Булево выражение ( .</w:t>
            </w:r>
            <w:r w:rsidRPr="00D47E94">
              <w:rPr>
                <w:rFonts w:ascii="Times New Roman" w:eastAsia="Calibri" w:hAnsi="Times New Roman" w:cs="Times New Roman"/>
                <w:sz w:val="28"/>
                <w:lang w:val="en-US"/>
              </w:rPr>
              <w:t>T</w:t>
            </w:r>
            <w:r w:rsidRPr="00D47E94">
              <w:rPr>
                <w:rFonts w:ascii="Times New Roman" w:eastAsia="Calibri" w:hAnsi="Times New Roman" w:cs="Times New Roman"/>
                <w:sz w:val="28"/>
              </w:rPr>
              <w:t>. или .</w:t>
            </w:r>
            <w:r w:rsidRPr="00D47E94">
              <w:rPr>
                <w:rFonts w:ascii="Times New Roman" w:eastAsia="Calibri" w:hAnsi="Times New Roman" w:cs="Times New Roman"/>
                <w:sz w:val="28"/>
                <w:lang w:val="en-US"/>
              </w:rPr>
              <w:t>F</w:t>
            </w:r>
            <w:r w:rsidRPr="00D47E94">
              <w:rPr>
                <w:rFonts w:ascii="Times New Roman" w:eastAsia="Calibri" w:hAnsi="Times New Roman" w:cs="Times New Roman"/>
                <w:sz w:val="28"/>
              </w:rPr>
              <w:t>.)</w:t>
            </w:r>
            <w:r>
              <w:rPr>
                <w:rFonts w:ascii="Times New Roman" w:hAnsi="Times New Roman" w:cs="Times New Roman"/>
                <w:sz w:val="28"/>
              </w:rPr>
              <w:t xml:space="preserve">, </w:t>
            </w:r>
            <w:r w:rsidRPr="00D47E94">
              <w:rPr>
                <w:rFonts w:ascii="Times New Roman" w:eastAsia="Calibri" w:hAnsi="Times New Roman" w:cs="Times New Roman"/>
                <w:sz w:val="28"/>
              </w:rPr>
              <w:t>1 байт</w:t>
            </w:r>
          </w:p>
        </w:tc>
      </w:tr>
      <w:tr w:rsidR="00D47E94" w:rsidRPr="00D47E94" w:rsidTr="00C90422">
        <w:tc>
          <w:tcPr>
            <w:tcW w:w="64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10</w:t>
            </w:r>
          </w:p>
        </w:tc>
        <w:tc>
          <w:tcPr>
            <w:tcW w:w="1908"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Float</w:t>
            </w:r>
          </w:p>
        </w:tc>
        <w:tc>
          <w:tcPr>
            <w:tcW w:w="7083" w:type="dxa"/>
          </w:tcPr>
          <w:p w:rsidR="00D47E94" w:rsidRPr="00D47E94" w:rsidRDefault="00D47E94"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Числовое выражение; может содержать целые или дробные числа со знаком</w:t>
            </w:r>
            <w:r>
              <w:rPr>
                <w:rFonts w:ascii="Times New Roman" w:hAnsi="Times New Roman" w:cs="Times New Roman"/>
                <w:sz w:val="28"/>
              </w:rPr>
              <w:t xml:space="preserve">, </w:t>
            </w:r>
            <w:r w:rsidRPr="00D47E94">
              <w:rPr>
                <w:rFonts w:ascii="Times New Roman" w:eastAsia="Calibri" w:hAnsi="Times New Roman" w:cs="Times New Roman"/>
                <w:sz w:val="28"/>
              </w:rPr>
              <w:t>От 1 до 20 байтов</w:t>
            </w:r>
          </w:p>
        </w:tc>
      </w:tr>
      <w:tr w:rsidR="00C90422" w:rsidRPr="00D47E94" w:rsidTr="00C90422">
        <w:trPr>
          <w:tblHeader/>
        </w:trPr>
        <w:tc>
          <w:tcPr>
            <w:tcW w:w="648" w:type="dxa"/>
          </w:tcPr>
          <w:p w:rsidR="00C90422" w:rsidRPr="00D47E94" w:rsidRDefault="00C90422" w:rsidP="00CA5DA1">
            <w:pPr>
              <w:pStyle w:val="7"/>
              <w:spacing w:before="0" w:line="240" w:lineRule="auto"/>
              <w:jc w:val="center"/>
              <w:rPr>
                <w:rFonts w:ascii="Times New Roman" w:eastAsia="Times New Roman" w:hAnsi="Times New Roman" w:cs="Times New Roman"/>
                <w:b/>
                <w:i w:val="0"/>
                <w:color w:val="404040"/>
                <w:sz w:val="28"/>
              </w:rPr>
            </w:pPr>
            <w:r w:rsidRPr="00D47E94">
              <w:rPr>
                <w:rFonts w:ascii="Times New Roman" w:eastAsia="Times New Roman" w:hAnsi="Times New Roman" w:cs="Times New Roman"/>
                <w:b/>
                <w:i w:val="0"/>
                <w:color w:val="404040"/>
                <w:sz w:val="28"/>
              </w:rPr>
              <w:t>№</w:t>
            </w:r>
          </w:p>
        </w:tc>
        <w:tc>
          <w:tcPr>
            <w:tcW w:w="1908" w:type="dxa"/>
          </w:tcPr>
          <w:p w:rsidR="00C90422" w:rsidRPr="00D47E94" w:rsidRDefault="00C90422" w:rsidP="00CA5DA1">
            <w:pPr>
              <w:pStyle w:val="7"/>
              <w:spacing w:before="0" w:line="240" w:lineRule="auto"/>
              <w:jc w:val="center"/>
              <w:rPr>
                <w:rFonts w:ascii="Times New Roman" w:eastAsia="Times New Roman" w:hAnsi="Times New Roman" w:cs="Times New Roman"/>
                <w:b/>
                <w:i w:val="0"/>
                <w:color w:val="404040"/>
                <w:sz w:val="28"/>
              </w:rPr>
            </w:pPr>
            <w:r w:rsidRPr="00D47E94">
              <w:rPr>
                <w:rFonts w:ascii="Times New Roman" w:eastAsia="Times New Roman" w:hAnsi="Times New Roman" w:cs="Times New Roman"/>
                <w:b/>
                <w:i w:val="0"/>
                <w:color w:val="404040"/>
                <w:sz w:val="28"/>
              </w:rPr>
              <w:t>Тип</w:t>
            </w:r>
          </w:p>
        </w:tc>
        <w:tc>
          <w:tcPr>
            <w:tcW w:w="7083" w:type="dxa"/>
          </w:tcPr>
          <w:p w:rsidR="00C90422" w:rsidRPr="00D47E94" w:rsidRDefault="00C90422" w:rsidP="00CA5DA1">
            <w:pPr>
              <w:spacing w:after="0" w:line="240" w:lineRule="auto"/>
              <w:jc w:val="center"/>
              <w:rPr>
                <w:rFonts w:ascii="Times New Roman" w:eastAsia="Calibri" w:hAnsi="Times New Roman" w:cs="Times New Roman"/>
                <w:b/>
                <w:sz w:val="28"/>
              </w:rPr>
            </w:pPr>
            <w:r w:rsidRPr="00D47E94">
              <w:rPr>
                <w:rFonts w:ascii="Times New Roman" w:eastAsia="Calibri" w:hAnsi="Times New Roman" w:cs="Times New Roman"/>
                <w:b/>
                <w:sz w:val="28"/>
              </w:rPr>
              <w:t>Описание</w:t>
            </w:r>
            <w:r>
              <w:rPr>
                <w:rFonts w:ascii="Times New Roman" w:hAnsi="Times New Roman" w:cs="Times New Roman"/>
                <w:b/>
                <w:sz w:val="28"/>
              </w:rPr>
              <w:t>, занимаемый объем</w:t>
            </w:r>
          </w:p>
        </w:tc>
      </w:tr>
      <w:tr w:rsidR="00C90422" w:rsidRPr="00D47E94" w:rsidTr="00C90422">
        <w:tc>
          <w:tcPr>
            <w:tcW w:w="648" w:type="dxa"/>
          </w:tcPr>
          <w:p w:rsidR="00C90422" w:rsidRPr="00D47E94" w:rsidRDefault="00C90422" w:rsidP="00CA5DA1">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11</w:t>
            </w:r>
          </w:p>
        </w:tc>
        <w:tc>
          <w:tcPr>
            <w:tcW w:w="1908" w:type="dxa"/>
          </w:tcPr>
          <w:p w:rsidR="00C90422" w:rsidRPr="00D47E94" w:rsidRDefault="00C90422" w:rsidP="00CA5DA1">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Smallint</w:t>
            </w:r>
          </w:p>
        </w:tc>
        <w:tc>
          <w:tcPr>
            <w:tcW w:w="7083" w:type="dxa"/>
          </w:tcPr>
          <w:p w:rsidR="00C90422" w:rsidRPr="00D47E94" w:rsidRDefault="00C90422" w:rsidP="00CA5DA1">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Целое число в диапазоне от –32 768 до +32</w:t>
            </w:r>
            <w:r>
              <w:rPr>
                <w:rFonts w:ascii="Times New Roman" w:hAnsi="Times New Roman" w:cs="Times New Roman"/>
                <w:sz w:val="28"/>
              </w:rPr>
              <w:t> </w:t>
            </w:r>
            <w:r w:rsidRPr="00D47E94">
              <w:rPr>
                <w:rFonts w:ascii="Times New Roman" w:eastAsia="Calibri" w:hAnsi="Times New Roman" w:cs="Times New Roman"/>
                <w:sz w:val="28"/>
              </w:rPr>
              <w:t>767</w:t>
            </w:r>
            <w:r>
              <w:rPr>
                <w:rFonts w:ascii="Times New Roman" w:hAnsi="Times New Roman" w:cs="Times New Roman"/>
                <w:sz w:val="28"/>
              </w:rPr>
              <w:t xml:space="preserve">, </w:t>
            </w:r>
            <w:r w:rsidRPr="00D47E94">
              <w:rPr>
                <w:rFonts w:ascii="Times New Roman" w:eastAsia="Calibri" w:hAnsi="Times New Roman" w:cs="Times New Roman"/>
                <w:sz w:val="28"/>
              </w:rPr>
              <w:t>2 байта</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12</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lang w:val="en-US"/>
              </w:rPr>
            </w:pPr>
            <w:r w:rsidRPr="00D47E94">
              <w:rPr>
                <w:rFonts w:ascii="Times New Roman" w:eastAsia="Calibri" w:hAnsi="Times New Roman" w:cs="Times New Roman"/>
                <w:sz w:val="28"/>
                <w:lang w:val="en-US"/>
              </w:rPr>
              <w:t>Int</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Целое число. Можно хранить числа от –2 147 483 647 до 2 147 483</w:t>
            </w:r>
            <w:r>
              <w:rPr>
                <w:rFonts w:ascii="Times New Roman" w:hAnsi="Times New Roman" w:cs="Times New Roman"/>
                <w:sz w:val="28"/>
              </w:rPr>
              <w:t> </w:t>
            </w:r>
            <w:r w:rsidRPr="00D47E94">
              <w:rPr>
                <w:rFonts w:ascii="Times New Roman" w:eastAsia="Calibri" w:hAnsi="Times New Roman" w:cs="Times New Roman"/>
                <w:sz w:val="28"/>
              </w:rPr>
              <w:t>646</w:t>
            </w:r>
            <w:r>
              <w:rPr>
                <w:rFonts w:ascii="Times New Roman" w:hAnsi="Times New Roman" w:cs="Times New Roman"/>
                <w:sz w:val="28"/>
              </w:rPr>
              <w:t xml:space="preserve">, </w:t>
            </w:r>
            <w:r w:rsidRPr="00D47E94">
              <w:rPr>
                <w:rFonts w:ascii="Times New Roman" w:eastAsia="Calibri" w:hAnsi="Times New Roman" w:cs="Times New Roman"/>
                <w:sz w:val="28"/>
              </w:rPr>
              <w:t>4 байта</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13</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Image</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 xml:space="preserve">Поле для ссылки на объект </w:t>
            </w:r>
            <w:r w:rsidRPr="00D47E94">
              <w:rPr>
                <w:rFonts w:ascii="Times New Roman" w:eastAsia="Calibri" w:hAnsi="Times New Roman" w:cs="Times New Roman"/>
                <w:sz w:val="28"/>
                <w:lang w:val="en-US"/>
              </w:rPr>
              <w:t>OLE</w:t>
            </w:r>
            <w:r>
              <w:rPr>
                <w:rFonts w:ascii="Times New Roman" w:hAnsi="Times New Roman" w:cs="Times New Roman"/>
                <w:sz w:val="28"/>
              </w:rPr>
              <w:t xml:space="preserve">, </w:t>
            </w:r>
            <w:r w:rsidRPr="00D47E94">
              <w:rPr>
                <w:rFonts w:ascii="Times New Roman" w:eastAsia="Calibri" w:hAnsi="Times New Roman" w:cs="Times New Roman"/>
                <w:sz w:val="28"/>
              </w:rPr>
              <w:t>4 байта</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14</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Text</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Поле примечаний для ссылки на блок данных</w:t>
            </w:r>
            <w:r>
              <w:rPr>
                <w:rFonts w:ascii="Times New Roman" w:hAnsi="Times New Roman" w:cs="Times New Roman"/>
                <w:sz w:val="28"/>
              </w:rPr>
              <w:t xml:space="preserve">, </w:t>
            </w:r>
            <w:r w:rsidRPr="00D47E94">
              <w:rPr>
                <w:rFonts w:ascii="Times New Roman" w:eastAsia="Calibri" w:hAnsi="Times New Roman" w:cs="Times New Roman"/>
                <w:sz w:val="28"/>
              </w:rPr>
              <w:t>4 байта</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15</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lang w:val="en-US"/>
              </w:rPr>
            </w:pPr>
            <w:r w:rsidRPr="00D47E94">
              <w:rPr>
                <w:rFonts w:ascii="Times New Roman" w:eastAsia="Calibri" w:hAnsi="Times New Roman" w:cs="Times New Roman"/>
                <w:sz w:val="28"/>
                <w:lang w:val="en-US"/>
              </w:rPr>
              <w:t>Decimal</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Точное числовое значение, которое может иметь до 38 цифр (р); число цифр после запятой (</w:t>
            </w:r>
            <w:r w:rsidRPr="00D47E94">
              <w:rPr>
                <w:rFonts w:ascii="Times New Roman" w:eastAsia="Calibri" w:hAnsi="Times New Roman" w:cs="Times New Roman"/>
                <w:sz w:val="28"/>
                <w:lang w:val="en-US"/>
              </w:rPr>
              <w:t>s</w:t>
            </w:r>
            <w:r w:rsidRPr="00D47E94">
              <w:rPr>
                <w:rFonts w:ascii="Times New Roman" w:eastAsia="Calibri" w:hAnsi="Times New Roman" w:cs="Times New Roman"/>
                <w:sz w:val="28"/>
              </w:rPr>
              <w:t>) не может превышать р</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16</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lang w:val="en-US"/>
              </w:rPr>
            </w:pPr>
            <w:r w:rsidRPr="00D47E94">
              <w:rPr>
                <w:rFonts w:ascii="Times New Roman" w:eastAsia="Calibri" w:hAnsi="Times New Roman" w:cs="Times New Roman"/>
                <w:sz w:val="28"/>
                <w:lang w:val="en-US"/>
              </w:rPr>
              <w:t>Numeric</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Точное числовое значение, которое может иметь до 38 цифр (р); число цифр после запятой (</w:t>
            </w:r>
            <w:r w:rsidRPr="00D47E94">
              <w:rPr>
                <w:rFonts w:ascii="Times New Roman" w:eastAsia="Calibri" w:hAnsi="Times New Roman" w:cs="Times New Roman"/>
                <w:sz w:val="28"/>
                <w:lang w:val="en-US"/>
              </w:rPr>
              <w:t>s</w:t>
            </w:r>
            <w:r w:rsidRPr="00D47E94">
              <w:rPr>
                <w:rFonts w:ascii="Times New Roman" w:eastAsia="Calibri" w:hAnsi="Times New Roman" w:cs="Times New Roman"/>
                <w:sz w:val="28"/>
              </w:rPr>
              <w:t>) не может превышать р</w:t>
            </w:r>
          </w:p>
        </w:tc>
      </w:tr>
      <w:tr w:rsidR="00C90422" w:rsidRPr="00D47E94" w:rsidTr="00C90422">
        <w:tc>
          <w:tcPr>
            <w:tcW w:w="64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17</w:t>
            </w:r>
          </w:p>
        </w:tc>
        <w:tc>
          <w:tcPr>
            <w:tcW w:w="1908"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lang w:val="en-US"/>
              </w:rPr>
              <w:t>Real</w:t>
            </w:r>
          </w:p>
        </w:tc>
        <w:tc>
          <w:tcPr>
            <w:tcW w:w="7083" w:type="dxa"/>
          </w:tcPr>
          <w:p w:rsidR="00C90422" w:rsidRPr="00D47E94" w:rsidRDefault="00C90422" w:rsidP="00D47E94">
            <w:pPr>
              <w:spacing w:after="0" w:line="240" w:lineRule="auto"/>
              <w:jc w:val="both"/>
              <w:rPr>
                <w:rFonts w:ascii="Times New Roman" w:eastAsia="Calibri" w:hAnsi="Times New Roman" w:cs="Times New Roman"/>
                <w:sz w:val="28"/>
              </w:rPr>
            </w:pPr>
            <w:r w:rsidRPr="00D47E94">
              <w:rPr>
                <w:rFonts w:ascii="Times New Roman" w:eastAsia="Calibri" w:hAnsi="Times New Roman" w:cs="Times New Roman"/>
                <w:sz w:val="28"/>
              </w:rPr>
              <w:t>Число с плавающей точкой одинарной точности. Можно хранить числа в интервале от 1.401298Е-45 до 3.402823Е38</w:t>
            </w:r>
            <w:r>
              <w:rPr>
                <w:rFonts w:ascii="Times New Roman" w:hAnsi="Times New Roman" w:cs="Times New Roman"/>
                <w:sz w:val="28"/>
              </w:rPr>
              <w:t xml:space="preserve">, </w:t>
            </w:r>
            <w:r w:rsidRPr="00D47E94">
              <w:rPr>
                <w:rFonts w:ascii="Times New Roman" w:eastAsia="Calibri" w:hAnsi="Times New Roman" w:cs="Times New Roman"/>
                <w:sz w:val="28"/>
              </w:rPr>
              <w:t>4 байта</w:t>
            </w:r>
          </w:p>
        </w:tc>
      </w:tr>
    </w:tbl>
    <w:p w:rsidR="00D47E94" w:rsidRPr="00D47E94" w:rsidRDefault="00D47E94" w:rsidP="00D47E94">
      <w:pPr>
        <w:spacing w:after="0" w:line="240" w:lineRule="auto"/>
        <w:ind w:firstLine="851"/>
        <w:jc w:val="both"/>
        <w:rPr>
          <w:rFonts w:ascii="Times New Roman" w:eastAsia="Calibri" w:hAnsi="Times New Roman" w:cs="Times New Roman"/>
          <w:sz w:val="28"/>
        </w:rPr>
      </w:pPr>
    </w:p>
    <w:p w:rsidR="002C40D4" w:rsidRPr="002C40D4" w:rsidRDefault="002C40D4" w:rsidP="002C40D4">
      <w:pPr>
        <w:pStyle w:val="a8"/>
        <w:spacing w:after="0" w:line="240" w:lineRule="auto"/>
        <w:ind w:left="0" w:firstLine="709"/>
        <w:jc w:val="both"/>
        <w:rPr>
          <w:rFonts w:ascii="Times New Roman" w:hAnsi="Times New Roman" w:cs="Times New Roman"/>
          <w:sz w:val="28"/>
          <w:szCs w:val="28"/>
        </w:rPr>
      </w:pPr>
      <w:r w:rsidRPr="002C40D4">
        <w:rPr>
          <w:rFonts w:ascii="Times New Roman" w:hAnsi="Times New Roman" w:cs="Times New Roman"/>
          <w:sz w:val="28"/>
          <w:szCs w:val="28"/>
        </w:rPr>
        <w:t xml:space="preserve">Следует отметить, что одна из задач проектирования базы состоит в обеспечения способа идентификации различных объектов, другими словами система должна отличать друг от друга отдельные строки таблицы. Первичный ключ это столбец, однозначно определяющий строку в таблице. В случае, когда в таблице существует несколько одинаковых значений, уникальный первичный ключ поможет их различить. </w:t>
      </w:r>
    </w:p>
    <w:p w:rsidR="002C40D4" w:rsidRPr="002C40D4" w:rsidRDefault="002C40D4" w:rsidP="002C40D4">
      <w:pPr>
        <w:spacing w:after="0" w:line="240" w:lineRule="auto"/>
        <w:ind w:firstLine="709"/>
        <w:jc w:val="both"/>
        <w:rPr>
          <w:rFonts w:ascii="Times New Roman" w:hAnsi="Times New Roman" w:cs="Times New Roman"/>
          <w:sz w:val="28"/>
          <w:szCs w:val="28"/>
        </w:rPr>
      </w:pPr>
      <w:r w:rsidRPr="002C40D4">
        <w:rPr>
          <w:rFonts w:ascii="Times New Roman" w:hAnsi="Times New Roman" w:cs="Times New Roman"/>
          <w:sz w:val="28"/>
          <w:szCs w:val="28"/>
        </w:rPr>
        <w:t xml:space="preserve">Для связи данных между таблицами  необходимо создать отношения. Отношения бывают: </w:t>
      </w:r>
    </w:p>
    <w:p w:rsidR="002C40D4" w:rsidRPr="002C40D4" w:rsidRDefault="002C40D4" w:rsidP="00FE7B57">
      <w:pPr>
        <w:numPr>
          <w:ilvl w:val="0"/>
          <w:numId w:val="7"/>
        </w:numPr>
        <w:tabs>
          <w:tab w:val="clear" w:pos="1620"/>
          <w:tab w:val="left" w:pos="993"/>
          <w:tab w:val="num" w:pos="1843"/>
        </w:tabs>
        <w:spacing w:after="0" w:line="240" w:lineRule="auto"/>
        <w:ind w:left="0" w:firstLine="709"/>
        <w:jc w:val="both"/>
        <w:rPr>
          <w:rFonts w:ascii="Times New Roman" w:hAnsi="Times New Roman" w:cs="Times New Roman"/>
          <w:sz w:val="28"/>
          <w:szCs w:val="28"/>
        </w:rPr>
      </w:pPr>
      <w:r w:rsidRPr="002C40D4">
        <w:rPr>
          <w:rFonts w:ascii="Times New Roman" w:hAnsi="Times New Roman" w:cs="Times New Roman"/>
          <w:b/>
          <w:bCs/>
          <w:sz w:val="28"/>
          <w:szCs w:val="28"/>
        </w:rPr>
        <w:t>Один к одному</w:t>
      </w:r>
      <w:r w:rsidRPr="002C40D4">
        <w:rPr>
          <w:rFonts w:ascii="Times New Roman" w:hAnsi="Times New Roman" w:cs="Times New Roman"/>
          <w:sz w:val="28"/>
          <w:szCs w:val="28"/>
        </w:rPr>
        <w:t xml:space="preserve"> - определение связи «один к одному» полностью соответствует ее названию. Связью «один к одному» называется такая связь, из наличия которой следует, что если имеется какая-то одна строка в одной таблице, то должна быть точно одна соответствующая ей строка в другой таблице. </w:t>
      </w:r>
    </w:p>
    <w:p w:rsidR="002C40D4" w:rsidRPr="002C40D4" w:rsidRDefault="002C40D4" w:rsidP="00FE7B57">
      <w:pPr>
        <w:numPr>
          <w:ilvl w:val="0"/>
          <w:numId w:val="7"/>
        </w:numPr>
        <w:tabs>
          <w:tab w:val="clear" w:pos="1620"/>
          <w:tab w:val="left" w:pos="993"/>
          <w:tab w:val="num" w:pos="1843"/>
        </w:tabs>
        <w:spacing w:after="0" w:line="240" w:lineRule="auto"/>
        <w:ind w:left="0" w:firstLine="709"/>
        <w:jc w:val="both"/>
        <w:rPr>
          <w:rFonts w:ascii="Times New Roman" w:hAnsi="Times New Roman" w:cs="Times New Roman"/>
          <w:sz w:val="28"/>
          <w:szCs w:val="28"/>
        </w:rPr>
      </w:pPr>
      <w:r w:rsidRPr="002C40D4">
        <w:rPr>
          <w:rFonts w:ascii="Times New Roman" w:hAnsi="Times New Roman" w:cs="Times New Roman"/>
          <w:b/>
          <w:bCs/>
          <w:sz w:val="28"/>
          <w:szCs w:val="28"/>
        </w:rPr>
        <w:t>Один ко многим</w:t>
      </w:r>
      <w:r w:rsidRPr="002C40D4">
        <w:rPr>
          <w:rFonts w:ascii="Times New Roman" w:hAnsi="Times New Roman" w:cs="Times New Roman"/>
          <w:sz w:val="28"/>
          <w:szCs w:val="28"/>
        </w:rPr>
        <w:t xml:space="preserve"> - Связью «один ко многим» называется такая связь, из наличия которой следует, что если имеется какая-то одна строка  в одной таблице, то должны быть несколько соответствующих ей строк в другой таблице.</w:t>
      </w:r>
    </w:p>
    <w:p w:rsidR="002C40D4" w:rsidRPr="002C40D4" w:rsidRDefault="002C40D4" w:rsidP="00FE7B57">
      <w:pPr>
        <w:numPr>
          <w:ilvl w:val="0"/>
          <w:numId w:val="7"/>
        </w:numPr>
        <w:tabs>
          <w:tab w:val="clear" w:pos="1620"/>
          <w:tab w:val="left" w:pos="993"/>
          <w:tab w:val="num" w:pos="1843"/>
        </w:tabs>
        <w:spacing w:after="0" w:line="240" w:lineRule="auto"/>
        <w:ind w:left="0" w:firstLine="709"/>
        <w:jc w:val="both"/>
        <w:rPr>
          <w:rFonts w:ascii="Times New Roman" w:hAnsi="Times New Roman" w:cs="Times New Roman"/>
          <w:sz w:val="28"/>
          <w:szCs w:val="28"/>
        </w:rPr>
      </w:pPr>
      <w:r w:rsidRPr="002C40D4">
        <w:rPr>
          <w:rFonts w:ascii="Times New Roman" w:hAnsi="Times New Roman" w:cs="Times New Roman"/>
          <w:b/>
          <w:bCs/>
          <w:sz w:val="28"/>
          <w:szCs w:val="28"/>
        </w:rPr>
        <w:t>Многие ко многим</w:t>
      </w:r>
      <w:r w:rsidRPr="002C40D4">
        <w:rPr>
          <w:rFonts w:ascii="Times New Roman" w:hAnsi="Times New Roman" w:cs="Times New Roman"/>
          <w:sz w:val="28"/>
          <w:szCs w:val="28"/>
        </w:rPr>
        <w:t xml:space="preserve"> - Связь «многие ко многим» характеризуется тем, что на обеих сторонах связи может присутствовать несколько согласующихся строк, а не только одна.</w:t>
      </w:r>
    </w:p>
    <w:p w:rsidR="002C40D4" w:rsidRPr="002C40D4" w:rsidRDefault="002C40D4" w:rsidP="002C40D4">
      <w:pPr>
        <w:spacing w:after="0" w:line="240" w:lineRule="auto"/>
        <w:ind w:firstLine="709"/>
        <w:jc w:val="both"/>
        <w:rPr>
          <w:rFonts w:ascii="Times New Roman" w:hAnsi="Times New Roman" w:cs="Times New Roman"/>
          <w:sz w:val="28"/>
          <w:szCs w:val="28"/>
        </w:rPr>
      </w:pPr>
      <w:r w:rsidRPr="002C40D4">
        <w:rPr>
          <w:rFonts w:ascii="Times New Roman" w:hAnsi="Times New Roman" w:cs="Times New Roman"/>
          <w:sz w:val="28"/>
          <w:szCs w:val="28"/>
        </w:rPr>
        <w:lastRenderedPageBreak/>
        <w:t>Связь «Один ко многим» является типичной связью между таблицами, где одна таблица по вторичному ключу ссылается на вторую таблицу с индексным ключом.</w:t>
      </w:r>
    </w:p>
    <w:p w:rsidR="002C40D4" w:rsidRPr="002C40D4" w:rsidRDefault="002C40D4" w:rsidP="002C40D4">
      <w:pPr>
        <w:pStyle w:val="a8"/>
        <w:spacing w:after="0" w:line="240" w:lineRule="auto"/>
        <w:ind w:left="0" w:firstLine="709"/>
        <w:jc w:val="both"/>
        <w:rPr>
          <w:rFonts w:ascii="Times New Roman" w:hAnsi="Times New Roman" w:cs="Times New Roman"/>
          <w:sz w:val="28"/>
          <w:szCs w:val="28"/>
        </w:rPr>
      </w:pPr>
      <w:r w:rsidRPr="002C40D4">
        <w:rPr>
          <w:rFonts w:ascii="Times New Roman" w:hAnsi="Times New Roman" w:cs="Times New Roman"/>
          <w:sz w:val="28"/>
          <w:szCs w:val="28"/>
        </w:rPr>
        <w:t>Связь «Многие ко многим» характеризуется тем</w:t>
      </w:r>
      <w:r>
        <w:rPr>
          <w:rFonts w:ascii="Times New Roman" w:hAnsi="Times New Roman" w:cs="Times New Roman"/>
          <w:sz w:val="28"/>
          <w:szCs w:val="28"/>
        </w:rPr>
        <w:t>,</w:t>
      </w:r>
      <w:r w:rsidRPr="002C40D4">
        <w:rPr>
          <w:rFonts w:ascii="Times New Roman" w:hAnsi="Times New Roman" w:cs="Times New Roman"/>
          <w:sz w:val="28"/>
          <w:szCs w:val="28"/>
        </w:rPr>
        <w:t xml:space="preserve"> что на обеих сторонах связи может присутствовать несколько согласующих строк.</w:t>
      </w:r>
    </w:p>
    <w:p w:rsidR="00A55D48" w:rsidRDefault="00A55D48" w:rsidP="00A55D48">
      <w:pPr>
        <w:pStyle w:val="1"/>
      </w:pPr>
    </w:p>
    <w:p w:rsidR="00A55D48" w:rsidRPr="00A55D48" w:rsidRDefault="00A55D48" w:rsidP="00A55D48">
      <w:pPr>
        <w:pStyle w:val="1"/>
      </w:pPr>
      <w:bookmarkStart w:id="23" w:name="_Toc413884446"/>
      <w:r w:rsidRPr="00A55D48">
        <w:t>3 Задания для самостоятельной работы</w:t>
      </w:r>
      <w:bookmarkEnd w:id="23"/>
    </w:p>
    <w:p w:rsidR="00A55D48" w:rsidRPr="00A55D48" w:rsidRDefault="00A55D48" w:rsidP="00A55D48">
      <w:pPr>
        <w:pStyle w:val="a8"/>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Создайте базу данных. Создайте журнал транзакций и назначьте устройство журналу транзакций для вашей базы данных. Разработайте и создайте необходимый набор таблиц. Заполните таблицы в соответствии с заданием. Постройте ER – диаграмму вашей базы данных.</w:t>
      </w:r>
    </w:p>
    <w:p w:rsidR="00A55D48" w:rsidRPr="00A55D48" w:rsidRDefault="00A55D48" w:rsidP="00A55D48">
      <w:pPr>
        <w:pStyle w:val="a8"/>
        <w:spacing w:after="0" w:line="240" w:lineRule="auto"/>
        <w:ind w:left="0" w:firstLine="709"/>
        <w:jc w:val="both"/>
        <w:rPr>
          <w:rFonts w:ascii="Times New Roman" w:hAnsi="Times New Roman" w:cs="Times New Roman"/>
          <w:sz w:val="28"/>
          <w:szCs w:val="28"/>
        </w:rPr>
      </w:pPr>
    </w:p>
    <w:p w:rsidR="00A55D48" w:rsidRPr="00A55D48" w:rsidRDefault="00A55D48" w:rsidP="00A55D48">
      <w:pPr>
        <w:pStyle w:val="a8"/>
        <w:spacing w:after="0" w:line="240" w:lineRule="auto"/>
        <w:ind w:left="0" w:firstLine="709"/>
        <w:jc w:val="both"/>
        <w:rPr>
          <w:rFonts w:ascii="Times New Roman" w:hAnsi="Times New Roman" w:cs="Times New Roman"/>
          <w:b/>
          <w:bCs/>
          <w:sz w:val="28"/>
          <w:szCs w:val="28"/>
        </w:rPr>
      </w:pPr>
      <w:r w:rsidRPr="00A55D48">
        <w:rPr>
          <w:rFonts w:ascii="Times New Roman" w:hAnsi="Times New Roman" w:cs="Times New Roman"/>
          <w:b/>
          <w:bCs/>
          <w:sz w:val="28"/>
          <w:szCs w:val="28"/>
        </w:rPr>
        <w:t>Варианты заданий:</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«Изделие на складе». Таблицы: «Изделие», «Поставщик», «Потребитель», «Заказ».</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«Университет». Таблицы: «Университет», «Факультеты», «Кафедры», «Предметы».</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«Вуз». Таблицы: «Вуз», «Специальность», «Прием студентов».</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«Специальности вуза». Таблицы: «Факультет», «Специальность», «Группа студентов».</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«Поликлиника». Таблицы: «Поликлиника», «Врач», «Пациент», «Заболевание».</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«Биржа труда». Таблицы: «Вакансии», «Организации», «Трудоустраиваемый».</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«Автостраховая компания». Таблицы: «Автомобиль», «Владелец», «Страховка».</w:t>
      </w:r>
    </w:p>
    <w:p w:rsidR="00A55D48" w:rsidRPr="00A62B0B"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highlight w:val="yellow"/>
        </w:rPr>
      </w:pPr>
      <w:r w:rsidRPr="00A62B0B">
        <w:rPr>
          <w:rFonts w:ascii="Times New Roman" w:hAnsi="Times New Roman" w:cs="Times New Roman"/>
          <w:sz w:val="28"/>
          <w:szCs w:val="28"/>
          <w:highlight w:val="yellow"/>
        </w:rPr>
        <w:t>База данных - «Сессия».  Таблицы: «Факультет», «Группа», «Студент», «Экзамен».</w:t>
      </w:r>
      <w:bookmarkStart w:id="24" w:name="_GoBack"/>
      <w:bookmarkEnd w:id="24"/>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«Подписка». Таблицы: «Издание», «Подписка», «Подписчик».</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«Школа».  Таблица: «Школа», «Класс», «Ученик».</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«ГАИ». Таблицы: «Автомобиль», «Владелец», «Техосмотр».</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«Склад товаров». Таблицы: «Товар», «Потребитель», «Поставщик», «Поставка».</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«Грузоперевозка». Таблицы: «Грузоотправитель», «Грузополучатель», «Груз».</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«Налоги». Таблицы: «Предприятие», «Сотрудники», «Инспектор».</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«Общежитие». Таблицы: «Общежитие», «Комната», «Студент».</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«Недвижимость». Таблицы: «Агентство», «Объект продажи», «Покупатель», «Продавец».</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lastRenderedPageBreak/>
        <w:t>База данных – «Книжный магазин». Таблицы: «Издания», «Издательство», «Склад», «Отдел».</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«Медицинское учреждение». Таблицы: «Пациент», «Отделение», «Врач», «Пациент».</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«РЭП». Таблицы: «РЭП», «Квартирный дом», «Квартира», «Жильцы».</w:t>
      </w:r>
    </w:p>
    <w:p w:rsidR="00A55D48" w:rsidRPr="00A55D48" w:rsidRDefault="00A55D48" w:rsidP="00AC2AC8">
      <w:pPr>
        <w:pStyle w:val="a8"/>
        <w:numPr>
          <w:ilvl w:val="0"/>
          <w:numId w:val="23"/>
        </w:numPr>
        <w:tabs>
          <w:tab w:val="clear" w:pos="1965"/>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База данных - «Производство изделия». Таблицы: «Изделие», «Заявка на изготовление», «Потребитель».</w:t>
      </w:r>
    </w:p>
    <w:p w:rsidR="00A55D48" w:rsidRPr="00A55D48" w:rsidRDefault="00A55D48" w:rsidP="00A55D48">
      <w:pPr>
        <w:tabs>
          <w:tab w:val="num" w:pos="1211"/>
        </w:tabs>
        <w:spacing w:after="0" w:line="240" w:lineRule="auto"/>
        <w:ind w:firstLine="709"/>
        <w:jc w:val="both"/>
        <w:rPr>
          <w:rFonts w:ascii="Times New Roman" w:hAnsi="Times New Roman" w:cs="Times New Roman"/>
          <w:sz w:val="28"/>
          <w:szCs w:val="28"/>
        </w:rPr>
      </w:pPr>
    </w:p>
    <w:p w:rsidR="00A55D48" w:rsidRPr="00A55D48" w:rsidRDefault="00A55D48" w:rsidP="00A55D48">
      <w:pPr>
        <w:spacing w:after="0" w:line="240" w:lineRule="auto"/>
        <w:ind w:firstLine="709"/>
        <w:jc w:val="both"/>
        <w:rPr>
          <w:rFonts w:ascii="Times New Roman" w:hAnsi="Times New Roman" w:cs="Times New Roman"/>
          <w:sz w:val="28"/>
          <w:szCs w:val="28"/>
        </w:rPr>
      </w:pPr>
    </w:p>
    <w:p w:rsidR="00A55D48" w:rsidRPr="00A55D48" w:rsidRDefault="00A55D48" w:rsidP="00A55D48">
      <w:pPr>
        <w:pStyle w:val="1"/>
      </w:pPr>
      <w:bookmarkStart w:id="25" w:name="_Toc413884447"/>
      <w:r w:rsidRPr="00A55D48">
        <w:t>4 Контрольные вопросы</w:t>
      </w:r>
      <w:bookmarkEnd w:id="25"/>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Что такое ядро базы данных?</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Что такое устройство баз данных? </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синтаксис команды создания устройства.</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Что представляет собой журнал транзакций?</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Перечислите основные достоинства языка </w:t>
      </w:r>
      <w:r w:rsidRPr="00A55D48">
        <w:rPr>
          <w:rFonts w:ascii="Times New Roman" w:hAnsi="Times New Roman" w:cs="Times New Roman"/>
          <w:sz w:val="28"/>
          <w:szCs w:val="28"/>
          <w:lang w:val="en-US"/>
        </w:rPr>
        <w:t>SQL</w:t>
      </w:r>
      <w:r w:rsidRPr="00A55D48">
        <w:rPr>
          <w:rFonts w:ascii="Times New Roman" w:hAnsi="Times New Roman" w:cs="Times New Roman"/>
          <w:sz w:val="28"/>
          <w:szCs w:val="28"/>
        </w:rPr>
        <w:t>?</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Дайте определение логическому имени.</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команды создания  базы данных.</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Какие системные и числовые типы данных </w:t>
      </w:r>
      <w:r w:rsidRPr="00A55D48">
        <w:rPr>
          <w:rFonts w:ascii="Times New Roman" w:hAnsi="Times New Roman" w:cs="Times New Roman"/>
          <w:sz w:val="28"/>
          <w:szCs w:val="28"/>
          <w:lang w:val="en-US"/>
        </w:rPr>
        <w:t>MS</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SQL</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Server</w:t>
      </w:r>
      <w:r w:rsidRPr="00A55D48">
        <w:rPr>
          <w:rFonts w:ascii="Times New Roman" w:hAnsi="Times New Roman" w:cs="Times New Roman"/>
          <w:sz w:val="28"/>
          <w:szCs w:val="28"/>
        </w:rPr>
        <w:t xml:space="preserve"> вам знакомы.</w:t>
      </w:r>
    </w:p>
    <w:p w:rsidR="00A55D48" w:rsidRPr="00A55D48" w:rsidRDefault="00A55D48" w:rsidP="00AC2AC8">
      <w:pPr>
        <w:numPr>
          <w:ilvl w:val="0"/>
          <w:numId w:val="24"/>
        </w:numPr>
        <w:tabs>
          <w:tab w:val="left" w:pos="993"/>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команды создания таблицы базы данных.</w:t>
      </w:r>
    </w:p>
    <w:p w:rsidR="00C90422" w:rsidRDefault="00C90422">
      <w:pPr>
        <w:rPr>
          <w:rFonts w:ascii="Times New Roman" w:eastAsia="Times New Roman" w:hAnsi="Times New Roman" w:cs="Times New Roman"/>
          <w:b/>
          <w:sz w:val="28"/>
          <w:szCs w:val="28"/>
          <w:lang w:eastAsia="ru-RU"/>
        </w:rPr>
      </w:pPr>
    </w:p>
    <w:p w:rsidR="00A55D48" w:rsidRDefault="00A55D48">
      <w:pPr>
        <w:rPr>
          <w:rFonts w:ascii="Times New Roman" w:eastAsia="Times New Roman" w:hAnsi="Times New Roman" w:cs="Times New Roman"/>
          <w:b/>
          <w:sz w:val="28"/>
          <w:szCs w:val="28"/>
          <w:lang w:eastAsia="ru-RU"/>
        </w:rPr>
      </w:pPr>
      <w:bookmarkStart w:id="26" w:name="_Toc348822238"/>
      <w:r>
        <w:br w:type="page"/>
      </w:r>
    </w:p>
    <w:p w:rsidR="00C05F6E" w:rsidRDefault="00A55D48" w:rsidP="00A357C9">
      <w:pPr>
        <w:pStyle w:val="1"/>
        <w:rPr>
          <w:rStyle w:val="apple-style-span"/>
        </w:rPr>
      </w:pPr>
      <w:bookmarkStart w:id="27" w:name="_Toc413884448"/>
      <w:r>
        <w:lastRenderedPageBreak/>
        <w:t>Лабораторная работа</w:t>
      </w:r>
      <w:r w:rsidR="00431BBD" w:rsidRPr="002C40D4">
        <w:t xml:space="preserve"> №2 - </w:t>
      </w:r>
      <w:r w:rsidR="00431BBD" w:rsidRPr="002C40D4">
        <w:rPr>
          <w:rStyle w:val="apple-style-span"/>
        </w:rPr>
        <w:t>Модификация данных в MS SQL Server</w:t>
      </w:r>
      <w:bookmarkEnd w:id="26"/>
      <w:bookmarkEnd w:id="27"/>
    </w:p>
    <w:p w:rsidR="004C703F" w:rsidRDefault="004C703F" w:rsidP="004C703F">
      <w:pPr>
        <w:autoSpaceDE w:val="0"/>
        <w:autoSpaceDN w:val="0"/>
        <w:adjustRightInd w:val="0"/>
        <w:spacing w:after="0" w:line="240" w:lineRule="auto"/>
        <w:ind w:firstLine="709"/>
        <w:jc w:val="both"/>
        <w:rPr>
          <w:rFonts w:ascii="Times New Roman" w:hAnsi="Times New Roman" w:cs="Times New Roman"/>
          <w:b/>
          <w:bCs/>
          <w:sz w:val="28"/>
          <w:szCs w:val="28"/>
        </w:rPr>
      </w:pPr>
    </w:p>
    <w:p w:rsidR="00A55D48" w:rsidRPr="00A55D48" w:rsidRDefault="00A55D48" w:rsidP="00A55D48">
      <w:pPr>
        <w:autoSpaceDE w:val="0"/>
        <w:autoSpaceDN w:val="0"/>
        <w:adjustRightInd w:val="0"/>
        <w:spacing w:after="0" w:line="240" w:lineRule="auto"/>
        <w:ind w:firstLine="709"/>
        <w:jc w:val="both"/>
        <w:rPr>
          <w:rFonts w:ascii="Times New Roman" w:hAnsi="Times New Roman" w:cs="Times New Roman"/>
          <w:b/>
          <w:bCs/>
          <w:sz w:val="28"/>
          <w:szCs w:val="28"/>
        </w:rPr>
      </w:pPr>
      <w:r w:rsidRPr="00A55D48">
        <w:rPr>
          <w:rFonts w:ascii="Times New Roman" w:hAnsi="Times New Roman" w:cs="Times New Roman"/>
          <w:b/>
          <w:bCs/>
          <w:sz w:val="28"/>
          <w:szCs w:val="28"/>
        </w:rPr>
        <w:t>1 Цель работы</w:t>
      </w:r>
    </w:p>
    <w:p w:rsidR="00A55D48" w:rsidRPr="00A55D48" w:rsidRDefault="00A55D48" w:rsidP="00A55D48">
      <w:pPr>
        <w:spacing w:after="0" w:line="240" w:lineRule="auto"/>
        <w:ind w:firstLine="709"/>
        <w:jc w:val="both"/>
        <w:rPr>
          <w:rFonts w:ascii="Times New Roman" w:hAnsi="Times New Roman" w:cs="Times New Roman"/>
          <w:sz w:val="28"/>
        </w:rPr>
      </w:pPr>
      <w:r w:rsidRPr="00A55D48">
        <w:rPr>
          <w:rFonts w:ascii="Times New Roman" w:hAnsi="Times New Roman" w:cs="Times New Roman"/>
          <w:sz w:val="28"/>
        </w:rPr>
        <w:t>Ознакомиться со структурой и синтаксисом основных команд модификации данных.</w:t>
      </w:r>
      <w:r>
        <w:rPr>
          <w:rFonts w:ascii="Times New Roman" w:hAnsi="Times New Roman" w:cs="Times New Roman"/>
          <w:sz w:val="28"/>
        </w:rPr>
        <w:t xml:space="preserve"> Реализовать основные команды модификации </w:t>
      </w:r>
      <w:r w:rsidR="00242A39">
        <w:rPr>
          <w:rFonts w:ascii="Times New Roman" w:hAnsi="Times New Roman" w:cs="Times New Roman"/>
          <w:sz w:val="28"/>
        </w:rPr>
        <w:t>на</w:t>
      </w:r>
      <w:r>
        <w:rPr>
          <w:rFonts w:ascii="Times New Roman" w:hAnsi="Times New Roman" w:cs="Times New Roman"/>
          <w:sz w:val="28"/>
        </w:rPr>
        <w:t xml:space="preserve"> своем примере базы данных.</w:t>
      </w:r>
    </w:p>
    <w:p w:rsidR="00A55D48" w:rsidRDefault="00A55D48" w:rsidP="009730BE">
      <w:pPr>
        <w:autoSpaceDE w:val="0"/>
        <w:autoSpaceDN w:val="0"/>
        <w:adjustRightInd w:val="0"/>
        <w:spacing w:after="0" w:line="240" w:lineRule="auto"/>
        <w:ind w:firstLine="709"/>
        <w:jc w:val="both"/>
        <w:rPr>
          <w:rFonts w:ascii="Times New Roman" w:hAnsi="Times New Roman" w:cs="Times New Roman"/>
          <w:bCs/>
          <w:sz w:val="28"/>
          <w:szCs w:val="28"/>
        </w:rPr>
      </w:pPr>
    </w:p>
    <w:p w:rsidR="00A55D48" w:rsidRPr="00A55D48" w:rsidRDefault="00A55D48" w:rsidP="009730BE">
      <w:pPr>
        <w:autoSpaceDE w:val="0"/>
        <w:autoSpaceDN w:val="0"/>
        <w:adjustRightInd w:val="0"/>
        <w:spacing w:after="0" w:line="240" w:lineRule="auto"/>
        <w:ind w:firstLine="709"/>
        <w:jc w:val="both"/>
        <w:rPr>
          <w:rFonts w:ascii="Times New Roman" w:hAnsi="Times New Roman" w:cs="Times New Roman"/>
          <w:b/>
          <w:bCs/>
          <w:sz w:val="28"/>
          <w:szCs w:val="28"/>
        </w:rPr>
      </w:pPr>
      <w:r w:rsidRPr="00A55D48">
        <w:rPr>
          <w:rFonts w:ascii="Times New Roman" w:hAnsi="Times New Roman" w:cs="Times New Roman"/>
          <w:b/>
          <w:bCs/>
          <w:sz w:val="28"/>
          <w:szCs w:val="28"/>
        </w:rPr>
        <w:t xml:space="preserve">2 </w:t>
      </w:r>
      <w:r w:rsidR="00242A39">
        <w:rPr>
          <w:rFonts w:ascii="Times New Roman" w:hAnsi="Times New Roman" w:cs="Times New Roman"/>
          <w:b/>
          <w:bCs/>
          <w:sz w:val="28"/>
          <w:szCs w:val="28"/>
        </w:rPr>
        <w:t>Основные</w:t>
      </w:r>
      <w:r w:rsidRPr="00A55D48">
        <w:rPr>
          <w:rFonts w:ascii="Times New Roman" w:hAnsi="Times New Roman" w:cs="Times New Roman"/>
          <w:b/>
          <w:bCs/>
          <w:sz w:val="28"/>
          <w:szCs w:val="28"/>
        </w:rPr>
        <w:t xml:space="preserve"> теоретические сведения</w:t>
      </w:r>
    </w:p>
    <w:p w:rsidR="009730BE" w:rsidRDefault="004C703F"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bCs/>
          <w:sz w:val="28"/>
          <w:szCs w:val="28"/>
        </w:rPr>
        <w:t>В</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SQL для выполнения операций ввода данных в таблицу,</w:t>
      </w:r>
      <w:r>
        <w:rPr>
          <w:rFonts w:ascii="Times New Roman" w:hAnsi="Times New Roman" w:cs="Times New Roman"/>
          <w:sz w:val="28"/>
          <w:szCs w:val="28"/>
        </w:rPr>
        <w:t xml:space="preserve"> </w:t>
      </w:r>
      <w:r w:rsidRPr="004C703F">
        <w:rPr>
          <w:rFonts w:ascii="Times New Roman" w:hAnsi="Times New Roman" w:cs="Times New Roman"/>
          <w:bCs/>
          <w:sz w:val="28"/>
          <w:szCs w:val="28"/>
        </w:rPr>
        <w:t>их</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изменения и удаления предназначены три команды языка</w:t>
      </w:r>
      <w:r>
        <w:rPr>
          <w:rFonts w:ascii="Times New Roman" w:hAnsi="Times New Roman" w:cs="Times New Roman"/>
          <w:sz w:val="28"/>
          <w:szCs w:val="28"/>
        </w:rPr>
        <w:t xml:space="preserve"> </w:t>
      </w:r>
      <w:r w:rsidRPr="004C703F">
        <w:rPr>
          <w:rFonts w:ascii="Times New Roman" w:hAnsi="Times New Roman" w:cs="Times New Roman"/>
          <w:sz w:val="28"/>
          <w:szCs w:val="28"/>
        </w:rPr>
        <w:t>манипулирования данными</w:t>
      </w:r>
      <w:r>
        <w:rPr>
          <w:rFonts w:ascii="Times New Roman" w:hAnsi="Times New Roman" w:cs="Times New Roman"/>
          <w:sz w:val="28"/>
          <w:szCs w:val="28"/>
        </w:rPr>
        <w:t xml:space="preserve">: </w:t>
      </w:r>
      <w:r w:rsidRPr="004C703F">
        <w:rPr>
          <w:rFonts w:ascii="Times New Roman" w:hAnsi="Times New Roman" w:cs="Times New Roman"/>
          <w:sz w:val="28"/>
          <w:szCs w:val="28"/>
        </w:rPr>
        <w:t>INSERT (вставить), UPDATE (обновить), DELETE (удалить).</w:t>
      </w:r>
    </w:p>
    <w:p w:rsidR="009730BE" w:rsidRPr="007F0737" w:rsidRDefault="009730BE" w:rsidP="009730BE">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r w:rsidRPr="00C97E3F">
        <w:rPr>
          <w:rFonts w:ascii="Times New Roman" w:hAnsi="Times New Roman" w:cs="Times New Roman"/>
          <w:b/>
          <w:color w:val="000000"/>
          <w:sz w:val="28"/>
          <w:szCs w:val="28"/>
        </w:rPr>
        <w:t>INSERT</w:t>
      </w:r>
      <w:r w:rsidRPr="009730BE">
        <w:rPr>
          <w:rFonts w:ascii="Times New Roman" w:hAnsi="Times New Roman" w:cs="Times New Roman"/>
          <w:color w:val="000000"/>
          <w:sz w:val="28"/>
          <w:szCs w:val="28"/>
        </w:rPr>
        <w:t xml:space="preserve"> — оператор языка SQL, который позволяет добавить строки в таблицу, заполняя их значениями. Значения можно вставлять перечислением с помощью слова values и перечислив их в круглых скобках через запятую или оператором select.</w:t>
      </w:r>
      <w:r>
        <w:rPr>
          <w:rFonts w:ascii="Times New Roman" w:hAnsi="Times New Roman" w:cs="Times New Roman"/>
          <w:color w:val="000000"/>
          <w:sz w:val="28"/>
          <w:szCs w:val="28"/>
        </w:rPr>
        <w:t xml:space="preserve"> </w:t>
      </w:r>
    </w:p>
    <w:p w:rsid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 xml:space="preserve">Команда INSERT осуществляет </w:t>
      </w:r>
      <w:r w:rsidRPr="004C703F">
        <w:rPr>
          <w:rFonts w:ascii="Times New Roman" w:hAnsi="Times New Roman" w:cs="Times New Roman"/>
          <w:bCs/>
          <w:sz w:val="28"/>
          <w:szCs w:val="28"/>
        </w:rPr>
        <w:t>вставку</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 xml:space="preserve">в таблицу новой строки. </w:t>
      </w:r>
      <w:r w:rsidRPr="004C703F">
        <w:rPr>
          <w:rFonts w:ascii="Times New Roman" w:hAnsi="Times New Roman" w:cs="Times New Roman"/>
          <w:bCs/>
          <w:sz w:val="28"/>
          <w:szCs w:val="28"/>
        </w:rPr>
        <w:t>В</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простейшем случае она имеет вид:</w:t>
      </w:r>
    </w:p>
    <w:p w:rsidR="004C703F" w:rsidRP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p>
    <w:p w:rsidR="004C703F" w:rsidRPr="004C703F" w:rsidRDefault="004C703F" w:rsidP="004C703F">
      <w:pPr>
        <w:autoSpaceDE w:val="0"/>
        <w:autoSpaceDN w:val="0"/>
        <w:adjustRightInd w:val="0"/>
        <w:spacing w:after="0" w:line="240" w:lineRule="auto"/>
        <w:ind w:firstLine="709"/>
        <w:jc w:val="both"/>
        <w:rPr>
          <w:rFonts w:ascii="Times New Roman" w:hAnsi="Times New Roman" w:cs="Times New Roman"/>
          <w:i/>
          <w:iCs/>
          <w:sz w:val="28"/>
          <w:szCs w:val="28"/>
        </w:rPr>
      </w:pPr>
      <w:r w:rsidRPr="004C703F">
        <w:rPr>
          <w:rFonts w:ascii="Times New Roman" w:hAnsi="Times New Roman" w:cs="Times New Roman"/>
          <w:sz w:val="28"/>
          <w:szCs w:val="28"/>
        </w:rPr>
        <w:t xml:space="preserve">INSERT INTO </w:t>
      </w:r>
      <w:r w:rsidRPr="004C703F">
        <w:rPr>
          <w:rFonts w:ascii="Times New Roman" w:hAnsi="Times New Roman" w:cs="Times New Roman"/>
          <w:iCs/>
          <w:sz w:val="28"/>
          <w:szCs w:val="28"/>
        </w:rPr>
        <w:t xml:space="preserve">&lt;имя таблицы&gt; </w:t>
      </w:r>
      <w:r w:rsidRPr="004C703F">
        <w:rPr>
          <w:rFonts w:ascii="Times New Roman" w:hAnsi="Times New Roman" w:cs="Times New Roman"/>
          <w:sz w:val="28"/>
          <w:szCs w:val="28"/>
        </w:rPr>
        <w:t xml:space="preserve">VALUES </w:t>
      </w:r>
      <w:r w:rsidRPr="004C703F">
        <w:rPr>
          <w:rFonts w:ascii="Times New Roman" w:hAnsi="Times New Roman" w:cs="Times New Roman"/>
          <w:iCs/>
          <w:sz w:val="28"/>
          <w:szCs w:val="28"/>
        </w:rPr>
        <w:t>(&lt;значение&gt;, &lt;значение&gt;,);</w:t>
      </w:r>
    </w:p>
    <w:p w:rsid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p>
    <w:p w:rsid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При такой записи указанные в скобках после ключевого</w:t>
      </w:r>
      <w:r>
        <w:rPr>
          <w:rFonts w:ascii="Times New Roman" w:hAnsi="Times New Roman" w:cs="Times New Roman"/>
          <w:sz w:val="28"/>
          <w:szCs w:val="28"/>
        </w:rPr>
        <w:t xml:space="preserve"> </w:t>
      </w:r>
      <w:r w:rsidRPr="004C703F">
        <w:rPr>
          <w:rFonts w:ascii="Times New Roman" w:hAnsi="Times New Roman" w:cs="Times New Roman"/>
          <w:sz w:val="28"/>
          <w:szCs w:val="28"/>
        </w:rPr>
        <w:t>слова VALUES значения вводятся в поля добавленной в таблицу</w:t>
      </w:r>
      <w:r>
        <w:rPr>
          <w:rFonts w:ascii="Times New Roman" w:hAnsi="Times New Roman" w:cs="Times New Roman"/>
          <w:sz w:val="28"/>
          <w:szCs w:val="28"/>
        </w:rPr>
        <w:t xml:space="preserve"> </w:t>
      </w:r>
      <w:r w:rsidRPr="004C703F">
        <w:rPr>
          <w:rFonts w:ascii="Times New Roman" w:hAnsi="Times New Roman" w:cs="Times New Roman"/>
          <w:sz w:val="28"/>
          <w:szCs w:val="28"/>
        </w:rPr>
        <w:t xml:space="preserve">новой строки в том порядке, </w:t>
      </w:r>
      <w:r w:rsidRPr="004C703F">
        <w:rPr>
          <w:rFonts w:ascii="Times New Roman" w:hAnsi="Times New Roman" w:cs="Times New Roman"/>
          <w:bCs/>
          <w:sz w:val="28"/>
          <w:szCs w:val="28"/>
        </w:rPr>
        <w:t>в</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котором соответствующие столбцы указаны при создании таблицы.</w:t>
      </w:r>
    </w:p>
    <w:p w:rsidR="009730BE" w:rsidRPr="004C703F"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p>
    <w:p w:rsidR="004C703F" w:rsidRPr="00182F8A"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 xml:space="preserve">Например, ввод новой строки в таблицу </w:t>
      </w:r>
      <w:r>
        <w:rPr>
          <w:rFonts w:ascii="Times New Roman" w:hAnsi="Times New Roman" w:cs="Times New Roman"/>
          <w:sz w:val="28"/>
          <w:szCs w:val="28"/>
        </w:rPr>
        <w:t>«Университет»</w:t>
      </w:r>
      <w:r w:rsidRPr="004C703F">
        <w:rPr>
          <w:rFonts w:ascii="Times New Roman" w:hAnsi="Times New Roman" w:cs="Times New Roman"/>
          <w:sz w:val="28"/>
          <w:szCs w:val="28"/>
        </w:rPr>
        <w:t xml:space="preserve"> может</w:t>
      </w:r>
      <w:r>
        <w:rPr>
          <w:rFonts w:ascii="Times New Roman" w:hAnsi="Times New Roman" w:cs="Times New Roman"/>
          <w:sz w:val="28"/>
          <w:szCs w:val="28"/>
        </w:rPr>
        <w:t xml:space="preserve"> </w:t>
      </w:r>
      <w:r w:rsidRPr="004C703F">
        <w:rPr>
          <w:rFonts w:ascii="Times New Roman" w:hAnsi="Times New Roman" w:cs="Times New Roman"/>
          <w:sz w:val="28"/>
          <w:szCs w:val="28"/>
        </w:rPr>
        <w:t>быть осуществлен следующим образом:</w:t>
      </w:r>
    </w:p>
    <w:p w:rsidR="00B558F4" w:rsidRPr="00182F8A"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p>
    <w:p w:rsidR="00B558F4" w:rsidRP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INSERT INTO [Univer].[dbo].[</w:t>
      </w:r>
      <w:r>
        <w:rPr>
          <w:rFonts w:ascii="Times New Roman" w:hAnsi="Times New Roman" w:cs="Times New Roman"/>
          <w:sz w:val="28"/>
          <w:szCs w:val="28"/>
        </w:rPr>
        <w:t>Университет</w:t>
      </w:r>
      <w:r>
        <w:rPr>
          <w:rFonts w:ascii="Times New Roman" w:hAnsi="Times New Roman" w:cs="Times New Roman"/>
          <w:sz w:val="28"/>
          <w:szCs w:val="28"/>
          <w:lang w:val="en-US"/>
        </w:rPr>
        <w:t>]</w:t>
      </w:r>
    </w:p>
    <w:p w:rsid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r w:rsidRPr="00B558F4">
        <w:rPr>
          <w:rFonts w:ascii="Times New Roman" w:hAnsi="Times New Roman" w:cs="Times New Roman"/>
          <w:sz w:val="28"/>
          <w:szCs w:val="28"/>
          <w:lang w:val="en-US"/>
        </w:rPr>
        <w:t xml:space="preserve">                        </w:t>
      </w:r>
      <w:r>
        <w:rPr>
          <w:rFonts w:ascii="Times New Roman" w:hAnsi="Times New Roman" w:cs="Times New Roman"/>
          <w:sz w:val="28"/>
          <w:szCs w:val="28"/>
        </w:rPr>
        <w:t>(</w:t>
      </w:r>
      <w:r w:rsidRPr="00B558F4">
        <w:rPr>
          <w:rFonts w:ascii="Times New Roman" w:hAnsi="Times New Roman" w:cs="Times New Roman"/>
          <w:sz w:val="28"/>
          <w:szCs w:val="28"/>
        </w:rPr>
        <w:t>[</w:t>
      </w:r>
      <w:r>
        <w:rPr>
          <w:rFonts w:ascii="Times New Roman" w:hAnsi="Times New Roman" w:cs="Times New Roman"/>
          <w:sz w:val="28"/>
          <w:szCs w:val="28"/>
          <w:lang w:val="en-US"/>
        </w:rPr>
        <w:t>id</w:t>
      </w:r>
      <w:r w:rsidRPr="00B558F4">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B558F4">
        <w:rPr>
          <w:rFonts w:ascii="Times New Roman" w:hAnsi="Times New Roman" w:cs="Times New Roman"/>
          <w:sz w:val="28"/>
          <w:szCs w:val="28"/>
        </w:rPr>
        <w:t>]</w:t>
      </w:r>
      <w:r>
        <w:rPr>
          <w:rFonts w:ascii="Times New Roman" w:hAnsi="Times New Roman" w:cs="Times New Roman"/>
          <w:sz w:val="28"/>
          <w:szCs w:val="28"/>
        </w:rPr>
        <w:t>,</w:t>
      </w:r>
    </w:p>
    <w:p w:rsid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558F4">
        <w:rPr>
          <w:rFonts w:ascii="Times New Roman" w:hAnsi="Times New Roman" w:cs="Times New Roman"/>
          <w:sz w:val="28"/>
          <w:szCs w:val="28"/>
        </w:rPr>
        <w:t>[</w:t>
      </w:r>
      <w:r>
        <w:rPr>
          <w:rFonts w:ascii="Times New Roman" w:hAnsi="Times New Roman" w:cs="Times New Roman"/>
          <w:sz w:val="28"/>
          <w:szCs w:val="28"/>
        </w:rPr>
        <w:t>Наименование университета</w:t>
      </w:r>
      <w:r w:rsidRPr="00B558F4">
        <w:rPr>
          <w:rFonts w:ascii="Times New Roman" w:hAnsi="Times New Roman" w:cs="Times New Roman"/>
          <w:sz w:val="28"/>
          <w:szCs w:val="28"/>
        </w:rPr>
        <w:t>]</w:t>
      </w:r>
      <w:r>
        <w:rPr>
          <w:rFonts w:ascii="Times New Roman" w:hAnsi="Times New Roman" w:cs="Times New Roman"/>
          <w:sz w:val="28"/>
          <w:szCs w:val="28"/>
        </w:rPr>
        <w:t>,</w:t>
      </w:r>
    </w:p>
    <w:p w:rsid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558F4">
        <w:rPr>
          <w:rFonts w:ascii="Times New Roman" w:hAnsi="Times New Roman" w:cs="Times New Roman"/>
          <w:sz w:val="28"/>
          <w:szCs w:val="28"/>
        </w:rPr>
        <w:t>[</w:t>
      </w:r>
      <w:r>
        <w:rPr>
          <w:rFonts w:ascii="Times New Roman" w:hAnsi="Times New Roman" w:cs="Times New Roman"/>
          <w:sz w:val="28"/>
          <w:szCs w:val="28"/>
        </w:rPr>
        <w:t>Адрес университета</w:t>
      </w:r>
      <w:r w:rsidRPr="00B558F4">
        <w:rPr>
          <w:rFonts w:ascii="Times New Roman" w:hAnsi="Times New Roman" w:cs="Times New Roman"/>
          <w:sz w:val="28"/>
          <w:szCs w:val="28"/>
        </w:rPr>
        <w:t>]</w:t>
      </w:r>
      <w:r>
        <w:rPr>
          <w:rFonts w:ascii="Times New Roman" w:hAnsi="Times New Roman" w:cs="Times New Roman"/>
          <w:sz w:val="28"/>
          <w:szCs w:val="28"/>
        </w:rPr>
        <w:t>,</w:t>
      </w:r>
    </w:p>
    <w:p w:rsid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558F4">
        <w:rPr>
          <w:rFonts w:ascii="Times New Roman" w:hAnsi="Times New Roman" w:cs="Times New Roman"/>
          <w:sz w:val="28"/>
          <w:szCs w:val="28"/>
        </w:rPr>
        <w:t>[</w:t>
      </w:r>
      <w:r>
        <w:rPr>
          <w:rFonts w:ascii="Times New Roman" w:hAnsi="Times New Roman" w:cs="Times New Roman"/>
          <w:sz w:val="28"/>
          <w:szCs w:val="28"/>
        </w:rPr>
        <w:t>Телефон приемной</w:t>
      </w:r>
      <w:r w:rsidRPr="00B558F4">
        <w:rPr>
          <w:rFonts w:ascii="Times New Roman" w:hAnsi="Times New Roman" w:cs="Times New Roman"/>
          <w:sz w:val="28"/>
          <w:szCs w:val="28"/>
        </w:rPr>
        <w:t>]</w:t>
      </w:r>
      <w:r>
        <w:rPr>
          <w:rFonts w:ascii="Times New Roman" w:hAnsi="Times New Roman" w:cs="Times New Roman"/>
          <w:sz w:val="28"/>
          <w:szCs w:val="28"/>
        </w:rPr>
        <w:t>)</w:t>
      </w:r>
    </w:p>
    <w:p w:rsidR="00B558F4" w:rsidRP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VALUES</w:t>
      </w:r>
      <w:r w:rsidRPr="00B558F4">
        <w:rPr>
          <w:rFonts w:ascii="Times New Roman" w:hAnsi="Times New Roman" w:cs="Times New Roman"/>
          <w:sz w:val="28"/>
          <w:szCs w:val="28"/>
        </w:rPr>
        <w:t xml:space="preserve">  (‘666’, ‘</w:t>
      </w:r>
      <w:r>
        <w:rPr>
          <w:rFonts w:ascii="Times New Roman" w:hAnsi="Times New Roman" w:cs="Times New Roman"/>
          <w:sz w:val="28"/>
          <w:szCs w:val="28"/>
        </w:rPr>
        <w:t>КубГТУ</w:t>
      </w:r>
      <w:r w:rsidRPr="00B558F4">
        <w:rPr>
          <w:rFonts w:ascii="Times New Roman" w:hAnsi="Times New Roman" w:cs="Times New Roman"/>
          <w:sz w:val="28"/>
          <w:szCs w:val="28"/>
        </w:rPr>
        <w:t>’</w:t>
      </w:r>
      <w:r>
        <w:rPr>
          <w:rFonts w:ascii="Times New Roman" w:hAnsi="Times New Roman" w:cs="Times New Roman"/>
          <w:sz w:val="28"/>
          <w:szCs w:val="28"/>
        </w:rPr>
        <w:t xml:space="preserve">, </w:t>
      </w:r>
      <w:r w:rsidRPr="00B558F4">
        <w:rPr>
          <w:rFonts w:ascii="Times New Roman" w:hAnsi="Times New Roman" w:cs="Times New Roman"/>
          <w:sz w:val="28"/>
          <w:szCs w:val="28"/>
        </w:rPr>
        <w:t>‘</w:t>
      </w:r>
      <w:r>
        <w:rPr>
          <w:rFonts w:ascii="Times New Roman" w:hAnsi="Times New Roman" w:cs="Times New Roman"/>
          <w:sz w:val="28"/>
          <w:szCs w:val="28"/>
        </w:rPr>
        <w:t>Красная</w:t>
      </w:r>
      <w:r w:rsidRPr="00B558F4">
        <w:rPr>
          <w:rFonts w:ascii="Times New Roman" w:hAnsi="Times New Roman" w:cs="Times New Roman"/>
          <w:sz w:val="28"/>
          <w:szCs w:val="28"/>
        </w:rPr>
        <w:t>’</w:t>
      </w:r>
      <w:r>
        <w:rPr>
          <w:rFonts w:ascii="Times New Roman" w:hAnsi="Times New Roman" w:cs="Times New Roman"/>
          <w:sz w:val="28"/>
          <w:szCs w:val="28"/>
        </w:rPr>
        <w:t xml:space="preserve">, </w:t>
      </w:r>
      <w:r w:rsidRPr="00B558F4">
        <w:rPr>
          <w:rFonts w:ascii="Times New Roman" w:hAnsi="Times New Roman" w:cs="Times New Roman"/>
          <w:sz w:val="28"/>
          <w:szCs w:val="28"/>
        </w:rPr>
        <w:t>‘2500245’)</w:t>
      </w:r>
    </w:p>
    <w:p w:rsidR="009730BE" w:rsidRDefault="009730BE" w:rsidP="009730BE">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p>
    <w:p w:rsidR="009730BE" w:rsidRDefault="009730BE" w:rsidP="009730BE">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r w:rsidRPr="007F0737">
        <w:rPr>
          <w:rStyle w:val="apple-style-span"/>
          <w:rFonts w:ascii="Times New Roman" w:hAnsi="Times New Roman" w:cs="Times New Roman"/>
          <w:color w:val="000000"/>
          <w:sz w:val="28"/>
          <w:szCs w:val="28"/>
        </w:rPr>
        <w:t xml:space="preserve">Если вам нужно ввести пустое значение (NULL), вы вводите его точно так же, как и обычное значение. </w:t>
      </w:r>
    </w:p>
    <w:p w:rsidR="009730BE" w:rsidRPr="007F0737" w:rsidRDefault="009730BE" w:rsidP="009730BE">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r w:rsidRPr="007F0737">
        <w:rPr>
          <w:rStyle w:val="apple-style-span"/>
          <w:rFonts w:ascii="Times New Roman" w:hAnsi="Times New Roman" w:cs="Times New Roman"/>
          <w:color w:val="000000"/>
          <w:sz w:val="28"/>
          <w:szCs w:val="28"/>
        </w:rPr>
        <w:t>Например: INSERT INTO Университет VALUES ('100', 'КубГТУ', 'Null','Null')</w:t>
      </w:r>
    </w:p>
    <w:p w:rsid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bCs/>
          <w:sz w:val="28"/>
          <w:szCs w:val="28"/>
        </w:rPr>
        <w:t>В</w:t>
      </w:r>
      <w:r w:rsidRPr="004C703F">
        <w:rPr>
          <w:rFonts w:ascii="Times New Roman" w:hAnsi="Times New Roman" w:cs="Times New Roman"/>
          <w:b/>
          <w:bCs/>
          <w:sz w:val="28"/>
          <w:szCs w:val="28"/>
        </w:rPr>
        <w:t xml:space="preserve"> </w:t>
      </w:r>
      <w:r w:rsidRPr="004C703F">
        <w:rPr>
          <w:rFonts w:ascii="Times New Roman" w:hAnsi="Times New Roman" w:cs="Times New Roman"/>
          <w:sz w:val="28"/>
          <w:szCs w:val="28"/>
        </w:rPr>
        <w:t>случаях, когда необходимо ввести значения полей в порядке, отличном от порядка столбцов</w:t>
      </w:r>
      <w:r>
        <w:rPr>
          <w:rFonts w:ascii="Times New Roman" w:hAnsi="Times New Roman" w:cs="Times New Roman"/>
          <w:sz w:val="28"/>
          <w:szCs w:val="28"/>
        </w:rPr>
        <w:t xml:space="preserve"> </w:t>
      </w:r>
      <w:r w:rsidRPr="004C703F">
        <w:rPr>
          <w:rFonts w:ascii="Times New Roman" w:hAnsi="Times New Roman" w:cs="Times New Roman"/>
          <w:sz w:val="28"/>
          <w:szCs w:val="28"/>
        </w:rPr>
        <w:t>или требуется ввести значения не во все столбцы, следует использовать следующую форму команды INSERT:</w:t>
      </w:r>
    </w:p>
    <w:p w:rsidR="009730BE"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p>
    <w:p w:rsid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INSERT</w:t>
      </w:r>
      <w:r w:rsidRPr="00C66793">
        <w:rPr>
          <w:rFonts w:ascii="Times New Roman" w:hAnsi="Times New Roman" w:cs="Times New Roman"/>
          <w:sz w:val="28"/>
          <w:szCs w:val="28"/>
        </w:rPr>
        <w:t xml:space="preserve"> </w:t>
      </w:r>
      <w:r>
        <w:rPr>
          <w:rFonts w:ascii="Times New Roman" w:hAnsi="Times New Roman" w:cs="Times New Roman"/>
          <w:sz w:val="28"/>
          <w:szCs w:val="28"/>
          <w:lang w:val="en-US"/>
        </w:rPr>
        <w:t>INTO</w:t>
      </w:r>
      <w:r w:rsidR="009730BE">
        <w:rPr>
          <w:rFonts w:ascii="Times New Roman" w:hAnsi="Times New Roman" w:cs="Times New Roman"/>
          <w:sz w:val="28"/>
          <w:szCs w:val="28"/>
        </w:rPr>
        <w:t xml:space="preserve"> </w:t>
      </w:r>
      <w:r>
        <w:rPr>
          <w:rFonts w:ascii="Times New Roman" w:hAnsi="Times New Roman" w:cs="Times New Roman"/>
          <w:sz w:val="28"/>
          <w:szCs w:val="28"/>
        </w:rPr>
        <w:t>Университет (</w:t>
      </w:r>
      <w:r w:rsidRPr="00C66793">
        <w:rPr>
          <w:rFonts w:ascii="Times New Roman" w:hAnsi="Times New Roman" w:cs="Times New Roman"/>
          <w:sz w:val="28"/>
          <w:szCs w:val="28"/>
        </w:rPr>
        <w:t>[</w:t>
      </w:r>
      <w:r>
        <w:rPr>
          <w:rFonts w:ascii="Times New Roman" w:hAnsi="Times New Roman" w:cs="Times New Roman"/>
          <w:sz w:val="28"/>
          <w:szCs w:val="28"/>
          <w:lang w:val="en-US"/>
        </w:rPr>
        <w:t>id</w:t>
      </w:r>
      <w:r w:rsidRPr="00C66793">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C66793">
        <w:rPr>
          <w:rFonts w:ascii="Times New Roman" w:hAnsi="Times New Roman" w:cs="Times New Roman"/>
          <w:sz w:val="28"/>
          <w:szCs w:val="28"/>
        </w:rPr>
        <w:t>]</w:t>
      </w:r>
      <w:r>
        <w:rPr>
          <w:rFonts w:ascii="Times New Roman" w:hAnsi="Times New Roman" w:cs="Times New Roman"/>
          <w:sz w:val="28"/>
          <w:szCs w:val="28"/>
        </w:rPr>
        <w:t xml:space="preserve">, </w:t>
      </w:r>
      <w:r w:rsidRPr="00C66793">
        <w:rPr>
          <w:rFonts w:ascii="Times New Roman" w:hAnsi="Times New Roman" w:cs="Times New Roman"/>
          <w:sz w:val="28"/>
          <w:szCs w:val="28"/>
        </w:rPr>
        <w:t>[</w:t>
      </w:r>
      <w:r w:rsidR="00C66793">
        <w:rPr>
          <w:rFonts w:ascii="Times New Roman" w:hAnsi="Times New Roman" w:cs="Times New Roman"/>
          <w:sz w:val="28"/>
          <w:szCs w:val="28"/>
        </w:rPr>
        <w:t>Наименование университета</w:t>
      </w:r>
      <w:r w:rsidRPr="00C66793">
        <w:rPr>
          <w:rFonts w:ascii="Times New Roman" w:hAnsi="Times New Roman" w:cs="Times New Roman"/>
          <w:sz w:val="28"/>
          <w:szCs w:val="28"/>
        </w:rPr>
        <w:t>]</w:t>
      </w:r>
      <w:r>
        <w:rPr>
          <w:rFonts w:ascii="Times New Roman" w:hAnsi="Times New Roman" w:cs="Times New Roman"/>
          <w:sz w:val="28"/>
          <w:szCs w:val="28"/>
        </w:rPr>
        <w:t>)</w:t>
      </w:r>
      <w:r w:rsidR="00C66793">
        <w:rPr>
          <w:rFonts w:ascii="Times New Roman" w:hAnsi="Times New Roman" w:cs="Times New Roman"/>
          <w:sz w:val="28"/>
          <w:szCs w:val="28"/>
        </w:rPr>
        <w:t xml:space="preserve"> </w:t>
      </w:r>
      <w:r w:rsidRPr="004C703F">
        <w:rPr>
          <w:rFonts w:ascii="Times New Roman" w:hAnsi="Times New Roman" w:cs="Times New Roman"/>
          <w:sz w:val="28"/>
          <w:szCs w:val="28"/>
        </w:rPr>
        <w:t>VALUES (101, '</w:t>
      </w:r>
      <w:r w:rsidR="00C66793">
        <w:rPr>
          <w:rFonts w:ascii="Times New Roman" w:hAnsi="Times New Roman" w:cs="Times New Roman"/>
          <w:sz w:val="28"/>
          <w:szCs w:val="28"/>
        </w:rPr>
        <w:t>КубГТУ</w:t>
      </w:r>
      <w:r w:rsidRPr="004C703F">
        <w:rPr>
          <w:rFonts w:ascii="Times New Roman" w:hAnsi="Times New Roman" w:cs="Times New Roman"/>
          <w:sz w:val="28"/>
          <w:szCs w:val="28"/>
        </w:rPr>
        <w:t>');</w:t>
      </w:r>
    </w:p>
    <w:p w:rsidR="00B558F4" w:rsidRDefault="00B558F4" w:rsidP="004C703F">
      <w:pPr>
        <w:autoSpaceDE w:val="0"/>
        <w:autoSpaceDN w:val="0"/>
        <w:adjustRightInd w:val="0"/>
        <w:spacing w:after="0" w:line="240" w:lineRule="auto"/>
        <w:ind w:firstLine="709"/>
        <w:jc w:val="both"/>
        <w:rPr>
          <w:rFonts w:ascii="Times New Roman" w:hAnsi="Times New Roman" w:cs="Times New Roman"/>
          <w:sz w:val="28"/>
          <w:szCs w:val="28"/>
        </w:rPr>
      </w:pPr>
    </w:p>
    <w:p w:rsidR="004C703F" w:rsidRP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Столбцам, наименования которых не указаны в приведенном в скобках списке, автоматически присваивается значение</w:t>
      </w:r>
      <w:r w:rsidR="00C66793">
        <w:rPr>
          <w:rFonts w:ascii="Times New Roman" w:hAnsi="Times New Roman" w:cs="Times New Roman"/>
          <w:sz w:val="28"/>
          <w:szCs w:val="28"/>
        </w:rPr>
        <w:t xml:space="preserve"> </w:t>
      </w:r>
      <w:r w:rsidRPr="004C703F">
        <w:rPr>
          <w:rFonts w:ascii="Times New Roman" w:hAnsi="Times New Roman" w:cs="Times New Roman"/>
          <w:sz w:val="28"/>
          <w:szCs w:val="28"/>
        </w:rPr>
        <w:t>по умолчанию, если оно назначено при описании таблицы, либо значение NULL.</w:t>
      </w:r>
    </w:p>
    <w:p w:rsidR="004C703F" w:rsidRPr="00C66793" w:rsidRDefault="004C703F" w:rsidP="004C703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С помощью команды INSERT можно извлечь значение из</w:t>
      </w:r>
      <w:r w:rsidR="00C66793">
        <w:rPr>
          <w:rFonts w:ascii="Times New Roman" w:hAnsi="Times New Roman" w:cs="Times New Roman"/>
          <w:sz w:val="28"/>
          <w:szCs w:val="28"/>
        </w:rPr>
        <w:t xml:space="preserve"> </w:t>
      </w:r>
      <w:r w:rsidRPr="004C703F">
        <w:rPr>
          <w:rFonts w:ascii="Times New Roman" w:hAnsi="Times New Roman" w:cs="Times New Roman"/>
          <w:sz w:val="28"/>
          <w:szCs w:val="28"/>
        </w:rPr>
        <w:t>одной таблицы и разместить его в другой, например, запросом</w:t>
      </w:r>
      <w:r w:rsidR="00C66793">
        <w:rPr>
          <w:rFonts w:ascii="Times New Roman" w:hAnsi="Times New Roman" w:cs="Times New Roman"/>
          <w:sz w:val="28"/>
          <w:szCs w:val="28"/>
        </w:rPr>
        <w:t xml:space="preserve"> </w:t>
      </w:r>
      <w:r w:rsidRPr="004C703F">
        <w:rPr>
          <w:rFonts w:ascii="Times New Roman" w:hAnsi="Times New Roman" w:cs="Times New Roman"/>
          <w:sz w:val="28"/>
          <w:szCs w:val="28"/>
        </w:rPr>
        <w:t>следующего</w:t>
      </w:r>
      <w:r w:rsidRPr="00C66793">
        <w:rPr>
          <w:rFonts w:ascii="Times New Roman" w:hAnsi="Times New Roman" w:cs="Times New Roman"/>
          <w:sz w:val="28"/>
          <w:szCs w:val="28"/>
        </w:rPr>
        <w:t xml:space="preserve"> </w:t>
      </w:r>
      <w:r w:rsidRPr="004C703F">
        <w:rPr>
          <w:rFonts w:ascii="Times New Roman" w:hAnsi="Times New Roman" w:cs="Times New Roman"/>
          <w:sz w:val="28"/>
          <w:szCs w:val="28"/>
        </w:rPr>
        <w:t>вида</w:t>
      </w:r>
      <w:r w:rsidRPr="00C66793">
        <w:rPr>
          <w:rFonts w:ascii="Times New Roman" w:hAnsi="Times New Roman" w:cs="Times New Roman"/>
          <w:sz w:val="28"/>
          <w:szCs w:val="28"/>
        </w:rPr>
        <w:t>:</w:t>
      </w:r>
    </w:p>
    <w:p w:rsidR="004C703F" w:rsidRPr="00C66793" w:rsidRDefault="004C703F" w:rsidP="004C703F">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 xml:space="preserve">INSERT INTO </w:t>
      </w:r>
      <w:r w:rsidR="00C66793">
        <w:rPr>
          <w:rFonts w:ascii="Times New Roman" w:hAnsi="Times New Roman" w:cs="Times New Roman"/>
          <w:sz w:val="28"/>
          <w:szCs w:val="28"/>
          <w:lang w:val="en-US"/>
        </w:rPr>
        <w:t>[</w:t>
      </w:r>
      <w:r w:rsidR="00C66793">
        <w:rPr>
          <w:rFonts w:ascii="Times New Roman" w:hAnsi="Times New Roman" w:cs="Times New Roman"/>
          <w:sz w:val="28"/>
          <w:szCs w:val="28"/>
        </w:rPr>
        <w:t>Факультет</w:t>
      </w:r>
      <w:r w:rsidR="00C66793">
        <w:rPr>
          <w:rFonts w:ascii="Times New Roman" w:hAnsi="Times New Roman" w:cs="Times New Roman"/>
          <w:sz w:val="28"/>
          <w:szCs w:val="28"/>
          <w:lang w:val="en-US"/>
        </w:rPr>
        <w:t>]</w:t>
      </w:r>
    </w:p>
    <w:p w:rsidR="004C703F" w:rsidRPr="004C703F" w:rsidRDefault="004C703F" w:rsidP="004C703F">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SELECT *</w:t>
      </w:r>
    </w:p>
    <w:p w:rsidR="004C703F" w:rsidRPr="00C43C91" w:rsidRDefault="004C703F" w:rsidP="004C703F">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FROM</w:t>
      </w:r>
      <w:r w:rsidRPr="00C43C91">
        <w:rPr>
          <w:rFonts w:ascii="Times New Roman" w:hAnsi="Times New Roman" w:cs="Times New Roman"/>
          <w:sz w:val="28"/>
          <w:szCs w:val="28"/>
          <w:lang w:val="en-US"/>
        </w:rPr>
        <w:t xml:space="preserve"> </w:t>
      </w:r>
      <w:r w:rsidR="00C66793">
        <w:rPr>
          <w:rFonts w:ascii="Times New Roman" w:hAnsi="Times New Roman" w:cs="Times New Roman"/>
          <w:sz w:val="28"/>
          <w:szCs w:val="28"/>
        </w:rPr>
        <w:t>Университет</w:t>
      </w:r>
    </w:p>
    <w:p w:rsidR="004C703F" w:rsidRPr="00C66793" w:rsidRDefault="004C703F" w:rsidP="004C703F">
      <w:pPr>
        <w:autoSpaceDE w:val="0"/>
        <w:autoSpaceDN w:val="0"/>
        <w:adjustRightInd w:val="0"/>
        <w:spacing w:after="0" w:line="240" w:lineRule="auto"/>
        <w:ind w:firstLine="709"/>
        <w:jc w:val="both"/>
        <w:rPr>
          <w:rFonts w:ascii="Times New Roman" w:hAnsi="Times New Roman" w:cs="Times New Roman"/>
          <w:b/>
          <w:bCs/>
          <w:sz w:val="28"/>
          <w:szCs w:val="28"/>
        </w:rPr>
      </w:pPr>
      <w:r w:rsidRPr="004C703F">
        <w:rPr>
          <w:rFonts w:ascii="Times New Roman" w:hAnsi="Times New Roman" w:cs="Times New Roman"/>
          <w:sz w:val="28"/>
          <w:szCs w:val="28"/>
          <w:lang w:val="en-US"/>
        </w:rPr>
        <w:t>WHERE</w:t>
      </w:r>
      <w:r w:rsidRPr="00C66793">
        <w:rPr>
          <w:rFonts w:ascii="Times New Roman" w:hAnsi="Times New Roman" w:cs="Times New Roman"/>
          <w:sz w:val="28"/>
          <w:szCs w:val="28"/>
        </w:rPr>
        <w:t xml:space="preserve">  </w:t>
      </w:r>
      <w:r w:rsidR="00C66793" w:rsidRPr="00C66793">
        <w:rPr>
          <w:rFonts w:ascii="Times New Roman" w:hAnsi="Times New Roman" w:cs="Times New Roman"/>
          <w:sz w:val="28"/>
          <w:szCs w:val="28"/>
        </w:rPr>
        <w:t>[</w:t>
      </w:r>
      <w:r w:rsidR="00C66793">
        <w:rPr>
          <w:rFonts w:ascii="Times New Roman" w:hAnsi="Times New Roman" w:cs="Times New Roman"/>
          <w:sz w:val="28"/>
          <w:szCs w:val="28"/>
          <w:lang w:val="en-US"/>
        </w:rPr>
        <w:t>id</w:t>
      </w:r>
      <w:r w:rsidR="00C66793" w:rsidRPr="00C66793">
        <w:rPr>
          <w:rFonts w:ascii="Times New Roman" w:hAnsi="Times New Roman" w:cs="Times New Roman"/>
          <w:sz w:val="28"/>
          <w:szCs w:val="28"/>
        </w:rPr>
        <w:t xml:space="preserve"> </w:t>
      </w:r>
      <w:r w:rsidR="00C66793">
        <w:rPr>
          <w:rFonts w:ascii="Times New Roman" w:hAnsi="Times New Roman" w:cs="Times New Roman"/>
          <w:sz w:val="28"/>
          <w:szCs w:val="28"/>
        </w:rPr>
        <w:t>университета</w:t>
      </w:r>
      <w:r w:rsidR="00C66793" w:rsidRPr="00C66793">
        <w:rPr>
          <w:rFonts w:ascii="Times New Roman" w:hAnsi="Times New Roman" w:cs="Times New Roman"/>
          <w:sz w:val="28"/>
          <w:szCs w:val="28"/>
        </w:rPr>
        <w:t>]</w:t>
      </w:r>
      <w:r w:rsidRPr="00C66793">
        <w:rPr>
          <w:rFonts w:ascii="Times New Roman" w:hAnsi="Times New Roman" w:cs="Times New Roman"/>
          <w:sz w:val="28"/>
          <w:szCs w:val="28"/>
        </w:rPr>
        <w:t xml:space="preserve">= </w:t>
      </w:r>
      <w:r w:rsidRPr="00C66793">
        <w:rPr>
          <w:rFonts w:ascii="Times New Roman" w:hAnsi="Times New Roman" w:cs="Times New Roman"/>
          <w:b/>
          <w:bCs/>
          <w:sz w:val="28"/>
          <w:szCs w:val="28"/>
        </w:rPr>
        <w:t>'</w:t>
      </w:r>
      <w:r w:rsidR="00C66793">
        <w:rPr>
          <w:rFonts w:ascii="Times New Roman" w:hAnsi="Times New Roman" w:cs="Times New Roman"/>
          <w:b/>
          <w:bCs/>
          <w:sz w:val="28"/>
          <w:szCs w:val="28"/>
        </w:rPr>
        <w:t>101</w:t>
      </w:r>
      <w:r w:rsidRPr="00C66793">
        <w:rPr>
          <w:rFonts w:ascii="Times New Roman" w:hAnsi="Times New Roman" w:cs="Times New Roman"/>
          <w:b/>
          <w:bCs/>
          <w:sz w:val="28"/>
          <w:szCs w:val="28"/>
        </w:rPr>
        <w:t>';</w:t>
      </w:r>
    </w:p>
    <w:p w:rsidR="00C66793" w:rsidRDefault="00C66793" w:rsidP="004C703F">
      <w:pPr>
        <w:autoSpaceDE w:val="0"/>
        <w:autoSpaceDN w:val="0"/>
        <w:adjustRightInd w:val="0"/>
        <w:spacing w:after="0" w:line="240" w:lineRule="auto"/>
        <w:ind w:firstLine="709"/>
        <w:jc w:val="both"/>
        <w:rPr>
          <w:rFonts w:ascii="Times New Roman" w:hAnsi="Times New Roman" w:cs="Times New Roman"/>
          <w:sz w:val="28"/>
          <w:szCs w:val="28"/>
        </w:rPr>
      </w:pP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b/>
          <w:sz w:val="28"/>
          <w:szCs w:val="28"/>
        </w:rPr>
      </w:pPr>
      <w:r w:rsidRPr="00FF2BCF">
        <w:rPr>
          <w:rFonts w:ascii="Times New Roman" w:hAnsi="Times New Roman" w:cs="Times New Roman"/>
          <w:b/>
          <w:sz w:val="28"/>
          <w:szCs w:val="28"/>
        </w:rPr>
        <w:t>Использование подзапросов в INSERT</w:t>
      </w:r>
    </w:p>
    <w:p w:rsidR="009730BE" w:rsidRPr="004C703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Применение оператора INSERT с подзапросом позволяет загружать сразу несколько строк в одну таблицу, используя информацию из другой таблицы. В то время как оператор INSERT,</w:t>
      </w:r>
      <w:r>
        <w:rPr>
          <w:rFonts w:ascii="Times New Roman" w:hAnsi="Times New Roman" w:cs="Times New Roman"/>
          <w:sz w:val="28"/>
          <w:szCs w:val="28"/>
        </w:rPr>
        <w:t xml:space="preserve"> </w:t>
      </w:r>
      <w:r w:rsidRPr="004C703F">
        <w:rPr>
          <w:rFonts w:ascii="Times New Roman" w:hAnsi="Times New Roman" w:cs="Times New Roman"/>
          <w:sz w:val="28"/>
          <w:szCs w:val="28"/>
        </w:rPr>
        <w:t>использующий VALUES, добавляет только одну строку, INSERT</w:t>
      </w:r>
      <w:r>
        <w:rPr>
          <w:rFonts w:ascii="Times New Roman" w:hAnsi="Times New Roman" w:cs="Times New Roman"/>
          <w:sz w:val="28"/>
          <w:szCs w:val="28"/>
        </w:rPr>
        <w:t xml:space="preserve"> </w:t>
      </w:r>
      <w:r w:rsidRPr="004C703F">
        <w:rPr>
          <w:rFonts w:ascii="Times New Roman" w:hAnsi="Times New Roman" w:cs="Times New Roman"/>
          <w:sz w:val="28"/>
          <w:szCs w:val="28"/>
        </w:rPr>
        <w:t>с подзапросом добавляет в таблицу столько строк, сколько подзапрос извлекает из другой таблицы. При этом количество и тип</w:t>
      </w:r>
      <w:r>
        <w:rPr>
          <w:rFonts w:ascii="Times New Roman" w:hAnsi="Times New Roman" w:cs="Times New Roman"/>
          <w:sz w:val="28"/>
          <w:szCs w:val="28"/>
        </w:rPr>
        <w:t xml:space="preserve"> </w:t>
      </w:r>
      <w:r w:rsidRPr="004C703F">
        <w:rPr>
          <w:rFonts w:ascii="Times New Roman" w:hAnsi="Times New Roman" w:cs="Times New Roman"/>
          <w:sz w:val="28"/>
          <w:szCs w:val="28"/>
        </w:rPr>
        <w:t>возвращаемых подзапросом столбцов должно соответствовать</w:t>
      </w:r>
      <w:r>
        <w:rPr>
          <w:rFonts w:ascii="Times New Roman" w:hAnsi="Times New Roman" w:cs="Times New Roman"/>
          <w:sz w:val="28"/>
          <w:szCs w:val="28"/>
        </w:rPr>
        <w:t xml:space="preserve"> </w:t>
      </w:r>
      <w:r w:rsidRPr="004C703F">
        <w:rPr>
          <w:rFonts w:ascii="Times New Roman" w:hAnsi="Times New Roman" w:cs="Times New Roman"/>
          <w:sz w:val="28"/>
          <w:szCs w:val="28"/>
        </w:rPr>
        <w:t>количеству и типу столбцов таблицы, в которую вставляются</w:t>
      </w:r>
      <w:r>
        <w:rPr>
          <w:rFonts w:ascii="Times New Roman" w:hAnsi="Times New Roman" w:cs="Times New Roman"/>
          <w:sz w:val="28"/>
          <w:szCs w:val="28"/>
        </w:rPr>
        <w:t xml:space="preserve"> </w:t>
      </w:r>
      <w:r w:rsidRPr="004C703F">
        <w:rPr>
          <w:rFonts w:ascii="Times New Roman" w:hAnsi="Times New Roman" w:cs="Times New Roman"/>
          <w:sz w:val="28"/>
          <w:szCs w:val="28"/>
        </w:rPr>
        <w:t>данные.</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 xml:space="preserve">Например, пусть таблица </w:t>
      </w:r>
      <w:r w:rsidR="00FF2BCF">
        <w:rPr>
          <w:rFonts w:ascii="Times New Roman" w:hAnsi="Times New Roman" w:cs="Times New Roman"/>
          <w:sz w:val="28"/>
          <w:szCs w:val="28"/>
        </w:rPr>
        <w:t>Студент1</w:t>
      </w:r>
      <w:r w:rsidRPr="004C703F">
        <w:rPr>
          <w:rFonts w:ascii="Times New Roman" w:hAnsi="Times New Roman" w:cs="Times New Roman"/>
          <w:sz w:val="28"/>
          <w:szCs w:val="28"/>
        </w:rPr>
        <w:t xml:space="preserve"> имеет структуру, полностью совпадающую со структурой таблицы </w:t>
      </w:r>
      <w:r w:rsidR="00FF2BCF">
        <w:rPr>
          <w:rFonts w:ascii="Times New Roman" w:hAnsi="Times New Roman" w:cs="Times New Roman"/>
          <w:sz w:val="28"/>
          <w:szCs w:val="28"/>
        </w:rPr>
        <w:t>Студент</w:t>
      </w:r>
      <w:r w:rsidRPr="004C703F">
        <w:rPr>
          <w:rFonts w:ascii="Times New Roman" w:hAnsi="Times New Roman" w:cs="Times New Roman"/>
          <w:sz w:val="28"/>
          <w:szCs w:val="28"/>
        </w:rPr>
        <w:t>. Запрос,</w:t>
      </w:r>
      <w:r w:rsidR="00FF2BCF">
        <w:rPr>
          <w:rFonts w:ascii="Times New Roman" w:hAnsi="Times New Roman" w:cs="Times New Roman"/>
          <w:sz w:val="28"/>
          <w:szCs w:val="28"/>
        </w:rPr>
        <w:t xml:space="preserve"> </w:t>
      </w:r>
      <w:r w:rsidRPr="004C703F">
        <w:rPr>
          <w:rFonts w:ascii="Times New Roman" w:hAnsi="Times New Roman" w:cs="Times New Roman"/>
          <w:sz w:val="28"/>
          <w:szCs w:val="28"/>
        </w:rPr>
        <w:t xml:space="preserve">позволяющий заполнить таблицу </w:t>
      </w:r>
      <w:r w:rsidR="00FF2BCF">
        <w:rPr>
          <w:rFonts w:ascii="Times New Roman" w:hAnsi="Times New Roman" w:cs="Times New Roman"/>
          <w:sz w:val="28"/>
          <w:szCs w:val="28"/>
        </w:rPr>
        <w:t>Студент1</w:t>
      </w:r>
      <w:r w:rsidRPr="004C703F">
        <w:rPr>
          <w:rFonts w:ascii="Times New Roman" w:hAnsi="Times New Roman" w:cs="Times New Roman"/>
          <w:sz w:val="28"/>
          <w:szCs w:val="28"/>
        </w:rPr>
        <w:t xml:space="preserve"> записями обо всех</w:t>
      </w:r>
      <w:r w:rsidR="00FF2BCF">
        <w:rPr>
          <w:rFonts w:ascii="Times New Roman" w:hAnsi="Times New Roman" w:cs="Times New Roman"/>
          <w:sz w:val="28"/>
          <w:szCs w:val="28"/>
        </w:rPr>
        <w:t xml:space="preserve"> </w:t>
      </w:r>
      <w:r w:rsidRPr="004C703F">
        <w:rPr>
          <w:rFonts w:ascii="Times New Roman" w:hAnsi="Times New Roman" w:cs="Times New Roman"/>
          <w:sz w:val="28"/>
          <w:szCs w:val="28"/>
        </w:rPr>
        <w:t xml:space="preserve">студентах </w:t>
      </w:r>
      <w:r w:rsidR="00FF2BCF">
        <w:rPr>
          <w:rFonts w:ascii="Times New Roman" w:hAnsi="Times New Roman" w:cs="Times New Roman"/>
          <w:sz w:val="28"/>
          <w:szCs w:val="28"/>
        </w:rPr>
        <w:t xml:space="preserve">с </w:t>
      </w:r>
      <w:r w:rsidR="00FF2BCF">
        <w:rPr>
          <w:rFonts w:ascii="Times New Roman" w:hAnsi="Times New Roman" w:cs="Times New Roman"/>
          <w:sz w:val="28"/>
          <w:szCs w:val="28"/>
          <w:lang w:val="en-US"/>
        </w:rPr>
        <w:t>id</w:t>
      </w:r>
      <w:r w:rsidR="00FF2BCF" w:rsidRPr="00FF2BCF">
        <w:rPr>
          <w:rFonts w:ascii="Times New Roman" w:hAnsi="Times New Roman" w:cs="Times New Roman"/>
          <w:sz w:val="28"/>
          <w:szCs w:val="28"/>
        </w:rPr>
        <w:t xml:space="preserve"> </w:t>
      </w:r>
      <w:r w:rsidR="00FF2BCF">
        <w:rPr>
          <w:rFonts w:ascii="Times New Roman" w:hAnsi="Times New Roman" w:cs="Times New Roman"/>
          <w:sz w:val="28"/>
          <w:szCs w:val="28"/>
        </w:rPr>
        <w:t>специальности = 230101</w:t>
      </w:r>
      <w:r w:rsidRPr="004C703F">
        <w:rPr>
          <w:rFonts w:ascii="Times New Roman" w:hAnsi="Times New Roman" w:cs="Times New Roman"/>
          <w:sz w:val="28"/>
          <w:szCs w:val="28"/>
        </w:rPr>
        <w:t xml:space="preserve"> из таблицы </w:t>
      </w:r>
      <w:r w:rsidR="00FF2BCF">
        <w:rPr>
          <w:rFonts w:ascii="Times New Roman" w:hAnsi="Times New Roman" w:cs="Times New Roman"/>
          <w:sz w:val="28"/>
          <w:szCs w:val="28"/>
        </w:rPr>
        <w:t>Студент</w:t>
      </w:r>
      <w:r w:rsidRPr="004C703F">
        <w:rPr>
          <w:rFonts w:ascii="Times New Roman" w:hAnsi="Times New Roman" w:cs="Times New Roman"/>
          <w:sz w:val="28"/>
          <w:szCs w:val="28"/>
        </w:rPr>
        <w:t>, выглядит следующим</w:t>
      </w:r>
      <w:r w:rsidRPr="00FF2BCF">
        <w:rPr>
          <w:rFonts w:ascii="Times New Roman" w:hAnsi="Times New Roman" w:cs="Times New Roman"/>
          <w:sz w:val="28"/>
          <w:szCs w:val="28"/>
        </w:rPr>
        <w:t xml:space="preserve"> </w:t>
      </w:r>
      <w:r w:rsidRPr="004C703F">
        <w:rPr>
          <w:rFonts w:ascii="Times New Roman" w:hAnsi="Times New Roman" w:cs="Times New Roman"/>
          <w:sz w:val="28"/>
          <w:szCs w:val="28"/>
        </w:rPr>
        <w:t>образом</w:t>
      </w:r>
      <w:r w:rsidRPr="00FF2BCF">
        <w:rPr>
          <w:rFonts w:ascii="Times New Roman" w:hAnsi="Times New Roman" w:cs="Times New Roman"/>
          <w:sz w:val="28"/>
          <w:szCs w:val="28"/>
        </w:rPr>
        <w:t>:</w:t>
      </w:r>
    </w:p>
    <w:p w:rsidR="00FF2BCF" w:rsidRDefault="00FF2BCF" w:rsidP="009730BE">
      <w:pPr>
        <w:autoSpaceDE w:val="0"/>
        <w:autoSpaceDN w:val="0"/>
        <w:adjustRightInd w:val="0"/>
        <w:spacing w:after="0" w:line="240" w:lineRule="auto"/>
        <w:ind w:firstLine="709"/>
        <w:jc w:val="both"/>
        <w:rPr>
          <w:rFonts w:ascii="Times New Roman" w:hAnsi="Times New Roman" w:cs="Times New Roman"/>
          <w:sz w:val="28"/>
          <w:szCs w:val="28"/>
        </w:rPr>
      </w:pPr>
    </w:p>
    <w:p w:rsidR="009730BE" w:rsidRPr="004C703F"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 xml:space="preserve">INSERT INTO </w:t>
      </w:r>
      <w:r w:rsidR="00FF2BCF">
        <w:rPr>
          <w:rFonts w:ascii="Times New Roman" w:hAnsi="Times New Roman" w:cs="Times New Roman"/>
          <w:sz w:val="28"/>
          <w:szCs w:val="28"/>
        </w:rPr>
        <w:t>Студент</w:t>
      </w:r>
      <w:r w:rsidR="00FF2BCF" w:rsidRPr="00FF2BCF">
        <w:rPr>
          <w:rFonts w:ascii="Times New Roman" w:hAnsi="Times New Roman" w:cs="Times New Roman"/>
          <w:sz w:val="28"/>
          <w:szCs w:val="28"/>
          <w:lang w:val="en-US"/>
        </w:rPr>
        <w:t>1</w:t>
      </w:r>
    </w:p>
    <w:p w:rsidR="009730BE" w:rsidRPr="004C703F"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SELECT *</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 xml:space="preserve">FROM </w:t>
      </w:r>
      <w:r w:rsidR="00FF2BCF">
        <w:rPr>
          <w:rFonts w:ascii="Times New Roman" w:hAnsi="Times New Roman" w:cs="Times New Roman"/>
          <w:sz w:val="28"/>
          <w:szCs w:val="28"/>
        </w:rPr>
        <w:t>Студент</w:t>
      </w:r>
    </w:p>
    <w:p w:rsidR="009730BE" w:rsidRPr="00C43C91" w:rsidRDefault="009730BE" w:rsidP="009730BE">
      <w:pPr>
        <w:autoSpaceDE w:val="0"/>
        <w:autoSpaceDN w:val="0"/>
        <w:adjustRightInd w:val="0"/>
        <w:spacing w:after="0" w:line="240" w:lineRule="auto"/>
        <w:ind w:firstLine="709"/>
        <w:jc w:val="both"/>
        <w:rPr>
          <w:rFonts w:ascii="Times New Roman" w:hAnsi="Times New Roman" w:cs="Times New Roman"/>
          <w:b/>
          <w:bCs/>
          <w:sz w:val="28"/>
          <w:szCs w:val="28"/>
        </w:rPr>
      </w:pPr>
      <w:r w:rsidRPr="004C703F">
        <w:rPr>
          <w:rFonts w:ascii="Times New Roman" w:hAnsi="Times New Roman" w:cs="Times New Roman"/>
          <w:sz w:val="28"/>
          <w:szCs w:val="28"/>
          <w:lang w:val="en-US"/>
        </w:rPr>
        <w:t>WHERE</w:t>
      </w:r>
      <w:r w:rsidRPr="00C43C91">
        <w:rPr>
          <w:rFonts w:ascii="Times New Roman" w:hAnsi="Times New Roman" w:cs="Times New Roman"/>
          <w:sz w:val="28"/>
          <w:szCs w:val="28"/>
        </w:rPr>
        <w:t xml:space="preserve"> </w:t>
      </w:r>
      <w:r w:rsidR="00FF2BCF" w:rsidRPr="00C43C91">
        <w:rPr>
          <w:rFonts w:ascii="Times New Roman" w:hAnsi="Times New Roman" w:cs="Times New Roman"/>
          <w:sz w:val="28"/>
          <w:szCs w:val="28"/>
        </w:rPr>
        <w:t>[</w:t>
      </w:r>
      <w:r w:rsidR="00FF2BCF">
        <w:rPr>
          <w:rFonts w:ascii="Times New Roman" w:hAnsi="Times New Roman" w:cs="Times New Roman"/>
          <w:sz w:val="28"/>
          <w:szCs w:val="28"/>
          <w:lang w:val="en-US"/>
        </w:rPr>
        <w:t>id</w:t>
      </w:r>
      <w:r w:rsidR="00FF2BCF" w:rsidRPr="00FF2BCF">
        <w:rPr>
          <w:rFonts w:ascii="Times New Roman" w:hAnsi="Times New Roman" w:cs="Times New Roman"/>
          <w:sz w:val="28"/>
          <w:szCs w:val="28"/>
        </w:rPr>
        <w:t xml:space="preserve"> </w:t>
      </w:r>
      <w:r w:rsidR="00FF2BCF">
        <w:rPr>
          <w:rFonts w:ascii="Times New Roman" w:hAnsi="Times New Roman" w:cs="Times New Roman"/>
          <w:sz w:val="28"/>
          <w:szCs w:val="28"/>
        </w:rPr>
        <w:t>специальности</w:t>
      </w:r>
      <w:r w:rsidR="00FF2BCF" w:rsidRPr="00C43C91">
        <w:rPr>
          <w:rFonts w:ascii="Times New Roman" w:hAnsi="Times New Roman" w:cs="Times New Roman"/>
          <w:sz w:val="28"/>
          <w:szCs w:val="28"/>
        </w:rPr>
        <w:t>]</w:t>
      </w:r>
      <w:r w:rsidRPr="00C43C91">
        <w:rPr>
          <w:rFonts w:ascii="Times New Roman" w:hAnsi="Times New Roman" w:cs="Times New Roman"/>
          <w:sz w:val="28"/>
          <w:szCs w:val="28"/>
        </w:rPr>
        <w:t xml:space="preserve"> = </w:t>
      </w:r>
      <w:r w:rsidRPr="00C43C91">
        <w:rPr>
          <w:rFonts w:ascii="Times New Roman" w:hAnsi="Times New Roman" w:cs="Times New Roman"/>
          <w:b/>
          <w:bCs/>
          <w:sz w:val="28"/>
          <w:szCs w:val="28"/>
        </w:rPr>
        <w:t>'</w:t>
      </w:r>
      <w:r w:rsidR="00FF2BCF" w:rsidRPr="00C43C91">
        <w:rPr>
          <w:rFonts w:ascii="Times New Roman" w:hAnsi="Times New Roman" w:cs="Times New Roman"/>
          <w:b/>
          <w:bCs/>
          <w:sz w:val="28"/>
          <w:szCs w:val="28"/>
        </w:rPr>
        <w:t>230101</w:t>
      </w:r>
      <w:r w:rsidRPr="00C43C91">
        <w:rPr>
          <w:rFonts w:ascii="Times New Roman" w:hAnsi="Times New Roman" w:cs="Times New Roman"/>
          <w:b/>
          <w:bCs/>
          <w:sz w:val="28"/>
          <w:szCs w:val="28"/>
        </w:rPr>
        <w:t>';</w:t>
      </w:r>
    </w:p>
    <w:p w:rsidR="00FF2BCF" w:rsidRPr="00C43C91" w:rsidRDefault="00FF2BCF" w:rsidP="009730BE">
      <w:pPr>
        <w:autoSpaceDE w:val="0"/>
        <w:autoSpaceDN w:val="0"/>
        <w:adjustRightInd w:val="0"/>
        <w:spacing w:after="0" w:line="240" w:lineRule="auto"/>
        <w:ind w:firstLine="709"/>
        <w:jc w:val="both"/>
        <w:rPr>
          <w:rFonts w:ascii="Times New Roman" w:hAnsi="Times New Roman" w:cs="Times New Roman"/>
          <w:b/>
          <w:bCs/>
          <w:sz w:val="28"/>
          <w:szCs w:val="28"/>
        </w:rPr>
      </w:pP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b/>
          <w:sz w:val="28"/>
          <w:szCs w:val="28"/>
        </w:rPr>
      </w:pPr>
      <w:r w:rsidRPr="00FF2BCF">
        <w:rPr>
          <w:rFonts w:ascii="Times New Roman" w:hAnsi="Times New Roman" w:cs="Times New Roman"/>
          <w:b/>
          <w:sz w:val="28"/>
          <w:szCs w:val="28"/>
        </w:rPr>
        <w:t>Использование подзапросов, основанных на таблицах</w:t>
      </w:r>
      <w:r w:rsidR="00FF2BCF" w:rsidRPr="00FF2BCF">
        <w:rPr>
          <w:rFonts w:ascii="Times New Roman" w:hAnsi="Times New Roman" w:cs="Times New Roman"/>
          <w:b/>
          <w:sz w:val="28"/>
          <w:szCs w:val="28"/>
        </w:rPr>
        <w:t xml:space="preserve"> </w:t>
      </w:r>
      <w:r w:rsidRPr="00FF2BCF">
        <w:rPr>
          <w:rFonts w:ascii="Times New Roman" w:hAnsi="Times New Roman" w:cs="Times New Roman"/>
          <w:b/>
          <w:sz w:val="28"/>
          <w:szCs w:val="28"/>
        </w:rPr>
        <w:t>внешних запросов</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 xml:space="preserve">Предположим, существует таблица </w:t>
      </w:r>
      <w:r w:rsidR="00FF2BCF">
        <w:rPr>
          <w:rFonts w:ascii="Times New Roman" w:hAnsi="Times New Roman" w:cs="Times New Roman"/>
          <w:sz w:val="28"/>
          <w:szCs w:val="28"/>
        </w:rPr>
        <w:t>Студенты</w:t>
      </w:r>
      <w:r w:rsidRPr="004C703F">
        <w:rPr>
          <w:rFonts w:ascii="Times New Roman" w:hAnsi="Times New Roman" w:cs="Times New Roman"/>
          <w:sz w:val="28"/>
          <w:szCs w:val="28"/>
        </w:rPr>
        <w:t>, в которой хранятся сведения о студентах, обучающихся в том же городе, в котором они живут. Можно заполнить эту таблицу данными из</w:t>
      </w:r>
      <w:r w:rsidR="00FF2BCF">
        <w:rPr>
          <w:rFonts w:ascii="Times New Roman" w:hAnsi="Times New Roman" w:cs="Times New Roman"/>
          <w:sz w:val="28"/>
          <w:szCs w:val="28"/>
        </w:rPr>
        <w:t xml:space="preserve"> </w:t>
      </w:r>
      <w:r w:rsidRPr="004C703F">
        <w:rPr>
          <w:rFonts w:ascii="Times New Roman" w:hAnsi="Times New Roman" w:cs="Times New Roman"/>
          <w:sz w:val="28"/>
          <w:szCs w:val="28"/>
        </w:rPr>
        <w:t xml:space="preserve">таблицы </w:t>
      </w:r>
      <w:r w:rsidR="00FF2BCF">
        <w:rPr>
          <w:rFonts w:ascii="Times New Roman" w:hAnsi="Times New Roman" w:cs="Times New Roman"/>
          <w:sz w:val="28"/>
          <w:szCs w:val="28"/>
        </w:rPr>
        <w:t>Студент</w:t>
      </w:r>
      <w:r w:rsidRPr="004C703F">
        <w:rPr>
          <w:rFonts w:ascii="Times New Roman" w:hAnsi="Times New Roman" w:cs="Times New Roman"/>
          <w:sz w:val="28"/>
          <w:szCs w:val="28"/>
        </w:rPr>
        <w:t>, используя связанные подзапросы, следующим</w:t>
      </w:r>
      <w:r w:rsidRPr="00FF2BCF">
        <w:rPr>
          <w:rFonts w:ascii="Times New Roman" w:hAnsi="Times New Roman" w:cs="Times New Roman"/>
          <w:sz w:val="28"/>
          <w:szCs w:val="28"/>
        </w:rPr>
        <w:t xml:space="preserve"> </w:t>
      </w:r>
      <w:r w:rsidRPr="004C703F">
        <w:rPr>
          <w:rFonts w:ascii="Times New Roman" w:hAnsi="Times New Roman" w:cs="Times New Roman"/>
          <w:sz w:val="28"/>
          <w:szCs w:val="28"/>
        </w:rPr>
        <w:t>образом</w:t>
      </w:r>
      <w:r w:rsidRPr="00FF2BCF">
        <w:rPr>
          <w:rFonts w:ascii="Times New Roman" w:hAnsi="Times New Roman" w:cs="Times New Roman"/>
          <w:sz w:val="28"/>
          <w:szCs w:val="28"/>
        </w:rPr>
        <w:t>:</w:t>
      </w:r>
    </w:p>
    <w:p w:rsidR="00FF2BCF" w:rsidRDefault="00FF2BCF" w:rsidP="009730BE">
      <w:pPr>
        <w:autoSpaceDE w:val="0"/>
        <w:autoSpaceDN w:val="0"/>
        <w:adjustRightInd w:val="0"/>
        <w:spacing w:after="0" w:line="240" w:lineRule="auto"/>
        <w:ind w:firstLine="709"/>
        <w:jc w:val="both"/>
        <w:rPr>
          <w:rFonts w:ascii="Times New Roman" w:hAnsi="Times New Roman" w:cs="Times New Roman"/>
          <w:sz w:val="28"/>
          <w:szCs w:val="28"/>
        </w:rPr>
      </w:pP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 xml:space="preserve">INSERT INTO </w:t>
      </w:r>
      <w:r w:rsidR="00FF2BCF">
        <w:rPr>
          <w:rFonts w:ascii="Times New Roman" w:hAnsi="Times New Roman" w:cs="Times New Roman"/>
          <w:sz w:val="28"/>
          <w:szCs w:val="28"/>
        </w:rPr>
        <w:t>Студенты</w:t>
      </w:r>
    </w:p>
    <w:p w:rsidR="009730BE" w:rsidRPr="004C703F"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SEL</w:t>
      </w:r>
      <w:r w:rsidR="00FF2BCF">
        <w:rPr>
          <w:rFonts w:ascii="Times New Roman" w:hAnsi="Times New Roman" w:cs="Times New Roman"/>
          <w:sz w:val="28"/>
          <w:szCs w:val="28"/>
          <w:lang w:val="en-US"/>
        </w:rPr>
        <w:t>E</w:t>
      </w:r>
      <w:r w:rsidRPr="004C703F">
        <w:rPr>
          <w:rFonts w:ascii="Times New Roman" w:hAnsi="Times New Roman" w:cs="Times New Roman"/>
          <w:sz w:val="28"/>
          <w:szCs w:val="28"/>
          <w:lang w:val="en-US"/>
        </w:rPr>
        <w:t>CT *</w:t>
      </w:r>
    </w:p>
    <w:p w:rsidR="009730BE" w:rsidRPr="00C43C91" w:rsidRDefault="009730BE" w:rsidP="009730BE">
      <w:pPr>
        <w:autoSpaceDE w:val="0"/>
        <w:autoSpaceDN w:val="0"/>
        <w:adjustRightInd w:val="0"/>
        <w:spacing w:after="0" w:line="240" w:lineRule="auto"/>
        <w:ind w:firstLine="709"/>
        <w:jc w:val="both"/>
        <w:rPr>
          <w:rFonts w:ascii="Times New Roman" w:hAnsi="Times New Roman" w:cs="Times New Roman"/>
          <w:sz w:val="28"/>
          <w:szCs w:val="28"/>
          <w:lang w:val="en-US"/>
        </w:rPr>
      </w:pPr>
      <w:r w:rsidRPr="004C703F">
        <w:rPr>
          <w:rFonts w:ascii="Times New Roman" w:hAnsi="Times New Roman" w:cs="Times New Roman"/>
          <w:sz w:val="28"/>
          <w:szCs w:val="28"/>
          <w:lang w:val="en-US"/>
        </w:rPr>
        <w:t xml:space="preserve">FROM </w:t>
      </w:r>
      <w:r w:rsidR="00FF2BCF">
        <w:rPr>
          <w:rFonts w:ascii="Times New Roman" w:hAnsi="Times New Roman" w:cs="Times New Roman"/>
          <w:sz w:val="28"/>
          <w:szCs w:val="28"/>
        </w:rPr>
        <w:t>Студент</w:t>
      </w:r>
      <w:r w:rsidRPr="004C703F">
        <w:rPr>
          <w:rFonts w:ascii="Times New Roman" w:hAnsi="Times New Roman" w:cs="Times New Roman"/>
          <w:sz w:val="28"/>
          <w:szCs w:val="28"/>
          <w:lang w:val="en-US"/>
        </w:rPr>
        <w:t xml:space="preserve"> </w:t>
      </w:r>
      <w:r w:rsidR="00FF2BCF">
        <w:rPr>
          <w:rFonts w:ascii="Times New Roman" w:hAnsi="Times New Roman" w:cs="Times New Roman"/>
          <w:sz w:val="28"/>
          <w:szCs w:val="28"/>
        </w:rPr>
        <w:t>А</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WHERE</w:t>
      </w:r>
      <w:r w:rsidRPr="00FF2BCF">
        <w:rPr>
          <w:rFonts w:ascii="Times New Roman" w:hAnsi="Times New Roman" w:cs="Times New Roman"/>
          <w:sz w:val="28"/>
          <w:szCs w:val="28"/>
        </w:rPr>
        <w:t xml:space="preserve"> </w:t>
      </w:r>
      <w:r w:rsidR="00FF2BCF">
        <w:rPr>
          <w:rFonts w:ascii="Times New Roman" w:hAnsi="Times New Roman" w:cs="Times New Roman"/>
          <w:sz w:val="28"/>
          <w:szCs w:val="28"/>
        </w:rPr>
        <w:t>Город</w:t>
      </w:r>
      <w:r w:rsidRPr="00FF2BCF">
        <w:rPr>
          <w:rFonts w:ascii="Times New Roman" w:hAnsi="Times New Roman" w:cs="Times New Roman"/>
          <w:sz w:val="28"/>
          <w:szCs w:val="28"/>
        </w:rPr>
        <w:t xml:space="preserve"> </w:t>
      </w:r>
      <w:r w:rsidRPr="004C703F">
        <w:rPr>
          <w:rFonts w:ascii="Times New Roman" w:hAnsi="Times New Roman" w:cs="Times New Roman"/>
          <w:sz w:val="28"/>
          <w:szCs w:val="28"/>
          <w:lang w:val="en-US"/>
        </w:rPr>
        <w:t>IN</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FF2BCF">
        <w:rPr>
          <w:rFonts w:ascii="Times New Roman" w:hAnsi="Times New Roman" w:cs="Times New Roman"/>
          <w:sz w:val="28"/>
          <w:szCs w:val="28"/>
        </w:rPr>
        <w:t>(</w:t>
      </w:r>
      <w:r w:rsidRPr="004C703F">
        <w:rPr>
          <w:rFonts w:ascii="Times New Roman" w:hAnsi="Times New Roman" w:cs="Times New Roman"/>
          <w:sz w:val="28"/>
          <w:szCs w:val="28"/>
          <w:lang w:val="en-US"/>
        </w:rPr>
        <w:t>SELECT</w:t>
      </w:r>
      <w:r w:rsidRPr="00FF2BCF">
        <w:rPr>
          <w:rFonts w:ascii="Times New Roman" w:hAnsi="Times New Roman" w:cs="Times New Roman"/>
          <w:sz w:val="28"/>
          <w:szCs w:val="28"/>
        </w:rPr>
        <w:t xml:space="preserve"> </w:t>
      </w:r>
      <w:r w:rsidR="00FF2BCF">
        <w:rPr>
          <w:rFonts w:ascii="Times New Roman" w:hAnsi="Times New Roman" w:cs="Times New Roman"/>
          <w:sz w:val="28"/>
          <w:szCs w:val="28"/>
        </w:rPr>
        <w:t>Город</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FROM</w:t>
      </w:r>
      <w:r w:rsidRPr="00FF2BCF">
        <w:rPr>
          <w:rFonts w:ascii="Times New Roman" w:hAnsi="Times New Roman" w:cs="Times New Roman"/>
          <w:sz w:val="28"/>
          <w:szCs w:val="28"/>
        </w:rPr>
        <w:t xml:space="preserve"> </w:t>
      </w:r>
      <w:r w:rsidR="00FF2BCF">
        <w:rPr>
          <w:rFonts w:ascii="Times New Roman" w:hAnsi="Times New Roman" w:cs="Times New Roman"/>
          <w:sz w:val="28"/>
          <w:szCs w:val="28"/>
        </w:rPr>
        <w:t>Университет</w:t>
      </w:r>
      <w:r w:rsidRPr="00FF2BCF">
        <w:rPr>
          <w:rFonts w:ascii="Times New Roman" w:hAnsi="Times New Roman" w:cs="Times New Roman"/>
          <w:sz w:val="28"/>
          <w:szCs w:val="28"/>
        </w:rPr>
        <w:t xml:space="preserve"> </w:t>
      </w:r>
      <w:r w:rsidRPr="004C703F">
        <w:rPr>
          <w:rFonts w:ascii="Times New Roman" w:hAnsi="Times New Roman" w:cs="Times New Roman"/>
          <w:sz w:val="28"/>
          <w:szCs w:val="28"/>
        </w:rPr>
        <w:t>В</w:t>
      </w: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WHERE</w:t>
      </w:r>
      <w:r w:rsidRPr="00FF2BCF">
        <w:rPr>
          <w:rFonts w:ascii="Times New Roman" w:hAnsi="Times New Roman" w:cs="Times New Roman"/>
          <w:sz w:val="28"/>
          <w:szCs w:val="28"/>
        </w:rPr>
        <w:t xml:space="preserve"> </w:t>
      </w:r>
      <w:r w:rsidRPr="004C703F">
        <w:rPr>
          <w:rFonts w:ascii="Times New Roman" w:hAnsi="Times New Roman" w:cs="Times New Roman"/>
          <w:sz w:val="28"/>
          <w:szCs w:val="28"/>
          <w:lang w:val="en-US"/>
        </w:rPr>
        <w:t>A</w:t>
      </w:r>
      <w:r w:rsidRPr="00FF2BCF">
        <w:rPr>
          <w:rFonts w:ascii="Times New Roman" w:hAnsi="Times New Roman" w:cs="Times New Roman"/>
          <w:sz w:val="28"/>
          <w:szCs w:val="28"/>
        </w:rPr>
        <w:t>.</w:t>
      </w:r>
      <w:r w:rsidR="00FF2BCF" w:rsidRPr="00FF2BCF">
        <w:rPr>
          <w:rFonts w:ascii="Times New Roman" w:hAnsi="Times New Roman" w:cs="Times New Roman"/>
          <w:sz w:val="28"/>
          <w:szCs w:val="28"/>
        </w:rPr>
        <w:t>[</w:t>
      </w:r>
      <w:r w:rsidR="00FF2BCF">
        <w:rPr>
          <w:rFonts w:ascii="Times New Roman" w:hAnsi="Times New Roman" w:cs="Times New Roman"/>
          <w:sz w:val="28"/>
          <w:szCs w:val="28"/>
          <w:lang w:val="en-US"/>
        </w:rPr>
        <w:t>id</w:t>
      </w:r>
      <w:r w:rsidR="00FF2BCF" w:rsidRPr="00FF2BCF">
        <w:rPr>
          <w:rFonts w:ascii="Times New Roman" w:hAnsi="Times New Roman" w:cs="Times New Roman"/>
          <w:sz w:val="28"/>
          <w:szCs w:val="28"/>
        </w:rPr>
        <w:t xml:space="preserve"> </w:t>
      </w:r>
      <w:r w:rsidR="00FF2BCF">
        <w:rPr>
          <w:rFonts w:ascii="Times New Roman" w:hAnsi="Times New Roman" w:cs="Times New Roman"/>
          <w:sz w:val="28"/>
          <w:szCs w:val="28"/>
        </w:rPr>
        <w:t>университета</w:t>
      </w:r>
      <w:r w:rsidR="00FF2BCF" w:rsidRPr="00FF2BCF">
        <w:rPr>
          <w:rFonts w:ascii="Times New Roman" w:hAnsi="Times New Roman" w:cs="Times New Roman"/>
          <w:sz w:val="28"/>
          <w:szCs w:val="28"/>
        </w:rPr>
        <w:t>]</w:t>
      </w:r>
      <w:r w:rsidRPr="00FF2BCF">
        <w:rPr>
          <w:rFonts w:ascii="Times New Roman" w:hAnsi="Times New Roman" w:cs="Times New Roman"/>
          <w:sz w:val="28"/>
          <w:szCs w:val="28"/>
        </w:rPr>
        <w:t xml:space="preserve"> = </w:t>
      </w:r>
      <w:r w:rsidRPr="004C703F">
        <w:rPr>
          <w:rFonts w:ascii="Times New Roman" w:hAnsi="Times New Roman" w:cs="Times New Roman"/>
          <w:sz w:val="28"/>
          <w:szCs w:val="28"/>
          <w:lang w:val="en-US"/>
        </w:rPr>
        <w:t>B</w:t>
      </w:r>
      <w:r w:rsidRPr="00FF2BCF">
        <w:rPr>
          <w:rFonts w:ascii="Times New Roman" w:hAnsi="Times New Roman" w:cs="Times New Roman"/>
          <w:sz w:val="28"/>
          <w:szCs w:val="28"/>
        </w:rPr>
        <w:t>.</w:t>
      </w:r>
      <w:r w:rsidR="00FF2BCF" w:rsidRPr="00FF2BCF">
        <w:rPr>
          <w:rFonts w:ascii="Times New Roman" w:hAnsi="Times New Roman" w:cs="Times New Roman"/>
          <w:sz w:val="28"/>
          <w:szCs w:val="28"/>
        </w:rPr>
        <w:t xml:space="preserve"> [</w:t>
      </w:r>
      <w:r w:rsidR="00FF2BCF">
        <w:rPr>
          <w:rFonts w:ascii="Times New Roman" w:hAnsi="Times New Roman" w:cs="Times New Roman"/>
          <w:sz w:val="28"/>
          <w:szCs w:val="28"/>
          <w:lang w:val="en-US"/>
        </w:rPr>
        <w:t>id</w:t>
      </w:r>
      <w:r w:rsidR="00FF2BCF" w:rsidRPr="00FF2BCF">
        <w:rPr>
          <w:rFonts w:ascii="Times New Roman" w:hAnsi="Times New Roman" w:cs="Times New Roman"/>
          <w:sz w:val="28"/>
          <w:szCs w:val="28"/>
        </w:rPr>
        <w:t xml:space="preserve"> </w:t>
      </w:r>
      <w:r w:rsidR="00FF2BCF">
        <w:rPr>
          <w:rFonts w:ascii="Times New Roman" w:hAnsi="Times New Roman" w:cs="Times New Roman"/>
          <w:sz w:val="28"/>
          <w:szCs w:val="28"/>
        </w:rPr>
        <w:t>университета</w:t>
      </w:r>
      <w:r w:rsidR="00FF2BCF" w:rsidRPr="00FF2BCF">
        <w:rPr>
          <w:rFonts w:ascii="Times New Roman" w:hAnsi="Times New Roman" w:cs="Times New Roman"/>
          <w:sz w:val="28"/>
          <w:szCs w:val="28"/>
        </w:rPr>
        <w:t>]</w:t>
      </w:r>
      <w:r w:rsidRPr="00FF2BCF">
        <w:rPr>
          <w:rFonts w:ascii="Times New Roman" w:hAnsi="Times New Roman" w:cs="Times New Roman"/>
          <w:sz w:val="28"/>
          <w:szCs w:val="28"/>
        </w:rPr>
        <w:t>);</w:t>
      </w:r>
    </w:p>
    <w:p w:rsidR="00FF2BCF" w:rsidRPr="00FF2BCF" w:rsidRDefault="00FF2BCF" w:rsidP="009730BE">
      <w:pPr>
        <w:autoSpaceDE w:val="0"/>
        <w:autoSpaceDN w:val="0"/>
        <w:adjustRightInd w:val="0"/>
        <w:spacing w:after="0" w:line="240" w:lineRule="auto"/>
        <w:ind w:firstLine="709"/>
        <w:jc w:val="both"/>
        <w:rPr>
          <w:rFonts w:ascii="Times New Roman" w:hAnsi="Times New Roman" w:cs="Times New Roman"/>
          <w:sz w:val="28"/>
          <w:szCs w:val="28"/>
        </w:rPr>
      </w:pPr>
    </w:p>
    <w:p w:rsidR="009730BE" w:rsidRPr="00FF2BCF" w:rsidRDefault="009730BE" w:rsidP="009730BE">
      <w:pPr>
        <w:autoSpaceDE w:val="0"/>
        <w:autoSpaceDN w:val="0"/>
        <w:adjustRightInd w:val="0"/>
        <w:spacing w:after="0" w:line="240" w:lineRule="auto"/>
        <w:ind w:firstLine="709"/>
        <w:jc w:val="both"/>
        <w:rPr>
          <w:rFonts w:ascii="Times New Roman" w:hAnsi="Times New Roman" w:cs="Times New Roman"/>
          <w:sz w:val="28"/>
          <w:szCs w:val="28"/>
        </w:rPr>
      </w:pPr>
    </w:p>
    <w:p w:rsidR="00C66793" w:rsidRPr="00182F8A" w:rsidRDefault="004C703F" w:rsidP="00C66793">
      <w:pPr>
        <w:autoSpaceDE w:val="0"/>
        <w:autoSpaceDN w:val="0"/>
        <w:adjustRightInd w:val="0"/>
        <w:spacing w:after="0" w:line="240" w:lineRule="auto"/>
        <w:ind w:firstLine="709"/>
        <w:jc w:val="both"/>
        <w:rPr>
          <w:rFonts w:ascii="Times New Roman" w:hAnsi="Times New Roman" w:cs="Times New Roman"/>
          <w:sz w:val="28"/>
          <w:szCs w:val="28"/>
        </w:rPr>
      </w:pPr>
      <w:r w:rsidRPr="00C66793">
        <w:rPr>
          <w:rFonts w:ascii="Times New Roman" w:hAnsi="Times New Roman" w:cs="Times New Roman"/>
          <w:bCs/>
          <w:iCs/>
          <w:sz w:val="28"/>
          <w:szCs w:val="28"/>
        </w:rPr>
        <w:t>Удаление</w:t>
      </w:r>
      <w:r w:rsidRPr="004C703F">
        <w:rPr>
          <w:rFonts w:ascii="Times New Roman" w:hAnsi="Times New Roman" w:cs="Times New Roman"/>
          <w:b/>
          <w:bCs/>
          <w:i/>
          <w:iCs/>
          <w:sz w:val="28"/>
          <w:szCs w:val="28"/>
        </w:rPr>
        <w:t xml:space="preserve"> </w:t>
      </w:r>
      <w:r w:rsidRPr="004C703F">
        <w:rPr>
          <w:rFonts w:ascii="Times New Roman" w:hAnsi="Times New Roman" w:cs="Times New Roman"/>
          <w:sz w:val="28"/>
          <w:szCs w:val="28"/>
        </w:rPr>
        <w:t xml:space="preserve">строк из таблицы осуществляется с помощью команды </w:t>
      </w:r>
      <w:r w:rsidRPr="00CA5DA1">
        <w:rPr>
          <w:rFonts w:ascii="Times New Roman" w:hAnsi="Times New Roman" w:cs="Times New Roman"/>
          <w:b/>
          <w:sz w:val="28"/>
          <w:szCs w:val="28"/>
        </w:rPr>
        <w:t>DELETE</w:t>
      </w:r>
      <w:r w:rsidRPr="004C703F">
        <w:rPr>
          <w:rFonts w:ascii="Times New Roman" w:hAnsi="Times New Roman" w:cs="Times New Roman"/>
          <w:sz w:val="28"/>
          <w:szCs w:val="28"/>
        </w:rPr>
        <w:t>.</w:t>
      </w:r>
      <w:r w:rsidR="00C66793">
        <w:rPr>
          <w:rFonts w:ascii="Times New Roman" w:hAnsi="Times New Roman" w:cs="Times New Roman"/>
          <w:sz w:val="28"/>
          <w:szCs w:val="28"/>
        </w:rPr>
        <w:t xml:space="preserve"> </w:t>
      </w:r>
      <w:r w:rsidR="00C66793" w:rsidRPr="004C703F">
        <w:rPr>
          <w:rFonts w:ascii="Times New Roman" w:hAnsi="Times New Roman" w:cs="Times New Roman"/>
          <w:sz w:val="28"/>
          <w:szCs w:val="28"/>
        </w:rPr>
        <w:t>Для удаления из таблицы сразу нескольких строк, удовлетворяющих некоторому условию, можно воспользоваться предложением</w:t>
      </w:r>
      <w:r w:rsidR="00C66793" w:rsidRPr="00C66793">
        <w:rPr>
          <w:rFonts w:ascii="Times New Roman" w:hAnsi="Times New Roman" w:cs="Times New Roman"/>
          <w:sz w:val="28"/>
          <w:szCs w:val="28"/>
        </w:rPr>
        <w:t xml:space="preserve"> </w:t>
      </w:r>
      <w:r w:rsidR="00C66793" w:rsidRPr="004C703F">
        <w:rPr>
          <w:rFonts w:ascii="Times New Roman" w:hAnsi="Times New Roman" w:cs="Times New Roman"/>
          <w:sz w:val="28"/>
          <w:szCs w:val="28"/>
          <w:lang w:val="en-US"/>
        </w:rPr>
        <w:t>WHERE</w:t>
      </w:r>
      <w:r w:rsidR="00C66793" w:rsidRPr="00C66793">
        <w:rPr>
          <w:rFonts w:ascii="Times New Roman" w:hAnsi="Times New Roman" w:cs="Times New Roman"/>
          <w:sz w:val="28"/>
          <w:szCs w:val="28"/>
        </w:rPr>
        <w:t xml:space="preserve">, </w:t>
      </w:r>
      <w:r w:rsidR="00C66793" w:rsidRPr="004C703F">
        <w:rPr>
          <w:rFonts w:ascii="Times New Roman" w:hAnsi="Times New Roman" w:cs="Times New Roman"/>
          <w:sz w:val="28"/>
          <w:szCs w:val="28"/>
        </w:rPr>
        <w:t>например</w:t>
      </w:r>
      <w:r w:rsidR="006D270E">
        <w:rPr>
          <w:rFonts w:ascii="Times New Roman" w:hAnsi="Times New Roman" w:cs="Times New Roman"/>
          <w:sz w:val="28"/>
          <w:szCs w:val="28"/>
        </w:rPr>
        <w:t>:</w:t>
      </w:r>
    </w:p>
    <w:p w:rsidR="00CA5DA1" w:rsidRPr="00182F8A" w:rsidRDefault="00CA5DA1" w:rsidP="00C66793">
      <w:pPr>
        <w:autoSpaceDE w:val="0"/>
        <w:autoSpaceDN w:val="0"/>
        <w:adjustRightInd w:val="0"/>
        <w:spacing w:after="0" w:line="240" w:lineRule="auto"/>
        <w:ind w:firstLine="709"/>
        <w:jc w:val="both"/>
        <w:rPr>
          <w:rFonts w:ascii="Times New Roman" w:hAnsi="Times New Roman" w:cs="Times New Roman"/>
          <w:sz w:val="28"/>
          <w:szCs w:val="28"/>
        </w:rPr>
      </w:pPr>
    </w:p>
    <w:p w:rsidR="00B558F4" w:rsidRDefault="00B558F4" w:rsidP="00C6679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DELETE</w:t>
      </w:r>
      <w:r w:rsidRPr="00B558F4">
        <w:rPr>
          <w:rFonts w:ascii="Times New Roman" w:hAnsi="Times New Roman" w:cs="Times New Roman"/>
          <w:sz w:val="28"/>
          <w:szCs w:val="28"/>
        </w:rPr>
        <w:t xml:space="preserve"> </w:t>
      </w:r>
      <w:r>
        <w:rPr>
          <w:rFonts w:ascii="Times New Roman" w:hAnsi="Times New Roman" w:cs="Times New Roman"/>
          <w:sz w:val="28"/>
          <w:szCs w:val="28"/>
          <w:lang w:val="en-US"/>
        </w:rPr>
        <w:t>Univer</w:t>
      </w:r>
      <w:r w:rsidRPr="00B558F4">
        <w:rPr>
          <w:rFonts w:ascii="Times New Roman" w:hAnsi="Times New Roman" w:cs="Times New Roman"/>
          <w:sz w:val="28"/>
          <w:szCs w:val="28"/>
        </w:rPr>
        <w:t>.</w:t>
      </w:r>
      <w:r>
        <w:rPr>
          <w:rFonts w:ascii="Times New Roman" w:hAnsi="Times New Roman" w:cs="Times New Roman"/>
          <w:sz w:val="28"/>
          <w:szCs w:val="28"/>
          <w:lang w:val="en-US"/>
        </w:rPr>
        <w:t>dbo</w:t>
      </w:r>
      <w:r w:rsidRPr="00B558F4">
        <w:rPr>
          <w:rFonts w:ascii="Times New Roman" w:hAnsi="Times New Roman" w:cs="Times New Roman"/>
          <w:sz w:val="28"/>
          <w:szCs w:val="28"/>
        </w:rPr>
        <w:t>.</w:t>
      </w:r>
      <w:r>
        <w:rPr>
          <w:rFonts w:ascii="Times New Roman" w:hAnsi="Times New Roman" w:cs="Times New Roman"/>
          <w:sz w:val="28"/>
          <w:szCs w:val="28"/>
        </w:rPr>
        <w:t>Университет</w:t>
      </w:r>
    </w:p>
    <w:p w:rsidR="00B558F4" w:rsidRPr="00D61885" w:rsidRDefault="00B558F4" w:rsidP="00C6679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Where</w:t>
      </w:r>
      <w:r w:rsidRPr="00B558F4">
        <w:rPr>
          <w:rFonts w:ascii="Times New Roman" w:hAnsi="Times New Roman" w:cs="Times New Roman"/>
          <w:sz w:val="28"/>
          <w:szCs w:val="28"/>
        </w:rPr>
        <w:t xml:space="preserve"> [</w:t>
      </w:r>
      <w:r>
        <w:rPr>
          <w:rFonts w:ascii="Times New Roman" w:hAnsi="Times New Roman" w:cs="Times New Roman"/>
          <w:sz w:val="28"/>
          <w:szCs w:val="28"/>
          <w:lang w:val="en-US"/>
        </w:rPr>
        <w:t>id</w:t>
      </w:r>
      <w:r w:rsidRPr="00B558F4">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B558F4">
        <w:rPr>
          <w:rFonts w:ascii="Times New Roman" w:hAnsi="Times New Roman" w:cs="Times New Roman"/>
          <w:sz w:val="28"/>
          <w:szCs w:val="28"/>
        </w:rPr>
        <w:t>]</w:t>
      </w:r>
      <w:r>
        <w:rPr>
          <w:rFonts w:ascii="Times New Roman" w:hAnsi="Times New Roman" w:cs="Times New Roman"/>
          <w:sz w:val="28"/>
          <w:szCs w:val="28"/>
        </w:rPr>
        <w:t>=</w:t>
      </w:r>
      <w:r w:rsidRPr="00182F8A">
        <w:rPr>
          <w:rFonts w:ascii="Times New Roman" w:hAnsi="Times New Roman" w:cs="Times New Roman"/>
          <w:sz w:val="28"/>
          <w:szCs w:val="28"/>
        </w:rPr>
        <w:t>’666’</w:t>
      </w:r>
      <w:r w:rsidR="00D61885">
        <w:rPr>
          <w:rFonts w:ascii="Times New Roman" w:hAnsi="Times New Roman" w:cs="Times New Roman"/>
          <w:sz w:val="28"/>
          <w:szCs w:val="28"/>
        </w:rPr>
        <w:t>;</w:t>
      </w:r>
    </w:p>
    <w:p w:rsidR="006D270E" w:rsidRDefault="006D270E" w:rsidP="006D270E">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6D270E" w:rsidRPr="006D270E" w:rsidRDefault="006D270E" w:rsidP="006D270E">
      <w:pPr>
        <w:autoSpaceDE w:val="0"/>
        <w:autoSpaceDN w:val="0"/>
        <w:adjustRightInd w:val="0"/>
        <w:spacing w:after="0" w:line="240" w:lineRule="auto"/>
        <w:ind w:firstLine="709"/>
        <w:jc w:val="both"/>
        <w:rPr>
          <w:rFonts w:ascii="Times New Roman" w:hAnsi="Times New Roman" w:cs="Times New Roman"/>
          <w:sz w:val="28"/>
          <w:szCs w:val="28"/>
        </w:rPr>
      </w:pPr>
      <w:r w:rsidRPr="006D270E">
        <w:rPr>
          <w:rFonts w:ascii="Times New Roman" w:hAnsi="Times New Roman" w:cs="Times New Roman"/>
          <w:color w:val="000000"/>
          <w:sz w:val="28"/>
          <w:szCs w:val="28"/>
        </w:rPr>
        <w:t>Данный пример удалит строку в таблице «Университет», где «Id университета» будет равен «666».</w:t>
      </w:r>
    </w:p>
    <w:p w:rsidR="009730BE"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p>
    <w:p w:rsidR="009730BE"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w:t>
      </w:r>
    </w:p>
    <w:p w:rsidR="009730BE" w:rsidRPr="00182F8A"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p>
    <w:p w:rsidR="00CA5DA1" w:rsidRDefault="00CA5DA1" w:rsidP="00CA5DA1">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DELETE</w:t>
      </w:r>
      <w:r w:rsidRPr="00B558F4">
        <w:rPr>
          <w:rFonts w:ascii="Times New Roman" w:hAnsi="Times New Roman" w:cs="Times New Roman"/>
          <w:sz w:val="28"/>
          <w:szCs w:val="28"/>
        </w:rPr>
        <w:t xml:space="preserve"> </w:t>
      </w:r>
      <w:r>
        <w:rPr>
          <w:rFonts w:ascii="Times New Roman" w:hAnsi="Times New Roman" w:cs="Times New Roman"/>
          <w:sz w:val="28"/>
          <w:szCs w:val="28"/>
          <w:lang w:val="en-US"/>
        </w:rPr>
        <w:t>Univer</w:t>
      </w:r>
      <w:r w:rsidRPr="00B558F4">
        <w:rPr>
          <w:rFonts w:ascii="Times New Roman" w:hAnsi="Times New Roman" w:cs="Times New Roman"/>
          <w:sz w:val="28"/>
          <w:szCs w:val="28"/>
        </w:rPr>
        <w:t>.</w:t>
      </w:r>
      <w:r>
        <w:rPr>
          <w:rFonts w:ascii="Times New Roman" w:hAnsi="Times New Roman" w:cs="Times New Roman"/>
          <w:sz w:val="28"/>
          <w:szCs w:val="28"/>
          <w:lang w:val="en-US"/>
        </w:rPr>
        <w:t>dbo</w:t>
      </w:r>
      <w:r w:rsidRPr="00B558F4">
        <w:rPr>
          <w:rFonts w:ascii="Times New Roman" w:hAnsi="Times New Roman" w:cs="Times New Roman"/>
          <w:sz w:val="28"/>
          <w:szCs w:val="28"/>
        </w:rPr>
        <w:t>.</w:t>
      </w:r>
      <w:r>
        <w:rPr>
          <w:rFonts w:ascii="Times New Roman" w:hAnsi="Times New Roman" w:cs="Times New Roman"/>
          <w:sz w:val="28"/>
          <w:szCs w:val="28"/>
        </w:rPr>
        <w:t>Университет</w:t>
      </w:r>
    </w:p>
    <w:p w:rsidR="00CA5DA1" w:rsidRPr="00CA5DA1" w:rsidRDefault="00CA5DA1" w:rsidP="00CA5DA1">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Where</w:t>
      </w:r>
      <w:r w:rsidRPr="00B558F4">
        <w:rPr>
          <w:rFonts w:ascii="Times New Roman" w:hAnsi="Times New Roman" w:cs="Times New Roman"/>
          <w:sz w:val="28"/>
          <w:szCs w:val="28"/>
        </w:rPr>
        <w:t xml:space="preserve"> [</w:t>
      </w:r>
      <w:r>
        <w:rPr>
          <w:rFonts w:ascii="Times New Roman" w:hAnsi="Times New Roman" w:cs="Times New Roman"/>
          <w:sz w:val="28"/>
          <w:szCs w:val="28"/>
          <w:lang w:val="en-US"/>
        </w:rPr>
        <w:t>id</w:t>
      </w:r>
      <w:r w:rsidRPr="00B558F4">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B558F4">
        <w:rPr>
          <w:rFonts w:ascii="Times New Roman" w:hAnsi="Times New Roman" w:cs="Times New Roman"/>
          <w:sz w:val="28"/>
          <w:szCs w:val="28"/>
        </w:rPr>
        <w:t>]</w:t>
      </w:r>
      <w:r w:rsidRPr="00CA5DA1">
        <w:rPr>
          <w:rFonts w:ascii="Times New Roman" w:hAnsi="Times New Roman" w:cs="Times New Roman"/>
          <w:sz w:val="28"/>
          <w:szCs w:val="28"/>
        </w:rPr>
        <w:t xml:space="preserve"> </w:t>
      </w:r>
      <w:r>
        <w:rPr>
          <w:rFonts w:ascii="Times New Roman" w:hAnsi="Times New Roman" w:cs="Times New Roman"/>
          <w:sz w:val="28"/>
          <w:szCs w:val="28"/>
          <w:lang w:val="en-US"/>
        </w:rPr>
        <w:t>in</w:t>
      </w:r>
    </w:p>
    <w:p w:rsidR="00CA5DA1" w:rsidRPr="00CA5DA1" w:rsidRDefault="00CA5DA1" w:rsidP="00CA5DA1">
      <w:pPr>
        <w:autoSpaceDE w:val="0"/>
        <w:autoSpaceDN w:val="0"/>
        <w:adjustRightInd w:val="0"/>
        <w:spacing w:after="0" w:line="240" w:lineRule="auto"/>
        <w:ind w:firstLine="709"/>
        <w:jc w:val="both"/>
        <w:rPr>
          <w:rFonts w:ascii="Times New Roman" w:hAnsi="Times New Roman" w:cs="Times New Roman"/>
          <w:sz w:val="28"/>
          <w:szCs w:val="28"/>
        </w:rPr>
      </w:pPr>
      <w:r w:rsidRPr="00CA5DA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Select</w:t>
      </w:r>
      <w:r w:rsidRPr="00CA5DA1">
        <w:rPr>
          <w:rFonts w:ascii="Times New Roman" w:hAnsi="Times New Roman" w:cs="Times New Roman"/>
          <w:sz w:val="28"/>
          <w:szCs w:val="28"/>
        </w:rPr>
        <w:t xml:space="preserve"> [</w:t>
      </w:r>
      <w:r>
        <w:rPr>
          <w:rFonts w:ascii="Times New Roman" w:hAnsi="Times New Roman" w:cs="Times New Roman"/>
          <w:sz w:val="28"/>
          <w:szCs w:val="28"/>
          <w:lang w:val="en-US"/>
        </w:rPr>
        <w:t>id</w:t>
      </w:r>
      <w:r w:rsidRPr="00CA5DA1">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CA5D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CA5DA1">
        <w:rPr>
          <w:rFonts w:ascii="Times New Roman" w:hAnsi="Times New Roman" w:cs="Times New Roman"/>
          <w:sz w:val="28"/>
          <w:szCs w:val="28"/>
        </w:rPr>
        <w:t xml:space="preserve"> </w:t>
      </w:r>
      <w:r>
        <w:rPr>
          <w:rFonts w:ascii="Times New Roman" w:hAnsi="Times New Roman" w:cs="Times New Roman"/>
          <w:sz w:val="28"/>
          <w:szCs w:val="28"/>
          <w:lang w:val="en-US"/>
        </w:rPr>
        <w:t>Univer</w:t>
      </w:r>
      <w:r w:rsidRPr="00CA5DA1">
        <w:rPr>
          <w:rFonts w:ascii="Times New Roman" w:hAnsi="Times New Roman" w:cs="Times New Roman"/>
          <w:sz w:val="28"/>
          <w:szCs w:val="28"/>
        </w:rPr>
        <w:t>.</w:t>
      </w:r>
      <w:r>
        <w:rPr>
          <w:rFonts w:ascii="Times New Roman" w:hAnsi="Times New Roman" w:cs="Times New Roman"/>
          <w:sz w:val="28"/>
          <w:szCs w:val="28"/>
          <w:lang w:val="en-US"/>
        </w:rPr>
        <w:t>dbo</w:t>
      </w:r>
      <w:r w:rsidRPr="00CA5DA1">
        <w:rPr>
          <w:rFonts w:ascii="Times New Roman" w:hAnsi="Times New Roman" w:cs="Times New Roman"/>
          <w:sz w:val="28"/>
          <w:szCs w:val="28"/>
        </w:rPr>
        <w:t>.[</w:t>
      </w:r>
      <w:r>
        <w:rPr>
          <w:rFonts w:ascii="Times New Roman" w:hAnsi="Times New Roman" w:cs="Times New Roman"/>
          <w:sz w:val="28"/>
          <w:szCs w:val="28"/>
        </w:rPr>
        <w:t>Университет</w:t>
      </w:r>
      <w:r w:rsidRPr="00CA5D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where</w:t>
      </w:r>
      <w:r w:rsidRPr="00CA5DA1">
        <w:rPr>
          <w:rFonts w:ascii="Times New Roman" w:hAnsi="Times New Roman" w:cs="Times New Roman"/>
          <w:sz w:val="28"/>
          <w:szCs w:val="28"/>
        </w:rPr>
        <w:t xml:space="preserve"> [</w:t>
      </w:r>
      <w:r>
        <w:rPr>
          <w:rFonts w:ascii="Times New Roman" w:hAnsi="Times New Roman" w:cs="Times New Roman"/>
          <w:sz w:val="28"/>
          <w:szCs w:val="28"/>
          <w:lang w:val="en-US"/>
        </w:rPr>
        <w:t>id</w:t>
      </w:r>
      <w:r w:rsidRPr="00CA5DA1">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CA5D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in</w:t>
      </w:r>
      <w:r w:rsidRPr="00CA5DA1">
        <w:rPr>
          <w:rFonts w:ascii="Times New Roman" w:hAnsi="Times New Roman" w:cs="Times New Roman"/>
          <w:sz w:val="28"/>
          <w:szCs w:val="28"/>
        </w:rPr>
        <w:t xml:space="preserve"> (666))</w:t>
      </w:r>
      <w:r w:rsidR="00D61885">
        <w:rPr>
          <w:rFonts w:ascii="Times New Roman" w:hAnsi="Times New Roman" w:cs="Times New Roman"/>
          <w:sz w:val="28"/>
          <w:szCs w:val="28"/>
        </w:rPr>
        <w:t>;</w:t>
      </w:r>
    </w:p>
    <w:p w:rsidR="00CA5DA1" w:rsidRPr="00CA5DA1" w:rsidRDefault="00CA5DA1" w:rsidP="004C703F">
      <w:pPr>
        <w:autoSpaceDE w:val="0"/>
        <w:autoSpaceDN w:val="0"/>
        <w:adjustRightInd w:val="0"/>
        <w:spacing w:after="0" w:line="240" w:lineRule="auto"/>
        <w:ind w:firstLine="709"/>
        <w:jc w:val="both"/>
        <w:rPr>
          <w:rFonts w:ascii="Times New Roman" w:hAnsi="Times New Roman" w:cs="Times New Roman"/>
          <w:sz w:val="28"/>
          <w:szCs w:val="28"/>
        </w:rPr>
      </w:pPr>
    </w:p>
    <w:p w:rsidR="00FF2BCF" w:rsidRPr="00FF2BCF" w:rsidRDefault="00FF2BCF" w:rsidP="00FF2BCF">
      <w:pPr>
        <w:autoSpaceDE w:val="0"/>
        <w:autoSpaceDN w:val="0"/>
        <w:adjustRightInd w:val="0"/>
        <w:spacing w:after="0" w:line="240" w:lineRule="auto"/>
        <w:ind w:firstLine="709"/>
        <w:jc w:val="both"/>
        <w:rPr>
          <w:rFonts w:ascii="Times New Roman" w:hAnsi="Times New Roman" w:cs="Times New Roman"/>
          <w:b/>
          <w:sz w:val="28"/>
          <w:szCs w:val="28"/>
        </w:rPr>
      </w:pPr>
      <w:r w:rsidRPr="00FF2BCF">
        <w:rPr>
          <w:rFonts w:ascii="Times New Roman" w:hAnsi="Times New Roman" w:cs="Times New Roman"/>
          <w:b/>
          <w:sz w:val="28"/>
          <w:szCs w:val="28"/>
        </w:rPr>
        <w:t>Использование подзапросов с DELETE</w:t>
      </w:r>
    </w:p>
    <w:p w:rsidR="00FF2BCF" w:rsidRPr="00C43C91"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 xml:space="preserve">Пусть филиал университета в </w:t>
      </w:r>
      <w:r>
        <w:rPr>
          <w:rFonts w:ascii="Times New Roman" w:hAnsi="Times New Roman" w:cs="Times New Roman"/>
          <w:sz w:val="28"/>
          <w:szCs w:val="28"/>
        </w:rPr>
        <w:t>Сочи</w:t>
      </w:r>
      <w:r w:rsidRPr="004C703F">
        <w:rPr>
          <w:rFonts w:ascii="Times New Roman" w:hAnsi="Times New Roman" w:cs="Times New Roman"/>
          <w:sz w:val="28"/>
          <w:szCs w:val="28"/>
        </w:rPr>
        <w:t xml:space="preserve"> ликвидирован</w:t>
      </w:r>
      <w:r>
        <w:rPr>
          <w:rFonts w:ascii="Times New Roman" w:hAnsi="Times New Roman" w:cs="Times New Roman"/>
          <w:sz w:val="28"/>
          <w:szCs w:val="28"/>
        </w:rPr>
        <w:t xml:space="preserve"> </w:t>
      </w:r>
      <w:r w:rsidRPr="004C703F">
        <w:rPr>
          <w:rFonts w:ascii="Times New Roman" w:hAnsi="Times New Roman" w:cs="Times New Roman"/>
          <w:sz w:val="28"/>
          <w:szCs w:val="28"/>
        </w:rPr>
        <w:t xml:space="preserve">и требуется удалить из таблицы </w:t>
      </w:r>
      <w:r>
        <w:rPr>
          <w:rFonts w:ascii="Times New Roman" w:hAnsi="Times New Roman" w:cs="Times New Roman"/>
          <w:sz w:val="28"/>
          <w:szCs w:val="28"/>
        </w:rPr>
        <w:t>Студент</w:t>
      </w:r>
      <w:r w:rsidRPr="004C703F">
        <w:rPr>
          <w:rFonts w:ascii="Times New Roman" w:hAnsi="Times New Roman" w:cs="Times New Roman"/>
          <w:sz w:val="28"/>
          <w:szCs w:val="28"/>
        </w:rPr>
        <w:t xml:space="preserve"> записи о студентах,</w:t>
      </w:r>
      <w:r>
        <w:rPr>
          <w:rFonts w:ascii="Times New Roman" w:hAnsi="Times New Roman" w:cs="Times New Roman"/>
          <w:sz w:val="28"/>
          <w:szCs w:val="28"/>
        </w:rPr>
        <w:t xml:space="preserve"> </w:t>
      </w:r>
      <w:r w:rsidRPr="004C703F">
        <w:rPr>
          <w:rFonts w:ascii="Times New Roman" w:hAnsi="Times New Roman" w:cs="Times New Roman"/>
          <w:sz w:val="28"/>
          <w:szCs w:val="28"/>
        </w:rPr>
        <w:t>которые там учились. Эту операцию можно выполнить с помощью</w:t>
      </w:r>
      <w:r w:rsidRPr="00C43C91">
        <w:rPr>
          <w:rFonts w:ascii="Times New Roman" w:hAnsi="Times New Roman" w:cs="Times New Roman"/>
          <w:sz w:val="28"/>
          <w:szCs w:val="28"/>
        </w:rPr>
        <w:t xml:space="preserve"> </w:t>
      </w:r>
      <w:r w:rsidRPr="004C703F">
        <w:rPr>
          <w:rFonts w:ascii="Times New Roman" w:hAnsi="Times New Roman" w:cs="Times New Roman"/>
          <w:sz w:val="28"/>
          <w:szCs w:val="28"/>
        </w:rPr>
        <w:t>запроса</w:t>
      </w:r>
      <w:r>
        <w:rPr>
          <w:rFonts w:ascii="Times New Roman" w:hAnsi="Times New Roman" w:cs="Times New Roman"/>
          <w:sz w:val="28"/>
          <w:szCs w:val="28"/>
        </w:rPr>
        <w:t>:</w:t>
      </w:r>
    </w:p>
    <w:p w:rsidR="00FF2BCF"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p>
    <w:p w:rsidR="00FF2BCF" w:rsidRPr="00C43C91"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DELETE</w:t>
      </w:r>
    </w:p>
    <w:p w:rsidR="00FF2BCF" w:rsidRPr="00C43C91"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FROM</w:t>
      </w:r>
      <w:r w:rsidRPr="00C43C91">
        <w:rPr>
          <w:rFonts w:ascii="Times New Roman" w:hAnsi="Times New Roman" w:cs="Times New Roman"/>
          <w:sz w:val="28"/>
          <w:szCs w:val="28"/>
        </w:rPr>
        <w:t xml:space="preserve"> </w:t>
      </w:r>
      <w:r>
        <w:rPr>
          <w:rFonts w:ascii="Times New Roman" w:hAnsi="Times New Roman" w:cs="Times New Roman"/>
          <w:sz w:val="28"/>
          <w:szCs w:val="28"/>
        </w:rPr>
        <w:t>Студент</w:t>
      </w:r>
    </w:p>
    <w:p w:rsidR="00FF2BCF" w:rsidRPr="00C43C91"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WHERE</w:t>
      </w:r>
      <w:r w:rsidRPr="00C43C91">
        <w:rPr>
          <w:rFonts w:ascii="Times New Roman" w:hAnsi="Times New Roman" w:cs="Times New Roman"/>
          <w:sz w:val="28"/>
          <w:szCs w:val="28"/>
        </w:rPr>
        <w:t xml:space="preserve"> [</w:t>
      </w:r>
      <w:r>
        <w:rPr>
          <w:rFonts w:ascii="Times New Roman" w:hAnsi="Times New Roman" w:cs="Times New Roman"/>
          <w:sz w:val="28"/>
          <w:szCs w:val="28"/>
          <w:lang w:val="en-US"/>
        </w:rPr>
        <w:t>id</w:t>
      </w:r>
      <w:r w:rsidRPr="00C43C91">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C43C91">
        <w:rPr>
          <w:rFonts w:ascii="Times New Roman" w:hAnsi="Times New Roman" w:cs="Times New Roman"/>
          <w:sz w:val="28"/>
          <w:szCs w:val="28"/>
        </w:rPr>
        <w:t xml:space="preserve">] </w:t>
      </w:r>
      <w:r w:rsidRPr="004C703F">
        <w:rPr>
          <w:rFonts w:ascii="Times New Roman" w:hAnsi="Times New Roman" w:cs="Times New Roman"/>
          <w:sz w:val="28"/>
          <w:szCs w:val="28"/>
          <w:lang w:val="en-US"/>
        </w:rPr>
        <w:t>IN</w:t>
      </w:r>
    </w:p>
    <w:p w:rsidR="00FF2BCF" w:rsidRPr="00FF2BCF"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FF2BCF">
        <w:rPr>
          <w:rFonts w:ascii="Times New Roman" w:hAnsi="Times New Roman" w:cs="Times New Roman"/>
          <w:sz w:val="28"/>
          <w:szCs w:val="28"/>
        </w:rPr>
        <w:t>(</w:t>
      </w:r>
      <w:r w:rsidRPr="004C703F">
        <w:rPr>
          <w:rFonts w:ascii="Times New Roman" w:hAnsi="Times New Roman" w:cs="Times New Roman"/>
          <w:sz w:val="28"/>
          <w:szCs w:val="28"/>
          <w:lang w:val="en-US"/>
        </w:rPr>
        <w:t>SELECT</w:t>
      </w:r>
      <w:r w:rsidRPr="00FF2BCF">
        <w:rPr>
          <w:rFonts w:ascii="Times New Roman" w:hAnsi="Times New Roman" w:cs="Times New Roman"/>
          <w:sz w:val="28"/>
          <w:szCs w:val="28"/>
        </w:rPr>
        <w:t xml:space="preserve"> [</w:t>
      </w:r>
      <w:r>
        <w:rPr>
          <w:rFonts w:ascii="Times New Roman" w:hAnsi="Times New Roman" w:cs="Times New Roman"/>
          <w:sz w:val="28"/>
          <w:szCs w:val="28"/>
          <w:lang w:val="en-US"/>
        </w:rPr>
        <w:t>id</w:t>
      </w:r>
      <w:r w:rsidRPr="00FF2BCF">
        <w:rPr>
          <w:rFonts w:ascii="Times New Roman" w:hAnsi="Times New Roman" w:cs="Times New Roman"/>
          <w:sz w:val="28"/>
          <w:szCs w:val="28"/>
        </w:rPr>
        <w:t xml:space="preserve"> </w:t>
      </w:r>
      <w:r>
        <w:rPr>
          <w:rFonts w:ascii="Times New Roman" w:hAnsi="Times New Roman" w:cs="Times New Roman"/>
          <w:sz w:val="28"/>
          <w:szCs w:val="28"/>
        </w:rPr>
        <w:t>университета</w:t>
      </w:r>
      <w:r w:rsidRPr="00FF2BCF">
        <w:rPr>
          <w:rFonts w:ascii="Times New Roman" w:hAnsi="Times New Roman" w:cs="Times New Roman"/>
          <w:sz w:val="28"/>
          <w:szCs w:val="28"/>
        </w:rPr>
        <w:t>]</w:t>
      </w:r>
    </w:p>
    <w:p w:rsidR="00FF2BCF" w:rsidRPr="00FF2BCF"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lang w:val="en-US"/>
        </w:rPr>
        <w:t>FROM</w:t>
      </w:r>
      <w:r w:rsidRPr="00FF2BCF">
        <w:rPr>
          <w:rFonts w:ascii="Times New Roman" w:hAnsi="Times New Roman" w:cs="Times New Roman"/>
          <w:sz w:val="28"/>
          <w:szCs w:val="28"/>
        </w:rPr>
        <w:t xml:space="preserve"> </w:t>
      </w:r>
      <w:r>
        <w:rPr>
          <w:rFonts w:ascii="Times New Roman" w:hAnsi="Times New Roman" w:cs="Times New Roman"/>
          <w:sz w:val="28"/>
          <w:szCs w:val="28"/>
        </w:rPr>
        <w:t>Университет</w:t>
      </w:r>
    </w:p>
    <w:p w:rsidR="00FF2BCF" w:rsidRDefault="00FF2BCF" w:rsidP="00FF2BCF">
      <w:pPr>
        <w:autoSpaceDE w:val="0"/>
        <w:autoSpaceDN w:val="0"/>
        <w:adjustRightInd w:val="0"/>
        <w:spacing w:after="0" w:line="240" w:lineRule="auto"/>
        <w:ind w:firstLine="709"/>
        <w:jc w:val="both"/>
        <w:rPr>
          <w:rFonts w:ascii="Times New Roman" w:hAnsi="Times New Roman" w:cs="Times New Roman"/>
          <w:b/>
          <w:bCs/>
          <w:sz w:val="28"/>
          <w:szCs w:val="28"/>
        </w:rPr>
      </w:pPr>
      <w:r w:rsidRPr="004C703F">
        <w:rPr>
          <w:rFonts w:ascii="Times New Roman" w:hAnsi="Times New Roman" w:cs="Times New Roman"/>
          <w:sz w:val="28"/>
          <w:szCs w:val="28"/>
          <w:lang w:val="en-US"/>
        </w:rPr>
        <w:t>WHERE</w:t>
      </w:r>
      <w:r w:rsidRPr="00FF2BCF">
        <w:rPr>
          <w:rFonts w:ascii="Times New Roman" w:hAnsi="Times New Roman" w:cs="Times New Roman"/>
          <w:sz w:val="28"/>
          <w:szCs w:val="28"/>
        </w:rPr>
        <w:t xml:space="preserve"> </w:t>
      </w:r>
      <w:r>
        <w:rPr>
          <w:rFonts w:ascii="Times New Roman" w:hAnsi="Times New Roman" w:cs="Times New Roman"/>
          <w:sz w:val="28"/>
          <w:szCs w:val="28"/>
        </w:rPr>
        <w:t>Город</w:t>
      </w:r>
      <w:r w:rsidRPr="00FF2BCF">
        <w:rPr>
          <w:rFonts w:ascii="Times New Roman" w:hAnsi="Times New Roman" w:cs="Times New Roman"/>
          <w:sz w:val="28"/>
          <w:szCs w:val="28"/>
        </w:rPr>
        <w:t xml:space="preserve">= </w:t>
      </w:r>
      <w:r w:rsidRPr="00FF2BCF">
        <w:rPr>
          <w:rFonts w:ascii="Times New Roman" w:hAnsi="Times New Roman" w:cs="Times New Roman"/>
          <w:b/>
          <w:bCs/>
          <w:sz w:val="28"/>
          <w:szCs w:val="28"/>
        </w:rPr>
        <w:t>'</w:t>
      </w:r>
      <w:r>
        <w:rPr>
          <w:rFonts w:ascii="Times New Roman" w:hAnsi="Times New Roman" w:cs="Times New Roman"/>
          <w:b/>
          <w:bCs/>
          <w:sz w:val="28"/>
          <w:szCs w:val="28"/>
        </w:rPr>
        <w:t>Сочи</w:t>
      </w:r>
      <w:r w:rsidRPr="00FF2BCF">
        <w:rPr>
          <w:rFonts w:ascii="Times New Roman" w:hAnsi="Times New Roman" w:cs="Times New Roman"/>
          <w:b/>
          <w:bCs/>
          <w:sz w:val="28"/>
          <w:szCs w:val="28"/>
        </w:rPr>
        <w:t>'</w:t>
      </w:r>
      <w:r w:rsidRPr="00D61885">
        <w:rPr>
          <w:rFonts w:ascii="Times New Roman" w:hAnsi="Times New Roman" w:cs="Times New Roman"/>
          <w:bCs/>
          <w:sz w:val="28"/>
          <w:szCs w:val="28"/>
        </w:rPr>
        <w:t>);</w:t>
      </w:r>
    </w:p>
    <w:p w:rsidR="00FF2BCF" w:rsidRPr="00FF2BCF" w:rsidRDefault="00FF2BCF" w:rsidP="00FF2BCF">
      <w:pPr>
        <w:autoSpaceDE w:val="0"/>
        <w:autoSpaceDN w:val="0"/>
        <w:adjustRightInd w:val="0"/>
        <w:spacing w:after="0" w:line="240" w:lineRule="auto"/>
        <w:ind w:firstLine="709"/>
        <w:jc w:val="both"/>
        <w:rPr>
          <w:rFonts w:ascii="Times New Roman" w:hAnsi="Times New Roman" w:cs="Times New Roman"/>
          <w:b/>
          <w:bCs/>
          <w:sz w:val="28"/>
          <w:szCs w:val="28"/>
        </w:rPr>
      </w:pPr>
    </w:p>
    <w:p w:rsidR="00FF2BCF" w:rsidRPr="004C703F"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r w:rsidRPr="004C703F">
        <w:rPr>
          <w:rFonts w:ascii="Times New Roman" w:hAnsi="Times New Roman" w:cs="Times New Roman"/>
          <w:sz w:val="28"/>
          <w:szCs w:val="28"/>
        </w:rPr>
        <w:t>В предикате предложения FROM (подзапроса) нельзя ссылаться на таблицу, из которой осуществляется удаление. Однако</w:t>
      </w:r>
      <w:r>
        <w:rPr>
          <w:rFonts w:ascii="Times New Roman" w:hAnsi="Times New Roman" w:cs="Times New Roman"/>
          <w:sz w:val="28"/>
          <w:szCs w:val="28"/>
        </w:rPr>
        <w:t xml:space="preserve"> </w:t>
      </w:r>
      <w:r w:rsidRPr="004C703F">
        <w:rPr>
          <w:rFonts w:ascii="Times New Roman" w:hAnsi="Times New Roman" w:cs="Times New Roman"/>
          <w:sz w:val="28"/>
          <w:szCs w:val="28"/>
        </w:rPr>
        <w:t>можно ссылаться на текущую строку из таблицы, являющуюся</w:t>
      </w:r>
      <w:r>
        <w:rPr>
          <w:rFonts w:ascii="Times New Roman" w:hAnsi="Times New Roman" w:cs="Times New Roman"/>
          <w:sz w:val="28"/>
          <w:szCs w:val="28"/>
        </w:rPr>
        <w:t xml:space="preserve"> </w:t>
      </w:r>
      <w:r w:rsidRPr="004C703F">
        <w:rPr>
          <w:rFonts w:ascii="Times New Roman" w:hAnsi="Times New Roman" w:cs="Times New Roman"/>
          <w:sz w:val="28"/>
          <w:szCs w:val="28"/>
        </w:rPr>
        <w:t>кандидатом на удаление, то есть на строку, которая в настоящее</w:t>
      </w:r>
      <w:r>
        <w:rPr>
          <w:rFonts w:ascii="Times New Roman" w:hAnsi="Times New Roman" w:cs="Times New Roman"/>
          <w:sz w:val="28"/>
          <w:szCs w:val="28"/>
        </w:rPr>
        <w:t xml:space="preserve"> </w:t>
      </w:r>
      <w:r w:rsidRPr="004C703F">
        <w:rPr>
          <w:rFonts w:ascii="Times New Roman" w:hAnsi="Times New Roman" w:cs="Times New Roman"/>
          <w:sz w:val="28"/>
          <w:szCs w:val="28"/>
        </w:rPr>
        <w:t>время проверяется в основном предикате.</w:t>
      </w:r>
    </w:p>
    <w:p w:rsidR="00FF2BCF" w:rsidRPr="00182F8A" w:rsidRDefault="00FF2BCF" w:rsidP="00FF2BCF">
      <w:pPr>
        <w:autoSpaceDE w:val="0"/>
        <w:autoSpaceDN w:val="0"/>
        <w:adjustRightInd w:val="0"/>
        <w:spacing w:after="0" w:line="240" w:lineRule="auto"/>
        <w:ind w:firstLine="709"/>
        <w:jc w:val="both"/>
        <w:rPr>
          <w:rFonts w:ascii="Times New Roman" w:hAnsi="Times New Roman" w:cs="Times New Roman"/>
          <w:sz w:val="28"/>
          <w:szCs w:val="28"/>
        </w:rPr>
      </w:pPr>
    </w:p>
    <w:p w:rsidR="009730BE" w:rsidRDefault="009730BE"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sidRPr="00CA5DA1">
        <w:rPr>
          <w:rFonts w:ascii="Times New Roman" w:hAnsi="Times New Roman" w:cs="Times New Roman"/>
          <w:b/>
          <w:color w:val="000000"/>
          <w:sz w:val="28"/>
          <w:szCs w:val="28"/>
        </w:rPr>
        <w:t>UPDATE</w:t>
      </w:r>
      <w:r w:rsidRPr="009730BE">
        <w:rPr>
          <w:rFonts w:ascii="Times New Roman" w:hAnsi="Times New Roman" w:cs="Times New Roman"/>
          <w:color w:val="000000"/>
          <w:sz w:val="28"/>
          <w:szCs w:val="28"/>
        </w:rPr>
        <w:t xml:space="preserve"> — оператор языка SQL, позволяющий обновить значения в заданных столбцах таблицы.</w:t>
      </w:r>
      <w:r>
        <w:rPr>
          <w:rFonts w:ascii="Times New Roman" w:hAnsi="Times New Roman" w:cs="Times New Roman"/>
          <w:color w:val="000000"/>
          <w:sz w:val="28"/>
          <w:szCs w:val="28"/>
        </w:rPr>
        <w:t xml:space="preserve"> </w:t>
      </w:r>
    </w:p>
    <w:p w:rsidR="009730BE" w:rsidRDefault="009730BE"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sidRPr="009730BE">
        <w:rPr>
          <w:rFonts w:ascii="Times New Roman" w:hAnsi="Times New Roman" w:cs="Times New Roman"/>
          <w:color w:val="000000"/>
          <w:sz w:val="28"/>
          <w:szCs w:val="28"/>
        </w:rPr>
        <w:t xml:space="preserve">UPDATE &lt;объект&gt; SET &lt;присваивание1 [, присваивание2, ...]&gt; [WHERE &lt;условие&gt;] [OPTION &lt;х1 [, х2, ...]&gt;] &lt;объект&gt; — объект, над которым выполняется действие (таблица или представление(views)) &lt;присваивание&gt; — присваивание, которое будет выполняться при каждом выполнении условия &lt;условие&gt;, или для каждой записи, если отсутствует раздел where &lt;условие&gt; — </w:t>
      </w:r>
      <w:r w:rsidRPr="009730BE">
        <w:rPr>
          <w:rFonts w:ascii="Times New Roman" w:hAnsi="Times New Roman" w:cs="Times New Roman"/>
          <w:color w:val="000000"/>
          <w:sz w:val="28"/>
          <w:szCs w:val="28"/>
        </w:rPr>
        <w:lastRenderedPageBreak/>
        <w:t>условие выполнения команды &lt;х&gt; — инструкция программе как исполнить запрос</w:t>
      </w:r>
      <w:r>
        <w:rPr>
          <w:rFonts w:ascii="Times New Roman" w:hAnsi="Times New Roman" w:cs="Times New Roman"/>
          <w:color w:val="000000"/>
          <w:sz w:val="28"/>
          <w:szCs w:val="28"/>
        </w:rPr>
        <w:t>.</w:t>
      </w:r>
    </w:p>
    <w:p w:rsidR="009730BE" w:rsidRPr="007C14D7" w:rsidRDefault="009730BE"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sidRPr="009730BE">
        <w:rPr>
          <w:rFonts w:ascii="Times New Roman" w:hAnsi="Times New Roman" w:cs="Times New Roman"/>
          <w:color w:val="000000"/>
          <w:sz w:val="28"/>
          <w:szCs w:val="28"/>
        </w:rPr>
        <w:t xml:space="preserve">Пример выполнения: </w:t>
      </w:r>
    </w:p>
    <w:p w:rsidR="00CA5DA1" w:rsidRDefault="00CA5DA1"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UPDATE</w:t>
      </w:r>
      <w:r w:rsidRPr="00182F8A">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Univer</w:t>
      </w:r>
      <w:r w:rsidRPr="00182F8A">
        <w:rPr>
          <w:rFonts w:ascii="Times New Roman" w:hAnsi="Times New Roman" w:cs="Times New Roman"/>
          <w:color w:val="000000"/>
          <w:sz w:val="28"/>
          <w:szCs w:val="28"/>
        </w:rPr>
        <w:t>].[</w:t>
      </w:r>
      <w:r>
        <w:rPr>
          <w:rFonts w:ascii="Times New Roman" w:hAnsi="Times New Roman" w:cs="Times New Roman"/>
          <w:color w:val="000000"/>
          <w:sz w:val="28"/>
          <w:szCs w:val="28"/>
          <w:lang w:val="en-US"/>
        </w:rPr>
        <w:t>dbo</w:t>
      </w:r>
      <w:r w:rsidRPr="00182F8A">
        <w:rPr>
          <w:rFonts w:ascii="Times New Roman" w:hAnsi="Times New Roman" w:cs="Times New Roman"/>
          <w:color w:val="000000"/>
          <w:sz w:val="28"/>
          <w:szCs w:val="28"/>
        </w:rPr>
        <w:t>].[</w:t>
      </w:r>
      <w:r>
        <w:rPr>
          <w:rFonts w:ascii="Times New Roman" w:hAnsi="Times New Roman" w:cs="Times New Roman"/>
          <w:color w:val="000000"/>
          <w:sz w:val="28"/>
          <w:szCs w:val="28"/>
        </w:rPr>
        <w:t>Факультет</w:t>
      </w:r>
      <w:r w:rsidRPr="00182F8A">
        <w:rPr>
          <w:rFonts w:ascii="Times New Roman" w:hAnsi="Times New Roman" w:cs="Times New Roman"/>
          <w:color w:val="000000"/>
          <w:sz w:val="28"/>
          <w:szCs w:val="28"/>
        </w:rPr>
        <w:t>]</w:t>
      </w:r>
    </w:p>
    <w:p w:rsidR="00CA5DA1" w:rsidRDefault="00CA5DA1"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182F8A">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SET</w:t>
      </w:r>
      <w:r w:rsidRPr="00182F8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Наименование факультета</w:t>
      </w:r>
      <w:r w:rsidRPr="00182F8A">
        <w:rPr>
          <w:rFonts w:ascii="Times New Roman" w:hAnsi="Times New Roman" w:cs="Times New Roman"/>
          <w:color w:val="000000"/>
          <w:sz w:val="28"/>
          <w:szCs w:val="28"/>
        </w:rPr>
        <w:t>]</w:t>
      </w:r>
      <w:r>
        <w:rPr>
          <w:rFonts w:ascii="Times New Roman" w:hAnsi="Times New Roman" w:cs="Times New Roman"/>
          <w:color w:val="000000"/>
          <w:sz w:val="28"/>
          <w:szCs w:val="28"/>
        </w:rPr>
        <w:t>=</w:t>
      </w:r>
      <w:r w:rsidRPr="00182F8A">
        <w:rPr>
          <w:rFonts w:ascii="Times New Roman" w:hAnsi="Times New Roman" w:cs="Times New Roman"/>
          <w:color w:val="000000"/>
          <w:sz w:val="28"/>
          <w:szCs w:val="28"/>
        </w:rPr>
        <w:t>’</w:t>
      </w:r>
      <w:r>
        <w:rPr>
          <w:rFonts w:ascii="Times New Roman" w:hAnsi="Times New Roman" w:cs="Times New Roman"/>
          <w:color w:val="000000"/>
          <w:sz w:val="28"/>
          <w:szCs w:val="28"/>
        </w:rPr>
        <w:t>Механический</w:t>
      </w:r>
      <w:r w:rsidRPr="00182F8A">
        <w:rPr>
          <w:rFonts w:ascii="Times New Roman" w:hAnsi="Times New Roman" w:cs="Times New Roman"/>
          <w:color w:val="000000"/>
          <w:sz w:val="28"/>
          <w:szCs w:val="28"/>
        </w:rPr>
        <w:t>’</w:t>
      </w:r>
    </w:p>
    <w:p w:rsidR="00CA5DA1" w:rsidRPr="003A6289" w:rsidRDefault="00CA5DA1"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FROM</w:t>
      </w:r>
      <w:r w:rsidRPr="003A628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Univer</w:t>
      </w:r>
      <w:r w:rsidRPr="003A6289">
        <w:rPr>
          <w:rFonts w:ascii="Times New Roman" w:hAnsi="Times New Roman" w:cs="Times New Roman"/>
          <w:color w:val="000000"/>
          <w:sz w:val="28"/>
          <w:szCs w:val="28"/>
        </w:rPr>
        <w:t>].[</w:t>
      </w:r>
      <w:r>
        <w:rPr>
          <w:rFonts w:ascii="Times New Roman" w:hAnsi="Times New Roman" w:cs="Times New Roman"/>
          <w:color w:val="000000"/>
          <w:sz w:val="28"/>
          <w:szCs w:val="28"/>
          <w:lang w:val="en-US"/>
        </w:rPr>
        <w:t>dbo</w:t>
      </w:r>
      <w:r w:rsidRPr="003A6289">
        <w:rPr>
          <w:rFonts w:ascii="Times New Roman" w:hAnsi="Times New Roman" w:cs="Times New Roman"/>
          <w:color w:val="000000"/>
          <w:sz w:val="28"/>
          <w:szCs w:val="28"/>
        </w:rPr>
        <w:t>].[</w:t>
      </w:r>
      <w:r>
        <w:rPr>
          <w:rFonts w:ascii="Times New Roman" w:hAnsi="Times New Roman" w:cs="Times New Roman"/>
          <w:color w:val="000000"/>
          <w:sz w:val="28"/>
          <w:szCs w:val="28"/>
        </w:rPr>
        <w:t>Факультет</w:t>
      </w:r>
      <w:r w:rsidRPr="003A6289">
        <w:rPr>
          <w:rFonts w:ascii="Times New Roman" w:hAnsi="Times New Roman" w:cs="Times New Roman"/>
          <w:color w:val="000000"/>
          <w:sz w:val="28"/>
          <w:szCs w:val="28"/>
        </w:rPr>
        <w:t>], [</w:t>
      </w:r>
      <w:r>
        <w:rPr>
          <w:rFonts w:ascii="Times New Roman" w:hAnsi="Times New Roman" w:cs="Times New Roman"/>
          <w:color w:val="000000"/>
          <w:sz w:val="28"/>
          <w:szCs w:val="28"/>
          <w:lang w:val="en-US"/>
        </w:rPr>
        <w:t>Univer</w:t>
      </w:r>
      <w:r w:rsidRPr="003A6289">
        <w:rPr>
          <w:rFonts w:ascii="Times New Roman" w:hAnsi="Times New Roman" w:cs="Times New Roman"/>
          <w:color w:val="000000"/>
          <w:sz w:val="28"/>
          <w:szCs w:val="28"/>
        </w:rPr>
        <w:t>].[</w:t>
      </w:r>
      <w:r>
        <w:rPr>
          <w:rFonts w:ascii="Times New Roman" w:hAnsi="Times New Roman" w:cs="Times New Roman"/>
          <w:color w:val="000000"/>
          <w:sz w:val="28"/>
          <w:szCs w:val="28"/>
          <w:lang w:val="en-US"/>
        </w:rPr>
        <w:t>dbo</w:t>
      </w:r>
      <w:r w:rsidRPr="003A6289">
        <w:rPr>
          <w:rFonts w:ascii="Times New Roman" w:hAnsi="Times New Roman" w:cs="Times New Roman"/>
          <w:color w:val="000000"/>
          <w:sz w:val="28"/>
          <w:szCs w:val="28"/>
        </w:rPr>
        <w:t>].[</w:t>
      </w:r>
      <w:r>
        <w:rPr>
          <w:rFonts w:ascii="Times New Roman" w:hAnsi="Times New Roman" w:cs="Times New Roman"/>
          <w:color w:val="000000"/>
          <w:sz w:val="28"/>
          <w:szCs w:val="28"/>
        </w:rPr>
        <w:t>Университет</w:t>
      </w:r>
      <w:r w:rsidRPr="003A6289">
        <w:rPr>
          <w:rFonts w:ascii="Times New Roman" w:hAnsi="Times New Roman" w:cs="Times New Roman"/>
          <w:color w:val="000000"/>
          <w:sz w:val="28"/>
          <w:szCs w:val="28"/>
        </w:rPr>
        <w:t>]</w:t>
      </w:r>
    </w:p>
    <w:p w:rsidR="00CA5DA1" w:rsidRPr="00CA5DA1" w:rsidRDefault="00CA5DA1" w:rsidP="009730BE">
      <w:pPr>
        <w:autoSpaceDE w:val="0"/>
        <w:autoSpaceDN w:val="0"/>
        <w:adjustRightInd w:val="0"/>
        <w:spacing w:after="0" w:line="240" w:lineRule="auto"/>
        <w:ind w:firstLine="709"/>
        <w:jc w:val="both"/>
        <w:rPr>
          <w:rFonts w:ascii="Times New Roman" w:hAnsi="Times New Roman" w:cs="Times New Roman"/>
          <w:color w:val="000000"/>
          <w:sz w:val="28"/>
          <w:szCs w:val="28"/>
        </w:rPr>
      </w:pPr>
      <w:r w:rsidRPr="003A628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WHERE</w:t>
      </w:r>
      <w:r w:rsidRPr="00CA5DA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Университет</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Наименование университета</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 xml:space="preserve"> = </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КубГТУ</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and</w:t>
      </w:r>
      <w:r w:rsidRPr="00CA5DA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Факультет</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Наименование факультета</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w:t>
      </w:r>
      <w:r w:rsidRPr="00CA5DA1">
        <w:rPr>
          <w:rFonts w:ascii="Times New Roman" w:hAnsi="Times New Roman" w:cs="Times New Roman"/>
          <w:color w:val="000000"/>
          <w:sz w:val="28"/>
          <w:szCs w:val="28"/>
        </w:rPr>
        <w:t>’</w:t>
      </w:r>
      <w:r>
        <w:rPr>
          <w:rFonts w:ascii="Times New Roman" w:hAnsi="Times New Roman" w:cs="Times New Roman"/>
          <w:color w:val="000000"/>
          <w:sz w:val="28"/>
          <w:szCs w:val="28"/>
        </w:rPr>
        <w:t>Механический</w:t>
      </w:r>
      <w:r w:rsidRPr="00CA5DA1">
        <w:rPr>
          <w:rFonts w:ascii="Times New Roman" w:hAnsi="Times New Roman" w:cs="Times New Roman"/>
          <w:color w:val="000000"/>
          <w:sz w:val="28"/>
          <w:szCs w:val="28"/>
        </w:rPr>
        <w:t>’)</w:t>
      </w:r>
      <w:r w:rsidR="00D61885">
        <w:rPr>
          <w:rFonts w:ascii="Times New Roman" w:hAnsi="Times New Roman" w:cs="Times New Roman"/>
          <w:color w:val="000000"/>
          <w:sz w:val="28"/>
          <w:szCs w:val="28"/>
        </w:rPr>
        <w:t>;</w:t>
      </w:r>
    </w:p>
    <w:p w:rsidR="009730BE" w:rsidRDefault="009730BE" w:rsidP="004C703F">
      <w:pPr>
        <w:autoSpaceDE w:val="0"/>
        <w:autoSpaceDN w:val="0"/>
        <w:adjustRightInd w:val="0"/>
        <w:spacing w:after="0" w:line="240" w:lineRule="auto"/>
        <w:ind w:firstLine="709"/>
        <w:jc w:val="both"/>
        <w:rPr>
          <w:rFonts w:ascii="Times New Roman" w:hAnsi="Times New Roman" w:cs="Times New Roman"/>
          <w:sz w:val="28"/>
          <w:szCs w:val="28"/>
        </w:rPr>
      </w:pPr>
    </w:p>
    <w:p w:rsidR="00A55D48" w:rsidRPr="00A55D48" w:rsidRDefault="00A55D48" w:rsidP="00A55D48">
      <w:pPr>
        <w:pStyle w:val="1"/>
      </w:pPr>
      <w:bookmarkStart w:id="28" w:name="_Toc413884449"/>
      <w:r w:rsidRPr="00A55D48">
        <w:t>3 Задания для самостоятельной работы</w:t>
      </w:r>
      <w:bookmarkEnd w:id="28"/>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Осуществите добавление нескольких записей в ваши таблицы при помощи команды </w:t>
      </w:r>
      <w:r w:rsidRPr="00A55D48">
        <w:rPr>
          <w:rFonts w:ascii="Times New Roman" w:hAnsi="Times New Roman" w:cs="Times New Roman"/>
          <w:sz w:val="28"/>
          <w:szCs w:val="28"/>
          <w:lang w:val="en-US"/>
        </w:rPr>
        <w:t>INSET</w:t>
      </w:r>
      <w:r w:rsidRPr="00A55D48">
        <w:rPr>
          <w:rFonts w:ascii="Times New Roman" w:hAnsi="Times New Roman" w:cs="Times New Roman"/>
          <w:sz w:val="28"/>
          <w:szCs w:val="28"/>
        </w:rPr>
        <w:t>.</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Осуществите вставку пустого значения в одну из таблиц.</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Удалите по одной записи из каждой таблицы при помощи команды </w:t>
      </w:r>
      <w:r w:rsidRPr="00A55D48">
        <w:rPr>
          <w:rFonts w:ascii="Times New Roman" w:hAnsi="Times New Roman" w:cs="Times New Roman"/>
          <w:sz w:val="28"/>
          <w:szCs w:val="28"/>
          <w:lang w:val="en-US"/>
        </w:rPr>
        <w:t>DELETE</w:t>
      </w:r>
      <w:r w:rsidRPr="00A55D48">
        <w:rPr>
          <w:rFonts w:ascii="Times New Roman" w:hAnsi="Times New Roman" w:cs="Times New Roman"/>
          <w:sz w:val="28"/>
          <w:szCs w:val="28"/>
        </w:rPr>
        <w:t>.</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Осуществите удаление записи с вложенным подзапросом из любой таблицы вашей базы данных.</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Осуществите модификацию данных ваших таблиц при помощи команды </w:t>
      </w:r>
      <w:r w:rsidRPr="00A55D48">
        <w:rPr>
          <w:rFonts w:ascii="Times New Roman" w:hAnsi="Times New Roman" w:cs="Times New Roman"/>
          <w:sz w:val="28"/>
          <w:szCs w:val="28"/>
          <w:lang w:val="en-US"/>
        </w:rPr>
        <w:t>UPDATE</w:t>
      </w:r>
      <w:r w:rsidRPr="00A55D48">
        <w:rPr>
          <w:rFonts w:ascii="Times New Roman" w:hAnsi="Times New Roman" w:cs="Times New Roman"/>
          <w:sz w:val="28"/>
          <w:szCs w:val="28"/>
        </w:rPr>
        <w:t>.</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Осуществите модификацию данных любой таблицы с помощью команды </w:t>
      </w:r>
      <w:r w:rsidRPr="00A55D48">
        <w:rPr>
          <w:rFonts w:ascii="Times New Roman" w:hAnsi="Times New Roman" w:cs="Times New Roman"/>
          <w:sz w:val="28"/>
          <w:szCs w:val="28"/>
          <w:lang w:val="en-US"/>
        </w:rPr>
        <w:t>UPDATE</w:t>
      </w:r>
      <w:r w:rsidRPr="00A55D48">
        <w:rPr>
          <w:rFonts w:ascii="Times New Roman" w:hAnsi="Times New Roman" w:cs="Times New Roman"/>
          <w:sz w:val="28"/>
          <w:szCs w:val="28"/>
        </w:rPr>
        <w:t xml:space="preserve"> с предложением </w:t>
      </w:r>
      <w:r w:rsidRPr="00A55D48">
        <w:rPr>
          <w:rFonts w:ascii="Times New Roman" w:hAnsi="Times New Roman" w:cs="Times New Roman"/>
          <w:sz w:val="28"/>
          <w:szCs w:val="28"/>
          <w:lang w:val="en-US"/>
        </w:rPr>
        <w:t>FROM</w:t>
      </w:r>
      <w:r w:rsidRPr="00A55D48">
        <w:rPr>
          <w:rFonts w:ascii="Times New Roman" w:hAnsi="Times New Roman" w:cs="Times New Roman"/>
          <w:sz w:val="28"/>
          <w:szCs w:val="28"/>
        </w:rPr>
        <w:t>.</w:t>
      </w:r>
    </w:p>
    <w:p w:rsidR="00A55D48" w:rsidRPr="00A55D48" w:rsidRDefault="00A55D48" w:rsidP="00AC2AC8">
      <w:pPr>
        <w:numPr>
          <w:ilvl w:val="0"/>
          <w:numId w:val="25"/>
        </w:numPr>
        <w:tabs>
          <w:tab w:val="num" w:pos="1260"/>
        </w:tabs>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Осуществите обновление данных в нескольких таблицах.</w:t>
      </w:r>
    </w:p>
    <w:p w:rsidR="00A55D48" w:rsidRPr="00A55D48" w:rsidRDefault="00A55D48" w:rsidP="00A55D48">
      <w:pPr>
        <w:autoSpaceDE w:val="0"/>
        <w:ind w:firstLine="709"/>
        <w:jc w:val="center"/>
        <w:rPr>
          <w:rFonts w:ascii="Times New Roman" w:hAnsi="Times New Roman" w:cs="Times New Roman"/>
          <w:sz w:val="28"/>
          <w:szCs w:val="28"/>
        </w:rPr>
      </w:pPr>
    </w:p>
    <w:p w:rsidR="00A55D48" w:rsidRPr="00A55D48" w:rsidRDefault="00A55D48" w:rsidP="00A55D48">
      <w:pPr>
        <w:pStyle w:val="2"/>
        <w:ind w:firstLine="709"/>
        <w:rPr>
          <w:rFonts w:ascii="Times New Roman" w:hAnsi="Times New Roman" w:cs="Times New Roman"/>
          <w:bCs w:val="0"/>
          <w:color w:val="auto"/>
          <w:sz w:val="28"/>
          <w:szCs w:val="28"/>
        </w:rPr>
      </w:pPr>
      <w:bookmarkStart w:id="29" w:name="_Toc413884450"/>
      <w:r w:rsidRPr="00A55D48">
        <w:rPr>
          <w:rFonts w:ascii="Times New Roman" w:hAnsi="Times New Roman" w:cs="Times New Roman"/>
          <w:bCs w:val="0"/>
          <w:color w:val="auto"/>
          <w:sz w:val="28"/>
          <w:szCs w:val="28"/>
        </w:rPr>
        <w:t>4 Контрольные вопросы</w:t>
      </w:r>
      <w:bookmarkEnd w:id="29"/>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Перечислите основные команды </w:t>
      </w:r>
      <w:r w:rsidRPr="00A55D48">
        <w:rPr>
          <w:rFonts w:ascii="Times New Roman" w:hAnsi="Times New Roman" w:cs="Times New Roman"/>
          <w:sz w:val="28"/>
          <w:szCs w:val="28"/>
          <w:lang w:val="en-US"/>
        </w:rPr>
        <w:t>MS</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SQL</w:t>
      </w:r>
      <w:r w:rsidRPr="00A55D48">
        <w:rPr>
          <w:rFonts w:ascii="Times New Roman" w:hAnsi="Times New Roman" w:cs="Times New Roman"/>
          <w:sz w:val="28"/>
          <w:szCs w:val="28"/>
        </w:rPr>
        <w:t xml:space="preserve">  для модификации данных.</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Приведите пример использования команды </w:t>
      </w:r>
      <w:r w:rsidRPr="00A55D48">
        <w:rPr>
          <w:rFonts w:ascii="Times New Roman" w:hAnsi="Times New Roman" w:cs="Times New Roman"/>
          <w:sz w:val="28"/>
          <w:szCs w:val="28"/>
          <w:lang w:val="en-US"/>
        </w:rPr>
        <w:t>INSET</w:t>
      </w:r>
      <w:r w:rsidRPr="00A55D48">
        <w:rPr>
          <w:rFonts w:ascii="Times New Roman" w:hAnsi="Times New Roman" w:cs="Times New Roman"/>
          <w:sz w:val="28"/>
          <w:szCs w:val="28"/>
        </w:rPr>
        <w:t xml:space="preserve"> для вставки записей в единственную таблицу.</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Каким образом осуществляется вставка пустого значения в ячейку таблицы?</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удаления единственной записи таблицы.</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удаления множества записей.</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Каким образом осуществляется удаление с вложенным  подзапросом?</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При помощи какой команды осуществляется модификация данных в </w:t>
      </w:r>
      <w:r w:rsidRPr="00A55D48">
        <w:rPr>
          <w:rFonts w:ascii="Times New Roman" w:hAnsi="Times New Roman" w:cs="Times New Roman"/>
          <w:sz w:val="28"/>
          <w:szCs w:val="28"/>
          <w:lang w:val="en-US"/>
        </w:rPr>
        <w:t>MS</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SQL</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Server</w:t>
      </w:r>
      <w:r w:rsidRPr="00A55D48">
        <w:rPr>
          <w:rFonts w:ascii="Times New Roman" w:hAnsi="Times New Roman" w:cs="Times New Roman"/>
          <w:sz w:val="28"/>
          <w:szCs w:val="28"/>
        </w:rPr>
        <w:t xml:space="preserve">? </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Приведите пример использования команды </w:t>
      </w:r>
      <w:r w:rsidRPr="00A55D48">
        <w:rPr>
          <w:rFonts w:ascii="Times New Roman" w:hAnsi="Times New Roman" w:cs="Times New Roman"/>
          <w:sz w:val="28"/>
          <w:szCs w:val="28"/>
          <w:lang w:val="en-US"/>
        </w:rPr>
        <w:t>UPDATE</w:t>
      </w:r>
      <w:r w:rsidRPr="00A55D48">
        <w:rPr>
          <w:rFonts w:ascii="Times New Roman" w:hAnsi="Times New Roman" w:cs="Times New Roman"/>
          <w:sz w:val="28"/>
          <w:szCs w:val="28"/>
        </w:rPr>
        <w:t xml:space="preserve"> с предложением </w:t>
      </w:r>
      <w:r w:rsidRPr="00A55D48">
        <w:rPr>
          <w:rFonts w:ascii="Times New Roman" w:hAnsi="Times New Roman" w:cs="Times New Roman"/>
          <w:sz w:val="28"/>
          <w:szCs w:val="28"/>
          <w:lang w:val="en-US"/>
        </w:rPr>
        <w:t>FROM</w:t>
      </w:r>
      <w:r w:rsidRPr="00A55D48">
        <w:rPr>
          <w:rFonts w:ascii="Times New Roman" w:hAnsi="Times New Roman" w:cs="Times New Roman"/>
          <w:sz w:val="28"/>
          <w:szCs w:val="28"/>
        </w:rPr>
        <w:t>.</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обновления множества записей.</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обновления записей с подзапросом.</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Приведите пример обновления записей нескольких таблиц.</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Можно ли использовать скалярные выражения для модификации данных?</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t xml:space="preserve">Для чего используется оператор </w:t>
      </w:r>
      <w:r w:rsidRPr="00A55D48">
        <w:rPr>
          <w:rFonts w:ascii="Times New Roman" w:hAnsi="Times New Roman" w:cs="Times New Roman"/>
          <w:sz w:val="28"/>
          <w:szCs w:val="28"/>
          <w:lang w:val="en-US"/>
        </w:rPr>
        <w:t>ALTER</w:t>
      </w:r>
      <w:r w:rsidRPr="00A55D48">
        <w:rPr>
          <w:rFonts w:ascii="Times New Roman" w:hAnsi="Times New Roman" w:cs="Times New Roman"/>
          <w:sz w:val="28"/>
          <w:szCs w:val="28"/>
        </w:rPr>
        <w:t>.</w:t>
      </w:r>
    </w:p>
    <w:p w:rsidR="00A55D48" w:rsidRPr="00A55D48" w:rsidRDefault="00A55D48" w:rsidP="00AC2AC8">
      <w:pPr>
        <w:numPr>
          <w:ilvl w:val="0"/>
          <w:numId w:val="26"/>
        </w:numPr>
        <w:spacing w:after="0" w:line="240" w:lineRule="auto"/>
        <w:ind w:left="0" w:firstLine="709"/>
        <w:jc w:val="both"/>
        <w:rPr>
          <w:rFonts w:ascii="Times New Roman" w:hAnsi="Times New Roman" w:cs="Times New Roman"/>
          <w:sz w:val="28"/>
          <w:szCs w:val="28"/>
        </w:rPr>
      </w:pPr>
      <w:r w:rsidRPr="00A55D48">
        <w:rPr>
          <w:rFonts w:ascii="Times New Roman" w:hAnsi="Times New Roman" w:cs="Times New Roman"/>
          <w:sz w:val="28"/>
          <w:szCs w:val="28"/>
        </w:rPr>
        <w:lastRenderedPageBreak/>
        <w:t xml:space="preserve">Приведите пример удаления выбранного объекта </w:t>
      </w:r>
      <w:r w:rsidRPr="00A55D48">
        <w:rPr>
          <w:rFonts w:ascii="Times New Roman" w:hAnsi="Times New Roman" w:cs="Times New Roman"/>
          <w:sz w:val="28"/>
          <w:szCs w:val="28"/>
          <w:lang w:val="en-US"/>
        </w:rPr>
        <w:t>MS</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SQL</w:t>
      </w:r>
      <w:r w:rsidRPr="00A55D48">
        <w:rPr>
          <w:rFonts w:ascii="Times New Roman" w:hAnsi="Times New Roman" w:cs="Times New Roman"/>
          <w:sz w:val="28"/>
          <w:szCs w:val="28"/>
        </w:rPr>
        <w:t xml:space="preserve"> </w:t>
      </w:r>
      <w:r w:rsidRPr="00A55D48">
        <w:rPr>
          <w:rFonts w:ascii="Times New Roman" w:hAnsi="Times New Roman" w:cs="Times New Roman"/>
          <w:sz w:val="28"/>
          <w:szCs w:val="28"/>
          <w:lang w:val="en-US"/>
        </w:rPr>
        <w:t>Server</w:t>
      </w:r>
      <w:r w:rsidRPr="00A55D48">
        <w:rPr>
          <w:rFonts w:ascii="Times New Roman" w:hAnsi="Times New Roman" w:cs="Times New Roman"/>
          <w:sz w:val="28"/>
          <w:szCs w:val="28"/>
        </w:rPr>
        <w:t>.</w:t>
      </w:r>
    </w:p>
    <w:p w:rsidR="009F6587" w:rsidRDefault="009F6587">
      <w:pPr>
        <w:rPr>
          <w:rFonts w:ascii="Times New Roman" w:eastAsia="Times New Roman" w:hAnsi="Times New Roman" w:cs="Times New Roman"/>
          <w:b/>
          <w:sz w:val="28"/>
          <w:szCs w:val="28"/>
          <w:lang w:eastAsia="ru-RU"/>
        </w:rPr>
      </w:pPr>
    </w:p>
    <w:p w:rsidR="00F529CA" w:rsidRPr="00A357C9" w:rsidRDefault="00A55D48" w:rsidP="00A357C9">
      <w:pPr>
        <w:pStyle w:val="1"/>
        <w:rPr>
          <w:szCs w:val="20"/>
        </w:rPr>
      </w:pPr>
      <w:bookmarkStart w:id="30" w:name="_Toc348822239"/>
      <w:bookmarkStart w:id="31" w:name="_Toc413884451"/>
      <w:r>
        <w:t xml:space="preserve">Лабораторная работа </w:t>
      </w:r>
      <w:r w:rsidR="00F529CA" w:rsidRPr="00A357C9">
        <w:t>№3</w:t>
      </w:r>
      <w:r w:rsidR="00FE7B57">
        <w:t xml:space="preserve"> - </w:t>
      </w:r>
      <w:r w:rsidR="00F529CA" w:rsidRPr="00A357C9">
        <w:t xml:space="preserve"> Выборка данных (оператор SELECT)</w:t>
      </w:r>
      <w:bookmarkEnd w:id="30"/>
      <w:r w:rsidR="00FE7B57">
        <w:t>.</w:t>
      </w:r>
      <w:bookmarkEnd w:id="31"/>
    </w:p>
    <w:p w:rsidR="00A357C9" w:rsidRDefault="00A357C9" w:rsidP="00F529CA">
      <w:pPr>
        <w:autoSpaceDE w:val="0"/>
        <w:autoSpaceDN w:val="0"/>
        <w:adjustRightInd w:val="0"/>
        <w:spacing w:after="0" w:line="240" w:lineRule="auto"/>
        <w:ind w:firstLine="709"/>
        <w:jc w:val="both"/>
        <w:rPr>
          <w:rFonts w:ascii="Times New Roman" w:hAnsi="Times New Roman" w:cs="Times New Roman"/>
          <w:sz w:val="28"/>
          <w:szCs w:val="28"/>
        </w:rPr>
      </w:pPr>
    </w:p>
    <w:p w:rsidR="00805EF7" w:rsidRPr="00805EF7" w:rsidRDefault="00805EF7" w:rsidP="00805EF7">
      <w:pPr>
        <w:autoSpaceDE w:val="0"/>
        <w:autoSpaceDN w:val="0"/>
        <w:adjustRightInd w:val="0"/>
        <w:spacing w:after="0" w:line="240" w:lineRule="auto"/>
        <w:ind w:firstLine="709"/>
        <w:jc w:val="both"/>
        <w:rPr>
          <w:rFonts w:ascii="Times New Roman" w:hAnsi="Times New Roman" w:cs="Times New Roman"/>
          <w:b/>
          <w:sz w:val="28"/>
          <w:szCs w:val="28"/>
        </w:rPr>
      </w:pPr>
      <w:r w:rsidRPr="00805EF7">
        <w:rPr>
          <w:rFonts w:ascii="Times New Roman" w:hAnsi="Times New Roman" w:cs="Times New Roman"/>
          <w:b/>
          <w:sz w:val="28"/>
          <w:szCs w:val="28"/>
        </w:rPr>
        <w:t xml:space="preserve">1 Цель работы </w:t>
      </w:r>
    </w:p>
    <w:p w:rsidR="00805EF7" w:rsidRPr="00805EF7" w:rsidRDefault="00805EF7" w:rsidP="00805EF7">
      <w:pPr>
        <w:autoSpaceDE w:val="0"/>
        <w:autoSpaceDN w:val="0"/>
        <w:adjustRightInd w:val="0"/>
        <w:spacing w:after="0" w:line="240" w:lineRule="auto"/>
        <w:ind w:firstLine="709"/>
        <w:jc w:val="both"/>
        <w:rPr>
          <w:rFonts w:ascii="Times New Roman" w:hAnsi="Times New Roman" w:cs="Times New Roman"/>
          <w:sz w:val="28"/>
        </w:rPr>
      </w:pPr>
      <w:r w:rsidRPr="00805EF7">
        <w:rPr>
          <w:rFonts w:ascii="Times New Roman" w:hAnsi="Times New Roman" w:cs="Times New Roman"/>
          <w:sz w:val="28"/>
        </w:rPr>
        <w:t xml:space="preserve">Ознакомиться со структурой и синтаксисом </w:t>
      </w:r>
      <w:r w:rsidR="005461C3">
        <w:rPr>
          <w:rFonts w:ascii="Times New Roman" w:hAnsi="Times New Roman" w:cs="Times New Roman"/>
          <w:sz w:val="28"/>
        </w:rPr>
        <w:t xml:space="preserve">оператора </w:t>
      </w:r>
      <w:r w:rsidRPr="00805EF7">
        <w:rPr>
          <w:rFonts w:ascii="Times New Roman" w:hAnsi="Times New Roman" w:cs="Times New Roman"/>
          <w:sz w:val="28"/>
        </w:rPr>
        <w:t>выборки данных.</w:t>
      </w:r>
      <w:r w:rsidR="005461C3">
        <w:rPr>
          <w:rFonts w:ascii="Times New Roman" w:hAnsi="Times New Roman" w:cs="Times New Roman"/>
          <w:sz w:val="28"/>
        </w:rPr>
        <w:t xml:space="preserve"> Выполнить реализацию основных типов запросов на примере своей СУБД.</w:t>
      </w:r>
    </w:p>
    <w:p w:rsidR="00805EF7" w:rsidRDefault="00805EF7" w:rsidP="00F529CA">
      <w:pPr>
        <w:autoSpaceDE w:val="0"/>
        <w:autoSpaceDN w:val="0"/>
        <w:adjustRightInd w:val="0"/>
        <w:spacing w:after="0" w:line="240" w:lineRule="auto"/>
        <w:ind w:firstLine="709"/>
        <w:jc w:val="both"/>
        <w:rPr>
          <w:rFonts w:ascii="Times New Roman" w:hAnsi="Times New Roman" w:cs="Times New Roman"/>
          <w:sz w:val="28"/>
          <w:szCs w:val="28"/>
        </w:rPr>
      </w:pPr>
    </w:p>
    <w:p w:rsidR="00805EF7" w:rsidRPr="00805EF7" w:rsidRDefault="00805EF7" w:rsidP="00F529CA">
      <w:pPr>
        <w:autoSpaceDE w:val="0"/>
        <w:autoSpaceDN w:val="0"/>
        <w:adjustRightInd w:val="0"/>
        <w:spacing w:after="0" w:line="240" w:lineRule="auto"/>
        <w:ind w:firstLine="709"/>
        <w:jc w:val="both"/>
        <w:rPr>
          <w:rFonts w:ascii="Times New Roman" w:hAnsi="Times New Roman" w:cs="Times New Roman"/>
          <w:b/>
          <w:sz w:val="28"/>
          <w:szCs w:val="28"/>
        </w:rPr>
      </w:pPr>
      <w:r w:rsidRPr="00805EF7">
        <w:rPr>
          <w:rFonts w:ascii="Times New Roman" w:hAnsi="Times New Roman" w:cs="Times New Roman"/>
          <w:b/>
          <w:sz w:val="28"/>
          <w:szCs w:val="28"/>
        </w:rPr>
        <w:t>2 Основные теоретические сведения</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Оператор SELECT (выбрать) языка SQL является самым важным и самым часто используемым оператором. Он предназначен</w:t>
      </w:r>
      <w:r>
        <w:rPr>
          <w:rFonts w:ascii="Times New Roman" w:hAnsi="Times New Roman" w:cs="Times New Roman"/>
          <w:sz w:val="28"/>
          <w:szCs w:val="28"/>
        </w:rPr>
        <w:t xml:space="preserve"> </w:t>
      </w:r>
      <w:r w:rsidRPr="00F529CA">
        <w:rPr>
          <w:rFonts w:ascii="Times New Roman" w:hAnsi="Times New Roman" w:cs="Times New Roman"/>
          <w:sz w:val="28"/>
          <w:szCs w:val="28"/>
        </w:rPr>
        <w:t xml:space="preserve">для </w:t>
      </w:r>
      <w:r w:rsidRPr="00F529CA">
        <w:rPr>
          <w:rFonts w:ascii="Times New Roman" w:hAnsi="Times New Roman" w:cs="Times New Roman"/>
          <w:iCs/>
          <w:sz w:val="28"/>
          <w:szCs w:val="28"/>
        </w:rPr>
        <w:t>выборки</w:t>
      </w:r>
      <w:r w:rsidRPr="00F529CA">
        <w:rPr>
          <w:rFonts w:ascii="Times New Roman" w:hAnsi="Times New Roman" w:cs="Times New Roman"/>
          <w:i/>
          <w:iCs/>
          <w:sz w:val="28"/>
          <w:szCs w:val="28"/>
        </w:rPr>
        <w:t xml:space="preserve"> </w:t>
      </w:r>
      <w:r w:rsidRPr="00F529CA">
        <w:rPr>
          <w:rFonts w:ascii="Times New Roman" w:hAnsi="Times New Roman" w:cs="Times New Roman"/>
          <w:sz w:val="28"/>
          <w:szCs w:val="28"/>
        </w:rPr>
        <w:t xml:space="preserve">информации из таблиц базы данных. </w:t>
      </w:r>
      <w:r>
        <w:rPr>
          <w:rFonts w:ascii="Times New Roman" w:hAnsi="Times New Roman" w:cs="Times New Roman"/>
          <w:sz w:val="28"/>
          <w:szCs w:val="28"/>
        </w:rPr>
        <w:t>С</w:t>
      </w:r>
      <w:r w:rsidRPr="00F529CA">
        <w:rPr>
          <w:rFonts w:ascii="Times New Roman" w:hAnsi="Times New Roman" w:cs="Times New Roman"/>
          <w:sz w:val="28"/>
          <w:szCs w:val="28"/>
        </w:rPr>
        <w:t>интаксис оператора SELECT выглядит следующим обр</w:t>
      </w:r>
      <w:r>
        <w:rPr>
          <w:rFonts w:ascii="Times New Roman" w:hAnsi="Times New Roman" w:cs="Times New Roman"/>
          <w:sz w:val="28"/>
          <w:szCs w:val="28"/>
        </w:rPr>
        <w:t>азом:</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SELECT [DISTINCT] &lt;список атрибутов&gt;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FROM &lt;список таблиц&gt;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[WHERE &lt;условие выборки&gt;]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[ORDER BY &lt;список атрибутов&gt;]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[GROUP BY &lt;список атрибутов&gt;]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[HAVING &lt;условие&gt;]</w:t>
      </w: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sz w:val="28"/>
          <w:szCs w:val="28"/>
        </w:rPr>
        <w:t>[UNION &lt;выражение с оператором SELECT&gt;J;</w:t>
      </w:r>
    </w:p>
    <w:p w:rsidR="00CA5DA1" w:rsidRDefault="00CA5DA1" w:rsidP="00F529CA">
      <w:pPr>
        <w:autoSpaceDE w:val="0"/>
        <w:autoSpaceDN w:val="0"/>
        <w:adjustRightInd w:val="0"/>
        <w:spacing w:after="0" w:line="240" w:lineRule="auto"/>
        <w:ind w:firstLine="709"/>
        <w:jc w:val="both"/>
        <w:rPr>
          <w:rFonts w:ascii="Times New Roman" w:hAnsi="Times New Roman" w:cs="Times New Roman"/>
          <w:bCs/>
          <w:sz w:val="28"/>
          <w:szCs w:val="28"/>
        </w:rPr>
      </w:pPr>
    </w:p>
    <w:p w:rsidR="00F529CA" w:rsidRDefault="00F529CA" w:rsidP="00F529CA">
      <w:pPr>
        <w:autoSpaceDE w:val="0"/>
        <w:autoSpaceDN w:val="0"/>
        <w:adjustRightInd w:val="0"/>
        <w:spacing w:after="0" w:line="240" w:lineRule="auto"/>
        <w:ind w:firstLine="709"/>
        <w:jc w:val="both"/>
        <w:rPr>
          <w:rFonts w:ascii="Times New Roman" w:hAnsi="Times New Roman" w:cs="Times New Roman"/>
          <w:sz w:val="28"/>
          <w:szCs w:val="28"/>
        </w:rPr>
      </w:pPr>
      <w:r w:rsidRPr="00F529CA">
        <w:rPr>
          <w:rFonts w:ascii="Times New Roman" w:hAnsi="Times New Roman" w:cs="Times New Roman"/>
          <w:bCs/>
          <w:sz w:val="28"/>
          <w:szCs w:val="28"/>
        </w:rPr>
        <w:t>В</w:t>
      </w:r>
      <w:r w:rsidRPr="00F529CA">
        <w:rPr>
          <w:rFonts w:ascii="Times New Roman" w:hAnsi="Times New Roman" w:cs="Times New Roman"/>
          <w:b/>
          <w:bCs/>
          <w:sz w:val="28"/>
          <w:szCs w:val="28"/>
        </w:rPr>
        <w:t xml:space="preserve"> </w:t>
      </w:r>
      <w:r w:rsidRPr="00F529CA">
        <w:rPr>
          <w:rFonts w:ascii="Times New Roman" w:hAnsi="Times New Roman" w:cs="Times New Roman"/>
          <w:sz w:val="28"/>
          <w:szCs w:val="28"/>
        </w:rPr>
        <w:t>квадратных скобках указаны элементы, которые могут</w:t>
      </w:r>
      <w:r>
        <w:rPr>
          <w:rFonts w:ascii="Times New Roman" w:hAnsi="Times New Roman" w:cs="Times New Roman"/>
          <w:sz w:val="28"/>
          <w:szCs w:val="28"/>
        </w:rPr>
        <w:t xml:space="preserve"> </w:t>
      </w:r>
      <w:r w:rsidRPr="00F529CA">
        <w:rPr>
          <w:rFonts w:ascii="Times New Roman" w:hAnsi="Times New Roman" w:cs="Times New Roman"/>
          <w:sz w:val="28"/>
          <w:szCs w:val="28"/>
        </w:rPr>
        <w:t>отсутствовать в запросе.</w:t>
      </w:r>
      <w:r>
        <w:rPr>
          <w:rFonts w:ascii="Times New Roman" w:hAnsi="Times New Roman" w:cs="Times New Roman"/>
          <w:sz w:val="28"/>
          <w:szCs w:val="28"/>
        </w:rPr>
        <w:t xml:space="preserve"> </w:t>
      </w:r>
      <w:r w:rsidRPr="00F529CA">
        <w:rPr>
          <w:rFonts w:ascii="Times New Roman" w:hAnsi="Times New Roman" w:cs="Times New Roman"/>
          <w:sz w:val="28"/>
          <w:szCs w:val="28"/>
        </w:rPr>
        <w:t>Ключевое слово SELECT сообщает базе данных, что данное</w:t>
      </w:r>
      <w:r>
        <w:rPr>
          <w:rFonts w:ascii="Times New Roman" w:hAnsi="Times New Roman" w:cs="Times New Roman"/>
          <w:sz w:val="28"/>
          <w:szCs w:val="28"/>
        </w:rPr>
        <w:t xml:space="preserve"> </w:t>
      </w:r>
      <w:r w:rsidRPr="00F529CA">
        <w:rPr>
          <w:rFonts w:ascii="Times New Roman" w:hAnsi="Times New Roman" w:cs="Times New Roman"/>
          <w:sz w:val="28"/>
          <w:szCs w:val="28"/>
        </w:rPr>
        <w:t xml:space="preserve">предложение является запросом на </w:t>
      </w:r>
      <w:r w:rsidRPr="00F529CA">
        <w:rPr>
          <w:rFonts w:ascii="Times New Roman" w:hAnsi="Times New Roman" w:cs="Times New Roman"/>
          <w:b/>
          <w:bCs/>
          <w:i/>
          <w:iCs/>
          <w:sz w:val="28"/>
          <w:szCs w:val="28"/>
        </w:rPr>
        <w:t xml:space="preserve">извлечение </w:t>
      </w:r>
      <w:r w:rsidRPr="00F529CA">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F529CA">
        <w:rPr>
          <w:rFonts w:ascii="Times New Roman" w:hAnsi="Times New Roman" w:cs="Times New Roman"/>
          <w:sz w:val="28"/>
          <w:szCs w:val="28"/>
        </w:rPr>
        <w:t xml:space="preserve">После слова SELECT через запятую перечисляются </w:t>
      </w:r>
      <w:r w:rsidRPr="00F529CA">
        <w:rPr>
          <w:rFonts w:ascii="Times New Roman" w:hAnsi="Times New Roman" w:cs="Times New Roman"/>
          <w:b/>
          <w:bCs/>
          <w:i/>
          <w:iCs/>
          <w:sz w:val="28"/>
          <w:szCs w:val="28"/>
        </w:rPr>
        <w:t>наименования</w:t>
      </w:r>
      <w:r>
        <w:rPr>
          <w:rFonts w:ascii="Times New Roman" w:hAnsi="Times New Roman" w:cs="Times New Roman"/>
          <w:b/>
          <w:bCs/>
          <w:i/>
          <w:iCs/>
          <w:sz w:val="28"/>
          <w:szCs w:val="28"/>
        </w:rPr>
        <w:t xml:space="preserve"> </w:t>
      </w:r>
      <w:r w:rsidRPr="00F529CA">
        <w:rPr>
          <w:rFonts w:ascii="Times New Roman" w:hAnsi="Times New Roman" w:cs="Times New Roman"/>
          <w:b/>
          <w:bCs/>
          <w:i/>
          <w:iCs/>
          <w:sz w:val="28"/>
          <w:szCs w:val="28"/>
        </w:rPr>
        <w:t xml:space="preserve">полей </w:t>
      </w:r>
      <w:r w:rsidRPr="00F529CA">
        <w:rPr>
          <w:rFonts w:ascii="Times New Roman" w:hAnsi="Times New Roman" w:cs="Times New Roman"/>
          <w:sz w:val="28"/>
          <w:szCs w:val="28"/>
        </w:rPr>
        <w:t>(список атрибутов), содержимое которых запрашивается.</w:t>
      </w:r>
      <w:r>
        <w:rPr>
          <w:rFonts w:ascii="Times New Roman" w:hAnsi="Times New Roman" w:cs="Times New Roman"/>
          <w:sz w:val="28"/>
          <w:szCs w:val="28"/>
        </w:rPr>
        <w:t xml:space="preserve"> </w:t>
      </w:r>
      <w:r w:rsidRPr="00F529CA">
        <w:rPr>
          <w:rFonts w:ascii="Times New Roman" w:hAnsi="Times New Roman" w:cs="Times New Roman"/>
          <w:sz w:val="28"/>
          <w:szCs w:val="28"/>
        </w:rPr>
        <w:t>Обязательным ключевым словом в предложении-запросе</w:t>
      </w:r>
      <w:r>
        <w:rPr>
          <w:rFonts w:ascii="Times New Roman" w:hAnsi="Times New Roman" w:cs="Times New Roman"/>
          <w:sz w:val="28"/>
          <w:szCs w:val="28"/>
        </w:rPr>
        <w:t xml:space="preserve"> </w:t>
      </w:r>
      <w:r w:rsidRPr="00F529CA">
        <w:rPr>
          <w:rFonts w:ascii="Times New Roman" w:hAnsi="Times New Roman" w:cs="Times New Roman"/>
          <w:sz w:val="28"/>
          <w:szCs w:val="28"/>
        </w:rPr>
        <w:t>SELECT является слово FROM. За ключевым словом FROM</w:t>
      </w:r>
      <w:r>
        <w:rPr>
          <w:rFonts w:ascii="Times New Roman" w:hAnsi="Times New Roman" w:cs="Times New Roman"/>
          <w:sz w:val="28"/>
          <w:szCs w:val="28"/>
        </w:rPr>
        <w:t xml:space="preserve"> </w:t>
      </w:r>
      <w:r w:rsidRPr="00F529CA">
        <w:rPr>
          <w:rFonts w:ascii="Times New Roman" w:hAnsi="Times New Roman" w:cs="Times New Roman"/>
          <w:sz w:val="28"/>
          <w:szCs w:val="28"/>
        </w:rPr>
        <w:t>указывается список разделенных запятыми имен таблиц, из которых извлекается информация.</w:t>
      </w:r>
    </w:p>
    <w:p w:rsidR="00CA5DA1" w:rsidRDefault="00CA5DA1" w:rsidP="00F529CA">
      <w:pPr>
        <w:autoSpaceDE w:val="0"/>
        <w:autoSpaceDN w:val="0"/>
        <w:adjustRightInd w:val="0"/>
        <w:spacing w:after="0" w:line="240" w:lineRule="auto"/>
        <w:ind w:firstLine="709"/>
        <w:jc w:val="both"/>
        <w:rPr>
          <w:rFonts w:ascii="Times New Roman" w:hAnsi="Times New Roman" w:cs="Times New Roman"/>
          <w:b/>
          <w:sz w:val="28"/>
          <w:szCs w:val="28"/>
        </w:rPr>
      </w:pPr>
    </w:p>
    <w:p w:rsidR="00012FB5" w:rsidRPr="006D1005" w:rsidRDefault="00012FB5" w:rsidP="00F529CA">
      <w:pPr>
        <w:autoSpaceDE w:val="0"/>
        <w:autoSpaceDN w:val="0"/>
        <w:adjustRightInd w:val="0"/>
        <w:spacing w:after="0" w:line="240" w:lineRule="auto"/>
        <w:ind w:firstLine="709"/>
        <w:jc w:val="both"/>
        <w:rPr>
          <w:rFonts w:ascii="Times New Roman" w:hAnsi="Times New Roman" w:cs="Times New Roman"/>
          <w:b/>
          <w:sz w:val="28"/>
          <w:szCs w:val="28"/>
        </w:rPr>
      </w:pPr>
      <w:r w:rsidRPr="00012FB5">
        <w:rPr>
          <w:rFonts w:ascii="Times New Roman" w:hAnsi="Times New Roman" w:cs="Times New Roman"/>
          <w:b/>
          <w:sz w:val="28"/>
          <w:szCs w:val="28"/>
        </w:rPr>
        <w:t>Например</w:t>
      </w:r>
      <w:r w:rsidRPr="006D1005">
        <w:rPr>
          <w:rFonts w:ascii="Times New Roman" w:hAnsi="Times New Roman" w:cs="Times New Roman"/>
          <w:b/>
          <w:sz w:val="28"/>
          <w:szCs w:val="28"/>
        </w:rPr>
        <w:t>:</w:t>
      </w:r>
    </w:p>
    <w:p w:rsidR="00012FB5" w:rsidRPr="00CA5DA1" w:rsidRDefault="00012FB5" w:rsidP="00012FB5">
      <w:pPr>
        <w:autoSpaceDE w:val="0"/>
        <w:autoSpaceDN w:val="0"/>
        <w:adjustRightInd w:val="0"/>
        <w:spacing w:after="0" w:line="240" w:lineRule="auto"/>
        <w:ind w:firstLine="709"/>
        <w:rPr>
          <w:rFonts w:ascii="Times New Roman" w:hAnsi="Times New Roman" w:cs="Times New Roman"/>
          <w:sz w:val="28"/>
          <w:szCs w:val="28"/>
        </w:rPr>
      </w:pPr>
      <w:r w:rsidRPr="00CA5DA1">
        <w:rPr>
          <w:rFonts w:ascii="Times New Roman" w:hAnsi="Times New Roman" w:cs="Times New Roman"/>
          <w:sz w:val="28"/>
          <w:szCs w:val="28"/>
          <w:lang w:val="en-US"/>
        </w:rPr>
        <w:t>SELECT</w:t>
      </w:r>
      <w:r w:rsidRPr="00CA5DA1">
        <w:rPr>
          <w:rFonts w:ascii="Times New Roman" w:hAnsi="Times New Roman" w:cs="Times New Roman"/>
          <w:sz w:val="28"/>
          <w:szCs w:val="28"/>
        </w:rPr>
        <w:t xml:space="preserve"> [Фамилия Имя Отчество], [Дата рождения], [Адрес прописки]</w:t>
      </w:r>
    </w:p>
    <w:p w:rsidR="00012FB5" w:rsidRPr="00CA5DA1" w:rsidRDefault="00012FB5" w:rsidP="00012FB5">
      <w:pPr>
        <w:autoSpaceDE w:val="0"/>
        <w:autoSpaceDN w:val="0"/>
        <w:adjustRightInd w:val="0"/>
        <w:spacing w:after="0" w:line="240" w:lineRule="auto"/>
        <w:ind w:firstLine="709"/>
        <w:rPr>
          <w:rFonts w:ascii="Times New Roman" w:hAnsi="Times New Roman" w:cs="Times New Roman"/>
          <w:sz w:val="28"/>
          <w:szCs w:val="28"/>
        </w:rPr>
      </w:pPr>
      <w:r w:rsidRPr="00CA5DA1">
        <w:rPr>
          <w:rFonts w:ascii="Times New Roman" w:hAnsi="Times New Roman" w:cs="Times New Roman"/>
          <w:sz w:val="28"/>
          <w:szCs w:val="28"/>
          <w:lang w:val="en-US"/>
        </w:rPr>
        <w:t>FROM</w:t>
      </w:r>
      <w:r w:rsidRPr="00CA5DA1">
        <w:rPr>
          <w:rFonts w:ascii="Times New Roman" w:hAnsi="Times New Roman" w:cs="Times New Roman"/>
          <w:sz w:val="28"/>
          <w:szCs w:val="28"/>
        </w:rPr>
        <w:t xml:space="preserve"> [</w:t>
      </w:r>
      <w:r w:rsidRPr="00CA5DA1">
        <w:rPr>
          <w:rFonts w:ascii="Times New Roman" w:hAnsi="Times New Roman" w:cs="Times New Roman"/>
          <w:sz w:val="28"/>
          <w:szCs w:val="28"/>
          <w:lang w:val="en-US"/>
        </w:rPr>
        <w:t>Univer</w:t>
      </w:r>
      <w:r w:rsidRPr="00CA5DA1">
        <w:rPr>
          <w:rFonts w:ascii="Times New Roman" w:hAnsi="Times New Roman" w:cs="Times New Roman"/>
          <w:sz w:val="28"/>
          <w:szCs w:val="28"/>
        </w:rPr>
        <w:t>].</w:t>
      </w:r>
      <w:r w:rsidRPr="00CA5DA1">
        <w:rPr>
          <w:rFonts w:ascii="Times New Roman" w:hAnsi="Times New Roman" w:cs="Times New Roman"/>
          <w:sz w:val="28"/>
          <w:szCs w:val="28"/>
          <w:lang w:val="en-US"/>
        </w:rPr>
        <w:t>dbo</w:t>
      </w:r>
      <w:r w:rsidRPr="00CA5DA1">
        <w:rPr>
          <w:rFonts w:ascii="Times New Roman" w:hAnsi="Times New Roman" w:cs="Times New Roman"/>
          <w:sz w:val="28"/>
          <w:szCs w:val="28"/>
        </w:rPr>
        <w:t>.Студент</w:t>
      </w:r>
      <w:r w:rsidR="00C5241E" w:rsidRPr="00CA5DA1">
        <w:rPr>
          <w:rFonts w:ascii="Times New Roman" w:hAnsi="Times New Roman" w:cs="Times New Roman"/>
          <w:sz w:val="28"/>
          <w:szCs w:val="28"/>
        </w:rPr>
        <w:t>;</w:t>
      </w:r>
    </w:p>
    <w:p w:rsidR="00012FB5" w:rsidRPr="006D1005" w:rsidRDefault="00012FB5" w:rsidP="00F529CA">
      <w:pPr>
        <w:autoSpaceDE w:val="0"/>
        <w:autoSpaceDN w:val="0"/>
        <w:adjustRightInd w:val="0"/>
        <w:spacing w:after="0" w:line="240" w:lineRule="auto"/>
        <w:ind w:firstLine="709"/>
        <w:jc w:val="both"/>
        <w:rPr>
          <w:rFonts w:ascii="Times New Roman" w:hAnsi="Times New Roman" w:cs="Times New Roman"/>
          <w:sz w:val="28"/>
          <w:szCs w:val="28"/>
        </w:rPr>
      </w:pP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Приведенный запрос осуществляет выборку всех значений «Фамилия Имя Отчество», «Дата рождения», «Адрес прописки» из таблицы «Студент»</w:t>
      </w:r>
      <w:r w:rsidR="00EB67F4" w:rsidRPr="008E62DC">
        <w:rPr>
          <w:rFonts w:ascii="Times New Roman" w:hAnsi="Times New Roman" w:cs="Times New Roman"/>
          <w:sz w:val="28"/>
          <w:szCs w:val="28"/>
        </w:rPr>
        <w:t>.</w:t>
      </w: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 xml:space="preserve">Если необходимо вывести значения </w:t>
      </w:r>
      <w:r w:rsidRPr="008E62DC">
        <w:rPr>
          <w:rFonts w:ascii="Times New Roman" w:hAnsi="Times New Roman" w:cs="Times New Roman"/>
          <w:bCs/>
          <w:iCs/>
          <w:sz w:val="28"/>
          <w:szCs w:val="28"/>
        </w:rPr>
        <w:t>всех,</w:t>
      </w:r>
      <w:r w:rsidRPr="008E62DC">
        <w:rPr>
          <w:rFonts w:ascii="Times New Roman" w:hAnsi="Times New Roman" w:cs="Times New Roman"/>
          <w:b/>
          <w:bCs/>
          <w:i/>
          <w:iCs/>
          <w:sz w:val="28"/>
          <w:szCs w:val="28"/>
        </w:rPr>
        <w:t xml:space="preserve"> </w:t>
      </w:r>
      <w:r w:rsidRPr="008E62DC">
        <w:rPr>
          <w:rFonts w:ascii="Times New Roman" w:hAnsi="Times New Roman" w:cs="Times New Roman"/>
          <w:sz w:val="28"/>
          <w:szCs w:val="28"/>
        </w:rPr>
        <w:t xml:space="preserve">столбцов таблицы, то можно вместо перечисления их имен использовать символ </w:t>
      </w:r>
      <w:r w:rsidRPr="008E62DC">
        <w:rPr>
          <w:rFonts w:ascii="Times New Roman" w:hAnsi="Times New Roman" w:cs="Times New Roman"/>
          <w:b/>
          <w:bCs/>
          <w:sz w:val="28"/>
          <w:szCs w:val="28"/>
        </w:rPr>
        <w:t xml:space="preserve">«*» </w:t>
      </w:r>
      <w:r w:rsidRPr="008E62DC">
        <w:rPr>
          <w:rFonts w:ascii="Times New Roman" w:hAnsi="Times New Roman" w:cs="Times New Roman"/>
          <w:sz w:val="28"/>
          <w:szCs w:val="28"/>
        </w:rPr>
        <w:t>(звездочка).</w:t>
      </w: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b/>
          <w:sz w:val="28"/>
          <w:szCs w:val="28"/>
        </w:rPr>
      </w:pPr>
      <w:r w:rsidRPr="008E62DC">
        <w:rPr>
          <w:rFonts w:ascii="Times New Roman" w:hAnsi="Times New Roman" w:cs="Times New Roman"/>
          <w:b/>
          <w:sz w:val="28"/>
          <w:szCs w:val="28"/>
        </w:rPr>
        <w:t>Например:</w:t>
      </w: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SELECT *</w:t>
      </w: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FROM Студент;</w:t>
      </w:r>
    </w:p>
    <w:p w:rsidR="00C5241E" w:rsidRPr="008E62DC"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p>
    <w:p w:rsidR="00C5241E"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lastRenderedPageBreak/>
        <w:t>В данном случае результатом выполнения запроса будет вся таблица Студент. Следует заметить, что результат данного запроса может содержать строки с одинаковыми значениями атрибутов. Для исключения из результата SELECT - запроса повторяющихся записей используется</w:t>
      </w:r>
      <w:r w:rsidRPr="00C5241E">
        <w:rPr>
          <w:rFonts w:ascii="Times New Roman" w:hAnsi="Times New Roman" w:cs="Times New Roman"/>
          <w:sz w:val="28"/>
          <w:szCs w:val="28"/>
        </w:rPr>
        <w:t xml:space="preserve"> ключевое слово DISTINCT (отличный).</w:t>
      </w:r>
      <w:r>
        <w:rPr>
          <w:rFonts w:ascii="Times New Roman" w:hAnsi="Times New Roman" w:cs="Times New Roman"/>
          <w:sz w:val="28"/>
          <w:szCs w:val="28"/>
        </w:rPr>
        <w:t xml:space="preserve"> </w:t>
      </w:r>
      <w:r w:rsidRPr="00C5241E">
        <w:rPr>
          <w:rFonts w:ascii="Times New Roman" w:hAnsi="Times New Roman" w:cs="Times New Roman"/>
          <w:sz w:val="28"/>
          <w:szCs w:val="28"/>
        </w:rPr>
        <w:t xml:space="preserve">Если запрос SELECT извлекает множество полей, то DISTINCT </w:t>
      </w:r>
      <w:r w:rsidRPr="00C5241E">
        <w:rPr>
          <w:rFonts w:ascii="Times New Roman" w:hAnsi="Times New Roman" w:cs="Times New Roman"/>
          <w:iCs/>
          <w:sz w:val="28"/>
          <w:szCs w:val="28"/>
        </w:rPr>
        <w:t>исключает</w:t>
      </w:r>
      <w:r w:rsidRPr="00C5241E">
        <w:rPr>
          <w:rFonts w:ascii="Times New Roman" w:hAnsi="Times New Roman" w:cs="Times New Roman"/>
          <w:i/>
          <w:iCs/>
          <w:sz w:val="28"/>
          <w:szCs w:val="28"/>
        </w:rPr>
        <w:t xml:space="preserve"> </w:t>
      </w:r>
      <w:r w:rsidRPr="00C5241E">
        <w:rPr>
          <w:rFonts w:ascii="Times New Roman" w:hAnsi="Times New Roman" w:cs="Times New Roman"/>
          <w:sz w:val="28"/>
          <w:szCs w:val="28"/>
        </w:rPr>
        <w:t xml:space="preserve">дубликаты строк, в которых значения </w:t>
      </w:r>
      <w:r w:rsidRPr="00C5241E">
        <w:rPr>
          <w:rFonts w:ascii="Times New Roman" w:hAnsi="Times New Roman" w:cs="Times New Roman"/>
          <w:iCs/>
          <w:sz w:val="28"/>
          <w:szCs w:val="28"/>
        </w:rPr>
        <w:t>всех</w:t>
      </w:r>
      <w:r w:rsidRPr="00C5241E">
        <w:rPr>
          <w:rFonts w:ascii="Times New Roman" w:hAnsi="Times New Roman" w:cs="Times New Roman"/>
          <w:i/>
          <w:iCs/>
          <w:sz w:val="28"/>
          <w:szCs w:val="28"/>
        </w:rPr>
        <w:t xml:space="preserve"> </w:t>
      </w:r>
      <w:r w:rsidRPr="00C5241E">
        <w:rPr>
          <w:rFonts w:ascii="Times New Roman" w:hAnsi="Times New Roman" w:cs="Times New Roman"/>
          <w:sz w:val="28"/>
          <w:szCs w:val="28"/>
        </w:rPr>
        <w:t>выбранных</w:t>
      </w:r>
      <w:r>
        <w:rPr>
          <w:rFonts w:ascii="Times New Roman" w:hAnsi="Times New Roman" w:cs="Times New Roman"/>
          <w:sz w:val="28"/>
          <w:szCs w:val="28"/>
        </w:rPr>
        <w:t xml:space="preserve"> </w:t>
      </w:r>
      <w:r w:rsidRPr="00C5241E">
        <w:rPr>
          <w:rFonts w:ascii="Times New Roman" w:hAnsi="Times New Roman" w:cs="Times New Roman"/>
          <w:sz w:val="28"/>
          <w:szCs w:val="28"/>
        </w:rPr>
        <w:t>полей идентичны.</w:t>
      </w:r>
      <w:r>
        <w:rPr>
          <w:rFonts w:ascii="Times New Roman" w:hAnsi="Times New Roman" w:cs="Times New Roman"/>
          <w:sz w:val="28"/>
          <w:szCs w:val="28"/>
        </w:rPr>
        <w:t xml:space="preserve"> </w:t>
      </w:r>
    </w:p>
    <w:p w:rsidR="00C5241E" w:rsidRPr="00A357C9" w:rsidRDefault="00C5241E" w:rsidP="00C5241E">
      <w:pPr>
        <w:autoSpaceDE w:val="0"/>
        <w:autoSpaceDN w:val="0"/>
        <w:adjustRightInd w:val="0"/>
        <w:spacing w:after="0" w:line="240" w:lineRule="auto"/>
        <w:ind w:firstLine="709"/>
        <w:jc w:val="both"/>
        <w:rPr>
          <w:rFonts w:ascii="Times New Roman" w:hAnsi="Times New Roman" w:cs="Times New Roman"/>
          <w:b/>
          <w:sz w:val="28"/>
          <w:szCs w:val="28"/>
        </w:rPr>
      </w:pPr>
      <w:r w:rsidRPr="00C5241E">
        <w:rPr>
          <w:rFonts w:ascii="Times New Roman" w:hAnsi="Times New Roman" w:cs="Times New Roman"/>
          <w:b/>
          <w:sz w:val="28"/>
          <w:szCs w:val="28"/>
        </w:rPr>
        <w:t>Например</w:t>
      </w:r>
      <w:r w:rsidRPr="00A357C9">
        <w:rPr>
          <w:rFonts w:ascii="Times New Roman" w:hAnsi="Times New Roman" w:cs="Times New Roman"/>
          <w:b/>
          <w:sz w:val="28"/>
          <w:szCs w:val="28"/>
        </w:rPr>
        <w:t>:</w:t>
      </w:r>
    </w:p>
    <w:p w:rsidR="00C5241E" w:rsidRPr="00EB67F4"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EB67F4">
        <w:rPr>
          <w:rFonts w:ascii="Times New Roman" w:hAnsi="Times New Roman" w:cs="Times New Roman"/>
          <w:sz w:val="28"/>
          <w:szCs w:val="28"/>
          <w:lang w:val="en-US"/>
        </w:rPr>
        <w:t>SELECT</w:t>
      </w:r>
      <w:r w:rsidRPr="00EB67F4">
        <w:rPr>
          <w:rFonts w:ascii="Times New Roman" w:hAnsi="Times New Roman" w:cs="Times New Roman"/>
          <w:sz w:val="28"/>
          <w:szCs w:val="28"/>
        </w:rPr>
        <w:t xml:space="preserve"> </w:t>
      </w:r>
      <w:r w:rsidRPr="00EB67F4">
        <w:rPr>
          <w:rFonts w:ascii="Times New Roman" w:hAnsi="Times New Roman" w:cs="Times New Roman"/>
          <w:sz w:val="28"/>
          <w:szCs w:val="28"/>
          <w:lang w:val="en-US"/>
        </w:rPr>
        <w:t>DISTINCT</w:t>
      </w:r>
      <w:r w:rsidRPr="00EB67F4">
        <w:rPr>
          <w:rFonts w:ascii="Times New Roman" w:hAnsi="Times New Roman" w:cs="Times New Roman"/>
          <w:sz w:val="28"/>
          <w:szCs w:val="28"/>
        </w:rPr>
        <w:t xml:space="preserve"> [Адрес прописки]</w:t>
      </w:r>
    </w:p>
    <w:p w:rsidR="00C5241E" w:rsidRPr="00EB67F4"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EB67F4">
        <w:rPr>
          <w:rFonts w:ascii="Times New Roman" w:hAnsi="Times New Roman" w:cs="Times New Roman"/>
          <w:sz w:val="28"/>
          <w:szCs w:val="28"/>
          <w:lang w:val="en-US"/>
        </w:rPr>
        <w:t>FROM</w:t>
      </w:r>
      <w:r w:rsidRPr="00EB67F4">
        <w:rPr>
          <w:rFonts w:ascii="Times New Roman" w:hAnsi="Times New Roman" w:cs="Times New Roman"/>
          <w:sz w:val="28"/>
          <w:szCs w:val="28"/>
        </w:rPr>
        <w:t xml:space="preserve"> Студент;</w:t>
      </w:r>
    </w:p>
    <w:p w:rsidR="00C5241E" w:rsidRDefault="00C5241E" w:rsidP="00C5241E">
      <w:pPr>
        <w:autoSpaceDE w:val="0"/>
        <w:autoSpaceDN w:val="0"/>
        <w:adjustRightInd w:val="0"/>
        <w:spacing w:after="0" w:line="240" w:lineRule="auto"/>
        <w:ind w:firstLine="709"/>
        <w:jc w:val="both"/>
        <w:rPr>
          <w:rFonts w:ascii="Times New Roman" w:hAnsi="Times New Roman" w:cs="Times New Roman"/>
          <w:sz w:val="28"/>
          <w:szCs w:val="28"/>
        </w:rPr>
      </w:pPr>
      <w:r w:rsidRPr="00C5241E">
        <w:rPr>
          <w:rFonts w:ascii="Times New Roman" w:hAnsi="Times New Roman" w:cs="Times New Roman"/>
          <w:sz w:val="28"/>
          <w:szCs w:val="28"/>
        </w:rPr>
        <w:t>Ключевое слово ALL (все), в отличие от DISTINCT, оказывает противоположное действие, то есть при его использовании</w:t>
      </w:r>
      <w:r>
        <w:rPr>
          <w:rFonts w:ascii="Times New Roman" w:hAnsi="Times New Roman" w:cs="Times New Roman"/>
          <w:sz w:val="28"/>
          <w:szCs w:val="28"/>
        </w:rPr>
        <w:t xml:space="preserve"> </w:t>
      </w:r>
      <w:r w:rsidRPr="00C5241E">
        <w:rPr>
          <w:rFonts w:ascii="Times New Roman" w:hAnsi="Times New Roman" w:cs="Times New Roman"/>
          <w:sz w:val="28"/>
          <w:szCs w:val="28"/>
        </w:rPr>
        <w:t xml:space="preserve">повторяющиеся строки </w:t>
      </w:r>
      <w:r w:rsidRPr="00C5241E">
        <w:rPr>
          <w:rFonts w:ascii="Times New Roman" w:hAnsi="Times New Roman" w:cs="Times New Roman"/>
          <w:iCs/>
          <w:sz w:val="28"/>
          <w:szCs w:val="28"/>
        </w:rPr>
        <w:t>включаются</w:t>
      </w:r>
      <w:r w:rsidRPr="00C5241E">
        <w:rPr>
          <w:rFonts w:ascii="Times New Roman" w:hAnsi="Times New Roman" w:cs="Times New Roman"/>
          <w:i/>
          <w:iCs/>
          <w:sz w:val="28"/>
          <w:szCs w:val="28"/>
        </w:rPr>
        <w:t xml:space="preserve"> </w:t>
      </w:r>
      <w:r w:rsidRPr="00C5241E">
        <w:rPr>
          <w:rFonts w:ascii="Times New Roman" w:hAnsi="Times New Roman" w:cs="Times New Roman"/>
          <w:sz w:val="28"/>
          <w:szCs w:val="28"/>
        </w:rPr>
        <w:t xml:space="preserve">в </w:t>
      </w:r>
      <w:r>
        <w:rPr>
          <w:rFonts w:ascii="Times New Roman" w:hAnsi="Times New Roman" w:cs="Times New Roman"/>
          <w:sz w:val="28"/>
          <w:szCs w:val="28"/>
        </w:rPr>
        <w:t>выходные данные</w:t>
      </w:r>
      <w:r w:rsidRPr="00C5241E">
        <w:rPr>
          <w:rFonts w:ascii="Times New Roman" w:hAnsi="Times New Roman" w:cs="Times New Roman"/>
          <w:sz w:val="28"/>
          <w:szCs w:val="28"/>
        </w:rPr>
        <w:t>.</w:t>
      </w:r>
      <w:r>
        <w:rPr>
          <w:rFonts w:ascii="Times New Roman" w:hAnsi="Times New Roman" w:cs="Times New Roman"/>
          <w:sz w:val="28"/>
          <w:szCs w:val="28"/>
        </w:rPr>
        <w:t xml:space="preserve"> </w:t>
      </w:r>
      <w:r w:rsidRPr="00C5241E">
        <w:rPr>
          <w:rFonts w:ascii="Times New Roman" w:hAnsi="Times New Roman" w:cs="Times New Roman"/>
          <w:sz w:val="28"/>
          <w:szCs w:val="28"/>
        </w:rPr>
        <w:t>Режим, задаваемый ключевым словом ALL, действует по умолчанию, поэтому в реальных запросах для этих целей оно практически не используется.</w:t>
      </w:r>
    </w:p>
    <w:p w:rsidR="00D61885" w:rsidRPr="00D61885" w:rsidRDefault="00D61885" w:rsidP="00C5241E">
      <w:pPr>
        <w:autoSpaceDE w:val="0"/>
        <w:autoSpaceDN w:val="0"/>
        <w:adjustRightInd w:val="0"/>
        <w:spacing w:after="0" w:line="240" w:lineRule="auto"/>
        <w:ind w:firstLine="709"/>
        <w:jc w:val="both"/>
        <w:rPr>
          <w:rFonts w:ascii="Times New Roman" w:hAnsi="Times New Roman" w:cs="Times New Roman"/>
          <w:b/>
          <w:sz w:val="28"/>
          <w:szCs w:val="28"/>
        </w:rPr>
      </w:pPr>
      <w:r w:rsidRPr="00D61885">
        <w:rPr>
          <w:rFonts w:ascii="Times New Roman" w:hAnsi="Times New Roman" w:cs="Times New Roman"/>
          <w:b/>
          <w:sz w:val="28"/>
          <w:szCs w:val="28"/>
        </w:rPr>
        <w:t>Например:</w:t>
      </w:r>
    </w:p>
    <w:p w:rsidR="00D61885" w:rsidRPr="002E5E98" w:rsidRDefault="00D61885" w:rsidP="00D61885">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 xml:space="preserve">Напишите </w:t>
      </w:r>
      <w:r>
        <w:rPr>
          <w:rFonts w:ascii="Times New Roman" w:hAnsi="Times New Roman" w:cs="Times New Roman"/>
          <w:sz w:val="28"/>
          <w:szCs w:val="28"/>
        </w:rPr>
        <w:t xml:space="preserve">данный запрос </w:t>
      </w:r>
      <w:r w:rsidRPr="002E5E98">
        <w:rPr>
          <w:rFonts w:ascii="Times New Roman" w:hAnsi="Times New Roman" w:cs="Times New Roman"/>
          <w:sz w:val="28"/>
          <w:szCs w:val="28"/>
        </w:rPr>
        <w:t>выбира</w:t>
      </w:r>
      <w:r>
        <w:rPr>
          <w:rFonts w:ascii="Times New Roman" w:hAnsi="Times New Roman" w:cs="Times New Roman"/>
          <w:sz w:val="28"/>
          <w:szCs w:val="28"/>
        </w:rPr>
        <w:t>ет в</w:t>
      </w:r>
      <w:r w:rsidRPr="002E5E98">
        <w:rPr>
          <w:rFonts w:ascii="Times New Roman" w:hAnsi="Times New Roman" w:cs="Times New Roman"/>
          <w:sz w:val="28"/>
          <w:szCs w:val="28"/>
        </w:rPr>
        <w:t>се данные из таблицы STUDENT,</w:t>
      </w:r>
      <w:r>
        <w:rPr>
          <w:rFonts w:ascii="Times New Roman" w:hAnsi="Times New Roman" w:cs="Times New Roman"/>
          <w:sz w:val="28"/>
          <w:szCs w:val="28"/>
        </w:rPr>
        <w:t xml:space="preserve"> </w:t>
      </w:r>
      <w:r w:rsidRPr="002E5E98">
        <w:rPr>
          <w:rFonts w:ascii="Times New Roman" w:hAnsi="Times New Roman" w:cs="Times New Roman"/>
          <w:sz w:val="28"/>
          <w:szCs w:val="28"/>
        </w:rPr>
        <w:t>расположив столбцы таблицы в следующем порядке: KURS, SERNAME,</w:t>
      </w:r>
      <w:r>
        <w:rPr>
          <w:rFonts w:ascii="Times New Roman" w:hAnsi="Times New Roman" w:cs="Times New Roman"/>
          <w:sz w:val="28"/>
          <w:szCs w:val="28"/>
        </w:rPr>
        <w:t xml:space="preserve"> </w:t>
      </w:r>
      <w:r w:rsidRPr="002E5E98">
        <w:rPr>
          <w:rFonts w:ascii="Times New Roman" w:hAnsi="Times New Roman" w:cs="Times New Roman"/>
          <w:sz w:val="28"/>
          <w:szCs w:val="28"/>
          <w:lang w:val="en-US"/>
        </w:rPr>
        <w:t>NAME</w:t>
      </w:r>
      <w:r w:rsidRPr="002E5E98">
        <w:rPr>
          <w:rFonts w:ascii="Times New Roman" w:hAnsi="Times New Roman" w:cs="Times New Roman"/>
          <w:sz w:val="28"/>
          <w:szCs w:val="28"/>
        </w:rPr>
        <w:t xml:space="preserve">, </w:t>
      </w:r>
      <w:r w:rsidRPr="002E5E98">
        <w:rPr>
          <w:rFonts w:ascii="Times New Roman" w:hAnsi="Times New Roman" w:cs="Times New Roman"/>
          <w:sz w:val="28"/>
          <w:szCs w:val="28"/>
          <w:lang w:val="en-US"/>
        </w:rPr>
        <w:t>STIPEND</w:t>
      </w:r>
      <w:r w:rsidRPr="002E5E98">
        <w:rPr>
          <w:rFonts w:ascii="Times New Roman" w:hAnsi="Times New Roman" w:cs="Times New Roman"/>
          <w:sz w:val="28"/>
          <w:szCs w:val="28"/>
        </w:rPr>
        <w:t>.</w:t>
      </w:r>
    </w:p>
    <w:p w:rsidR="00D61885" w:rsidRPr="002E5E98" w:rsidRDefault="00D61885" w:rsidP="00D61885">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select all KURS, SERNAME, NAME, STIPEND</w:t>
      </w:r>
    </w:p>
    <w:p w:rsidR="00D61885" w:rsidRDefault="00D61885" w:rsidP="00D61885">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from STUDENT;</w:t>
      </w:r>
    </w:p>
    <w:p w:rsidR="00D61885" w:rsidRPr="00C5241E" w:rsidRDefault="00D61885" w:rsidP="00C5241E">
      <w:pPr>
        <w:autoSpaceDE w:val="0"/>
        <w:autoSpaceDN w:val="0"/>
        <w:adjustRightInd w:val="0"/>
        <w:spacing w:after="0" w:line="240" w:lineRule="auto"/>
        <w:ind w:firstLine="709"/>
        <w:jc w:val="both"/>
        <w:rPr>
          <w:rFonts w:ascii="Times New Roman" w:hAnsi="Times New Roman" w:cs="Times New Roman"/>
          <w:sz w:val="28"/>
          <w:szCs w:val="28"/>
        </w:rPr>
      </w:pPr>
    </w:p>
    <w:p w:rsidR="000657A0" w:rsidRPr="000657A0" w:rsidRDefault="000657A0" w:rsidP="000657A0">
      <w:pPr>
        <w:autoSpaceDE w:val="0"/>
        <w:autoSpaceDN w:val="0"/>
        <w:adjustRightInd w:val="0"/>
        <w:spacing w:after="0" w:line="240" w:lineRule="auto"/>
        <w:ind w:firstLine="709"/>
        <w:jc w:val="both"/>
        <w:rPr>
          <w:rFonts w:ascii="Times New Roman" w:hAnsi="Times New Roman" w:cs="Times New Roman"/>
          <w:sz w:val="28"/>
          <w:szCs w:val="28"/>
        </w:rPr>
      </w:pPr>
      <w:r w:rsidRPr="000657A0">
        <w:rPr>
          <w:rFonts w:ascii="Times New Roman" w:hAnsi="Times New Roman" w:cs="Times New Roman"/>
          <w:sz w:val="28"/>
          <w:szCs w:val="28"/>
        </w:rPr>
        <w:t xml:space="preserve">Использование в операторе SELECT предложения, определяемого ключевым словом WHERE (где), позволяет задавать </w:t>
      </w:r>
      <w:r w:rsidRPr="000657A0">
        <w:rPr>
          <w:rFonts w:ascii="Times New Roman" w:hAnsi="Times New Roman" w:cs="Times New Roman"/>
          <w:bCs/>
          <w:iCs/>
          <w:sz w:val="28"/>
          <w:szCs w:val="28"/>
        </w:rPr>
        <w:t>какие строки</w:t>
      </w:r>
      <w:r w:rsidRPr="000657A0">
        <w:rPr>
          <w:rFonts w:ascii="Times New Roman" w:hAnsi="Times New Roman" w:cs="Times New Roman"/>
          <w:b/>
          <w:bCs/>
          <w:i/>
          <w:iCs/>
          <w:sz w:val="28"/>
          <w:szCs w:val="28"/>
        </w:rPr>
        <w:t xml:space="preserve"> </w:t>
      </w:r>
      <w:r w:rsidRPr="000657A0">
        <w:rPr>
          <w:rFonts w:ascii="Times New Roman" w:hAnsi="Times New Roman" w:cs="Times New Roman"/>
          <w:iCs/>
          <w:sz w:val="28"/>
          <w:szCs w:val="28"/>
        </w:rPr>
        <w:t>указанных таблиц должны быть выбраны</w:t>
      </w:r>
      <w:r w:rsidRPr="000657A0">
        <w:rPr>
          <w:rFonts w:ascii="Times New Roman" w:hAnsi="Times New Roman" w:cs="Times New Roman"/>
          <w:i/>
          <w:iCs/>
          <w:sz w:val="28"/>
          <w:szCs w:val="28"/>
        </w:rPr>
        <w:t xml:space="preserve">. </w:t>
      </w:r>
      <w:r w:rsidRPr="000657A0">
        <w:rPr>
          <w:rFonts w:ascii="Times New Roman" w:hAnsi="Times New Roman" w:cs="Times New Roman"/>
          <w:sz w:val="28"/>
          <w:szCs w:val="28"/>
        </w:rPr>
        <w:t>В таблицу, являющуюся результатом запроса, включаются только те строки,</w:t>
      </w:r>
      <w:r>
        <w:rPr>
          <w:rFonts w:ascii="Times New Roman" w:hAnsi="Times New Roman" w:cs="Times New Roman"/>
          <w:sz w:val="28"/>
          <w:szCs w:val="28"/>
        </w:rPr>
        <w:t xml:space="preserve"> </w:t>
      </w:r>
      <w:r w:rsidRPr="000657A0">
        <w:rPr>
          <w:rFonts w:ascii="Times New Roman" w:hAnsi="Times New Roman" w:cs="Times New Roman"/>
          <w:sz w:val="28"/>
          <w:szCs w:val="28"/>
        </w:rPr>
        <w:t>для которых условие, указанное в предложении</w:t>
      </w:r>
      <w:r>
        <w:rPr>
          <w:rFonts w:ascii="Times New Roman" w:hAnsi="Times New Roman" w:cs="Times New Roman"/>
          <w:sz w:val="28"/>
          <w:szCs w:val="28"/>
        </w:rPr>
        <w:t xml:space="preserve"> </w:t>
      </w:r>
      <w:r w:rsidRPr="000657A0">
        <w:rPr>
          <w:rFonts w:ascii="Times New Roman" w:hAnsi="Times New Roman" w:cs="Times New Roman"/>
          <w:sz w:val="28"/>
          <w:szCs w:val="28"/>
        </w:rPr>
        <w:t xml:space="preserve">WHERE, принимает значение </w:t>
      </w:r>
      <w:r w:rsidRPr="000657A0">
        <w:rPr>
          <w:rFonts w:ascii="Times New Roman" w:hAnsi="Times New Roman" w:cs="Times New Roman"/>
          <w:iCs/>
          <w:sz w:val="28"/>
          <w:szCs w:val="28"/>
        </w:rPr>
        <w:t>истина.</w:t>
      </w:r>
    </w:p>
    <w:p w:rsidR="00012FB5" w:rsidRDefault="00012FB5" w:rsidP="00F529CA">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r>
        <w:rPr>
          <w:rFonts w:ascii="Times New Roman" w:hAnsi="Times New Roman" w:cs="Times New Roman"/>
          <w:b/>
          <w:sz w:val="28"/>
          <w:szCs w:val="28"/>
        </w:rPr>
        <w:t>Например</w:t>
      </w:r>
      <w:r>
        <w:rPr>
          <w:rFonts w:ascii="Times New Roman" w:hAnsi="Times New Roman" w:cs="Times New Roman"/>
          <w:sz w:val="28"/>
          <w:szCs w:val="28"/>
        </w:rPr>
        <w:t xml:space="preserve">: </w:t>
      </w:r>
      <w:r w:rsidRPr="007F0737">
        <w:rPr>
          <w:rStyle w:val="apple-style-span"/>
          <w:rFonts w:ascii="Times New Roman" w:hAnsi="Times New Roman" w:cs="Times New Roman"/>
          <w:color w:val="000000"/>
          <w:sz w:val="28"/>
          <w:szCs w:val="28"/>
        </w:rPr>
        <w:t xml:space="preserve">запрос выводит запрашиваемые поля </w:t>
      </w:r>
      <w:r>
        <w:rPr>
          <w:rStyle w:val="apple-style-span"/>
          <w:rFonts w:ascii="Times New Roman" w:hAnsi="Times New Roman" w:cs="Times New Roman"/>
          <w:color w:val="000000"/>
          <w:sz w:val="28"/>
          <w:szCs w:val="28"/>
        </w:rPr>
        <w:t>определенного</w:t>
      </w:r>
      <w:r w:rsidRPr="007F0737">
        <w:rPr>
          <w:rStyle w:val="apple-style-span"/>
          <w:rFonts w:ascii="Times New Roman" w:hAnsi="Times New Roman" w:cs="Times New Roman"/>
          <w:color w:val="000000"/>
          <w:sz w:val="28"/>
          <w:szCs w:val="28"/>
        </w:rPr>
        <w:t xml:space="preserve"> студента</w:t>
      </w:r>
      <w:r>
        <w:rPr>
          <w:rStyle w:val="apple-style-span"/>
          <w:rFonts w:ascii="Times New Roman" w:hAnsi="Times New Roman" w:cs="Times New Roman"/>
          <w:color w:val="000000"/>
          <w:sz w:val="28"/>
          <w:szCs w:val="28"/>
        </w:rPr>
        <w:t>,</w:t>
      </w:r>
      <w:r w:rsidRPr="007F0737">
        <w:rPr>
          <w:rStyle w:val="apple-style-span"/>
          <w:rFonts w:ascii="Times New Roman" w:hAnsi="Times New Roman" w:cs="Times New Roman"/>
          <w:color w:val="000000"/>
          <w:sz w:val="28"/>
          <w:szCs w:val="28"/>
        </w:rPr>
        <w:t xml:space="preserve"> номер которого равен «101» из таблицы «Студент»</w:t>
      </w:r>
      <w:r>
        <w:rPr>
          <w:rStyle w:val="apple-style-span"/>
          <w:rFonts w:ascii="Times New Roman" w:hAnsi="Times New Roman" w:cs="Times New Roman"/>
          <w:color w:val="000000"/>
          <w:sz w:val="28"/>
          <w:szCs w:val="28"/>
        </w:rPr>
        <w:t xml:space="preserve"> базы данных рассмотренной в теме №1</w:t>
      </w:r>
      <w:r w:rsidRPr="007F0737">
        <w:rPr>
          <w:rStyle w:val="apple-style-span"/>
          <w:rFonts w:ascii="Times New Roman" w:hAnsi="Times New Roman" w:cs="Times New Roman"/>
          <w:color w:val="000000"/>
          <w:sz w:val="28"/>
          <w:szCs w:val="28"/>
        </w:rPr>
        <w:t>.</w:t>
      </w:r>
    </w:p>
    <w:p w:rsidR="00D61885" w:rsidRDefault="00D61885" w:rsidP="00F529CA">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rPr>
      </w:pPr>
      <w:r>
        <w:rPr>
          <w:rStyle w:val="apple-style-span"/>
          <w:rFonts w:ascii="Times New Roman" w:hAnsi="Times New Roman" w:cs="Times New Roman"/>
          <w:color w:val="000000"/>
          <w:sz w:val="28"/>
          <w:szCs w:val="28"/>
          <w:lang w:val="en-US"/>
        </w:rPr>
        <w:t>SELECT</w:t>
      </w:r>
      <w:r w:rsidRPr="00EF7B1D">
        <w:rPr>
          <w:rStyle w:val="apple-style-span"/>
          <w:rFonts w:ascii="Times New Roman" w:hAnsi="Times New Roman" w:cs="Times New Roman"/>
          <w:color w:val="000000"/>
          <w:sz w:val="28"/>
          <w:szCs w:val="28"/>
        </w:rPr>
        <w:t xml:space="preserve"> </w:t>
      </w:r>
      <w:r w:rsidR="00EF7B1D">
        <w:rPr>
          <w:rStyle w:val="apple-style-span"/>
          <w:rFonts w:ascii="Times New Roman" w:hAnsi="Times New Roman" w:cs="Times New Roman"/>
          <w:color w:val="000000"/>
          <w:sz w:val="28"/>
          <w:szCs w:val="28"/>
        </w:rPr>
        <w:t xml:space="preserve"> </w:t>
      </w:r>
      <w:r w:rsidR="00C45385" w:rsidRPr="00C45385">
        <w:rPr>
          <w:rStyle w:val="apple-style-span"/>
          <w:rFonts w:ascii="Times New Roman" w:hAnsi="Times New Roman" w:cs="Times New Roman"/>
          <w:color w:val="000000"/>
          <w:sz w:val="28"/>
          <w:szCs w:val="28"/>
        </w:rPr>
        <w:t>[</w:t>
      </w:r>
      <w:r>
        <w:rPr>
          <w:rStyle w:val="apple-style-span"/>
          <w:rFonts w:ascii="Times New Roman" w:hAnsi="Times New Roman" w:cs="Times New Roman"/>
          <w:color w:val="000000"/>
          <w:sz w:val="28"/>
          <w:szCs w:val="28"/>
        </w:rPr>
        <w:t>ФИО Студента</w:t>
      </w:r>
      <w:r w:rsidRPr="00D61885">
        <w:rPr>
          <w:rStyle w:val="apple-style-span"/>
          <w:rFonts w:ascii="Times New Roman" w:hAnsi="Times New Roman" w:cs="Times New Roman"/>
          <w:color w:val="000000"/>
          <w:sz w:val="28"/>
          <w:szCs w:val="28"/>
        </w:rPr>
        <w:t>]</w:t>
      </w:r>
      <w:r>
        <w:rPr>
          <w:rStyle w:val="apple-style-span"/>
          <w:rFonts w:ascii="Times New Roman" w:hAnsi="Times New Roman" w:cs="Times New Roman"/>
          <w:color w:val="000000"/>
          <w:sz w:val="28"/>
          <w:szCs w:val="28"/>
        </w:rPr>
        <w:t>, [Дата Рождения]</w:t>
      </w:r>
      <w:r w:rsidRPr="00C45385">
        <w:rPr>
          <w:rStyle w:val="apple-style-span"/>
          <w:rFonts w:ascii="Times New Roman" w:hAnsi="Times New Roman" w:cs="Times New Roman"/>
          <w:color w:val="000000"/>
          <w:sz w:val="28"/>
          <w:szCs w:val="28"/>
        </w:rPr>
        <w:t>, [</w:t>
      </w:r>
      <w:r w:rsidR="00C45385">
        <w:rPr>
          <w:rStyle w:val="apple-style-span"/>
          <w:rFonts w:ascii="Times New Roman" w:hAnsi="Times New Roman" w:cs="Times New Roman"/>
          <w:color w:val="000000"/>
          <w:sz w:val="28"/>
          <w:szCs w:val="28"/>
        </w:rPr>
        <w:t>Адрес прописки</w:t>
      </w:r>
      <w:r w:rsidRPr="00C45385">
        <w:rPr>
          <w:rStyle w:val="apple-style-span"/>
          <w:rFonts w:ascii="Times New Roman" w:hAnsi="Times New Roman" w:cs="Times New Roman"/>
          <w:color w:val="000000"/>
          <w:sz w:val="28"/>
          <w:szCs w:val="28"/>
        </w:rPr>
        <w:t>]</w:t>
      </w:r>
    </w:p>
    <w:p w:rsidR="00C45385" w:rsidRDefault="00C45385" w:rsidP="00F529CA">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lang w:val="en-US"/>
        </w:rPr>
      </w:pPr>
      <w:r>
        <w:rPr>
          <w:rStyle w:val="apple-style-span"/>
          <w:rFonts w:ascii="Times New Roman" w:hAnsi="Times New Roman" w:cs="Times New Roman"/>
          <w:color w:val="000000"/>
          <w:sz w:val="28"/>
          <w:szCs w:val="28"/>
        </w:rPr>
        <w:t xml:space="preserve">         </w:t>
      </w:r>
      <w:r>
        <w:rPr>
          <w:rStyle w:val="apple-style-span"/>
          <w:rFonts w:ascii="Times New Roman" w:hAnsi="Times New Roman" w:cs="Times New Roman"/>
          <w:color w:val="000000"/>
          <w:sz w:val="28"/>
          <w:szCs w:val="28"/>
          <w:lang w:val="en-US"/>
        </w:rPr>
        <w:t>FROM</w:t>
      </w:r>
      <w:r w:rsidRPr="00C45385">
        <w:rPr>
          <w:rStyle w:val="apple-style-span"/>
          <w:rFonts w:ascii="Times New Roman" w:hAnsi="Times New Roman" w:cs="Times New Roman"/>
          <w:color w:val="000000"/>
          <w:sz w:val="28"/>
          <w:szCs w:val="28"/>
          <w:lang w:val="en-US"/>
        </w:rPr>
        <w:t xml:space="preserve"> [</w:t>
      </w:r>
      <w:r>
        <w:rPr>
          <w:rStyle w:val="apple-style-span"/>
          <w:rFonts w:ascii="Times New Roman" w:hAnsi="Times New Roman" w:cs="Times New Roman"/>
          <w:color w:val="000000"/>
          <w:sz w:val="28"/>
          <w:szCs w:val="28"/>
          <w:lang w:val="en-US"/>
        </w:rPr>
        <w:t>Univer</w:t>
      </w:r>
      <w:r w:rsidRPr="00C45385">
        <w:rPr>
          <w:rStyle w:val="apple-style-span"/>
          <w:rFonts w:ascii="Times New Roman" w:hAnsi="Times New Roman" w:cs="Times New Roman"/>
          <w:color w:val="000000"/>
          <w:sz w:val="28"/>
          <w:szCs w:val="28"/>
          <w:lang w:val="en-US"/>
        </w:rPr>
        <w:t>].[</w:t>
      </w:r>
      <w:r>
        <w:rPr>
          <w:rStyle w:val="apple-style-span"/>
          <w:rFonts w:ascii="Times New Roman" w:hAnsi="Times New Roman" w:cs="Times New Roman"/>
          <w:color w:val="000000"/>
          <w:sz w:val="28"/>
          <w:szCs w:val="28"/>
          <w:lang w:val="en-US"/>
        </w:rPr>
        <w:t>dbo</w:t>
      </w:r>
      <w:r w:rsidRPr="00C45385">
        <w:rPr>
          <w:rStyle w:val="apple-style-span"/>
          <w:rFonts w:ascii="Times New Roman" w:hAnsi="Times New Roman" w:cs="Times New Roman"/>
          <w:color w:val="000000"/>
          <w:sz w:val="28"/>
          <w:szCs w:val="28"/>
          <w:lang w:val="en-US"/>
        </w:rPr>
        <w:t>].[</w:t>
      </w:r>
      <w:r>
        <w:rPr>
          <w:rStyle w:val="apple-style-span"/>
          <w:rFonts w:ascii="Times New Roman" w:hAnsi="Times New Roman" w:cs="Times New Roman"/>
          <w:color w:val="000000"/>
          <w:sz w:val="28"/>
          <w:szCs w:val="28"/>
        </w:rPr>
        <w:t>Студент</w:t>
      </w:r>
      <w:r>
        <w:rPr>
          <w:rStyle w:val="apple-style-span"/>
          <w:rFonts w:ascii="Times New Roman" w:hAnsi="Times New Roman" w:cs="Times New Roman"/>
          <w:color w:val="000000"/>
          <w:sz w:val="28"/>
          <w:szCs w:val="28"/>
          <w:lang w:val="en-US"/>
        </w:rPr>
        <w:t>]</w:t>
      </w:r>
    </w:p>
    <w:p w:rsidR="00C45385" w:rsidRPr="00182F8A" w:rsidRDefault="00C45385" w:rsidP="00F529CA">
      <w:pPr>
        <w:autoSpaceDE w:val="0"/>
        <w:autoSpaceDN w:val="0"/>
        <w:adjustRightInd w:val="0"/>
        <w:spacing w:after="0" w:line="240" w:lineRule="auto"/>
        <w:ind w:firstLine="709"/>
        <w:jc w:val="both"/>
        <w:rPr>
          <w:rStyle w:val="apple-style-span"/>
          <w:rFonts w:ascii="Times New Roman" w:hAnsi="Times New Roman" w:cs="Times New Roman"/>
          <w:color w:val="000000"/>
          <w:sz w:val="28"/>
          <w:szCs w:val="28"/>
          <w:lang w:val="en-US"/>
        </w:rPr>
      </w:pPr>
      <w:r>
        <w:rPr>
          <w:rStyle w:val="apple-style-span"/>
          <w:rFonts w:ascii="Times New Roman" w:hAnsi="Times New Roman" w:cs="Times New Roman"/>
          <w:color w:val="000000"/>
          <w:sz w:val="28"/>
          <w:szCs w:val="28"/>
          <w:lang w:val="en-US"/>
        </w:rPr>
        <w:t xml:space="preserve">         WHERE [id </w:t>
      </w:r>
      <w:r>
        <w:rPr>
          <w:rStyle w:val="apple-style-span"/>
          <w:rFonts w:ascii="Times New Roman" w:hAnsi="Times New Roman" w:cs="Times New Roman"/>
          <w:color w:val="000000"/>
          <w:sz w:val="28"/>
          <w:szCs w:val="28"/>
        </w:rPr>
        <w:t>студента</w:t>
      </w:r>
      <w:r>
        <w:rPr>
          <w:rStyle w:val="apple-style-span"/>
          <w:rFonts w:ascii="Times New Roman" w:hAnsi="Times New Roman" w:cs="Times New Roman"/>
          <w:color w:val="000000"/>
          <w:sz w:val="28"/>
          <w:szCs w:val="28"/>
          <w:lang w:val="en-US"/>
        </w:rPr>
        <w:t>]</w:t>
      </w:r>
      <w:r w:rsidRPr="00182F8A">
        <w:rPr>
          <w:rStyle w:val="apple-style-span"/>
          <w:rFonts w:ascii="Times New Roman" w:hAnsi="Times New Roman" w:cs="Times New Roman"/>
          <w:color w:val="000000"/>
          <w:sz w:val="28"/>
          <w:szCs w:val="28"/>
          <w:lang w:val="en-US"/>
        </w:rPr>
        <w:t>=101;</w:t>
      </w:r>
    </w:p>
    <w:p w:rsidR="00012FB5" w:rsidRPr="00182F8A" w:rsidRDefault="00012FB5" w:rsidP="00012FB5">
      <w:pPr>
        <w:autoSpaceDE w:val="0"/>
        <w:autoSpaceDN w:val="0"/>
        <w:adjustRightInd w:val="0"/>
        <w:spacing w:after="0" w:line="240" w:lineRule="auto"/>
        <w:ind w:firstLine="709"/>
        <w:jc w:val="center"/>
        <w:rPr>
          <w:rFonts w:ascii="Times New Roman" w:hAnsi="Times New Roman" w:cs="Times New Roman"/>
          <w:sz w:val="28"/>
          <w:szCs w:val="28"/>
          <w:lang w:val="en-US"/>
        </w:rPr>
      </w:pPr>
    </w:p>
    <w:p w:rsidR="00012FB5" w:rsidRDefault="00012FB5" w:rsidP="00012FB5">
      <w:pPr>
        <w:pStyle w:val="aa"/>
        <w:spacing w:before="0" w:beforeAutospacing="0" w:after="0" w:afterAutospacing="0"/>
        <w:ind w:firstLine="709"/>
        <w:rPr>
          <w:rFonts w:eastAsiaTheme="minorHAnsi"/>
          <w:sz w:val="28"/>
          <w:szCs w:val="28"/>
        </w:rPr>
      </w:pPr>
      <w:r w:rsidRPr="00012FB5">
        <w:rPr>
          <w:rFonts w:eastAsiaTheme="minorHAnsi"/>
          <w:sz w:val="28"/>
          <w:szCs w:val="28"/>
        </w:rPr>
        <w:t>Результат</w:t>
      </w:r>
      <w:r w:rsidR="000657A0">
        <w:rPr>
          <w:rFonts w:eastAsiaTheme="minorHAnsi"/>
          <w:sz w:val="28"/>
          <w:szCs w:val="28"/>
        </w:rPr>
        <w:t>ом запроса будет следующая информация</w:t>
      </w:r>
      <w:r>
        <w:rPr>
          <w:rFonts w:eastAsiaTheme="minorHAnsi"/>
          <w:sz w:val="28"/>
          <w:szCs w:val="28"/>
        </w:rPr>
        <w:t>:</w:t>
      </w:r>
    </w:p>
    <w:tbl>
      <w:tblPr>
        <w:tblStyle w:val="ac"/>
        <w:tblW w:w="0" w:type="auto"/>
        <w:tblLook w:val="04A0" w:firstRow="1" w:lastRow="0" w:firstColumn="1" w:lastColumn="0" w:noHBand="0" w:noVBand="1"/>
      </w:tblPr>
      <w:tblGrid>
        <w:gridCol w:w="3057"/>
        <w:gridCol w:w="3058"/>
        <w:gridCol w:w="3058"/>
      </w:tblGrid>
      <w:tr w:rsidR="00012FB5" w:rsidTr="00012FB5">
        <w:tc>
          <w:tcPr>
            <w:tcW w:w="3057"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ФИО</w:t>
            </w:r>
          </w:p>
        </w:tc>
        <w:tc>
          <w:tcPr>
            <w:tcW w:w="3058"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Дата рождения</w:t>
            </w:r>
          </w:p>
        </w:tc>
        <w:tc>
          <w:tcPr>
            <w:tcW w:w="3058"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Адрес прописки</w:t>
            </w:r>
          </w:p>
        </w:tc>
      </w:tr>
      <w:tr w:rsidR="00012FB5" w:rsidTr="00012FB5">
        <w:tc>
          <w:tcPr>
            <w:tcW w:w="3057"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Иванов Николай Павлович</w:t>
            </w:r>
          </w:p>
        </w:tc>
        <w:tc>
          <w:tcPr>
            <w:tcW w:w="3058"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10.09.1980</w:t>
            </w:r>
          </w:p>
        </w:tc>
        <w:tc>
          <w:tcPr>
            <w:tcW w:w="3058" w:type="dxa"/>
          </w:tcPr>
          <w:p w:rsidR="00012FB5" w:rsidRDefault="00012FB5" w:rsidP="00012FB5">
            <w:pPr>
              <w:pStyle w:val="aa"/>
              <w:spacing w:before="0" w:beforeAutospacing="0" w:after="0" w:afterAutospacing="0"/>
              <w:rPr>
                <w:rFonts w:eastAsiaTheme="minorHAnsi"/>
                <w:sz w:val="28"/>
                <w:szCs w:val="28"/>
              </w:rPr>
            </w:pPr>
            <w:r>
              <w:rPr>
                <w:rFonts w:eastAsiaTheme="minorHAnsi"/>
                <w:sz w:val="28"/>
                <w:szCs w:val="28"/>
              </w:rPr>
              <w:t>Краснодар ул. Коммунаров 21</w:t>
            </w:r>
          </w:p>
        </w:tc>
      </w:tr>
    </w:tbl>
    <w:p w:rsidR="000657A0" w:rsidRDefault="000657A0" w:rsidP="000657A0">
      <w:pPr>
        <w:autoSpaceDE w:val="0"/>
        <w:autoSpaceDN w:val="0"/>
        <w:adjustRightInd w:val="0"/>
        <w:spacing w:after="0" w:line="240" w:lineRule="auto"/>
        <w:ind w:firstLine="709"/>
        <w:jc w:val="both"/>
        <w:rPr>
          <w:rFonts w:ascii="Times New Roman" w:hAnsi="Times New Roman" w:cs="Times New Roman"/>
          <w:sz w:val="28"/>
          <w:szCs w:val="28"/>
        </w:rPr>
      </w:pPr>
    </w:p>
    <w:p w:rsidR="000657A0" w:rsidRPr="000657A0" w:rsidRDefault="000657A0" w:rsidP="000657A0">
      <w:pPr>
        <w:autoSpaceDE w:val="0"/>
        <w:autoSpaceDN w:val="0"/>
        <w:adjustRightInd w:val="0"/>
        <w:spacing w:after="0" w:line="240" w:lineRule="auto"/>
        <w:ind w:firstLine="709"/>
        <w:jc w:val="both"/>
        <w:rPr>
          <w:rFonts w:ascii="Times New Roman" w:hAnsi="Times New Roman" w:cs="Times New Roman"/>
          <w:sz w:val="28"/>
          <w:szCs w:val="28"/>
        </w:rPr>
      </w:pPr>
      <w:r w:rsidRPr="000657A0">
        <w:rPr>
          <w:rFonts w:ascii="Times New Roman" w:hAnsi="Times New Roman" w:cs="Times New Roman"/>
          <w:sz w:val="28"/>
          <w:szCs w:val="28"/>
        </w:rPr>
        <w:t xml:space="preserve">В задаваемых в предложении WHERE условиях могут использоваться операции сравнения, определяемые операторами = (равно), &gt; (больше), &lt; (меньше), &gt;= (больше или равно), </w:t>
      </w:r>
      <w:r w:rsidRPr="000657A0">
        <w:rPr>
          <w:rFonts w:ascii="Times New Roman" w:hAnsi="Times New Roman" w:cs="Times New Roman"/>
          <w:i/>
          <w:iCs/>
          <w:sz w:val="28"/>
          <w:szCs w:val="28"/>
        </w:rPr>
        <w:t xml:space="preserve">&lt;— </w:t>
      </w:r>
      <w:r w:rsidRPr="000657A0">
        <w:rPr>
          <w:rFonts w:ascii="Times New Roman" w:hAnsi="Times New Roman" w:cs="Times New Roman"/>
          <w:sz w:val="28"/>
          <w:szCs w:val="28"/>
        </w:rPr>
        <w:t>(меньше или равно), &lt;&gt; (не равно), а также логические операторы</w:t>
      </w:r>
      <w:r>
        <w:rPr>
          <w:rFonts w:ascii="Times New Roman" w:hAnsi="Times New Roman" w:cs="Times New Roman"/>
          <w:sz w:val="28"/>
          <w:szCs w:val="28"/>
        </w:rPr>
        <w:t xml:space="preserve"> </w:t>
      </w:r>
      <w:r w:rsidRPr="000657A0">
        <w:rPr>
          <w:rFonts w:ascii="Times New Roman" w:hAnsi="Times New Roman" w:cs="Times New Roman"/>
          <w:sz w:val="28"/>
          <w:szCs w:val="28"/>
        </w:rPr>
        <w:t>AND, OR И NOT.</w:t>
      </w:r>
    </w:p>
    <w:p w:rsidR="000657A0" w:rsidRPr="006D1005" w:rsidRDefault="000657A0" w:rsidP="000657A0">
      <w:pPr>
        <w:autoSpaceDE w:val="0"/>
        <w:autoSpaceDN w:val="0"/>
        <w:adjustRightInd w:val="0"/>
        <w:spacing w:after="0" w:line="240" w:lineRule="auto"/>
        <w:ind w:firstLine="709"/>
        <w:rPr>
          <w:rFonts w:ascii="Times New Roman" w:hAnsi="Times New Roman" w:cs="Times New Roman"/>
          <w:b/>
          <w:sz w:val="28"/>
          <w:szCs w:val="28"/>
        </w:rPr>
      </w:pPr>
    </w:p>
    <w:p w:rsidR="000657A0" w:rsidRPr="00231A01" w:rsidRDefault="000657A0" w:rsidP="000657A0">
      <w:pPr>
        <w:autoSpaceDE w:val="0"/>
        <w:autoSpaceDN w:val="0"/>
        <w:adjustRightInd w:val="0"/>
        <w:spacing w:after="0" w:line="240" w:lineRule="auto"/>
        <w:ind w:firstLine="709"/>
        <w:rPr>
          <w:rFonts w:ascii="Times New Roman" w:hAnsi="Times New Roman" w:cs="Times New Roman"/>
          <w:b/>
          <w:sz w:val="28"/>
          <w:szCs w:val="28"/>
        </w:rPr>
      </w:pPr>
      <w:r w:rsidRPr="00231A01">
        <w:rPr>
          <w:rFonts w:ascii="Times New Roman" w:hAnsi="Times New Roman" w:cs="Times New Roman"/>
          <w:b/>
          <w:sz w:val="28"/>
          <w:szCs w:val="28"/>
        </w:rPr>
        <w:lastRenderedPageBreak/>
        <w:t>Например:</w:t>
      </w:r>
    </w:p>
    <w:p w:rsidR="000657A0" w:rsidRPr="00EF7B1D" w:rsidRDefault="000657A0" w:rsidP="000657A0">
      <w:pPr>
        <w:autoSpaceDE w:val="0"/>
        <w:autoSpaceDN w:val="0"/>
        <w:adjustRightInd w:val="0"/>
        <w:spacing w:after="0" w:line="240" w:lineRule="auto"/>
        <w:ind w:firstLine="709"/>
        <w:rPr>
          <w:rFonts w:ascii="Times New Roman" w:hAnsi="Times New Roman" w:cs="Times New Roman"/>
          <w:sz w:val="28"/>
          <w:szCs w:val="28"/>
        </w:rPr>
      </w:pPr>
      <w:r w:rsidRPr="00EF7B1D">
        <w:rPr>
          <w:rFonts w:ascii="Times New Roman" w:hAnsi="Times New Roman" w:cs="Times New Roman"/>
          <w:sz w:val="28"/>
          <w:szCs w:val="28"/>
          <w:lang w:val="en-US"/>
        </w:rPr>
        <w:t>SELECT</w:t>
      </w:r>
      <w:r w:rsidRPr="00EF7B1D">
        <w:rPr>
          <w:rFonts w:ascii="Times New Roman" w:hAnsi="Times New Roman" w:cs="Times New Roman"/>
          <w:sz w:val="28"/>
          <w:szCs w:val="28"/>
        </w:rPr>
        <w:t xml:space="preserve"> [Фамилия Имя Отчество], [Дата рождения], [Адрес прописки]</w:t>
      </w:r>
    </w:p>
    <w:p w:rsidR="000657A0" w:rsidRPr="00EF7B1D" w:rsidRDefault="00EF7B1D" w:rsidP="000657A0">
      <w:pPr>
        <w:autoSpaceDE w:val="0"/>
        <w:autoSpaceDN w:val="0"/>
        <w:adjustRightInd w:val="0"/>
        <w:spacing w:after="0" w:line="240" w:lineRule="auto"/>
        <w:ind w:firstLine="709"/>
        <w:rPr>
          <w:rFonts w:ascii="Times New Roman" w:hAnsi="Times New Roman" w:cs="Times New Roman"/>
          <w:sz w:val="28"/>
          <w:szCs w:val="28"/>
          <w:lang w:val="en-US"/>
        </w:rPr>
      </w:pPr>
      <w:r w:rsidRPr="00182F8A">
        <w:rPr>
          <w:rFonts w:ascii="Times New Roman" w:hAnsi="Times New Roman" w:cs="Times New Roman"/>
          <w:sz w:val="28"/>
          <w:szCs w:val="28"/>
        </w:rPr>
        <w:t xml:space="preserve">       </w:t>
      </w:r>
      <w:r w:rsidR="000657A0" w:rsidRPr="00EF7B1D">
        <w:rPr>
          <w:rFonts w:ascii="Times New Roman" w:hAnsi="Times New Roman" w:cs="Times New Roman"/>
          <w:sz w:val="28"/>
          <w:szCs w:val="28"/>
          <w:lang w:val="en-US"/>
        </w:rPr>
        <w:t>FROM [Univer].dbo.</w:t>
      </w:r>
      <w:r w:rsidR="000657A0" w:rsidRPr="00EF7B1D">
        <w:rPr>
          <w:rFonts w:ascii="Times New Roman" w:hAnsi="Times New Roman" w:cs="Times New Roman"/>
          <w:sz w:val="28"/>
          <w:szCs w:val="28"/>
        </w:rPr>
        <w:t>Студент</w:t>
      </w:r>
    </w:p>
    <w:p w:rsidR="000657A0" w:rsidRPr="00EF7B1D" w:rsidRDefault="00EF7B1D" w:rsidP="000657A0">
      <w:pPr>
        <w:autoSpaceDE w:val="0"/>
        <w:autoSpaceDN w:val="0"/>
        <w:adjustRightInd w:val="0"/>
        <w:spacing w:after="0" w:line="240" w:lineRule="auto"/>
        <w:ind w:firstLine="709"/>
        <w:rPr>
          <w:rFonts w:ascii="Times New Roman" w:hAnsi="Times New Roman" w:cs="Times New Roman"/>
          <w:sz w:val="28"/>
          <w:szCs w:val="28"/>
          <w:lang w:val="en-US"/>
        </w:rPr>
      </w:pPr>
      <w:r w:rsidRPr="00EF7B1D">
        <w:rPr>
          <w:rFonts w:ascii="Times New Roman" w:hAnsi="Times New Roman" w:cs="Times New Roman"/>
          <w:sz w:val="28"/>
          <w:szCs w:val="28"/>
          <w:lang w:val="en-US"/>
        </w:rPr>
        <w:t xml:space="preserve">       </w:t>
      </w:r>
      <w:r w:rsidR="000657A0" w:rsidRPr="00EF7B1D">
        <w:rPr>
          <w:rFonts w:ascii="Times New Roman" w:hAnsi="Times New Roman" w:cs="Times New Roman"/>
          <w:sz w:val="28"/>
          <w:szCs w:val="28"/>
          <w:lang w:val="en-US"/>
        </w:rPr>
        <w:t xml:space="preserve">WHERE [Id </w:t>
      </w:r>
      <w:r w:rsidR="000657A0" w:rsidRPr="00EF7B1D">
        <w:rPr>
          <w:rFonts w:ascii="Times New Roman" w:hAnsi="Times New Roman" w:cs="Times New Roman"/>
          <w:sz w:val="28"/>
          <w:szCs w:val="28"/>
        </w:rPr>
        <w:t>студента</w:t>
      </w:r>
      <w:r w:rsidR="000657A0" w:rsidRPr="00EF7B1D">
        <w:rPr>
          <w:rFonts w:ascii="Times New Roman" w:hAnsi="Times New Roman" w:cs="Times New Roman"/>
          <w:sz w:val="28"/>
          <w:szCs w:val="28"/>
          <w:lang w:val="en-US"/>
        </w:rPr>
        <w:t>] &lt;&gt; 101;</w:t>
      </w:r>
    </w:p>
    <w:p w:rsidR="000657A0" w:rsidRPr="006D1005" w:rsidRDefault="000657A0" w:rsidP="00012FB5">
      <w:pPr>
        <w:pStyle w:val="aa"/>
        <w:spacing w:before="0" w:beforeAutospacing="0" w:after="0" w:afterAutospacing="0"/>
        <w:ind w:firstLine="709"/>
        <w:rPr>
          <w:rFonts w:eastAsiaTheme="minorHAnsi"/>
          <w:sz w:val="28"/>
          <w:szCs w:val="28"/>
          <w:lang w:val="en-US"/>
        </w:rPr>
      </w:pPr>
    </w:p>
    <w:p w:rsidR="00012FB5" w:rsidRDefault="000657A0" w:rsidP="00012FB5">
      <w:pPr>
        <w:pStyle w:val="aa"/>
        <w:spacing w:before="0" w:beforeAutospacing="0" w:after="0" w:afterAutospacing="0"/>
        <w:ind w:firstLine="709"/>
        <w:rPr>
          <w:rFonts w:eastAsiaTheme="minorHAnsi"/>
          <w:sz w:val="28"/>
          <w:szCs w:val="28"/>
        </w:rPr>
      </w:pPr>
      <w:r>
        <w:rPr>
          <w:rFonts w:eastAsiaTheme="minorHAnsi"/>
          <w:sz w:val="28"/>
          <w:szCs w:val="28"/>
        </w:rPr>
        <w:t xml:space="preserve">Результатом выполнения запроса будет информация обо всех студентах, </w:t>
      </w:r>
      <w:r>
        <w:rPr>
          <w:rFonts w:eastAsiaTheme="minorHAnsi"/>
          <w:sz w:val="28"/>
          <w:szCs w:val="28"/>
          <w:lang w:val="en-US"/>
        </w:rPr>
        <w:t>Id</w:t>
      </w:r>
      <w:r w:rsidRPr="000657A0">
        <w:rPr>
          <w:rFonts w:eastAsiaTheme="minorHAnsi"/>
          <w:sz w:val="28"/>
          <w:szCs w:val="28"/>
        </w:rPr>
        <w:t xml:space="preserve"> </w:t>
      </w:r>
      <w:r>
        <w:rPr>
          <w:rFonts w:eastAsiaTheme="minorHAnsi"/>
          <w:sz w:val="28"/>
          <w:szCs w:val="28"/>
        </w:rPr>
        <w:t>которых не равен 101.</w:t>
      </w:r>
    </w:p>
    <w:p w:rsidR="00231A01" w:rsidRDefault="00231A01" w:rsidP="00012FB5">
      <w:pPr>
        <w:pStyle w:val="aa"/>
        <w:spacing w:before="0" w:beforeAutospacing="0" w:after="0" w:afterAutospacing="0"/>
        <w:ind w:firstLine="709"/>
        <w:rPr>
          <w:rFonts w:eastAsiaTheme="minorHAnsi"/>
          <w:sz w:val="28"/>
          <w:szCs w:val="28"/>
        </w:rPr>
      </w:pPr>
    </w:p>
    <w:p w:rsidR="00231A01" w:rsidRPr="002E5E98" w:rsidRDefault="00231A01" w:rsidP="00231A01">
      <w:pPr>
        <w:pStyle w:val="aa"/>
        <w:spacing w:before="0" w:beforeAutospacing="0" w:after="0" w:afterAutospacing="0"/>
        <w:ind w:firstLine="709"/>
        <w:jc w:val="both"/>
        <w:rPr>
          <w:sz w:val="28"/>
          <w:szCs w:val="28"/>
        </w:rPr>
      </w:pPr>
      <w:r w:rsidRPr="00231A01">
        <w:rPr>
          <w:rFonts w:eastAsiaTheme="minorHAnsi"/>
          <w:b/>
          <w:sz w:val="28"/>
          <w:szCs w:val="28"/>
        </w:rPr>
        <w:t>Например:</w:t>
      </w:r>
      <w:r>
        <w:rPr>
          <w:rFonts w:eastAsiaTheme="minorHAnsi"/>
          <w:sz w:val="28"/>
          <w:szCs w:val="28"/>
        </w:rPr>
        <w:t xml:space="preserve"> </w:t>
      </w:r>
      <w:r>
        <w:rPr>
          <w:sz w:val="28"/>
          <w:szCs w:val="28"/>
        </w:rPr>
        <w:t>следующий</w:t>
      </w:r>
      <w:r w:rsidRPr="002E5E98">
        <w:rPr>
          <w:sz w:val="28"/>
          <w:szCs w:val="28"/>
        </w:rPr>
        <w:t xml:space="preserve"> запрос к таблице STUDENT вывод</w:t>
      </w:r>
      <w:r>
        <w:rPr>
          <w:sz w:val="28"/>
          <w:szCs w:val="28"/>
        </w:rPr>
        <w:t>ит</w:t>
      </w:r>
      <w:r w:rsidRPr="002E5E98">
        <w:rPr>
          <w:sz w:val="28"/>
          <w:szCs w:val="28"/>
        </w:rPr>
        <w:t xml:space="preserve"> спис</w:t>
      </w:r>
      <w:r>
        <w:rPr>
          <w:sz w:val="28"/>
          <w:szCs w:val="28"/>
        </w:rPr>
        <w:t>ок</w:t>
      </w:r>
      <w:r w:rsidRPr="002E5E98">
        <w:rPr>
          <w:sz w:val="28"/>
          <w:szCs w:val="28"/>
        </w:rPr>
        <w:t xml:space="preserve"> фамилий</w:t>
      </w:r>
      <w:r>
        <w:rPr>
          <w:sz w:val="28"/>
          <w:szCs w:val="28"/>
        </w:rPr>
        <w:t xml:space="preserve"> </w:t>
      </w:r>
      <w:r w:rsidRPr="002E5E98">
        <w:rPr>
          <w:sz w:val="28"/>
          <w:szCs w:val="28"/>
        </w:rPr>
        <w:t>(SURNAME), имен (NAME)</w:t>
      </w:r>
      <w:r>
        <w:rPr>
          <w:sz w:val="28"/>
          <w:szCs w:val="28"/>
        </w:rPr>
        <w:t>,</w:t>
      </w:r>
      <w:r w:rsidRPr="002E5E98">
        <w:rPr>
          <w:sz w:val="28"/>
          <w:szCs w:val="28"/>
        </w:rPr>
        <w:t xml:space="preserve"> номер</w:t>
      </w:r>
      <w:r>
        <w:rPr>
          <w:sz w:val="28"/>
          <w:szCs w:val="28"/>
        </w:rPr>
        <w:t xml:space="preserve">ов </w:t>
      </w:r>
      <w:r w:rsidRPr="002E5E98">
        <w:rPr>
          <w:sz w:val="28"/>
          <w:szCs w:val="28"/>
        </w:rPr>
        <w:t xml:space="preserve"> курс</w:t>
      </w:r>
      <w:r>
        <w:rPr>
          <w:sz w:val="28"/>
          <w:szCs w:val="28"/>
        </w:rPr>
        <w:t>ов</w:t>
      </w:r>
      <w:r w:rsidRPr="002E5E98">
        <w:rPr>
          <w:sz w:val="28"/>
          <w:szCs w:val="28"/>
        </w:rPr>
        <w:t xml:space="preserve"> (KURS) всех студентов со</w:t>
      </w:r>
      <w:r>
        <w:rPr>
          <w:sz w:val="28"/>
          <w:szCs w:val="28"/>
        </w:rPr>
        <w:t xml:space="preserve"> </w:t>
      </w:r>
      <w:r w:rsidRPr="002E5E98">
        <w:rPr>
          <w:sz w:val="28"/>
          <w:szCs w:val="28"/>
        </w:rPr>
        <w:t>стипендией, большей или равной 100 и живущих в Воронеже.</w:t>
      </w:r>
    </w:p>
    <w:p w:rsidR="00231A01" w:rsidRPr="002E5E98" w:rsidRDefault="00231A01" w:rsidP="00231A01">
      <w:pPr>
        <w:spacing w:after="0" w:line="240" w:lineRule="auto"/>
        <w:ind w:firstLine="851"/>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select SERNAME, NAME, KURS</w:t>
      </w:r>
    </w:p>
    <w:p w:rsidR="00231A01" w:rsidRPr="002E5E98" w:rsidRDefault="00231A01" w:rsidP="00231A01">
      <w:pPr>
        <w:spacing w:after="0" w:line="240" w:lineRule="auto"/>
        <w:ind w:firstLine="851"/>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from STUDENT</w:t>
      </w:r>
    </w:p>
    <w:p w:rsidR="00231A01" w:rsidRPr="002E5E98" w:rsidRDefault="00231A01" w:rsidP="00231A01">
      <w:pPr>
        <w:spacing w:after="0" w:line="240" w:lineRule="auto"/>
        <w:ind w:firstLine="851"/>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where STIPEND &gt; 100 and CITY = '</w:t>
      </w:r>
      <w:r w:rsidRPr="002E5E98">
        <w:rPr>
          <w:rFonts w:ascii="Times New Roman" w:hAnsi="Times New Roman" w:cs="Times New Roman"/>
          <w:sz w:val="28"/>
          <w:szCs w:val="28"/>
        </w:rPr>
        <w:t>Воронеж</w:t>
      </w:r>
      <w:r w:rsidRPr="002E5E98">
        <w:rPr>
          <w:rFonts w:ascii="Times New Roman" w:hAnsi="Times New Roman" w:cs="Times New Roman"/>
          <w:sz w:val="28"/>
          <w:szCs w:val="28"/>
          <w:lang w:val="en-US"/>
        </w:rPr>
        <w:t>';</w:t>
      </w:r>
    </w:p>
    <w:p w:rsidR="00231A01" w:rsidRPr="00231A01" w:rsidRDefault="00231A01" w:rsidP="00012FB5">
      <w:pPr>
        <w:pStyle w:val="aa"/>
        <w:spacing w:before="0" w:beforeAutospacing="0" w:after="0" w:afterAutospacing="0"/>
        <w:ind w:firstLine="709"/>
        <w:rPr>
          <w:rFonts w:eastAsiaTheme="minorHAnsi"/>
          <w:sz w:val="28"/>
          <w:szCs w:val="28"/>
          <w:lang w:val="en-US"/>
        </w:rPr>
      </w:pPr>
    </w:p>
    <w:p w:rsidR="000657A0" w:rsidRPr="000657A0" w:rsidRDefault="000657A0" w:rsidP="00203E88">
      <w:pPr>
        <w:autoSpaceDE w:val="0"/>
        <w:autoSpaceDN w:val="0"/>
        <w:adjustRightInd w:val="0"/>
        <w:spacing w:after="0" w:line="240" w:lineRule="auto"/>
        <w:ind w:firstLine="709"/>
        <w:jc w:val="both"/>
        <w:rPr>
          <w:rFonts w:ascii="Times New Roman" w:hAnsi="Times New Roman" w:cs="Times New Roman"/>
          <w:sz w:val="28"/>
          <w:szCs w:val="28"/>
        </w:rPr>
      </w:pPr>
      <w:r w:rsidRPr="000657A0">
        <w:rPr>
          <w:rFonts w:ascii="Times New Roman" w:hAnsi="Times New Roman" w:cs="Times New Roman"/>
          <w:sz w:val="28"/>
          <w:szCs w:val="28"/>
        </w:rPr>
        <w:t>При задании логического условия в предложении WHERE могут быть использованы операторы IN, BETWEEN, LIKE, is NULL.</w:t>
      </w:r>
      <w:r w:rsidR="00203E88">
        <w:rPr>
          <w:rFonts w:ascii="Times New Roman" w:hAnsi="Times New Roman" w:cs="Times New Roman"/>
          <w:sz w:val="28"/>
          <w:szCs w:val="28"/>
        </w:rPr>
        <w:t xml:space="preserve"> </w:t>
      </w:r>
      <w:r w:rsidRPr="000657A0">
        <w:rPr>
          <w:rFonts w:ascii="Times New Roman" w:hAnsi="Times New Roman" w:cs="Times New Roman"/>
          <w:sz w:val="28"/>
          <w:szCs w:val="28"/>
        </w:rPr>
        <w:t>Операторы IN (равен любому из списка) и NOT IN (не равен ни одному из списка) используются для сравнения проверяемого значения поля с заданным списком. Этот список значений указывается в скобках справа от оператора IN.</w:t>
      </w:r>
      <w:r w:rsidR="00203E88">
        <w:rPr>
          <w:rFonts w:ascii="Times New Roman" w:hAnsi="Times New Roman" w:cs="Times New Roman"/>
          <w:sz w:val="28"/>
          <w:szCs w:val="28"/>
        </w:rPr>
        <w:t xml:space="preserve"> </w:t>
      </w:r>
      <w:r w:rsidRPr="000657A0">
        <w:rPr>
          <w:rFonts w:ascii="Times New Roman" w:hAnsi="Times New Roman" w:cs="Times New Roman"/>
          <w:sz w:val="28"/>
          <w:szCs w:val="28"/>
        </w:rPr>
        <w:t>Построенн</w:t>
      </w:r>
      <w:r w:rsidR="00203E88">
        <w:rPr>
          <w:rFonts w:ascii="Times New Roman" w:hAnsi="Times New Roman" w:cs="Times New Roman"/>
          <w:sz w:val="28"/>
          <w:szCs w:val="28"/>
        </w:rPr>
        <w:t>ое</w:t>
      </w:r>
      <w:r w:rsidRPr="000657A0">
        <w:rPr>
          <w:rFonts w:ascii="Times New Roman" w:hAnsi="Times New Roman" w:cs="Times New Roman"/>
          <w:sz w:val="28"/>
          <w:szCs w:val="28"/>
        </w:rPr>
        <w:t xml:space="preserve"> с использованием IN </w:t>
      </w:r>
      <w:r w:rsidR="00203E88">
        <w:rPr>
          <w:rFonts w:ascii="Times New Roman" w:hAnsi="Times New Roman" w:cs="Times New Roman"/>
          <w:sz w:val="28"/>
          <w:szCs w:val="28"/>
        </w:rPr>
        <w:t>условие</w:t>
      </w:r>
      <w:r w:rsidRPr="000657A0">
        <w:rPr>
          <w:rFonts w:ascii="Times New Roman" w:hAnsi="Times New Roman" w:cs="Times New Roman"/>
          <w:sz w:val="28"/>
          <w:szCs w:val="28"/>
        </w:rPr>
        <w:t xml:space="preserve"> считается истинным, если значение поля, имя которого указано слева от IN, </w:t>
      </w:r>
      <w:r w:rsidR="00EF7B1D">
        <w:rPr>
          <w:rFonts w:ascii="Times New Roman" w:hAnsi="Times New Roman" w:cs="Times New Roman"/>
          <w:sz w:val="28"/>
          <w:szCs w:val="28"/>
        </w:rPr>
        <w:t xml:space="preserve">в точности </w:t>
      </w:r>
      <w:r w:rsidRPr="00203E88">
        <w:rPr>
          <w:rFonts w:ascii="Times New Roman" w:hAnsi="Times New Roman" w:cs="Times New Roman"/>
          <w:iCs/>
          <w:sz w:val="28"/>
          <w:szCs w:val="28"/>
        </w:rPr>
        <w:t>совпадает</w:t>
      </w:r>
      <w:r w:rsidRPr="000657A0">
        <w:rPr>
          <w:rFonts w:ascii="Times New Roman" w:hAnsi="Times New Roman" w:cs="Times New Roman"/>
          <w:sz w:val="28"/>
          <w:szCs w:val="28"/>
        </w:rPr>
        <w:t xml:space="preserve"> с одним из значений, перечисленных в списке, указанном в скобках</w:t>
      </w:r>
      <w:r w:rsidR="00203E88">
        <w:rPr>
          <w:rFonts w:ascii="Times New Roman" w:hAnsi="Times New Roman" w:cs="Times New Roman"/>
          <w:sz w:val="28"/>
          <w:szCs w:val="28"/>
        </w:rPr>
        <w:t xml:space="preserve"> </w:t>
      </w:r>
      <w:r w:rsidRPr="000657A0">
        <w:rPr>
          <w:rFonts w:ascii="Times New Roman" w:hAnsi="Times New Roman" w:cs="Times New Roman"/>
          <w:sz w:val="28"/>
          <w:szCs w:val="28"/>
        </w:rPr>
        <w:t>справа от IN.</w:t>
      </w:r>
      <w:r w:rsidR="00203E88">
        <w:rPr>
          <w:rFonts w:ascii="Times New Roman" w:hAnsi="Times New Roman" w:cs="Times New Roman"/>
          <w:sz w:val="28"/>
          <w:szCs w:val="28"/>
        </w:rPr>
        <w:t xml:space="preserve"> Условие</w:t>
      </w:r>
      <w:r w:rsidRPr="000657A0">
        <w:rPr>
          <w:rFonts w:ascii="Times New Roman" w:hAnsi="Times New Roman" w:cs="Times New Roman"/>
          <w:sz w:val="28"/>
          <w:szCs w:val="28"/>
        </w:rPr>
        <w:t>, построенн</w:t>
      </w:r>
      <w:r w:rsidR="00EF7B1D">
        <w:rPr>
          <w:rFonts w:ascii="Times New Roman" w:hAnsi="Times New Roman" w:cs="Times New Roman"/>
          <w:sz w:val="28"/>
          <w:szCs w:val="28"/>
        </w:rPr>
        <w:t>ое</w:t>
      </w:r>
      <w:r w:rsidRPr="000657A0">
        <w:rPr>
          <w:rFonts w:ascii="Times New Roman" w:hAnsi="Times New Roman" w:cs="Times New Roman"/>
          <w:sz w:val="28"/>
          <w:szCs w:val="28"/>
        </w:rPr>
        <w:t xml:space="preserve"> с использованием NOT IN, считается истинным, если значение поля, имя которого указано слева</w:t>
      </w:r>
      <w:r w:rsidR="00203E88">
        <w:rPr>
          <w:rFonts w:ascii="Times New Roman" w:hAnsi="Times New Roman" w:cs="Times New Roman"/>
          <w:sz w:val="28"/>
          <w:szCs w:val="28"/>
        </w:rPr>
        <w:t xml:space="preserve"> </w:t>
      </w:r>
      <w:r w:rsidRPr="000657A0">
        <w:rPr>
          <w:rFonts w:ascii="Times New Roman" w:hAnsi="Times New Roman" w:cs="Times New Roman"/>
          <w:sz w:val="28"/>
          <w:szCs w:val="28"/>
        </w:rPr>
        <w:t xml:space="preserve">от NOT IN, </w:t>
      </w:r>
      <w:r w:rsidRPr="00203E88">
        <w:rPr>
          <w:rFonts w:ascii="Times New Roman" w:hAnsi="Times New Roman" w:cs="Times New Roman"/>
          <w:iCs/>
          <w:sz w:val="28"/>
          <w:szCs w:val="28"/>
        </w:rPr>
        <w:t>не совпадает</w:t>
      </w:r>
      <w:r w:rsidRPr="000657A0">
        <w:rPr>
          <w:rFonts w:ascii="Times New Roman" w:hAnsi="Times New Roman" w:cs="Times New Roman"/>
          <w:i/>
          <w:iCs/>
          <w:sz w:val="28"/>
          <w:szCs w:val="28"/>
        </w:rPr>
        <w:t xml:space="preserve"> </w:t>
      </w:r>
      <w:r w:rsidRPr="000657A0">
        <w:rPr>
          <w:rFonts w:ascii="Times New Roman" w:hAnsi="Times New Roman" w:cs="Times New Roman"/>
          <w:sz w:val="28"/>
          <w:szCs w:val="28"/>
        </w:rPr>
        <w:t>ни с одним из значений, перечисленных в списке, указанном в скобках справа от NOT IN.</w:t>
      </w:r>
    </w:p>
    <w:p w:rsidR="00231A01" w:rsidRDefault="00231A01" w:rsidP="00A357C9">
      <w:pPr>
        <w:autoSpaceDE w:val="0"/>
        <w:autoSpaceDN w:val="0"/>
        <w:adjustRightInd w:val="0"/>
        <w:spacing w:after="0" w:line="240" w:lineRule="auto"/>
        <w:ind w:firstLine="709"/>
        <w:jc w:val="both"/>
        <w:rPr>
          <w:rFonts w:ascii="Times New Roman" w:hAnsi="Times New Roman" w:cs="Times New Roman"/>
          <w:b/>
          <w:bCs/>
          <w:sz w:val="28"/>
          <w:szCs w:val="28"/>
        </w:rPr>
      </w:pPr>
    </w:p>
    <w:p w:rsidR="00203E88" w:rsidRPr="00A357C9" w:rsidRDefault="00A357C9" w:rsidP="00A357C9">
      <w:pPr>
        <w:autoSpaceDE w:val="0"/>
        <w:autoSpaceDN w:val="0"/>
        <w:adjustRightInd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Например:</w:t>
      </w:r>
    </w:p>
    <w:p w:rsidR="00203E88" w:rsidRP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Получи</w:t>
      </w:r>
      <w:r w:rsidR="00A357C9">
        <w:rPr>
          <w:rFonts w:ascii="Times New Roman" w:hAnsi="Times New Roman" w:cs="Times New Roman"/>
          <w:sz w:val="28"/>
          <w:szCs w:val="28"/>
        </w:rPr>
        <w:t>м</w:t>
      </w:r>
      <w:r w:rsidRPr="00A357C9">
        <w:rPr>
          <w:rFonts w:ascii="Times New Roman" w:hAnsi="Times New Roman" w:cs="Times New Roman"/>
          <w:sz w:val="28"/>
          <w:szCs w:val="28"/>
        </w:rPr>
        <w:t xml:space="preserve"> из таблицы </w:t>
      </w:r>
      <w:r w:rsidR="00A357C9">
        <w:rPr>
          <w:rFonts w:ascii="Times New Roman" w:hAnsi="Times New Roman" w:cs="Times New Roman"/>
          <w:sz w:val="28"/>
          <w:szCs w:val="28"/>
        </w:rPr>
        <w:t>Студент</w:t>
      </w:r>
      <w:r w:rsidRPr="00A357C9">
        <w:rPr>
          <w:rFonts w:ascii="Times New Roman" w:hAnsi="Times New Roman" w:cs="Times New Roman"/>
          <w:sz w:val="28"/>
          <w:szCs w:val="28"/>
        </w:rPr>
        <w:t xml:space="preserve"> сведения о студентах,</w:t>
      </w:r>
      <w:r w:rsidR="00A357C9">
        <w:rPr>
          <w:rFonts w:ascii="Times New Roman" w:hAnsi="Times New Roman" w:cs="Times New Roman"/>
          <w:sz w:val="28"/>
          <w:szCs w:val="28"/>
        </w:rPr>
        <w:t xml:space="preserve"> </w:t>
      </w:r>
      <w:r w:rsidRPr="00A357C9">
        <w:rPr>
          <w:rFonts w:ascii="Times New Roman" w:hAnsi="Times New Roman" w:cs="Times New Roman"/>
          <w:iCs/>
          <w:sz w:val="28"/>
          <w:szCs w:val="28"/>
        </w:rPr>
        <w:t>имеющих</w:t>
      </w:r>
      <w:r w:rsidRPr="00A357C9">
        <w:rPr>
          <w:rFonts w:ascii="Times New Roman" w:hAnsi="Times New Roman" w:cs="Times New Roman"/>
          <w:i/>
          <w:iCs/>
          <w:sz w:val="28"/>
          <w:szCs w:val="28"/>
        </w:rPr>
        <w:t xml:space="preserve"> </w:t>
      </w:r>
      <w:r w:rsidR="00A357C9">
        <w:rPr>
          <w:rFonts w:ascii="Times New Roman" w:hAnsi="Times New Roman" w:cs="Times New Roman"/>
          <w:sz w:val="28"/>
          <w:szCs w:val="28"/>
          <w:lang w:val="en-US"/>
        </w:rPr>
        <w:t>Id</w:t>
      </w:r>
      <w:r w:rsidR="00A357C9" w:rsidRPr="00A357C9">
        <w:rPr>
          <w:rFonts w:ascii="Times New Roman" w:hAnsi="Times New Roman" w:cs="Times New Roman"/>
          <w:sz w:val="28"/>
          <w:szCs w:val="28"/>
        </w:rPr>
        <w:t xml:space="preserve"> </w:t>
      </w:r>
      <w:r w:rsidR="00A357C9">
        <w:rPr>
          <w:rFonts w:ascii="Times New Roman" w:hAnsi="Times New Roman" w:cs="Times New Roman"/>
          <w:sz w:val="28"/>
          <w:szCs w:val="28"/>
        </w:rPr>
        <w:t xml:space="preserve"> специальности 230101</w:t>
      </w:r>
      <w:r w:rsidR="00A357C9" w:rsidRPr="00A357C9">
        <w:rPr>
          <w:rFonts w:ascii="Times New Roman" w:hAnsi="Times New Roman" w:cs="Times New Roman"/>
          <w:sz w:val="28"/>
          <w:szCs w:val="28"/>
        </w:rPr>
        <w:t xml:space="preserve"> </w:t>
      </w:r>
      <w:r w:rsidR="00A357C9">
        <w:rPr>
          <w:rFonts w:ascii="Times New Roman" w:hAnsi="Times New Roman" w:cs="Times New Roman"/>
          <w:sz w:val="28"/>
          <w:szCs w:val="28"/>
        </w:rPr>
        <w:t xml:space="preserve">и </w:t>
      </w:r>
      <w:r w:rsidR="00EF7B1D">
        <w:rPr>
          <w:rFonts w:ascii="Times New Roman" w:hAnsi="Times New Roman" w:cs="Times New Roman"/>
          <w:sz w:val="28"/>
          <w:szCs w:val="28"/>
        </w:rPr>
        <w:t>0</w:t>
      </w:r>
      <w:r w:rsidR="00A357C9">
        <w:rPr>
          <w:rFonts w:ascii="Times New Roman" w:hAnsi="Times New Roman" w:cs="Times New Roman"/>
          <w:sz w:val="28"/>
          <w:szCs w:val="28"/>
        </w:rPr>
        <w:t>80801</w:t>
      </w:r>
      <w:r w:rsidRPr="00A357C9">
        <w:rPr>
          <w:rFonts w:ascii="Times New Roman" w:hAnsi="Times New Roman" w:cs="Times New Roman"/>
          <w:sz w:val="28"/>
          <w:szCs w:val="28"/>
        </w:rPr>
        <w:t>.</w:t>
      </w:r>
    </w:p>
    <w:p w:rsidR="00A357C9" w:rsidRPr="003A6289" w:rsidRDefault="00A357C9" w:rsidP="00A357C9">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SELECT</w:t>
      </w:r>
      <w:r w:rsidRPr="003A6289">
        <w:rPr>
          <w:rFonts w:ascii="Times New Roman" w:hAnsi="Times New Roman" w:cs="Times New Roman"/>
          <w:sz w:val="28"/>
          <w:szCs w:val="28"/>
          <w:lang w:val="en-US"/>
        </w:rPr>
        <w:t xml:space="preserve"> *</w:t>
      </w:r>
    </w:p>
    <w:p w:rsidR="00A357C9" w:rsidRPr="003A6289" w:rsidRDefault="00A357C9" w:rsidP="00A357C9">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FROM</w:t>
      </w:r>
      <w:r w:rsidRPr="003A6289">
        <w:rPr>
          <w:rFonts w:ascii="Times New Roman" w:hAnsi="Times New Roman" w:cs="Times New Roman"/>
          <w:sz w:val="28"/>
          <w:szCs w:val="28"/>
          <w:lang w:val="en-US"/>
        </w:rPr>
        <w:t xml:space="preserve"> </w:t>
      </w:r>
      <w:r w:rsidRPr="00EF7B1D">
        <w:rPr>
          <w:rFonts w:ascii="Times New Roman" w:hAnsi="Times New Roman" w:cs="Times New Roman"/>
          <w:sz w:val="28"/>
          <w:szCs w:val="28"/>
        </w:rPr>
        <w:t>Студент</w:t>
      </w:r>
    </w:p>
    <w:p w:rsidR="00A357C9" w:rsidRPr="003A6289" w:rsidRDefault="00A357C9" w:rsidP="00A357C9">
      <w:pPr>
        <w:autoSpaceDE w:val="0"/>
        <w:autoSpaceDN w:val="0"/>
        <w:adjustRightInd w:val="0"/>
        <w:spacing w:after="0" w:line="240" w:lineRule="auto"/>
        <w:ind w:firstLine="709"/>
        <w:rPr>
          <w:rFonts w:ascii="Times New Roman" w:hAnsi="Times New Roman" w:cs="Times New Roman"/>
          <w:sz w:val="28"/>
          <w:szCs w:val="28"/>
          <w:lang w:val="en-US"/>
        </w:rPr>
      </w:pPr>
      <w:r w:rsidRPr="00EF7B1D">
        <w:rPr>
          <w:rFonts w:ascii="Times New Roman" w:hAnsi="Times New Roman" w:cs="Times New Roman"/>
          <w:sz w:val="28"/>
          <w:szCs w:val="28"/>
          <w:lang w:val="en-US"/>
        </w:rPr>
        <w:t>WHERE</w:t>
      </w:r>
      <w:r w:rsidRPr="003A6289">
        <w:rPr>
          <w:rFonts w:ascii="Times New Roman" w:hAnsi="Times New Roman" w:cs="Times New Roman"/>
          <w:sz w:val="28"/>
          <w:szCs w:val="28"/>
          <w:lang w:val="en-US"/>
        </w:rPr>
        <w:t xml:space="preserve"> [</w:t>
      </w:r>
      <w:r w:rsidRPr="00EF7B1D">
        <w:rPr>
          <w:rFonts w:ascii="Times New Roman" w:hAnsi="Times New Roman" w:cs="Times New Roman"/>
          <w:sz w:val="28"/>
          <w:szCs w:val="28"/>
          <w:lang w:val="en-US"/>
        </w:rPr>
        <w:t>Id</w:t>
      </w:r>
      <w:r w:rsidRPr="003A6289">
        <w:rPr>
          <w:rFonts w:ascii="Times New Roman" w:hAnsi="Times New Roman" w:cs="Times New Roman"/>
          <w:sz w:val="28"/>
          <w:szCs w:val="28"/>
          <w:lang w:val="en-US"/>
        </w:rPr>
        <w:t xml:space="preserve"> </w:t>
      </w:r>
      <w:r w:rsidRPr="00EF7B1D">
        <w:rPr>
          <w:rFonts w:ascii="Times New Roman" w:hAnsi="Times New Roman" w:cs="Times New Roman"/>
          <w:sz w:val="28"/>
          <w:szCs w:val="28"/>
        </w:rPr>
        <w:t>специальности</w:t>
      </w:r>
      <w:r w:rsidRPr="003A6289">
        <w:rPr>
          <w:rFonts w:ascii="Times New Roman" w:hAnsi="Times New Roman" w:cs="Times New Roman"/>
          <w:sz w:val="28"/>
          <w:szCs w:val="28"/>
          <w:lang w:val="en-US"/>
        </w:rPr>
        <w:t xml:space="preserve">]  </w:t>
      </w:r>
      <w:r w:rsidRPr="00EF7B1D">
        <w:rPr>
          <w:rFonts w:ascii="Times New Roman" w:hAnsi="Times New Roman" w:cs="Times New Roman"/>
          <w:sz w:val="28"/>
          <w:szCs w:val="28"/>
          <w:lang w:val="en-US"/>
        </w:rPr>
        <w:t>IN</w:t>
      </w:r>
      <w:r w:rsidRPr="003A6289">
        <w:rPr>
          <w:rFonts w:ascii="Times New Roman" w:hAnsi="Times New Roman" w:cs="Times New Roman"/>
          <w:sz w:val="28"/>
          <w:szCs w:val="28"/>
          <w:lang w:val="en-US"/>
        </w:rPr>
        <w:t xml:space="preserve"> (230101, </w:t>
      </w:r>
      <w:r w:rsidR="00EF7B1D" w:rsidRPr="003A6289">
        <w:rPr>
          <w:rFonts w:ascii="Times New Roman" w:hAnsi="Times New Roman" w:cs="Times New Roman"/>
          <w:sz w:val="28"/>
          <w:szCs w:val="28"/>
          <w:lang w:val="en-US"/>
        </w:rPr>
        <w:t>0</w:t>
      </w:r>
      <w:r w:rsidRPr="003A6289">
        <w:rPr>
          <w:rFonts w:ascii="Times New Roman" w:hAnsi="Times New Roman" w:cs="Times New Roman"/>
          <w:sz w:val="28"/>
          <w:szCs w:val="28"/>
          <w:lang w:val="en-US"/>
        </w:rPr>
        <w:t>80801);</w:t>
      </w:r>
    </w:p>
    <w:p w:rsidR="00A357C9" w:rsidRPr="003A6289" w:rsidRDefault="00A357C9" w:rsidP="00A357C9">
      <w:pPr>
        <w:autoSpaceDE w:val="0"/>
        <w:autoSpaceDN w:val="0"/>
        <w:adjustRightInd w:val="0"/>
        <w:spacing w:after="0" w:line="240" w:lineRule="auto"/>
        <w:ind w:firstLine="709"/>
        <w:jc w:val="both"/>
        <w:rPr>
          <w:rFonts w:ascii="Times-Roman" w:hAnsi="Times-Roman" w:cs="Times-Roman"/>
          <w:sz w:val="28"/>
          <w:szCs w:val="28"/>
          <w:lang w:val="en-US"/>
        </w:rPr>
      </w:pPr>
    </w:p>
    <w:p w:rsidR="00203E88" w:rsidRP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Получи</w:t>
      </w:r>
      <w:r w:rsidR="00A357C9">
        <w:rPr>
          <w:rFonts w:ascii="Times New Roman" w:hAnsi="Times New Roman" w:cs="Times New Roman"/>
          <w:sz w:val="28"/>
          <w:szCs w:val="28"/>
        </w:rPr>
        <w:t>м</w:t>
      </w:r>
      <w:r w:rsidRPr="00A357C9">
        <w:rPr>
          <w:rFonts w:ascii="Times New Roman" w:hAnsi="Times New Roman" w:cs="Times New Roman"/>
          <w:sz w:val="28"/>
          <w:szCs w:val="28"/>
        </w:rPr>
        <w:t xml:space="preserve"> сведения о студентах, </w:t>
      </w:r>
      <w:r w:rsidRPr="00A357C9">
        <w:rPr>
          <w:rFonts w:ascii="Times New Roman" w:hAnsi="Times New Roman" w:cs="Times New Roman"/>
          <w:iCs/>
          <w:sz w:val="28"/>
          <w:szCs w:val="28"/>
        </w:rPr>
        <w:t>не имеющих</w:t>
      </w:r>
      <w:r w:rsidRPr="00A357C9">
        <w:rPr>
          <w:rFonts w:ascii="Times New Roman" w:hAnsi="Times New Roman" w:cs="Times New Roman"/>
          <w:i/>
          <w:iCs/>
          <w:sz w:val="28"/>
          <w:szCs w:val="28"/>
        </w:rPr>
        <w:t xml:space="preserve"> </w:t>
      </w:r>
      <w:r w:rsidR="00A357C9">
        <w:rPr>
          <w:rFonts w:ascii="Times New Roman" w:hAnsi="Times New Roman" w:cs="Times New Roman"/>
          <w:iCs/>
          <w:sz w:val="28"/>
          <w:szCs w:val="28"/>
          <w:lang w:val="en-US"/>
        </w:rPr>
        <w:t>Id</w:t>
      </w:r>
      <w:r w:rsidR="00A357C9" w:rsidRPr="00A357C9">
        <w:rPr>
          <w:rFonts w:ascii="Times New Roman" w:hAnsi="Times New Roman" w:cs="Times New Roman"/>
          <w:iCs/>
          <w:sz w:val="28"/>
          <w:szCs w:val="28"/>
        </w:rPr>
        <w:t xml:space="preserve"> </w:t>
      </w:r>
      <w:r w:rsidR="00A357C9">
        <w:rPr>
          <w:rFonts w:ascii="Times New Roman" w:hAnsi="Times New Roman" w:cs="Times New Roman"/>
          <w:iCs/>
          <w:sz w:val="28"/>
          <w:szCs w:val="28"/>
        </w:rPr>
        <w:t xml:space="preserve">специальности </w:t>
      </w:r>
      <w:r w:rsidR="00A357C9">
        <w:rPr>
          <w:rFonts w:ascii="Times New Roman" w:hAnsi="Times New Roman" w:cs="Times New Roman"/>
          <w:sz w:val="28"/>
          <w:szCs w:val="28"/>
        </w:rPr>
        <w:t>230101</w:t>
      </w:r>
      <w:r w:rsidR="00A357C9" w:rsidRPr="00A357C9">
        <w:rPr>
          <w:rFonts w:ascii="Times New Roman" w:hAnsi="Times New Roman" w:cs="Times New Roman"/>
          <w:sz w:val="28"/>
          <w:szCs w:val="28"/>
        </w:rPr>
        <w:t xml:space="preserve"> </w:t>
      </w:r>
      <w:r w:rsidR="00A357C9">
        <w:rPr>
          <w:rFonts w:ascii="Times New Roman" w:hAnsi="Times New Roman" w:cs="Times New Roman"/>
          <w:sz w:val="28"/>
          <w:szCs w:val="28"/>
        </w:rPr>
        <w:t xml:space="preserve">и </w:t>
      </w:r>
      <w:r w:rsidR="00EF7B1D">
        <w:rPr>
          <w:rFonts w:ascii="Times New Roman" w:hAnsi="Times New Roman" w:cs="Times New Roman"/>
          <w:sz w:val="28"/>
          <w:szCs w:val="28"/>
        </w:rPr>
        <w:t>0</w:t>
      </w:r>
      <w:r w:rsidR="00A357C9">
        <w:rPr>
          <w:rFonts w:ascii="Times New Roman" w:hAnsi="Times New Roman" w:cs="Times New Roman"/>
          <w:sz w:val="28"/>
          <w:szCs w:val="28"/>
        </w:rPr>
        <w:t>80801</w:t>
      </w:r>
      <w:r w:rsidRPr="00A357C9">
        <w:rPr>
          <w:rFonts w:ascii="Times New Roman" w:hAnsi="Times New Roman" w:cs="Times New Roman"/>
          <w:sz w:val="28"/>
          <w:szCs w:val="28"/>
        </w:rPr>
        <w:t>.</w:t>
      </w:r>
    </w:p>
    <w:p w:rsidR="00A357C9" w:rsidRPr="00EF7B1D" w:rsidRDefault="00A357C9" w:rsidP="00A357C9">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SELECT *</w:t>
      </w:r>
    </w:p>
    <w:p w:rsidR="00A357C9" w:rsidRPr="00EF7B1D" w:rsidRDefault="00A357C9" w:rsidP="00A357C9">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 xml:space="preserve">FROM </w:t>
      </w:r>
      <w:r w:rsidRPr="00EF7B1D">
        <w:rPr>
          <w:rFonts w:ascii="Times New Roman" w:hAnsi="Times New Roman" w:cs="Times New Roman"/>
          <w:sz w:val="28"/>
          <w:szCs w:val="28"/>
        </w:rPr>
        <w:t>Студент</w:t>
      </w:r>
    </w:p>
    <w:p w:rsidR="00A357C9" w:rsidRPr="00EF7B1D" w:rsidRDefault="00A357C9" w:rsidP="00A357C9">
      <w:pPr>
        <w:autoSpaceDE w:val="0"/>
        <w:autoSpaceDN w:val="0"/>
        <w:adjustRightInd w:val="0"/>
        <w:spacing w:after="0" w:line="240" w:lineRule="auto"/>
        <w:ind w:firstLine="709"/>
        <w:rPr>
          <w:rFonts w:ascii="Times New Roman" w:hAnsi="Times New Roman" w:cs="Times New Roman"/>
          <w:sz w:val="28"/>
          <w:szCs w:val="28"/>
          <w:lang w:val="en-US"/>
        </w:rPr>
      </w:pPr>
      <w:r w:rsidRPr="00EF7B1D">
        <w:rPr>
          <w:rFonts w:ascii="Times New Roman" w:hAnsi="Times New Roman" w:cs="Times New Roman"/>
          <w:sz w:val="28"/>
          <w:szCs w:val="28"/>
          <w:lang w:val="en-US"/>
        </w:rPr>
        <w:t xml:space="preserve">WHERE [Id </w:t>
      </w:r>
      <w:r w:rsidRPr="00EF7B1D">
        <w:rPr>
          <w:rFonts w:ascii="Times New Roman" w:hAnsi="Times New Roman" w:cs="Times New Roman"/>
          <w:sz w:val="28"/>
          <w:szCs w:val="28"/>
        </w:rPr>
        <w:t>специальности</w:t>
      </w:r>
      <w:r w:rsidRPr="00EF7B1D">
        <w:rPr>
          <w:rFonts w:ascii="Times New Roman" w:hAnsi="Times New Roman" w:cs="Times New Roman"/>
          <w:sz w:val="28"/>
          <w:szCs w:val="28"/>
          <w:lang w:val="en-US"/>
        </w:rPr>
        <w:t xml:space="preserve">]  NOT IN (230101, </w:t>
      </w:r>
      <w:r w:rsidR="00EF7B1D" w:rsidRPr="00EF7B1D">
        <w:rPr>
          <w:rFonts w:ascii="Times New Roman" w:hAnsi="Times New Roman" w:cs="Times New Roman"/>
          <w:sz w:val="28"/>
          <w:szCs w:val="28"/>
          <w:lang w:val="en-US"/>
        </w:rPr>
        <w:t>0</w:t>
      </w:r>
      <w:r w:rsidRPr="00EF7B1D">
        <w:rPr>
          <w:rFonts w:ascii="Times New Roman" w:hAnsi="Times New Roman" w:cs="Times New Roman"/>
          <w:sz w:val="28"/>
          <w:szCs w:val="28"/>
          <w:lang w:val="en-US"/>
        </w:rPr>
        <w:t>80801);</w:t>
      </w:r>
    </w:p>
    <w:p w:rsidR="00A357C9" w:rsidRPr="00A357C9" w:rsidRDefault="00A357C9" w:rsidP="00A357C9">
      <w:pPr>
        <w:autoSpaceDE w:val="0"/>
        <w:autoSpaceDN w:val="0"/>
        <w:adjustRightInd w:val="0"/>
        <w:spacing w:after="0" w:line="240" w:lineRule="auto"/>
        <w:ind w:firstLine="709"/>
        <w:rPr>
          <w:rFonts w:ascii="Times New Roman" w:hAnsi="Times New Roman" w:cs="Times New Roman"/>
          <w:b/>
          <w:color w:val="1F497D" w:themeColor="text2"/>
          <w:sz w:val="24"/>
          <w:szCs w:val="24"/>
          <w:lang w:val="en-US"/>
        </w:rPr>
      </w:pPr>
    </w:p>
    <w:p w:rsidR="00203E88" w:rsidRP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Оператор BETWEEN используется для проверки условия вхождения значения поля в заданный интервал, то есть вместо списка</w:t>
      </w:r>
      <w:r w:rsidR="00A357C9">
        <w:rPr>
          <w:rFonts w:ascii="Times New Roman" w:hAnsi="Times New Roman" w:cs="Times New Roman"/>
          <w:sz w:val="28"/>
          <w:szCs w:val="28"/>
        </w:rPr>
        <w:t xml:space="preserve"> </w:t>
      </w:r>
      <w:r w:rsidRPr="00A357C9">
        <w:rPr>
          <w:rFonts w:ascii="Times New Roman" w:hAnsi="Times New Roman" w:cs="Times New Roman"/>
          <w:sz w:val="28"/>
          <w:szCs w:val="28"/>
        </w:rPr>
        <w:t>значений атрибута этот оператор задает границы его изменения.</w:t>
      </w:r>
    </w:p>
    <w:p w:rsidR="00231A01" w:rsidRDefault="00231A01" w:rsidP="00A357C9">
      <w:pPr>
        <w:autoSpaceDE w:val="0"/>
        <w:autoSpaceDN w:val="0"/>
        <w:adjustRightInd w:val="0"/>
        <w:spacing w:after="0" w:line="240" w:lineRule="auto"/>
        <w:ind w:firstLine="709"/>
        <w:jc w:val="both"/>
        <w:rPr>
          <w:rFonts w:ascii="Times New Roman" w:hAnsi="Times New Roman" w:cs="Times New Roman"/>
          <w:b/>
          <w:sz w:val="28"/>
          <w:szCs w:val="28"/>
        </w:rPr>
      </w:pPr>
    </w:p>
    <w:p w:rsid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b/>
          <w:sz w:val="28"/>
          <w:szCs w:val="28"/>
        </w:rPr>
        <w:lastRenderedPageBreak/>
        <w:t>Например</w:t>
      </w:r>
      <w:r w:rsidR="00A357C9">
        <w:rPr>
          <w:rFonts w:ascii="Times New Roman" w:hAnsi="Times New Roman" w:cs="Times New Roman"/>
          <w:sz w:val="28"/>
          <w:szCs w:val="28"/>
        </w:rPr>
        <w:t>:</w:t>
      </w:r>
    </w:p>
    <w:p w:rsidR="00A357C9" w:rsidRPr="00A357C9" w:rsidRDefault="00A357C9"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Получи</w:t>
      </w:r>
      <w:r>
        <w:rPr>
          <w:rFonts w:ascii="Times New Roman" w:hAnsi="Times New Roman" w:cs="Times New Roman"/>
          <w:sz w:val="28"/>
          <w:szCs w:val="28"/>
        </w:rPr>
        <w:t>м</w:t>
      </w:r>
      <w:r w:rsidRPr="00A357C9">
        <w:rPr>
          <w:rFonts w:ascii="Times New Roman" w:hAnsi="Times New Roman" w:cs="Times New Roman"/>
          <w:sz w:val="28"/>
          <w:szCs w:val="28"/>
        </w:rPr>
        <w:t xml:space="preserve"> сведения о студентах, </w:t>
      </w:r>
      <w:r w:rsidRPr="00A357C9">
        <w:rPr>
          <w:rFonts w:ascii="Times New Roman" w:hAnsi="Times New Roman" w:cs="Times New Roman"/>
          <w:iCs/>
          <w:sz w:val="28"/>
          <w:szCs w:val="28"/>
        </w:rPr>
        <w:t>не имеющих</w:t>
      </w:r>
      <w:r w:rsidRPr="00A357C9">
        <w:rPr>
          <w:rFonts w:ascii="Times New Roman" w:hAnsi="Times New Roman" w:cs="Times New Roman"/>
          <w:i/>
          <w:iCs/>
          <w:sz w:val="28"/>
          <w:szCs w:val="28"/>
        </w:rPr>
        <w:t xml:space="preserve"> </w:t>
      </w:r>
      <w:r>
        <w:rPr>
          <w:rFonts w:ascii="Times New Roman" w:hAnsi="Times New Roman" w:cs="Times New Roman"/>
          <w:iCs/>
          <w:sz w:val="28"/>
          <w:szCs w:val="28"/>
          <w:lang w:val="en-US"/>
        </w:rPr>
        <w:t>Id</w:t>
      </w:r>
      <w:r w:rsidRPr="00A357C9">
        <w:rPr>
          <w:rFonts w:ascii="Times New Roman" w:hAnsi="Times New Roman" w:cs="Times New Roman"/>
          <w:iCs/>
          <w:sz w:val="28"/>
          <w:szCs w:val="28"/>
        </w:rPr>
        <w:t xml:space="preserve"> </w:t>
      </w:r>
      <w:r>
        <w:rPr>
          <w:rFonts w:ascii="Times New Roman" w:hAnsi="Times New Roman" w:cs="Times New Roman"/>
          <w:iCs/>
          <w:sz w:val="28"/>
          <w:szCs w:val="28"/>
        </w:rPr>
        <w:t xml:space="preserve">студента  в пределах между </w:t>
      </w:r>
      <w:r>
        <w:rPr>
          <w:rFonts w:ascii="Times New Roman" w:hAnsi="Times New Roman" w:cs="Times New Roman"/>
          <w:sz w:val="28"/>
          <w:szCs w:val="28"/>
        </w:rPr>
        <w:t>50</w:t>
      </w:r>
      <w:r w:rsidRPr="00A357C9">
        <w:rPr>
          <w:rFonts w:ascii="Times New Roman" w:hAnsi="Times New Roman" w:cs="Times New Roman"/>
          <w:sz w:val="28"/>
          <w:szCs w:val="28"/>
        </w:rPr>
        <w:t xml:space="preserve"> </w:t>
      </w:r>
      <w:r>
        <w:rPr>
          <w:rFonts w:ascii="Times New Roman" w:hAnsi="Times New Roman" w:cs="Times New Roman"/>
          <w:sz w:val="28"/>
          <w:szCs w:val="28"/>
        </w:rPr>
        <w:t>и 102</w:t>
      </w:r>
      <w:r w:rsidRPr="00A357C9">
        <w:rPr>
          <w:rFonts w:ascii="Times New Roman" w:hAnsi="Times New Roman" w:cs="Times New Roman"/>
          <w:sz w:val="28"/>
          <w:szCs w:val="28"/>
        </w:rPr>
        <w:t>.</w:t>
      </w:r>
    </w:p>
    <w:p w:rsidR="008B439F" w:rsidRPr="00EF7B1D" w:rsidRDefault="008B439F" w:rsidP="008B439F">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SELECT *</w:t>
      </w:r>
    </w:p>
    <w:p w:rsidR="008B439F" w:rsidRPr="00EF7B1D" w:rsidRDefault="008B439F" w:rsidP="008B439F">
      <w:pPr>
        <w:autoSpaceDE w:val="0"/>
        <w:autoSpaceDN w:val="0"/>
        <w:adjustRightInd w:val="0"/>
        <w:spacing w:after="0" w:line="240" w:lineRule="auto"/>
        <w:ind w:firstLine="709"/>
        <w:jc w:val="both"/>
        <w:rPr>
          <w:rFonts w:ascii="Times New Roman" w:hAnsi="Times New Roman" w:cs="Times New Roman"/>
          <w:sz w:val="28"/>
          <w:szCs w:val="28"/>
          <w:lang w:val="en-US"/>
        </w:rPr>
      </w:pPr>
      <w:r w:rsidRPr="00EF7B1D">
        <w:rPr>
          <w:rFonts w:ascii="Times New Roman" w:hAnsi="Times New Roman" w:cs="Times New Roman"/>
          <w:sz w:val="28"/>
          <w:szCs w:val="28"/>
          <w:lang w:val="en-US"/>
        </w:rPr>
        <w:t xml:space="preserve">FROM </w:t>
      </w:r>
      <w:r w:rsidRPr="00EF7B1D">
        <w:rPr>
          <w:rFonts w:ascii="Times New Roman" w:hAnsi="Times New Roman" w:cs="Times New Roman"/>
          <w:sz w:val="28"/>
          <w:szCs w:val="28"/>
        </w:rPr>
        <w:t>Студент</w:t>
      </w:r>
    </w:p>
    <w:p w:rsidR="008B439F" w:rsidRPr="00182F8A" w:rsidRDefault="008B439F" w:rsidP="008B439F">
      <w:pPr>
        <w:autoSpaceDE w:val="0"/>
        <w:autoSpaceDN w:val="0"/>
        <w:adjustRightInd w:val="0"/>
        <w:spacing w:after="0" w:line="240" w:lineRule="auto"/>
        <w:ind w:firstLine="709"/>
        <w:rPr>
          <w:rFonts w:ascii="Times New Roman" w:hAnsi="Times New Roman" w:cs="Times New Roman"/>
          <w:sz w:val="28"/>
          <w:szCs w:val="28"/>
          <w:lang w:val="en-US"/>
        </w:rPr>
      </w:pPr>
      <w:r w:rsidRPr="00EF7B1D">
        <w:rPr>
          <w:rFonts w:ascii="Times New Roman" w:hAnsi="Times New Roman" w:cs="Times New Roman"/>
          <w:sz w:val="28"/>
          <w:szCs w:val="28"/>
          <w:lang w:val="en-US"/>
        </w:rPr>
        <w:t xml:space="preserve">WHERE [Id </w:t>
      </w:r>
      <w:r w:rsidRPr="00EF7B1D">
        <w:rPr>
          <w:rFonts w:ascii="Times New Roman" w:hAnsi="Times New Roman" w:cs="Times New Roman"/>
          <w:sz w:val="28"/>
          <w:szCs w:val="28"/>
        </w:rPr>
        <w:t>студента</w:t>
      </w:r>
      <w:r w:rsidRPr="00EF7B1D">
        <w:rPr>
          <w:rFonts w:ascii="Times New Roman" w:hAnsi="Times New Roman" w:cs="Times New Roman"/>
          <w:sz w:val="28"/>
          <w:szCs w:val="28"/>
          <w:lang w:val="en-US"/>
        </w:rPr>
        <w:t>] BETWEEN 50 AND 102;</w:t>
      </w:r>
    </w:p>
    <w:p w:rsidR="00231A01" w:rsidRPr="00182F8A" w:rsidRDefault="00231A01" w:rsidP="008B439F">
      <w:pPr>
        <w:autoSpaceDE w:val="0"/>
        <w:autoSpaceDN w:val="0"/>
        <w:adjustRightInd w:val="0"/>
        <w:spacing w:after="0" w:line="240" w:lineRule="auto"/>
        <w:ind w:firstLine="709"/>
        <w:rPr>
          <w:rFonts w:ascii="Times New Roman" w:hAnsi="Times New Roman" w:cs="Times New Roman"/>
          <w:sz w:val="28"/>
          <w:szCs w:val="28"/>
          <w:lang w:val="en-US"/>
        </w:rPr>
      </w:pPr>
    </w:p>
    <w:p w:rsidR="00231A01" w:rsidRPr="00231A01" w:rsidRDefault="00231A01" w:rsidP="008B439F">
      <w:pPr>
        <w:autoSpaceDE w:val="0"/>
        <w:autoSpaceDN w:val="0"/>
        <w:adjustRightInd w:val="0"/>
        <w:spacing w:after="0" w:line="240" w:lineRule="auto"/>
        <w:ind w:firstLine="709"/>
        <w:rPr>
          <w:rFonts w:ascii="Times New Roman" w:hAnsi="Times New Roman" w:cs="Times New Roman"/>
          <w:b/>
          <w:sz w:val="28"/>
          <w:szCs w:val="28"/>
        </w:rPr>
      </w:pPr>
      <w:r w:rsidRPr="00231A01">
        <w:rPr>
          <w:rFonts w:ascii="Times New Roman" w:hAnsi="Times New Roman" w:cs="Times New Roman"/>
          <w:b/>
          <w:sz w:val="28"/>
          <w:szCs w:val="28"/>
        </w:rPr>
        <w:t>Например:</w:t>
      </w:r>
    </w:p>
    <w:p w:rsidR="00231A01" w:rsidRPr="002E5E98" w:rsidRDefault="00231A01" w:rsidP="00231A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Получим</w:t>
      </w:r>
      <w:r w:rsidRPr="002E5E98">
        <w:rPr>
          <w:rFonts w:ascii="Times New Roman" w:hAnsi="Times New Roman" w:cs="Times New Roman"/>
          <w:sz w:val="28"/>
          <w:szCs w:val="28"/>
        </w:rPr>
        <w:t xml:space="preserve"> запрос </w:t>
      </w:r>
      <w:r>
        <w:rPr>
          <w:rFonts w:ascii="Times New Roman" w:hAnsi="Times New Roman" w:cs="Times New Roman"/>
          <w:sz w:val="28"/>
          <w:szCs w:val="28"/>
        </w:rPr>
        <w:t>для</w:t>
      </w:r>
      <w:r w:rsidRPr="002E5E98">
        <w:rPr>
          <w:rFonts w:ascii="Times New Roman" w:hAnsi="Times New Roman" w:cs="Times New Roman"/>
          <w:sz w:val="28"/>
          <w:szCs w:val="28"/>
        </w:rPr>
        <w:t xml:space="preserve"> вывод</w:t>
      </w:r>
      <w:r>
        <w:rPr>
          <w:rFonts w:ascii="Times New Roman" w:hAnsi="Times New Roman" w:cs="Times New Roman"/>
          <w:sz w:val="28"/>
          <w:szCs w:val="28"/>
        </w:rPr>
        <w:t>а</w:t>
      </w:r>
      <w:r w:rsidRPr="002E5E98">
        <w:rPr>
          <w:rFonts w:ascii="Times New Roman" w:hAnsi="Times New Roman" w:cs="Times New Roman"/>
          <w:sz w:val="28"/>
          <w:szCs w:val="28"/>
        </w:rPr>
        <w:t xml:space="preserve"> находящихся в таблице EXAM_MARKS</w:t>
      </w:r>
      <w:r>
        <w:rPr>
          <w:rFonts w:ascii="Times New Roman" w:hAnsi="Times New Roman" w:cs="Times New Roman"/>
          <w:sz w:val="28"/>
          <w:szCs w:val="28"/>
        </w:rPr>
        <w:t xml:space="preserve"> (экзаменационные оценки) </w:t>
      </w:r>
      <w:r w:rsidRPr="002E5E98">
        <w:rPr>
          <w:rFonts w:ascii="Times New Roman" w:hAnsi="Times New Roman" w:cs="Times New Roman"/>
          <w:sz w:val="28"/>
          <w:szCs w:val="28"/>
        </w:rPr>
        <w:t>номеров предметов обучения, э</w:t>
      </w:r>
      <w:r>
        <w:rPr>
          <w:rFonts w:ascii="Times New Roman" w:hAnsi="Times New Roman" w:cs="Times New Roman"/>
          <w:sz w:val="28"/>
          <w:szCs w:val="28"/>
        </w:rPr>
        <w:t>кзамены по которым сдавались ме</w:t>
      </w:r>
      <w:r w:rsidRPr="002E5E98">
        <w:rPr>
          <w:rFonts w:ascii="Times New Roman" w:hAnsi="Times New Roman" w:cs="Times New Roman"/>
          <w:sz w:val="28"/>
          <w:szCs w:val="28"/>
        </w:rPr>
        <w:t xml:space="preserve">жду 10 и 20 января </w:t>
      </w:r>
      <w:r>
        <w:rPr>
          <w:rFonts w:ascii="Times New Roman" w:hAnsi="Times New Roman" w:cs="Times New Roman"/>
          <w:sz w:val="28"/>
          <w:szCs w:val="28"/>
        </w:rPr>
        <w:t>2012</w:t>
      </w:r>
      <w:r w:rsidRPr="002E5E98">
        <w:rPr>
          <w:rFonts w:ascii="Times New Roman" w:hAnsi="Times New Roman" w:cs="Times New Roman"/>
          <w:sz w:val="28"/>
          <w:szCs w:val="28"/>
        </w:rPr>
        <w:t xml:space="preserve"> года.</w:t>
      </w:r>
    </w:p>
    <w:p w:rsidR="00231A01" w:rsidRDefault="00231A01" w:rsidP="00231A01">
      <w:pPr>
        <w:spacing w:after="0" w:line="240" w:lineRule="auto"/>
        <w:ind w:firstLine="709"/>
        <w:jc w:val="both"/>
        <w:rPr>
          <w:rFonts w:ascii="Times New Roman" w:hAnsi="Times New Roman" w:cs="Times New Roman"/>
          <w:sz w:val="28"/>
          <w:szCs w:val="28"/>
        </w:rPr>
      </w:pPr>
    </w:p>
    <w:p w:rsidR="00231A01" w:rsidRPr="00231A01" w:rsidRDefault="00231A01" w:rsidP="00231A01">
      <w:pPr>
        <w:spacing w:after="0" w:line="240" w:lineRule="auto"/>
        <w:ind w:firstLine="709"/>
        <w:jc w:val="both"/>
        <w:rPr>
          <w:rFonts w:ascii="Times New Roman" w:hAnsi="Times New Roman" w:cs="Times New Roman"/>
          <w:sz w:val="28"/>
          <w:szCs w:val="28"/>
          <w:lang w:val="en-US"/>
        </w:rPr>
      </w:pPr>
      <w:r w:rsidRPr="00231A01">
        <w:rPr>
          <w:rFonts w:ascii="Times New Roman" w:hAnsi="Times New Roman" w:cs="Times New Roman"/>
          <w:sz w:val="28"/>
          <w:szCs w:val="28"/>
          <w:lang w:val="en-US"/>
        </w:rPr>
        <w:t>SELECT [SUBJ ID]</w:t>
      </w:r>
    </w:p>
    <w:p w:rsidR="00231A01" w:rsidRPr="002E5E98" w:rsidRDefault="00231A01" w:rsidP="00231A0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FROM [EXAM MARKS]</w:t>
      </w:r>
    </w:p>
    <w:p w:rsidR="00231A01" w:rsidRPr="002E5E98" w:rsidRDefault="00231A01" w:rsidP="00231A0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 xml:space="preserve">WHERE [EXAM DATE] between </w:t>
      </w:r>
      <w:r w:rsidRPr="00231A01">
        <w:rPr>
          <w:rFonts w:ascii="Times New Roman" w:hAnsi="Times New Roman" w:cs="Times New Roman"/>
          <w:sz w:val="28"/>
          <w:szCs w:val="28"/>
          <w:lang w:val="en-US"/>
        </w:rPr>
        <w:t>2012</w:t>
      </w:r>
      <w:r w:rsidRPr="002E5E98">
        <w:rPr>
          <w:rFonts w:ascii="Times New Roman" w:hAnsi="Times New Roman" w:cs="Times New Roman"/>
          <w:sz w:val="28"/>
          <w:szCs w:val="28"/>
          <w:lang w:val="en-US"/>
        </w:rPr>
        <w:t xml:space="preserve">-01-20 and </w:t>
      </w:r>
      <w:r w:rsidRPr="00231A01">
        <w:rPr>
          <w:rFonts w:ascii="Times New Roman" w:hAnsi="Times New Roman" w:cs="Times New Roman"/>
          <w:sz w:val="28"/>
          <w:szCs w:val="28"/>
          <w:lang w:val="en-US"/>
        </w:rPr>
        <w:t>2012</w:t>
      </w:r>
      <w:r w:rsidRPr="002E5E98">
        <w:rPr>
          <w:rFonts w:ascii="Times New Roman" w:hAnsi="Times New Roman" w:cs="Times New Roman"/>
          <w:sz w:val="28"/>
          <w:szCs w:val="28"/>
          <w:lang w:val="en-US"/>
        </w:rPr>
        <w:t>-01-10;</w:t>
      </w:r>
    </w:p>
    <w:p w:rsidR="00231A01" w:rsidRPr="00231A01" w:rsidRDefault="00231A01" w:rsidP="008B439F">
      <w:pPr>
        <w:autoSpaceDE w:val="0"/>
        <w:autoSpaceDN w:val="0"/>
        <w:adjustRightInd w:val="0"/>
        <w:spacing w:after="0" w:line="240" w:lineRule="auto"/>
        <w:ind w:firstLine="709"/>
        <w:rPr>
          <w:rFonts w:ascii="Times New Roman" w:hAnsi="Times New Roman" w:cs="Times New Roman"/>
          <w:sz w:val="28"/>
          <w:szCs w:val="28"/>
          <w:lang w:val="en-US"/>
        </w:rPr>
      </w:pPr>
    </w:p>
    <w:p w:rsidR="008B439F" w:rsidRPr="008B439F" w:rsidRDefault="008B439F" w:rsidP="00A357C9">
      <w:pPr>
        <w:autoSpaceDE w:val="0"/>
        <w:autoSpaceDN w:val="0"/>
        <w:adjustRightInd w:val="0"/>
        <w:spacing w:after="0" w:line="240" w:lineRule="auto"/>
        <w:ind w:firstLine="709"/>
        <w:jc w:val="both"/>
        <w:rPr>
          <w:rFonts w:ascii="Times New Roman" w:hAnsi="Times New Roman" w:cs="Times New Roman"/>
          <w:sz w:val="28"/>
          <w:szCs w:val="28"/>
          <w:lang w:val="en-US"/>
        </w:rPr>
      </w:pPr>
    </w:p>
    <w:p w:rsidR="00203E88" w:rsidRP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Оператор BETWEEN может использоваться как для числовых, так и для символьных типов полей.</w:t>
      </w:r>
    </w:p>
    <w:p w:rsidR="00203E88" w:rsidRPr="00A357C9" w:rsidRDefault="00203E88" w:rsidP="00A357C9">
      <w:pPr>
        <w:autoSpaceDE w:val="0"/>
        <w:autoSpaceDN w:val="0"/>
        <w:adjustRightInd w:val="0"/>
        <w:spacing w:after="0" w:line="240" w:lineRule="auto"/>
        <w:ind w:firstLine="709"/>
        <w:jc w:val="both"/>
        <w:rPr>
          <w:rFonts w:ascii="Times New Roman" w:hAnsi="Times New Roman" w:cs="Times New Roman"/>
          <w:sz w:val="28"/>
          <w:szCs w:val="28"/>
        </w:rPr>
      </w:pPr>
      <w:r w:rsidRPr="00A357C9">
        <w:rPr>
          <w:rFonts w:ascii="Times New Roman" w:hAnsi="Times New Roman" w:cs="Times New Roman"/>
          <w:sz w:val="28"/>
          <w:szCs w:val="28"/>
        </w:rPr>
        <w:t>Оператор LIKE применим только к символьным полям типа CHAR или VARCHAR</w:t>
      </w:r>
      <w:r w:rsidR="008B439F" w:rsidRPr="008B439F">
        <w:rPr>
          <w:rFonts w:ascii="Times New Roman" w:hAnsi="Times New Roman" w:cs="Times New Roman"/>
          <w:sz w:val="28"/>
          <w:szCs w:val="28"/>
        </w:rPr>
        <w:t>.</w:t>
      </w:r>
      <w:r w:rsidRPr="00A357C9">
        <w:rPr>
          <w:rFonts w:ascii="Times New Roman" w:hAnsi="Times New Roman" w:cs="Times New Roman"/>
          <w:sz w:val="28"/>
          <w:szCs w:val="28"/>
        </w:rPr>
        <w:t xml:space="preserve"> Этот оператор просматривает строковые значения полей с целью определения, входит ли заданная в операторе LIKE подстрока в символьную строку</w:t>
      </w:r>
      <w:r w:rsidR="00EF7B1D">
        <w:rPr>
          <w:rFonts w:ascii="Times New Roman" w:hAnsi="Times New Roman" w:cs="Times New Roman"/>
          <w:sz w:val="28"/>
          <w:szCs w:val="28"/>
        </w:rPr>
        <w:t xml:space="preserve"> – </w:t>
      </w:r>
      <w:r w:rsidRPr="00A357C9">
        <w:rPr>
          <w:rFonts w:ascii="Times New Roman" w:hAnsi="Times New Roman" w:cs="Times New Roman"/>
          <w:sz w:val="28"/>
          <w:szCs w:val="28"/>
        </w:rPr>
        <w:t>значение</w:t>
      </w:r>
      <w:r w:rsidR="00EF7B1D">
        <w:rPr>
          <w:rFonts w:ascii="Times New Roman" w:hAnsi="Times New Roman" w:cs="Times New Roman"/>
          <w:sz w:val="28"/>
          <w:szCs w:val="28"/>
        </w:rPr>
        <w:t xml:space="preserve"> </w:t>
      </w:r>
      <w:r w:rsidRPr="00A357C9">
        <w:rPr>
          <w:rFonts w:ascii="Times New Roman" w:hAnsi="Times New Roman" w:cs="Times New Roman"/>
          <w:sz w:val="28"/>
          <w:szCs w:val="28"/>
        </w:rPr>
        <w:t>проверяемого поля.</w:t>
      </w:r>
      <w:r w:rsidR="008B439F" w:rsidRPr="008B439F">
        <w:rPr>
          <w:rFonts w:ascii="Times New Roman" w:hAnsi="Times New Roman" w:cs="Times New Roman"/>
          <w:sz w:val="28"/>
          <w:szCs w:val="28"/>
        </w:rPr>
        <w:t xml:space="preserve"> </w:t>
      </w:r>
      <w:r w:rsidRPr="00A357C9">
        <w:rPr>
          <w:rFonts w:ascii="Times New Roman" w:hAnsi="Times New Roman" w:cs="Times New Roman"/>
          <w:sz w:val="28"/>
          <w:szCs w:val="28"/>
        </w:rPr>
        <w:t>Для выборки строковых значений по заданному образцу</w:t>
      </w:r>
      <w:r w:rsidR="008B439F" w:rsidRPr="008B439F">
        <w:rPr>
          <w:rFonts w:ascii="Times New Roman" w:hAnsi="Times New Roman" w:cs="Times New Roman"/>
          <w:sz w:val="28"/>
          <w:szCs w:val="28"/>
        </w:rPr>
        <w:t xml:space="preserve"> </w:t>
      </w:r>
      <w:r w:rsidRPr="00A357C9">
        <w:rPr>
          <w:rFonts w:ascii="Times New Roman" w:hAnsi="Times New Roman" w:cs="Times New Roman"/>
          <w:sz w:val="28"/>
          <w:szCs w:val="28"/>
        </w:rPr>
        <w:t>подстроки можно применять шаблон искомого образца строки,</w:t>
      </w:r>
      <w:r w:rsidR="008B439F" w:rsidRPr="008B439F">
        <w:rPr>
          <w:rFonts w:ascii="Times New Roman" w:hAnsi="Times New Roman" w:cs="Times New Roman"/>
          <w:sz w:val="28"/>
          <w:szCs w:val="28"/>
        </w:rPr>
        <w:t xml:space="preserve"> </w:t>
      </w:r>
      <w:r w:rsidRPr="00A357C9">
        <w:rPr>
          <w:rFonts w:ascii="Times New Roman" w:hAnsi="Times New Roman" w:cs="Times New Roman"/>
          <w:sz w:val="28"/>
          <w:szCs w:val="28"/>
        </w:rPr>
        <w:t>использующий следующие символы:</w:t>
      </w:r>
    </w:p>
    <w:p w:rsidR="00203E88" w:rsidRPr="00CA381C" w:rsidRDefault="00203E88" w:rsidP="00FE7B57">
      <w:pPr>
        <w:pStyle w:val="ab"/>
        <w:numPr>
          <w:ilvl w:val="0"/>
          <w:numId w:val="1"/>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CA381C">
        <w:rPr>
          <w:rFonts w:ascii="Times New Roman" w:hAnsi="Times New Roman" w:cs="Times New Roman"/>
          <w:sz w:val="28"/>
          <w:szCs w:val="28"/>
        </w:rPr>
        <w:t xml:space="preserve">символ подчеркивания «_», указанный в шаблоне, определяет возможность наличия в указанном месте </w:t>
      </w:r>
      <w:r w:rsidRPr="00CA381C">
        <w:rPr>
          <w:rFonts w:ascii="Times New Roman" w:hAnsi="Times New Roman" w:cs="Times New Roman"/>
          <w:iCs/>
          <w:sz w:val="28"/>
          <w:szCs w:val="28"/>
        </w:rPr>
        <w:t>одного любого</w:t>
      </w:r>
      <w:r w:rsidR="00CA381C" w:rsidRPr="00CA381C">
        <w:rPr>
          <w:rFonts w:ascii="Times New Roman" w:hAnsi="Times New Roman" w:cs="Times New Roman"/>
          <w:iCs/>
          <w:sz w:val="28"/>
          <w:szCs w:val="28"/>
        </w:rPr>
        <w:t xml:space="preserve"> </w:t>
      </w:r>
      <w:r w:rsidRPr="00CA381C">
        <w:rPr>
          <w:rFonts w:ascii="Times New Roman" w:hAnsi="Times New Roman" w:cs="Times New Roman"/>
          <w:sz w:val="28"/>
          <w:szCs w:val="28"/>
        </w:rPr>
        <w:t>символа;</w:t>
      </w:r>
    </w:p>
    <w:p w:rsidR="00203E88" w:rsidRPr="00CA381C" w:rsidRDefault="00203E88" w:rsidP="00FE7B57">
      <w:pPr>
        <w:pStyle w:val="ab"/>
        <w:numPr>
          <w:ilvl w:val="0"/>
          <w:numId w:val="1"/>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CA381C">
        <w:rPr>
          <w:rFonts w:ascii="Times New Roman" w:hAnsi="Times New Roman" w:cs="Times New Roman"/>
          <w:sz w:val="28"/>
          <w:szCs w:val="28"/>
        </w:rPr>
        <w:t>символ «%» допускает присутствие в указанном месте проверяемой строки последовательности любых символов произвольной длины.</w:t>
      </w:r>
    </w:p>
    <w:p w:rsidR="00231A01" w:rsidRDefault="00231A01" w:rsidP="00A357C9">
      <w:pPr>
        <w:autoSpaceDE w:val="0"/>
        <w:autoSpaceDN w:val="0"/>
        <w:adjustRightInd w:val="0"/>
        <w:spacing w:after="0" w:line="240" w:lineRule="auto"/>
        <w:ind w:firstLine="709"/>
        <w:jc w:val="both"/>
        <w:rPr>
          <w:rFonts w:ascii="Times New Roman" w:hAnsi="Times New Roman" w:cs="Times New Roman"/>
          <w:b/>
          <w:bCs/>
          <w:sz w:val="28"/>
          <w:szCs w:val="28"/>
        </w:rPr>
      </w:pPr>
    </w:p>
    <w:p w:rsidR="00203E88" w:rsidRPr="00A357C9" w:rsidRDefault="00CA381C" w:rsidP="00A357C9">
      <w:pPr>
        <w:autoSpaceDE w:val="0"/>
        <w:autoSpaceDN w:val="0"/>
        <w:adjustRightInd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Нап</w:t>
      </w:r>
      <w:r w:rsidR="00203E88" w:rsidRPr="00A357C9">
        <w:rPr>
          <w:rFonts w:ascii="Times New Roman" w:hAnsi="Times New Roman" w:cs="Times New Roman"/>
          <w:b/>
          <w:bCs/>
          <w:sz w:val="28"/>
          <w:szCs w:val="28"/>
        </w:rPr>
        <w:t>ример</w:t>
      </w:r>
      <w:r>
        <w:rPr>
          <w:rFonts w:ascii="Times New Roman" w:hAnsi="Times New Roman" w:cs="Times New Roman"/>
          <w:b/>
          <w:bCs/>
          <w:sz w:val="28"/>
          <w:szCs w:val="28"/>
        </w:rPr>
        <w:t>:</w:t>
      </w:r>
    </w:p>
    <w:p w:rsidR="00CA381C" w:rsidRPr="00A357C9" w:rsidRDefault="00CA381C" w:rsidP="00CA381C">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Осуществим выборку информации из таблицы </w:t>
      </w:r>
      <w:r w:rsidR="00EF7B1D">
        <w:rPr>
          <w:rFonts w:ascii="Times New Roman" w:hAnsi="Times New Roman" w:cs="Times New Roman"/>
          <w:sz w:val="28"/>
          <w:szCs w:val="28"/>
        </w:rPr>
        <w:t>«</w:t>
      </w:r>
      <w:r>
        <w:rPr>
          <w:rFonts w:ascii="Times New Roman" w:hAnsi="Times New Roman" w:cs="Times New Roman"/>
          <w:sz w:val="28"/>
          <w:szCs w:val="28"/>
        </w:rPr>
        <w:t>Студент</w:t>
      </w:r>
      <w:r w:rsidR="00EF7B1D">
        <w:rPr>
          <w:rFonts w:ascii="Times New Roman" w:hAnsi="Times New Roman" w:cs="Times New Roman"/>
          <w:sz w:val="28"/>
          <w:szCs w:val="28"/>
        </w:rPr>
        <w:t>»</w:t>
      </w:r>
      <w:r>
        <w:rPr>
          <w:rFonts w:ascii="Times New Roman" w:hAnsi="Times New Roman" w:cs="Times New Roman"/>
          <w:sz w:val="28"/>
          <w:szCs w:val="28"/>
        </w:rPr>
        <w:t xml:space="preserve"> </w:t>
      </w:r>
      <w:r w:rsidR="00EF7B1D">
        <w:rPr>
          <w:rFonts w:ascii="Times New Roman" w:hAnsi="Times New Roman" w:cs="Times New Roman"/>
          <w:sz w:val="28"/>
          <w:szCs w:val="28"/>
        </w:rPr>
        <w:t>всех студентов</w:t>
      </w:r>
      <w:r w:rsidR="00231A01">
        <w:rPr>
          <w:rFonts w:ascii="Times New Roman" w:hAnsi="Times New Roman" w:cs="Times New Roman"/>
          <w:sz w:val="28"/>
          <w:szCs w:val="28"/>
        </w:rPr>
        <w:t>,</w:t>
      </w:r>
      <w:r w:rsidR="00EF7B1D">
        <w:rPr>
          <w:rFonts w:ascii="Times New Roman" w:hAnsi="Times New Roman" w:cs="Times New Roman"/>
          <w:sz w:val="28"/>
          <w:szCs w:val="28"/>
        </w:rPr>
        <w:t xml:space="preserve"> </w:t>
      </w:r>
      <w:r>
        <w:rPr>
          <w:rFonts w:ascii="Times New Roman" w:hAnsi="Times New Roman" w:cs="Times New Roman"/>
          <w:sz w:val="28"/>
          <w:szCs w:val="28"/>
        </w:rPr>
        <w:t>фамили</w:t>
      </w:r>
      <w:r w:rsidR="00EF7B1D">
        <w:rPr>
          <w:rFonts w:ascii="Times New Roman" w:hAnsi="Times New Roman" w:cs="Times New Roman"/>
          <w:sz w:val="28"/>
          <w:szCs w:val="28"/>
        </w:rPr>
        <w:t xml:space="preserve">и </w:t>
      </w:r>
      <w:r>
        <w:rPr>
          <w:rFonts w:ascii="Times New Roman" w:hAnsi="Times New Roman" w:cs="Times New Roman"/>
          <w:sz w:val="28"/>
          <w:szCs w:val="28"/>
        </w:rPr>
        <w:t>которы</w:t>
      </w:r>
      <w:r w:rsidR="00EF7B1D">
        <w:rPr>
          <w:rFonts w:ascii="Times New Roman" w:hAnsi="Times New Roman" w:cs="Times New Roman"/>
          <w:sz w:val="28"/>
          <w:szCs w:val="28"/>
        </w:rPr>
        <w:t>х</w:t>
      </w:r>
      <w:r>
        <w:rPr>
          <w:rFonts w:ascii="Times New Roman" w:hAnsi="Times New Roman" w:cs="Times New Roman"/>
          <w:sz w:val="28"/>
          <w:szCs w:val="28"/>
        </w:rPr>
        <w:t xml:space="preserve"> начинаются на букву «Н»</w:t>
      </w:r>
    </w:p>
    <w:p w:rsidR="00CA381C" w:rsidRDefault="00CA381C" w:rsidP="00CA381C">
      <w:pPr>
        <w:autoSpaceDE w:val="0"/>
        <w:autoSpaceDN w:val="0"/>
        <w:adjustRightInd w:val="0"/>
        <w:spacing w:after="0" w:line="240" w:lineRule="auto"/>
        <w:ind w:firstLine="709"/>
        <w:jc w:val="both"/>
        <w:rPr>
          <w:rFonts w:ascii="Times New Roman" w:hAnsi="Times New Roman" w:cs="Times New Roman"/>
          <w:b/>
          <w:color w:val="1F497D" w:themeColor="text2"/>
          <w:sz w:val="24"/>
          <w:szCs w:val="24"/>
        </w:rPr>
      </w:pPr>
    </w:p>
    <w:p w:rsidR="00CA381C" w:rsidRPr="00EF7B1D" w:rsidRDefault="00CA381C" w:rsidP="00CA381C">
      <w:pPr>
        <w:autoSpaceDE w:val="0"/>
        <w:autoSpaceDN w:val="0"/>
        <w:adjustRightInd w:val="0"/>
        <w:spacing w:after="0" w:line="240" w:lineRule="auto"/>
        <w:ind w:firstLine="709"/>
        <w:jc w:val="both"/>
        <w:rPr>
          <w:rFonts w:ascii="Times New Roman" w:hAnsi="Times New Roman" w:cs="Times New Roman"/>
          <w:sz w:val="28"/>
          <w:szCs w:val="28"/>
        </w:rPr>
      </w:pPr>
      <w:r w:rsidRPr="00EF7B1D">
        <w:rPr>
          <w:rFonts w:ascii="Times New Roman" w:hAnsi="Times New Roman" w:cs="Times New Roman"/>
          <w:sz w:val="28"/>
          <w:szCs w:val="28"/>
          <w:lang w:val="en-US"/>
        </w:rPr>
        <w:t>SELECT</w:t>
      </w:r>
      <w:r w:rsidRPr="00EF7B1D">
        <w:rPr>
          <w:rFonts w:ascii="Times New Roman" w:hAnsi="Times New Roman" w:cs="Times New Roman"/>
          <w:sz w:val="28"/>
          <w:szCs w:val="28"/>
        </w:rPr>
        <w:t xml:space="preserve"> *</w:t>
      </w:r>
    </w:p>
    <w:p w:rsidR="00CA381C" w:rsidRPr="00EF7B1D" w:rsidRDefault="00CA381C" w:rsidP="00CA381C">
      <w:pPr>
        <w:autoSpaceDE w:val="0"/>
        <w:autoSpaceDN w:val="0"/>
        <w:adjustRightInd w:val="0"/>
        <w:spacing w:after="0" w:line="240" w:lineRule="auto"/>
        <w:ind w:firstLine="709"/>
        <w:jc w:val="both"/>
        <w:rPr>
          <w:rFonts w:ascii="Times New Roman" w:hAnsi="Times New Roman" w:cs="Times New Roman"/>
          <w:sz w:val="28"/>
          <w:szCs w:val="28"/>
        </w:rPr>
      </w:pPr>
      <w:r w:rsidRPr="00EF7B1D">
        <w:rPr>
          <w:rFonts w:ascii="Times New Roman" w:hAnsi="Times New Roman" w:cs="Times New Roman"/>
          <w:sz w:val="28"/>
          <w:szCs w:val="28"/>
          <w:lang w:val="en-US"/>
        </w:rPr>
        <w:t>FROM</w:t>
      </w:r>
      <w:r w:rsidRPr="00EF7B1D">
        <w:rPr>
          <w:rFonts w:ascii="Times New Roman" w:hAnsi="Times New Roman" w:cs="Times New Roman"/>
          <w:sz w:val="28"/>
          <w:szCs w:val="28"/>
        </w:rPr>
        <w:t xml:space="preserve"> Студент</w:t>
      </w:r>
    </w:p>
    <w:p w:rsidR="00CA381C" w:rsidRDefault="00CA381C" w:rsidP="00CA381C">
      <w:pPr>
        <w:autoSpaceDE w:val="0"/>
        <w:autoSpaceDN w:val="0"/>
        <w:adjustRightInd w:val="0"/>
        <w:spacing w:after="0" w:line="240" w:lineRule="auto"/>
        <w:ind w:firstLine="709"/>
        <w:rPr>
          <w:rFonts w:ascii="Times New Roman" w:hAnsi="Times New Roman" w:cs="Times New Roman"/>
          <w:sz w:val="28"/>
          <w:szCs w:val="28"/>
        </w:rPr>
      </w:pPr>
      <w:r w:rsidRPr="00EF7B1D">
        <w:rPr>
          <w:rFonts w:ascii="Times New Roman" w:hAnsi="Times New Roman" w:cs="Times New Roman"/>
          <w:sz w:val="28"/>
          <w:szCs w:val="28"/>
          <w:lang w:val="en-US"/>
        </w:rPr>
        <w:t>WHERE</w:t>
      </w:r>
      <w:r w:rsidRPr="00EF7B1D">
        <w:rPr>
          <w:rFonts w:ascii="Times New Roman" w:hAnsi="Times New Roman" w:cs="Times New Roman"/>
          <w:sz w:val="28"/>
          <w:szCs w:val="28"/>
        </w:rPr>
        <w:t xml:space="preserve"> [Фамилия Имя Отчество] </w:t>
      </w:r>
      <w:r w:rsidRPr="00EF7B1D">
        <w:rPr>
          <w:rFonts w:ascii="Times New Roman" w:hAnsi="Times New Roman" w:cs="Times New Roman"/>
          <w:sz w:val="28"/>
          <w:szCs w:val="28"/>
          <w:lang w:val="en-US"/>
        </w:rPr>
        <w:t>LIKE</w:t>
      </w:r>
      <w:r w:rsidRPr="00EF7B1D">
        <w:rPr>
          <w:rFonts w:ascii="Times New Roman" w:hAnsi="Times New Roman" w:cs="Times New Roman"/>
          <w:sz w:val="28"/>
          <w:szCs w:val="28"/>
        </w:rPr>
        <w:t xml:space="preserve"> ‘Н%’;</w:t>
      </w:r>
    </w:p>
    <w:p w:rsidR="00231A01" w:rsidRDefault="00231A01" w:rsidP="00CA381C">
      <w:pPr>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rsidR="00231A01" w:rsidRPr="002E5E98" w:rsidRDefault="00231A01" w:rsidP="00231A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w:t>
      </w:r>
      <w:r w:rsidRPr="002E5E98">
        <w:rPr>
          <w:rFonts w:ascii="Times New Roman" w:hAnsi="Times New Roman" w:cs="Times New Roman"/>
          <w:sz w:val="28"/>
          <w:szCs w:val="28"/>
        </w:rPr>
        <w:t xml:space="preserve"> запрос</w:t>
      </w:r>
      <w:r>
        <w:rPr>
          <w:rFonts w:ascii="Times New Roman" w:hAnsi="Times New Roman" w:cs="Times New Roman"/>
          <w:sz w:val="28"/>
          <w:szCs w:val="28"/>
        </w:rPr>
        <w:t xml:space="preserve"> </w:t>
      </w:r>
      <w:r w:rsidRPr="002E5E98">
        <w:rPr>
          <w:rFonts w:ascii="Times New Roman" w:hAnsi="Times New Roman" w:cs="Times New Roman"/>
          <w:sz w:val="28"/>
          <w:szCs w:val="28"/>
        </w:rPr>
        <w:t xml:space="preserve"> выбира</w:t>
      </w:r>
      <w:r>
        <w:rPr>
          <w:rFonts w:ascii="Times New Roman" w:hAnsi="Times New Roman" w:cs="Times New Roman"/>
          <w:sz w:val="28"/>
          <w:szCs w:val="28"/>
        </w:rPr>
        <w:t>ет</w:t>
      </w:r>
      <w:r w:rsidRPr="002E5E98">
        <w:rPr>
          <w:rFonts w:ascii="Times New Roman" w:hAnsi="Times New Roman" w:cs="Times New Roman"/>
          <w:sz w:val="28"/>
          <w:szCs w:val="28"/>
        </w:rPr>
        <w:t xml:space="preserve"> сведения о студентах, у которых</w:t>
      </w:r>
      <w:r>
        <w:rPr>
          <w:rFonts w:ascii="Times New Roman" w:hAnsi="Times New Roman" w:cs="Times New Roman"/>
          <w:sz w:val="28"/>
          <w:szCs w:val="28"/>
        </w:rPr>
        <w:t xml:space="preserve"> </w:t>
      </w:r>
      <w:r w:rsidRPr="002E5E98">
        <w:rPr>
          <w:rFonts w:ascii="Times New Roman" w:hAnsi="Times New Roman" w:cs="Times New Roman"/>
          <w:sz w:val="28"/>
          <w:szCs w:val="28"/>
        </w:rPr>
        <w:t>имена начинаются на буквы «И» или «С».</w:t>
      </w:r>
    </w:p>
    <w:p w:rsidR="00231A01" w:rsidRPr="007C14D7" w:rsidRDefault="00231A01" w:rsidP="00231A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SELECT</w:t>
      </w:r>
      <w:r w:rsidRPr="007C14D7">
        <w:rPr>
          <w:rFonts w:ascii="Times New Roman" w:hAnsi="Times New Roman" w:cs="Times New Roman"/>
          <w:sz w:val="28"/>
          <w:szCs w:val="28"/>
        </w:rPr>
        <w:t xml:space="preserve"> *</w:t>
      </w:r>
    </w:p>
    <w:p w:rsidR="00231A01" w:rsidRPr="007C14D7" w:rsidRDefault="00231A01" w:rsidP="00231A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FROM</w:t>
      </w:r>
      <w:r w:rsidRPr="007C14D7">
        <w:rPr>
          <w:rFonts w:ascii="Times New Roman" w:hAnsi="Times New Roman" w:cs="Times New Roman"/>
          <w:sz w:val="28"/>
          <w:szCs w:val="28"/>
        </w:rPr>
        <w:t xml:space="preserve"> </w:t>
      </w:r>
      <w:r>
        <w:rPr>
          <w:rFonts w:ascii="Times New Roman" w:hAnsi="Times New Roman" w:cs="Times New Roman"/>
          <w:sz w:val="28"/>
          <w:szCs w:val="28"/>
        </w:rPr>
        <w:t>Студент</w:t>
      </w:r>
    </w:p>
    <w:p w:rsidR="00231A01" w:rsidRDefault="00231A01" w:rsidP="00231A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WHERE</w:t>
      </w:r>
      <w:r w:rsidRPr="00231A01">
        <w:rPr>
          <w:rFonts w:ascii="Times New Roman" w:hAnsi="Times New Roman" w:cs="Times New Roman"/>
          <w:sz w:val="28"/>
          <w:szCs w:val="28"/>
        </w:rPr>
        <w:t xml:space="preserve"> </w:t>
      </w:r>
      <w:r w:rsidRPr="00EF7B1D">
        <w:rPr>
          <w:rFonts w:ascii="Times New Roman" w:hAnsi="Times New Roman" w:cs="Times New Roman"/>
          <w:sz w:val="28"/>
          <w:szCs w:val="28"/>
        </w:rPr>
        <w:t xml:space="preserve">[Фамилия Имя Отчество] </w:t>
      </w:r>
      <w:r w:rsidRPr="00231A01">
        <w:rPr>
          <w:rFonts w:ascii="Times New Roman" w:hAnsi="Times New Roman" w:cs="Times New Roman"/>
          <w:sz w:val="28"/>
          <w:szCs w:val="28"/>
        </w:rPr>
        <w:t xml:space="preserve"> </w:t>
      </w:r>
      <w:r w:rsidRPr="002E5E98">
        <w:rPr>
          <w:rFonts w:ascii="Times New Roman" w:hAnsi="Times New Roman" w:cs="Times New Roman"/>
          <w:sz w:val="28"/>
          <w:szCs w:val="28"/>
          <w:lang w:val="en-US"/>
        </w:rPr>
        <w:t>like</w:t>
      </w:r>
      <w:r w:rsidRPr="00231A01">
        <w:rPr>
          <w:rFonts w:ascii="Times New Roman" w:hAnsi="Times New Roman" w:cs="Times New Roman"/>
          <w:sz w:val="28"/>
          <w:szCs w:val="28"/>
        </w:rPr>
        <w:t xml:space="preserve"> '</w:t>
      </w:r>
      <w:r w:rsidRPr="002E5E98">
        <w:rPr>
          <w:rFonts w:ascii="Times New Roman" w:hAnsi="Times New Roman" w:cs="Times New Roman"/>
          <w:sz w:val="28"/>
          <w:szCs w:val="28"/>
        </w:rPr>
        <w:t>С</w:t>
      </w:r>
      <w:r w:rsidRPr="00231A01">
        <w:rPr>
          <w:rFonts w:ascii="Times New Roman" w:hAnsi="Times New Roman" w:cs="Times New Roman"/>
          <w:sz w:val="28"/>
          <w:szCs w:val="28"/>
        </w:rPr>
        <w:t xml:space="preserve">%' </w:t>
      </w:r>
      <w:r w:rsidRPr="002E5E98">
        <w:rPr>
          <w:rFonts w:ascii="Times New Roman" w:hAnsi="Times New Roman" w:cs="Times New Roman"/>
          <w:sz w:val="28"/>
          <w:szCs w:val="28"/>
          <w:lang w:val="en-US"/>
        </w:rPr>
        <w:t>or</w:t>
      </w:r>
      <w:r w:rsidRPr="00231A01">
        <w:rPr>
          <w:rFonts w:ascii="Times New Roman" w:hAnsi="Times New Roman" w:cs="Times New Roman"/>
          <w:sz w:val="28"/>
          <w:szCs w:val="28"/>
        </w:rPr>
        <w:t xml:space="preserve"> </w:t>
      </w:r>
      <w:r w:rsidRPr="00EF7B1D">
        <w:rPr>
          <w:rFonts w:ascii="Times New Roman" w:hAnsi="Times New Roman" w:cs="Times New Roman"/>
          <w:sz w:val="28"/>
          <w:szCs w:val="28"/>
        </w:rPr>
        <w:t xml:space="preserve">[Фамилия Имя Отчество] </w:t>
      </w:r>
      <w:r w:rsidRPr="00231A01">
        <w:rPr>
          <w:rFonts w:ascii="Times New Roman" w:hAnsi="Times New Roman" w:cs="Times New Roman"/>
          <w:sz w:val="28"/>
          <w:szCs w:val="28"/>
        </w:rPr>
        <w:t xml:space="preserve"> </w:t>
      </w:r>
      <w:r w:rsidRPr="002E5E98">
        <w:rPr>
          <w:rFonts w:ascii="Times New Roman" w:hAnsi="Times New Roman" w:cs="Times New Roman"/>
          <w:sz w:val="28"/>
          <w:szCs w:val="28"/>
          <w:lang w:val="en-US"/>
        </w:rPr>
        <w:t>like</w:t>
      </w:r>
      <w:r w:rsidRPr="00231A01">
        <w:rPr>
          <w:rFonts w:ascii="Times New Roman" w:hAnsi="Times New Roman" w:cs="Times New Roman"/>
          <w:sz w:val="28"/>
          <w:szCs w:val="28"/>
        </w:rPr>
        <w:t xml:space="preserve"> '</w:t>
      </w:r>
      <w:r w:rsidRPr="002E5E98">
        <w:rPr>
          <w:rFonts w:ascii="Times New Roman" w:hAnsi="Times New Roman" w:cs="Times New Roman"/>
          <w:sz w:val="28"/>
          <w:szCs w:val="28"/>
        </w:rPr>
        <w:t>И</w:t>
      </w:r>
      <w:r w:rsidRPr="00231A01">
        <w:rPr>
          <w:rFonts w:ascii="Times New Roman" w:hAnsi="Times New Roman" w:cs="Times New Roman"/>
          <w:sz w:val="28"/>
          <w:szCs w:val="28"/>
        </w:rPr>
        <w:t>%';</w:t>
      </w:r>
    </w:p>
    <w:p w:rsidR="00383642" w:rsidRDefault="00383642" w:rsidP="00231A01">
      <w:pPr>
        <w:spacing w:after="0" w:line="240" w:lineRule="auto"/>
        <w:ind w:firstLine="709"/>
        <w:jc w:val="both"/>
        <w:rPr>
          <w:rFonts w:ascii="Times New Roman" w:hAnsi="Times New Roman" w:cs="Times New Roman"/>
          <w:sz w:val="28"/>
          <w:szCs w:val="28"/>
        </w:rPr>
      </w:pPr>
    </w:p>
    <w:p w:rsidR="00383642"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Pr="00383642">
        <w:rPr>
          <w:rFonts w:ascii="Times New Roman" w:hAnsi="Times New Roman" w:cs="Times New Roman"/>
          <w:sz w:val="28"/>
          <w:szCs w:val="28"/>
        </w:rPr>
        <w:t>апрос выполня</w:t>
      </w:r>
      <w:r>
        <w:rPr>
          <w:rFonts w:ascii="Times New Roman" w:hAnsi="Times New Roman" w:cs="Times New Roman"/>
          <w:sz w:val="28"/>
          <w:szCs w:val="28"/>
        </w:rPr>
        <w:t>ет</w:t>
      </w:r>
      <w:r w:rsidRPr="00383642">
        <w:rPr>
          <w:rFonts w:ascii="Times New Roman" w:hAnsi="Times New Roman" w:cs="Times New Roman"/>
          <w:sz w:val="28"/>
          <w:szCs w:val="28"/>
        </w:rPr>
        <w:t xml:space="preserve"> вывод фамилии первого в алфавитном порядке (по фамилии) студента, фамилия которого начинается на букву «И».</w:t>
      </w:r>
    </w:p>
    <w:p w:rsidR="00383642" w:rsidRPr="003A0E97" w:rsidRDefault="00383642"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select SERNAME</w:t>
      </w:r>
    </w:p>
    <w:p w:rsidR="00383642" w:rsidRPr="003A0E97" w:rsidRDefault="00383642"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from STUDENT</w:t>
      </w:r>
    </w:p>
    <w:p w:rsidR="00383642" w:rsidRPr="003A0E97" w:rsidRDefault="00383642"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group by SERNAME</w:t>
      </w:r>
    </w:p>
    <w:p w:rsidR="00383642" w:rsidRPr="003A0E97" w:rsidRDefault="00383642"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having SERNAME like '</w:t>
      </w:r>
      <w:r w:rsidRPr="003A0E97">
        <w:rPr>
          <w:rFonts w:ascii="Times New Roman" w:hAnsi="Times New Roman" w:cs="Times New Roman"/>
          <w:caps/>
          <w:sz w:val="28"/>
          <w:szCs w:val="28"/>
        </w:rPr>
        <w:t>И</w:t>
      </w:r>
      <w:r w:rsidRPr="003A0E97">
        <w:rPr>
          <w:rFonts w:ascii="Times New Roman" w:hAnsi="Times New Roman" w:cs="Times New Roman"/>
          <w:caps/>
          <w:sz w:val="28"/>
          <w:szCs w:val="28"/>
          <w:lang w:val="en-US"/>
        </w:rPr>
        <w:t>%';</w:t>
      </w:r>
    </w:p>
    <w:p w:rsidR="00383642" w:rsidRPr="00383642" w:rsidRDefault="00383642" w:rsidP="00231A01">
      <w:pPr>
        <w:spacing w:after="0" w:line="240" w:lineRule="auto"/>
        <w:ind w:firstLine="709"/>
        <w:jc w:val="both"/>
        <w:rPr>
          <w:rFonts w:ascii="Times New Roman" w:hAnsi="Times New Roman" w:cs="Times New Roman"/>
          <w:sz w:val="28"/>
          <w:szCs w:val="28"/>
          <w:lang w:val="en-US"/>
        </w:rPr>
      </w:pPr>
    </w:p>
    <w:p w:rsidR="00203E88" w:rsidRPr="00182F8A" w:rsidRDefault="00CA381C" w:rsidP="00A357C9">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w:t>
      </w:r>
      <w:r w:rsidR="00203E88" w:rsidRPr="00A357C9">
        <w:rPr>
          <w:rFonts w:ascii="Times New Roman" w:hAnsi="Times New Roman" w:cs="Times New Roman"/>
          <w:sz w:val="28"/>
          <w:szCs w:val="28"/>
        </w:rPr>
        <w:t>операторы сравнения «=, &lt;, &gt;, &lt;=, &gt;=, &lt;&gt;» и операторы IN,</w:t>
      </w:r>
      <w:r>
        <w:rPr>
          <w:rFonts w:ascii="Times New Roman" w:hAnsi="Times New Roman" w:cs="Times New Roman"/>
          <w:sz w:val="28"/>
          <w:szCs w:val="28"/>
        </w:rPr>
        <w:t xml:space="preserve"> </w:t>
      </w:r>
      <w:r w:rsidR="00203E88" w:rsidRPr="00A357C9">
        <w:rPr>
          <w:rFonts w:ascii="Times New Roman" w:hAnsi="Times New Roman" w:cs="Times New Roman"/>
          <w:sz w:val="28"/>
          <w:szCs w:val="28"/>
        </w:rPr>
        <w:t>BETWEEN и LIKE нельзя использовать для проверки содержимого поля на наличие в нем пустого значения</w:t>
      </w:r>
      <w:r>
        <w:rPr>
          <w:rFonts w:ascii="Times New Roman" w:hAnsi="Times New Roman" w:cs="Times New Roman"/>
          <w:sz w:val="28"/>
          <w:szCs w:val="28"/>
        </w:rPr>
        <w:t xml:space="preserve"> </w:t>
      </w:r>
      <w:r w:rsidR="00203E88" w:rsidRPr="00A357C9">
        <w:rPr>
          <w:rFonts w:ascii="Times New Roman" w:hAnsi="Times New Roman" w:cs="Times New Roman"/>
          <w:sz w:val="28"/>
          <w:szCs w:val="28"/>
        </w:rPr>
        <w:t>NULL. Для этих целей предназначены специальные операторы is NULL (является пустым)</w:t>
      </w:r>
      <w:r>
        <w:rPr>
          <w:rFonts w:ascii="Times New Roman" w:hAnsi="Times New Roman" w:cs="Times New Roman"/>
          <w:sz w:val="28"/>
          <w:szCs w:val="28"/>
        </w:rPr>
        <w:t xml:space="preserve"> </w:t>
      </w:r>
      <w:r w:rsidR="00203E88" w:rsidRPr="00A357C9">
        <w:rPr>
          <w:rFonts w:ascii="Times New Roman" w:hAnsi="Times New Roman" w:cs="Times New Roman"/>
          <w:sz w:val="28"/>
          <w:szCs w:val="28"/>
        </w:rPr>
        <w:t>и IS NOT NULL (является не пустым).</w:t>
      </w:r>
    </w:p>
    <w:p w:rsidR="0048616F" w:rsidRPr="00182F8A" w:rsidRDefault="0048616F" w:rsidP="0048616F">
      <w:pPr>
        <w:spacing w:after="0" w:line="240" w:lineRule="auto"/>
        <w:ind w:firstLine="709"/>
        <w:jc w:val="both"/>
        <w:rPr>
          <w:rFonts w:ascii="Times New Roman" w:hAnsi="Times New Roman" w:cs="Times New Roman"/>
          <w:sz w:val="28"/>
          <w:szCs w:val="28"/>
        </w:rPr>
      </w:pPr>
    </w:p>
    <w:p w:rsidR="0048616F" w:rsidRDefault="0048616F" w:rsidP="0048616F">
      <w:pPr>
        <w:spacing w:after="0" w:line="240" w:lineRule="auto"/>
        <w:ind w:firstLine="709"/>
        <w:jc w:val="both"/>
        <w:rPr>
          <w:rFonts w:ascii="Times New Roman" w:hAnsi="Times New Roman" w:cs="Times New Roman"/>
          <w:sz w:val="28"/>
          <w:szCs w:val="28"/>
        </w:rPr>
      </w:pPr>
      <w:r w:rsidRPr="0048616F">
        <w:rPr>
          <w:rFonts w:ascii="Times New Roman" w:hAnsi="Times New Roman" w:cs="Times New Roman"/>
          <w:b/>
          <w:sz w:val="28"/>
          <w:szCs w:val="28"/>
        </w:rPr>
        <w:t>Например:</w:t>
      </w:r>
    </w:p>
    <w:p w:rsidR="0048616F" w:rsidRPr="000F3B9F" w:rsidRDefault="0048616F" w:rsidP="004861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Пусть имеется таблица EXAM_MARKS, содержащая сведения об экзаменационных оценках. Следующий запрос предназначен</w:t>
      </w:r>
      <w:r w:rsidRPr="002E5E98">
        <w:rPr>
          <w:rFonts w:ascii="Times New Roman" w:hAnsi="Times New Roman" w:cs="Times New Roman"/>
          <w:sz w:val="28"/>
          <w:szCs w:val="28"/>
        </w:rPr>
        <w:t xml:space="preserve"> для выбора из таблицы EXAM_MARKS записей,</w:t>
      </w:r>
      <w:r>
        <w:rPr>
          <w:rFonts w:ascii="Times New Roman" w:hAnsi="Times New Roman" w:cs="Times New Roman"/>
          <w:sz w:val="28"/>
          <w:szCs w:val="28"/>
        </w:rPr>
        <w:t xml:space="preserve"> </w:t>
      </w:r>
      <w:r w:rsidRPr="002E5E98">
        <w:rPr>
          <w:rFonts w:ascii="Times New Roman" w:hAnsi="Times New Roman" w:cs="Times New Roman"/>
          <w:sz w:val="28"/>
          <w:szCs w:val="28"/>
        </w:rPr>
        <w:t>в которых отсутствуют значения оценок (поле MARK).</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select *</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from [EXAM MARKS]</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where MARK is null;</w:t>
      </w:r>
    </w:p>
    <w:p w:rsidR="0048616F" w:rsidRPr="002E5E98" w:rsidRDefault="0048616F" w:rsidP="0048616F">
      <w:pPr>
        <w:spacing w:after="0" w:line="240" w:lineRule="auto"/>
        <w:ind w:firstLine="709"/>
        <w:jc w:val="both"/>
        <w:rPr>
          <w:rFonts w:ascii="Times New Roman" w:hAnsi="Times New Roman" w:cs="Times New Roman"/>
          <w:sz w:val="28"/>
          <w:szCs w:val="28"/>
          <w:lang w:val="en-US"/>
        </w:rPr>
      </w:pPr>
    </w:p>
    <w:p w:rsidR="0048616F" w:rsidRDefault="0048616F" w:rsidP="0048616F">
      <w:pPr>
        <w:spacing w:after="0" w:line="240" w:lineRule="auto"/>
        <w:ind w:firstLine="709"/>
        <w:jc w:val="both"/>
        <w:rPr>
          <w:rFonts w:ascii="Times New Roman" w:hAnsi="Times New Roman" w:cs="Times New Roman"/>
          <w:sz w:val="28"/>
          <w:szCs w:val="28"/>
        </w:rPr>
      </w:pPr>
      <w:r w:rsidRPr="0048616F">
        <w:rPr>
          <w:rFonts w:ascii="Times New Roman" w:hAnsi="Times New Roman" w:cs="Times New Roman"/>
          <w:b/>
          <w:sz w:val="28"/>
          <w:szCs w:val="28"/>
        </w:rPr>
        <w:t>Например:</w:t>
      </w:r>
    </w:p>
    <w:p w:rsidR="0048616F" w:rsidRPr="002E5E98" w:rsidRDefault="0048616F" w:rsidP="004861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запрос предназначен для</w:t>
      </w:r>
      <w:r w:rsidRPr="002E5E98">
        <w:rPr>
          <w:rFonts w:ascii="Times New Roman" w:hAnsi="Times New Roman" w:cs="Times New Roman"/>
          <w:sz w:val="28"/>
          <w:szCs w:val="28"/>
        </w:rPr>
        <w:t xml:space="preserve"> вывод</w:t>
      </w:r>
      <w:r>
        <w:rPr>
          <w:rFonts w:ascii="Times New Roman" w:hAnsi="Times New Roman" w:cs="Times New Roman"/>
          <w:sz w:val="28"/>
          <w:szCs w:val="28"/>
        </w:rPr>
        <w:t>а</w:t>
      </w:r>
      <w:r w:rsidRPr="002E5E98">
        <w:rPr>
          <w:rFonts w:ascii="Times New Roman" w:hAnsi="Times New Roman" w:cs="Times New Roman"/>
          <w:sz w:val="28"/>
          <w:szCs w:val="28"/>
        </w:rPr>
        <w:t xml:space="preserve"> из </w:t>
      </w:r>
      <w:r>
        <w:rPr>
          <w:rFonts w:ascii="Times New Roman" w:hAnsi="Times New Roman" w:cs="Times New Roman"/>
          <w:sz w:val="28"/>
          <w:szCs w:val="28"/>
        </w:rPr>
        <w:t>таблицы EXAM_MARKS записей, име</w:t>
      </w:r>
      <w:r w:rsidRPr="002E5E98">
        <w:rPr>
          <w:rFonts w:ascii="Times New Roman" w:hAnsi="Times New Roman" w:cs="Times New Roman"/>
          <w:sz w:val="28"/>
          <w:szCs w:val="28"/>
        </w:rPr>
        <w:t>ющих в поле MARK значения оценок.</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select *</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from [EXAM MARKS]</w:t>
      </w:r>
    </w:p>
    <w:p w:rsidR="0048616F" w:rsidRPr="0048616F" w:rsidRDefault="0048616F" w:rsidP="0048616F">
      <w:pPr>
        <w:spacing w:after="0" w:line="240" w:lineRule="auto"/>
        <w:ind w:firstLine="709"/>
        <w:jc w:val="both"/>
        <w:rPr>
          <w:rFonts w:ascii="Times New Roman" w:hAnsi="Times New Roman" w:cs="Times New Roman"/>
          <w:caps/>
          <w:sz w:val="28"/>
          <w:szCs w:val="28"/>
          <w:lang w:val="en-US"/>
        </w:rPr>
      </w:pPr>
      <w:r w:rsidRPr="0048616F">
        <w:rPr>
          <w:rFonts w:ascii="Times New Roman" w:hAnsi="Times New Roman" w:cs="Times New Roman"/>
          <w:caps/>
          <w:sz w:val="28"/>
          <w:szCs w:val="28"/>
          <w:lang w:val="en-US"/>
        </w:rPr>
        <w:t>where MARK is not null;</w:t>
      </w:r>
    </w:p>
    <w:p w:rsidR="0048616F" w:rsidRPr="0048616F" w:rsidRDefault="0048616F" w:rsidP="00A357C9">
      <w:pPr>
        <w:autoSpaceDE w:val="0"/>
        <w:autoSpaceDN w:val="0"/>
        <w:adjustRightInd w:val="0"/>
        <w:spacing w:after="0" w:line="240" w:lineRule="auto"/>
        <w:ind w:firstLine="709"/>
        <w:jc w:val="both"/>
        <w:rPr>
          <w:rFonts w:ascii="Times New Roman" w:hAnsi="Times New Roman" w:cs="Times New Roman"/>
          <w:sz w:val="28"/>
          <w:szCs w:val="28"/>
          <w:lang w:val="en-US"/>
        </w:rPr>
      </w:pPr>
    </w:p>
    <w:p w:rsidR="00D11826" w:rsidRPr="008E62DC" w:rsidRDefault="00D11826" w:rsidP="002C40D4">
      <w:pPr>
        <w:pStyle w:val="1"/>
      </w:pPr>
      <w:bookmarkStart w:id="32" w:name="_Toc348822240"/>
      <w:bookmarkStart w:id="33" w:name="_Toc348822553"/>
      <w:bookmarkStart w:id="34" w:name="_Toc413884452"/>
      <w:r w:rsidRPr="008E62DC">
        <w:t>Использование агрег</w:t>
      </w:r>
      <w:r w:rsidR="003D6328" w:rsidRPr="008E62DC">
        <w:t xml:space="preserve">ирующих </w:t>
      </w:r>
      <w:r w:rsidRPr="008E62DC">
        <w:t>функций.</w:t>
      </w:r>
      <w:bookmarkEnd w:id="32"/>
      <w:bookmarkEnd w:id="33"/>
      <w:bookmarkEnd w:id="34"/>
    </w:p>
    <w:p w:rsidR="003D6328" w:rsidRPr="008E62DC" w:rsidRDefault="003D6328" w:rsidP="003D6328">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Агрегирующие функции позволяют получать из таблицы сводную информацию, выполняя операции над группой строк таблицы. Для задания в SELECT</w:t>
      </w:r>
      <w:r w:rsidR="0048616F" w:rsidRPr="008E62DC">
        <w:rPr>
          <w:rFonts w:ascii="Times New Roman" w:hAnsi="Times New Roman" w:cs="Times New Roman"/>
          <w:sz w:val="28"/>
          <w:szCs w:val="28"/>
        </w:rPr>
        <w:t xml:space="preserve"> – </w:t>
      </w:r>
      <w:r w:rsidRPr="008E62DC">
        <w:rPr>
          <w:rFonts w:ascii="Times New Roman" w:hAnsi="Times New Roman" w:cs="Times New Roman"/>
          <w:sz w:val="28"/>
          <w:szCs w:val="28"/>
        </w:rPr>
        <w:t>запросе</w:t>
      </w:r>
      <w:r w:rsidR="0048616F" w:rsidRPr="008E62DC">
        <w:rPr>
          <w:rFonts w:ascii="Times New Roman" w:hAnsi="Times New Roman" w:cs="Times New Roman"/>
          <w:sz w:val="28"/>
          <w:szCs w:val="28"/>
        </w:rPr>
        <w:t xml:space="preserve"> </w:t>
      </w:r>
      <w:r w:rsidRPr="008E62DC">
        <w:rPr>
          <w:rFonts w:ascii="Times New Roman" w:hAnsi="Times New Roman" w:cs="Times New Roman"/>
          <w:sz w:val="28"/>
          <w:szCs w:val="28"/>
        </w:rPr>
        <w:t>агрегирующих операций используются следующие ключевые слова:</w:t>
      </w:r>
    </w:p>
    <w:p w:rsidR="003D6328" w:rsidRPr="008E62DC" w:rsidRDefault="003D6328" w:rsidP="00FE7B57">
      <w:pPr>
        <w:pStyle w:val="ab"/>
        <w:numPr>
          <w:ilvl w:val="0"/>
          <w:numId w:val="2"/>
        </w:numPr>
        <w:tabs>
          <w:tab w:val="left"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E62DC">
        <w:rPr>
          <w:rFonts w:ascii="Times New Roman" w:hAnsi="Times New Roman" w:cs="Times New Roman"/>
          <w:sz w:val="28"/>
          <w:szCs w:val="28"/>
        </w:rPr>
        <w:t>COUNT определяет количество строк или значений поля, выбранных посредством запроса и не являющихся NULL-значениями;</w:t>
      </w:r>
    </w:p>
    <w:p w:rsidR="003D6328" w:rsidRPr="008E62DC" w:rsidRDefault="003D6328" w:rsidP="00FE7B57">
      <w:pPr>
        <w:pStyle w:val="ab"/>
        <w:numPr>
          <w:ilvl w:val="0"/>
          <w:numId w:val="2"/>
        </w:numPr>
        <w:tabs>
          <w:tab w:val="left"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E62DC">
        <w:rPr>
          <w:rFonts w:ascii="Times New Roman" w:hAnsi="Times New Roman" w:cs="Times New Roman"/>
          <w:sz w:val="28"/>
          <w:szCs w:val="28"/>
        </w:rPr>
        <w:t>SUM вычисляет арифметическую сумму всех выбранных значений данного поля;</w:t>
      </w:r>
    </w:p>
    <w:p w:rsidR="003D6328" w:rsidRPr="008E62DC" w:rsidRDefault="003D6328" w:rsidP="00FE7B57">
      <w:pPr>
        <w:pStyle w:val="ab"/>
        <w:numPr>
          <w:ilvl w:val="0"/>
          <w:numId w:val="2"/>
        </w:numPr>
        <w:tabs>
          <w:tab w:val="left"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E62DC">
        <w:rPr>
          <w:rFonts w:ascii="Times New Roman" w:hAnsi="Times New Roman" w:cs="Times New Roman"/>
          <w:sz w:val="28"/>
          <w:szCs w:val="28"/>
        </w:rPr>
        <w:t>AVG вычисляет среднее значение для всех выбранных значений данного поля;</w:t>
      </w:r>
    </w:p>
    <w:p w:rsidR="003D6328" w:rsidRPr="008E62DC" w:rsidRDefault="003D6328" w:rsidP="00FE7B57">
      <w:pPr>
        <w:pStyle w:val="ab"/>
        <w:numPr>
          <w:ilvl w:val="0"/>
          <w:numId w:val="2"/>
        </w:numPr>
        <w:tabs>
          <w:tab w:val="left"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E62DC">
        <w:rPr>
          <w:rFonts w:ascii="Times New Roman" w:hAnsi="Times New Roman" w:cs="Times New Roman"/>
          <w:sz w:val="28"/>
          <w:szCs w:val="28"/>
        </w:rPr>
        <w:t>МАХ вычисляет наибольшее из всех выбранных значений данного поля;</w:t>
      </w:r>
    </w:p>
    <w:p w:rsidR="003D6328" w:rsidRPr="008E62DC" w:rsidRDefault="003D6328" w:rsidP="00FE7B57">
      <w:pPr>
        <w:pStyle w:val="ab"/>
        <w:numPr>
          <w:ilvl w:val="0"/>
          <w:numId w:val="2"/>
        </w:numPr>
        <w:tabs>
          <w:tab w:val="left"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E62DC">
        <w:rPr>
          <w:rFonts w:ascii="Times New Roman" w:hAnsi="Times New Roman" w:cs="Times New Roman"/>
          <w:sz w:val="28"/>
          <w:szCs w:val="28"/>
        </w:rPr>
        <w:lastRenderedPageBreak/>
        <w:t>MIN вычисляет наименьшее из всех выбранных значений данного поля.</w:t>
      </w:r>
    </w:p>
    <w:p w:rsidR="00D11826" w:rsidRPr="00D11826" w:rsidRDefault="00D11826" w:rsidP="00D11826">
      <w:pPr>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Аргументами агрегатных функций  могут быть как столбцы таблицы, так и результаты выражений над ними. При</w:t>
      </w:r>
      <w:r w:rsidRPr="00D11826">
        <w:rPr>
          <w:rFonts w:ascii="Times New Roman" w:hAnsi="Times New Roman" w:cs="Times New Roman"/>
          <w:sz w:val="28"/>
          <w:szCs w:val="28"/>
        </w:rPr>
        <w:t xml:space="preserve"> этом выражение может быть сколько угодно сложным.</w:t>
      </w:r>
    </w:p>
    <w:p w:rsidR="00D11826" w:rsidRPr="00D11826" w:rsidRDefault="00D11826" w:rsidP="00D11826">
      <w:pPr>
        <w:spacing w:after="0" w:line="240" w:lineRule="auto"/>
        <w:ind w:firstLine="709"/>
        <w:jc w:val="both"/>
        <w:rPr>
          <w:rFonts w:ascii="Times New Roman" w:hAnsi="Times New Roman" w:cs="Times New Roman"/>
          <w:b/>
          <w:sz w:val="28"/>
          <w:szCs w:val="28"/>
        </w:rPr>
      </w:pPr>
      <w:r w:rsidRPr="00D11826">
        <w:rPr>
          <w:rFonts w:ascii="Times New Roman" w:hAnsi="Times New Roman" w:cs="Times New Roman"/>
          <w:b/>
          <w:sz w:val="28"/>
          <w:szCs w:val="28"/>
        </w:rPr>
        <w:t xml:space="preserve">Функция </w:t>
      </w:r>
      <w:r w:rsidRPr="00D11826">
        <w:rPr>
          <w:rFonts w:ascii="Times New Roman" w:hAnsi="Times New Roman" w:cs="Times New Roman"/>
          <w:b/>
          <w:sz w:val="28"/>
          <w:szCs w:val="28"/>
          <w:lang w:val="en-US"/>
        </w:rPr>
        <w:t>AVG</w:t>
      </w:r>
      <w:r w:rsidRPr="00D11826">
        <w:rPr>
          <w:rFonts w:ascii="Times New Roman" w:hAnsi="Times New Roman" w:cs="Times New Roman"/>
          <w:b/>
          <w:sz w:val="28"/>
          <w:szCs w:val="28"/>
        </w:rPr>
        <w:t xml:space="preserve"> ().</w:t>
      </w:r>
    </w:p>
    <w:p w:rsidR="00D11826" w:rsidRPr="00D11826" w:rsidRDefault="003D6328" w:rsidP="00D118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D11826" w:rsidRPr="00D11826">
        <w:rPr>
          <w:rFonts w:ascii="Times New Roman" w:hAnsi="Times New Roman" w:cs="Times New Roman"/>
          <w:sz w:val="28"/>
          <w:szCs w:val="28"/>
        </w:rPr>
        <w:t xml:space="preserve">анные, содержащиеся в таблице должны иметь числовой тип, потому что функция </w:t>
      </w:r>
      <w:r w:rsidR="00D11826" w:rsidRPr="00D11826">
        <w:rPr>
          <w:rFonts w:ascii="Times New Roman" w:hAnsi="Times New Roman" w:cs="Times New Roman"/>
          <w:sz w:val="28"/>
          <w:szCs w:val="28"/>
          <w:lang w:val="en-US"/>
        </w:rPr>
        <w:t>AVG</w:t>
      </w:r>
      <w:r w:rsidR="00D11826" w:rsidRPr="00D11826">
        <w:rPr>
          <w:rFonts w:ascii="Times New Roman" w:hAnsi="Times New Roman" w:cs="Times New Roman"/>
          <w:sz w:val="28"/>
          <w:szCs w:val="28"/>
        </w:rPr>
        <w:t xml:space="preserve"> вначале суммирует все значения в столбце, а затем делит полученную сумму на количество этих значений.</w:t>
      </w:r>
    </w:p>
    <w:p w:rsidR="00D11826" w:rsidRPr="00D11826" w:rsidRDefault="00D11826" w:rsidP="00D11826">
      <w:pPr>
        <w:spacing w:after="0" w:line="240" w:lineRule="auto"/>
        <w:ind w:firstLine="709"/>
        <w:jc w:val="both"/>
        <w:rPr>
          <w:rFonts w:ascii="Times New Roman" w:hAnsi="Times New Roman" w:cs="Times New Roman"/>
          <w:b/>
          <w:sz w:val="28"/>
          <w:szCs w:val="28"/>
        </w:rPr>
      </w:pPr>
      <w:r w:rsidRPr="00D11826">
        <w:rPr>
          <w:rFonts w:ascii="Times New Roman" w:hAnsi="Times New Roman" w:cs="Times New Roman"/>
          <w:b/>
          <w:sz w:val="28"/>
          <w:szCs w:val="28"/>
        </w:rPr>
        <w:t xml:space="preserve">Функция </w:t>
      </w:r>
      <w:r w:rsidRPr="00D11826">
        <w:rPr>
          <w:rFonts w:ascii="Times New Roman" w:hAnsi="Times New Roman" w:cs="Times New Roman"/>
          <w:b/>
          <w:sz w:val="28"/>
          <w:szCs w:val="28"/>
          <w:lang w:val="en-US"/>
        </w:rPr>
        <w:t>SUM</w:t>
      </w:r>
      <w:r w:rsidRPr="00D11826">
        <w:rPr>
          <w:rFonts w:ascii="Times New Roman" w:hAnsi="Times New Roman" w:cs="Times New Roman"/>
          <w:b/>
          <w:sz w:val="28"/>
          <w:szCs w:val="28"/>
        </w:rPr>
        <w:t>().</w:t>
      </w:r>
    </w:p>
    <w:p w:rsidR="00D11826" w:rsidRPr="00D11826" w:rsidRDefault="00D11826" w:rsidP="00D11826">
      <w:pPr>
        <w:spacing w:after="0" w:line="240" w:lineRule="auto"/>
        <w:ind w:firstLine="709"/>
        <w:jc w:val="both"/>
        <w:rPr>
          <w:rFonts w:ascii="Times New Roman" w:hAnsi="Times New Roman" w:cs="Times New Roman"/>
          <w:sz w:val="28"/>
          <w:szCs w:val="28"/>
        </w:rPr>
      </w:pPr>
      <w:r w:rsidRPr="00D11826">
        <w:rPr>
          <w:rFonts w:ascii="Times New Roman" w:hAnsi="Times New Roman" w:cs="Times New Roman"/>
          <w:sz w:val="28"/>
          <w:szCs w:val="28"/>
        </w:rPr>
        <w:t xml:space="preserve">Для вычисления суммы значений, содержащихся в столбце, используется функция </w:t>
      </w:r>
      <w:r w:rsidRPr="00D11826">
        <w:rPr>
          <w:rFonts w:ascii="Times New Roman" w:hAnsi="Times New Roman" w:cs="Times New Roman"/>
          <w:sz w:val="28"/>
          <w:szCs w:val="28"/>
          <w:lang w:val="en-US"/>
        </w:rPr>
        <w:t>SUM</w:t>
      </w:r>
      <w:r w:rsidRPr="00D11826">
        <w:rPr>
          <w:rFonts w:ascii="Times New Roman" w:hAnsi="Times New Roman" w:cs="Times New Roman"/>
          <w:sz w:val="28"/>
          <w:szCs w:val="28"/>
        </w:rPr>
        <w:t>. При этом столбец должен иметь числовой тип данных, потому что результат, возвращаемый этой функцией, имеет тот же тип данных, что и столбец.</w:t>
      </w:r>
    </w:p>
    <w:p w:rsidR="00D11826" w:rsidRPr="00D11826" w:rsidRDefault="00D11826" w:rsidP="00D11826">
      <w:pPr>
        <w:spacing w:after="0" w:line="240" w:lineRule="auto"/>
        <w:ind w:firstLine="709"/>
        <w:jc w:val="both"/>
        <w:rPr>
          <w:rFonts w:ascii="Times New Roman" w:hAnsi="Times New Roman" w:cs="Times New Roman"/>
          <w:b/>
          <w:sz w:val="28"/>
          <w:szCs w:val="28"/>
        </w:rPr>
      </w:pPr>
      <w:r w:rsidRPr="00D11826">
        <w:rPr>
          <w:rFonts w:ascii="Times New Roman" w:hAnsi="Times New Roman" w:cs="Times New Roman"/>
          <w:b/>
          <w:sz w:val="28"/>
          <w:szCs w:val="28"/>
        </w:rPr>
        <w:t xml:space="preserve">Функции </w:t>
      </w:r>
      <w:r w:rsidRPr="00D11826">
        <w:rPr>
          <w:rFonts w:ascii="Times New Roman" w:hAnsi="Times New Roman" w:cs="Times New Roman"/>
          <w:b/>
          <w:sz w:val="28"/>
          <w:szCs w:val="28"/>
          <w:lang w:val="en-US"/>
        </w:rPr>
        <w:t>MAX</w:t>
      </w:r>
      <w:r w:rsidRPr="00D11826">
        <w:rPr>
          <w:rFonts w:ascii="Times New Roman" w:hAnsi="Times New Roman" w:cs="Times New Roman"/>
          <w:b/>
          <w:sz w:val="28"/>
          <w:szCs w:val="28"/>
        </w:rPr>
        <w:t xml:space="preserve"> и </w:t>
      </w:r>
      <w:r w:rsidRPr="00D11826">
        <w:rPr>
          <w:rFonts w:ascii="Times New Roman" w:hAnsi="Times New Roman" w:cs="Times New Roman"/>
          <w:b/>
          <w:sz w:val="28"/>
          <w:szCs w:val="28"/>
          <w:lang w:val="en-US"/>
        </w:rPr>
        <w:t>MIN</w:t>
      </w:r>
      <w:r w:rsidRPr="00D11826">
        <w:rPr>
          <w:rFonts w:ascii="Times New Roman" w:hAnsi="Times New Roman" w:cs="Times New Roman"/>
          <w:b/>
          <w:sz w:val="28"/>
          <w:szCs w:val="28"/>
        </w:rPr>
        <w:t>.</w:t>
      </w:r>
    </w:p>
    <w:p w:rsidR="00D11826" w:rsidRPr="00D11826" w:rsidRDefault="00D11826" w:rsidP="00D11826">
      <w:pPr>
        <w:spacing w:after="0" w:line="240" w:lineRule="auto"/>
        <w:ind w:firstLine="709"/>
        <w:jc w:val="both"/>
        <w:rPr>
          <w:rFonts w:ascii="Times New Roman" w:hAnsi="Times New Roman" w:cs="Times New Roman"/>
          <w:sz w:val="28"/>
          <w:szCs w:val="28"/>
        </w:rPr>
      </w:pPr>
      <w:r w:rsidRPr="00D11826">
        <w:rPr>
          <w:rFonts w:ascii="Times New Roman" w:hAnsi="Times New Roman" w:cs="Times New Roman"/>
          <w:sz w:val="28"/>
          <w:szCs w:val="28"/>
        </w:rPr>
        <w:t xml:space="preserve">Для нахождения максимального и минимального значения в столбце, используются агрегатные функции </w:t>
      </w:r>
      <w:r w:rsidRPr="00D11826">
        <w:rPr>
          <w:rFonts w:ascii="Times New Roman" w:hAnsi="Times New Roman" w:cs="Times New Roman"/>
          <w:sz w:val="28"/>
          <w:szCs w:val="28"/>
          <w:lang w:val="en-US"/>
        </w:rPr>
        <w:t>MAX</w:t>
      </w:r>
      <w:r w:rsidRPr="00D11826">
        <w:rPr>
          <w:rFonts w:ascii="Times New Roman" w:hAnsi="Times New Roman" w:cs="Times New Roman"/>
          <w:sz w:val="28"/>
          <w:szCs w:val="28"/>
        </w:rPr>
        <w:t xml:space="preserve"> и </w:t>
      </w:r>
      <w:r w:rsidRPr="00D11826">
        <w:rPr>
          <w:rFonts w:ascii="Times New Roman" w:hAnsi="Times New Roman" w:cs="Times New Roman"/>
          <w:sz w:val="28"/>
          <w:szCs w:val="28"/>
          <w:lang w:val="en-US"/>
        </w:rPr>
        <w:t>MIN</w:t>
      </w:r>
      <w:r w:rsidRPr="00D11826">
        <w:rPr>
          <w:rFonts w:ascii="Times New Roman" w:hAnsi="Times New Roman" w:cs="Times New Roman"/>
          <w:sz w:val="28"/>
          <w:szCs w:val="28"/>
        </w:rPr>
        <w:t>. При этом столбец может содержать числовые и строковые значения, либо значения даты/времени.</w:t>
      </w:r>
    </w:p>
    <w:p w:rsidR="00D11826" w:rsidRPr="00D11826" w:rsidRDefault="00D11826" w:rsidP="00D11826">
      <w:pPr>
        <w:spacing w:after="0" w:line="240" w:lineRule="auto"/>
        <w:ind w:firstLine="709"/>
        <w:jc w:val="both"/>
        <w:rPr>
          <w:rFonts w:ascii="Times New Roman" w:hAnsi="Times New Roman" w:cs="Times New Roman"/>
          <w:b/>
          <w:sz w:val="28"/>
          <w:szCs w:val="28"/>
        </w:rPr>
      </w:pPr>
      <w:r w:rsidRPr="00D11826">
        <w:rPr>
          <w:rFonts w:ascii="Times New Roman" w:hAnsi="Times New Roman" w:cs="Times New Roman"/>
          <w:b/>
          <w:sz w:val="28"/>
          <w:szCs w:val="28"/>
        </w:rPr>
        <w:t xml:space="preserve">Функция  </w:t>
      </w:r>
      <w:r w:rsidRPr="00D11826">
        <w:rPr>
          <w:rFonts w:ascii="Times New Roman" w:hAnsi="Times New Roman" w:cs="Times New Roman"/>
          <w:b/>
          <w:sz w:val="28"/>
          <w:szCs w:val="28"/>
          <w:lang w:val="en-US"/>
        </w:rPr>
        <w:t>COUNT</w:t>
      </w:r>
      <w:r w:rsidRPr="00D11826">
        <w:rPr>
          <w:rFonts w:ascii="Times New Roman" w:hAnsi="Times New Roman" w:cs="Times New Roman"/>
          <w:b/>
          <w:sz w:val="28"/>
          <w:szCs w:val="28"/>
        </w:rPr>
        <w:t>.</w:t>
      </w:r>
    </w:p>
    <w:p w:rsidR="00D11826" w:rsidRPr="00D11826" w:rsidRDefault="00D11826" w:rsidP="00D11826">
      <w:pPr>
        <w:spacing w:after="0" w:line="240" w:lineRule="auto"/>
        <w:ind w:firstLine="709"/>
        <w:jc w:val="both"/>
        <w:rPr>
          <w:rFonts w:ascii="Times New Roman" w:hAnsi="Times New Roman" w:cs="Times New Roman"/>
          <w:sz w:val="28"/>
          <w:szCs w:val="28"/>
        </w:rPr>
      </w:pPr>
      <w:r w:rsidRPr="00D11826">
        <w:rPr>
          <w:rFonts w:ascii="Times New Roman" w:hAnsi="Times New Roman" w:cs="Times New Roman"/>
          <w:sz w:val="28"/>
          <w:szCs w:val="28"/>
        </w:rPr>
        <w:t>Данная функция подсчитывает количество значений в столбце, при этом тип данных может быть любым.</w:t>
      </w:r>
    </w:p>
    <w:p w:rsidR="00C328CF" w:rsidRPr="007F0737" w:rsidRDefault="00C328CF" w:rsidP="00C328CF">
      <w:pPr>
        <w:spacing w:after="0" w:line="240" w:lineRule="auto"/>
        <w:ind w:firstLine="709"/>
        <w:jc w:val="both"/>
        <w:rPr>
          <w:rStyle w:val="apple-style-span"/>
          <w:rFonts w:ascii="Times New Roman" w:hAnsi="Times New Roman" w:cs="Times New Roman"/>
          <w:color w:val="000000" w:themeColor="text1"/>
          <w:sz w:val="28"/>
          <w:szCs w:val="28"/>
        </w:rPr>
      </w:pPr>
      <w:r w:rsidRPr="0048616F">
        <w:rPr>
          <w:rStyle w:val="apple-style-span"/>
          <w:rFonts w:ascii="Times New Roman" w:hAnsi="Times New Roman" w:cs="Times New Roman"/>
          <w:b/>
          <w:color w:val="000000" w:themeColor="text1"/>
          <w:sz w:val="28"/>
          <w:szCs w:val="28"/>
        </w:rPr>
        <w:t>Функции MAXVALUE и MINVALUE</w:t>
      </w:r>
      <w:r w:rsidRPr="007F0737">
        <w:rPr>
          <w:rStyle w:val="apple-style-span"/>
          <w:rFonts w:ascii="Times New Roman" w:hAnsi="Times New Roman" w:cs="Times New Roman"/>
          <w:color w:val="000000" w:themeColor="text1"/>
          <w:sz w:val="28"/>
          <w:szCs w:val="28"/>
        </w:rPr>
        <w:t xml:space="preserve"> в чем-то похожи на агрегатные функции MAX и MIN, однако выбирают максимальное и минимальное значение не из множества значений строк в одном столбце, а из значений, заданных в списке аргументов.</w:t>
      </w:r>
    </w:p>
    <w:p w:rsidR="00C328CF" w:rsidRPr="007F0737" w:rsidRDefault="00C328CF" w:rsidP="00C328CF">
      <w:pPr>
        <w:spacing w:after="0" w:line="240" w:lineRule="auto"/>
        <w:ind w:firstLine="709"/>
        <w:jc w:val="both"/>
        <w:rPr>
          <w:rFonts w:ascii="Times New Roman" w:hAnsi="Times New Roman" w:cs="Times New Roman"/>
          <w:b/>
          <w:color w:val="000000" w:themeColor="text1"/>
          <w:sz w:val="28"/>
          <w:szCs w:val="28"/>
        </w:rPr>
      </w:pPr>
      <w:r w:rsidRPr="007F0737">
        <w:rPr>
          <w:rFonts w:ascii="Times New Roman" w:hAnsi="Times New Roman" w:cs="Times New Roman"/>
          <w:b/>
          <w:color w:val="000000" w:themeColor="text1"/>
          <w:sz w:val="28"/>
          <w:szCs w:val="28"/>
        </w:rPr>
        <w:t xml:space="preserve">Функция </w:t>
      </w:r>
      <w:r w:rsidRPr="007F0737">
        <w:rPr>
          <w:rFonts w:ascii="Times New Roman" w:hAnsi="Times New Roman" w:cs="Times New Roman"/>
          <w:b/>
          <w:color w:val="000000" w:themeColor="text1"/>
          <w:sz w:val="28"/>
          <w:szCs w:val="28"/>
          <w:lang w:val="en-US"/>
        </w:rPr>
        <w:t>CASE</w:t>
      </w:r>
    </w:p>
    <w:p w:rsidR="00C328CF" w:rsidRPr="007F0737" w:rsidRDefault="00C328CF" w:rsidP="00C328CF">
      <w:pPr>
        <w:pStyle w:val="12"/>
        <w:ind w:firstLine="709"/>
        <w:rPr>
          <w:bCs/>
          <w:sz w:val="28"/>
          <w:szCs w:val="28"/>
        </w:rPr>
      </w:pPr>
      <w:r w:rsidRPr="007F0737">
        <w:rPr>
          <w:sz w:val="28"/>
          <w:szCs w:val="28"/>
        </w:rPr>
        <w:t xml:space="preserve">Выражение </w:t>
      </w:r>
      <w:r w:rsidRPr="007F0737">
        <w:rPr>
          <w:bCs/>
          <w:sz w:val="28"/>
          <w:szCs w:val="28"/>
          <w:lang w:val="en-US"/>
        </w:rPr>
        <w:t>CASE</w:t>
      </w:r>
      <w:r w:rsidRPr="007F0737">
        <w:rPr>
          <w:bCs/>
          <w:sz w:val="28"/>
          <w:szCs w:val="28"/>
        </w:rPr>
        <w:t xml:space="preserve"> позволяет возвращать разные значения в зависимости от условия. </w:t>
      </w:r>
    </w:p>
    <w:p w:rsidR="00C328CF" w:rsidRPr="007F0737" w:rsidRDefault="00C328CF" w:rsidP="00C328CF">
      <w:pPr>
        <w:spacing w:after="0" w:line="240" w:lineRule="auto"/>
        <w:ind w:firstLine="709"/>
        <w:jc w:val="both"/>
        <w:rPr>
          <w:rFonts w:ascii="Times New Roman" w:hAnsi="Times New Roman" w:cs="Times New Roman"/>
          <w:b/>
          <w:sz w:val="28"/>
          <w:szCs w:val="28"/>
        </w:rPr>
      </w:pPr>
      <w:r w:rsidRPr="007F0737">
        <w:rPr>
          <w:rFonts w:ascii="Times New Roman" w:hAnsi="Times New Roman" w:cs="Times New Roman"/>
          <w:b/>
          <w:sz w:val="28"/>
          <w:szCs w:val="28"/>
        </w:rPr>
        <w:t xml:space="preserve">Функция </w:t>
      </w:r>
      <w:r w:rsidRPr="007F0737">
        <w:rPr>
          <w:rFonts w:ascii="Times New Roman" w:hAnsi="Times New Roman" w:cs="Times New Roman"/>
          <w:b/>
          <w:sz w:val="28"/>
          <w:szCs w:val="28"/>
          <w:lang w:val="en-US"/>
        </w:rPr>
        <w:t>COALESCE</w:t>
      </w:r>
      <w:r w:rsidRPr="007F0737">
        <w:rPr>
          <w:rFonts w:ascii="Times New Roman" w:hAnsi="Times New Roman" w:cs="Times New Roman"/>
          <w:b/>
          <w:sz w:val="28"/>
          <w:szCs w:val="28"/>
        </w:rPr>
        <w:t xml:space="preserve"> </w:t>
      </w:r>
    </w:p>
    <w:p w:rsidR="00C328CF" w:rsidRPr="007F0737" w:rsidRDefault="00C328CF" w:rsidP="00C328CF">
      <w:pPr>
        <w:spacing w:after="0" w:line="240" w:lineRule="auto"/>
        <w:ind w:firstLine="709"/>
        <w:jc w:val="both"/>
        <w:rPr>
          <w:rFonts w:ascii="Times New Roman" w:hAnsi="Times New Roman" w:cs="Times New Roman"/>
          <w:b/>
          <w:sz w:val="28"/>
          <w:szCs w:val="28"/>
        </w:rPr>
      </w:pPr>
      <w:r w:rsidRPr="007F0737">
        <w:rPr>
          <w:rStyle w:val="apple-style-span"/>
          <w:rFonts w:ascii="Times New Roman" w:hAnsi="Times New Roman" w:cs="Times New Roman"/>
          <w:color w:val="000000"/>
          <w:sz w:val="28"/>
          <w:szCs w:val="28"/>
        </w:rPr>
        <w:t>Возвращает первое выражение из списка аргументов, не равное NULL.</w:t>
      </w:r>
    </w:p>
    <w:p w:rsidR="00C328CF" w:rsidRPr="007F0737" w:rsidRDefault="00C328CF" w:rsidP="00C328CF">
      <w:pPr>
        <w:spacing w:after="0" w:line="240" w:lineRule="auto"/>
        <w:ind w:firstLine="709"/>
        <w:jc w:val="both"/>
        <w:rPr>
          <w:rFonts w:ascii="Times New Roman" w:hAnsi="Times New Roman" w:cs="Times New Roman"/>
          <w:b/>
          <w:sz w:val="28"/>
          <w:szCs w:val="28"/>
        </w:rPr>
      </w:pPr>
      <w:r w:rsidRPr="007F0737">
        <w:rPr>
          <w:rFonts w:ascii="Times New Roman" w:hAnsi="Times New Roman" w:cs="Times New Roman"/>
          <w:b/>
          <w:sz w:val="28"/>
          <w:szCs w:val="28"/>
        </w:rPr>
        <w:t xml:space="preserve">Функция </w:t>
      </w:r>
      <w:r w:rsidRPr="007F0737">
        <w:rPr>
          <w:rFonts w:ascii="Times New Roman" w:hAnsi="Times New Roman" w:cs="Times New Roman"/>
          <w:b/>
          <w:sz w:val="28"/>
          <w:szCs w:val="28"/>
          <w:lang w:val="en-US"/>
        </w:rPr>
        <w:t>NULLIF</w:t>
      </w:r>
    </w:p>
    <w:p w:rsidR="00C328CF" w:rsidRPr="007F0737" w:rsidRDefault="00C328CF" w:rsidP="00C328CF">
      <w:pPr>
        <w:spacing w:after="0" w:line="240" w:lineRule="auto"/>
        <w:ind w:firstLine="709"/>
        <w:jc w:val="both"/>
        <w:rPr>
          <w:rFonts w:ascii="Times New Roman" w:hAnsi="Times New Roman" w:cs="Times New Roman"/>
          <w:sz w:val="28"/>
          <w:szCs w:val="28"/>
        </w:rPr>
      </w:pPr>
      <w:r w:rsidRPr="007F0737">
        <w:rPr>
          <w:rFonts w:ascii="Times New Roman" w:hAnsi="Times New Roman" w:cs="Times New Roman"/>
          <w:sz w:val="28"/>
          <w:szCs w:val="28"/>
        </w:rPr>
        <w:t xml:space="preserve">Данная функция позволяет при выборке делать замену заданного значения на </w:t>
      </w:r>
      <w:r w:rsidRPr="007F0737">
        <w:rPr>
          <w:rFonts w:ascii="Times New Roman" w:hAnsi="Times New Roman" w:cs="Times New Roman"/>
          <w:sz w:val="28"/>
          <w:szCs w:val="28"/>
          <w:lang w:val="en-US"/>
        </w:rPr>
        <w:t>NULL</w:t>
      </w:r>
      <w:r w:rsidRPr="007F0737">
        <w:rPr>
          <w:rFonts w:ascii="Times New Roman" w:hAnsi="Times New Roman" w:cs="Times New Roman"/>
          <w:sz w:val="28"/>
          <w:szCs w:val="28"/>
        </w:rPr>
        <w:t>.</w:t>
      </w:r>
    </w:p>
    <w:p w:rsidR="00C328CF" w:rsidRDefault="0048616F" w:rsidP="00012FB5">
      <w:pPr>
        <w:pStyle w:val="aa"/>
        <w:spacing w:before="0" w:beforeAutospacing="0" w:after="0" w:afterAutospacing="0"/>
        <w:ind w:firstLine="709"/>
        <w:rPr>
          <w:rFonts w:eastAsiaTheme="minorHAnsi"/>
          <w:sz w:val="28"/>
          <w:szCs w:val="28"/>
        </w:rPr>
      </w:pPr>
      <w:r>
        <w:rPr>
          <w:rFonts w:eastAsiaTheme="minorHAnsi"/>
          <w:sz w:val="28"/>
          <w:szCs w:val="28"/>
        </w:rPr>
        <w:t>Приведем примеры использования агрегированных функций.</w:t>
      </w:r>
    </w:p>
    <w:p w:rsid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Пусть имеется таблица с экзаменационными оценками студентов </w:t>
      </w:r>
      <w:r w:rsidRPr="00383642">
        <w:rPr>
          <w:rFonts w:ascii="Times New Roman" w:hAnsi="Times New Roman" w:cs="Times New Roman"/>
          <w:caps/>
          <w:sz w:val="28"/>
          <w:szCs w:val="28"/>
          <w:lang w:val="en-US"/>
        </w:rPr>
        <w:t>EXAM</w:t>
      </w:r>
      <w:r w:rsidRPr="00383642">
        <w:rPr>
          <w:rFonts w:ascii="Times New Roman" w:hAnsi="Times New Roman" w:cs="Times New Roman"/>
          <w:caps/>
          <w:sz w:val="28"/>
          <w:szCs w:val="28"/>
        </w:rPr>
        <w:t xml:space="preserve"> </w:t>
      </w:r>
      <w:r w:rsidRPr="00383642">
        <w:rPr>
          <w:rFonts w:ascii="Times New Roman" w:hAnsi="Times New Roman" w:cs="Times New Roman"/>
          <w:caps/>
          <w:sz w:val="28"/>
          <w:szCs w:val="28"/>
          <w:lang w:val="en-US"/>
        </w:rPr>
        <w:t>MARKS</w:t>
      </w:r>
      <w:r>
        <w:rPr>
          <w:rFonts w:ascii="Times New Roman" w:hAnsi="Times New Roman" w:cs="Times New Roman"/>
          <w:sz w:val="28"/>
          <w:szCs w:val="28"/>
        </w:rPr>
        <w:t xml:space="preserve"> . </w:t>
      </w: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 xml:space="preserve">апрос </w:t>
      </w:r>
      <w:r>
        <w:rPr>
          <w:rFonts w:ascii="Times New Roman" w:hAnsi="Times New Roman" w:cs="Times New Roman"/>
          <w:sz w:val="28"/>
          <w:szCs w:val="28"/>
        </w:rPr>
        <w:t xml:space="preserve">предназначен </w:t>
      </w:r>
      <w:r w:rsidR="0048616F" w:rsidRPr="00383642">
        <w:rPr>
          <w:rFonts w:ascii="Times New Roman" w:hAnsi="Times New Roman" w:cs="Times New Roman"/>
          <w:sz w:val="28"/>
          <w:szCs w:val="28"/>
        </w:rPr>
        <w:t>для подсчета количества студентов, сдававших экзамен по предмету обучения с идентификатором, равным 22.</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count</w:t>
      </w:r>
      <w:r w:rsidR="00383642" w:rsidRPr="00182F8A">
        <w:rPr>
          <w:rFonts w:ascii="Times New Roman" w:hAnsi="Times New Roman" w:cs="Times New Roman"/>
          <w:caps/>
          <w:sz w:val="28"/>
          <w:szCs w:val="28"/>
          <w:lang w:val="en-US"/>
        </w:rPr>
        <w:t xml:space="preserve"> </w:t>
      </w:r>
      <w:r w:rsidRPr="00383642">
        <w:rPr>
          <w:rFonts w:ascii="Times New Roman" w:hAnsi="Times New Roman" w:cs="Times New Roman"/>
          <w:caps/>
          <w:sz w:val="28"/>
          <w:szCs w:val="28"/>
          <w:lang w:val="en-US"/>
        </w:rPr>
        <w:t>([STUDENT ID])</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[EXAM MARKS]</w:t>
      </w:r>
    </w:p>
    <w:p w:rsidR="0048616F" w:rsidRPr="00383642" w:rsidRDefault="0048616F" w:rsidP="00383642">
      <w:pPr>
        <w:spacing w:after="0" w:line="240" w:lineRule="auto"/>
        <w:ind w:firstLine="709"/>
        <w:jc w:val="both"/>
        <w:rPr>
          <w:rFonts w:ascii="Times New Roman" w:hAnsi="Times New Roman" w:cs="Times New Roman"/>
          <w:caps/>
          <w:sz w:val="28"/>
          <w:szCs w:val="28"/>
        </w:rPr>
      </w:pPr>
      <w:r w:rsidRPr="00383642">
        <w:rPr>
          <w:rFonts w:ascii="Times New Roman" w:hAnsi="Times New Roman" w:cs="Times New Roman"/>
          <w:caps/>
          <w:sz w:val="28"/>
          <w:szCs w:val="28"/>
        </w:rPr>
        <w:t>where [SUBJ ID] = 22;</w:t>
      </w:r>
    </w:p>
    <w:p w:rsidR="0048616F" w:rsidRPr="00383642" w:rsidRDefault="0048616F" w:rsidP="00383642">
      <w:pPr>
        <w:spacing w:after="0" w:line="240" w:lineRule="auto"/>
        <w:ind w:firstLine="709"/>
        <w:jc w:val="both"/>
        <w:rPr>
          <w:rFonts w:ascii="Times New Roman" w:hAnsi="Times New Roman" w:cs="Times New Roman"/>
          <w:sz w:val="28"/>
          <w:szCs w:val="28"/>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позволяет подсчитать в таблице EXAM_MARKS количество различных предметов обучения.</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count(DISTINCT[SUBJ ID])</w:t>
      </w:r>
    </w:p>
    <w:p w:rsidR="0048616F" w:rsidRPr="00383642" w:rsidRDefault="0048616F" w:rsidP="00383642">
      <w:pPr>
        <w:spacing w:after="0" w:line="240" w:lineRule="auto"/>
        <w:ind w:firstLine="709"/>
        <w:jc w:val="both"/>
        <w:rPr>
          <w:rFonts w:ascii="Times New Roman" w:hAnsi="Times New Roman" w:cs="Times New Roman"/>
          <w:caps/>
          <w:sz w:val="28"/>
          <w:szCs w:val="28"/>
        </w:rPr>
      </w:pPr>
      <w:r w:rsidRPr="00383642">
        <w:rPr>
          <w:rFonts w:ascii="Times New Roman" w:hAnsi="Times New Roman" w:cs="Times New Roman"/>
          <w:caps/>
          <w:sz w:val="28"/>
          <w:szCs w:val="28"/>
        </w:rPr>
        <w:t>from [EXAM MARKS];</w:t>
      </w:r>
    </w:p>
    <w:p w:rsidR="0048616F" w:rsidRPr="00383642" w:rsidRDefault="0048616F" w:rsidP="00383642">
      <w:pPr>
        <w:spacing w:after="0" w:line="240" w:lineRule="auto"/>
        <w:ind w:firstLine="709"/>
        <w:jc w:val="both"/>
        <w:rPr>
          <w:rFonts w:ascii="Times New Roman" w:hAnsi="Times New Roman" w:cs="Times New Roman"/>
          <w:sz w:val="28"/>
          <w:szCs w:val="28"/>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w:t>
      </w:r>
      <w:r>
        <w:rPr>
          <w:rFonts w:ascii="Times New Roman" w:hAnsi="Times New Roman" w:cs="Times New Roman"/>
          <w:sz w:val="28"/>
          <w:szCs w:val="28"/>
        </w:rPr>
        <w:t xml:space="preserve"> </w:t>
      </w:r>
      <w:r w:rsidR="0048616F" w:rsidRPr="00383642">
        <w:rPr>
          <w:rFonts w:ascii="Times New Roman" w:hAnsi="Times New Roman" w:cs="Times New Roman"/>
          <w:sz w:val="28"/>
          <w:szCs w:val="28"/>
        </w:rPr>
        <w:t>выполняет выборку для каждого студента значения его идентификатора и минимальн</w:t>
      </w:r>
      <w:r>
        <w:rPr>
          <w:rFonts w:ascii="Times New Roman" w:hAnsi="Times New Roman" w:cs="Times New Roman"/>
          <w:sz w:val="28"/>
          <w:szCs w:val="28"/>
        </w:rPr>
        <w:t>ую</w:t>
      </w:r>
      <w:r w:rsidR="0048616F" w:rsidRPr="00383642">
        <w:rPr>
          <w:rFonts w:ascii="Times New Roman" w:hAnsi="Times New Roman" w:cs="Times New Roman"/>
          <w:sz w:val="28"/>
          <w:szCs w:val="28"/>
        </w:rPr>
        <w:t xml:space="preserve"> из полученных </w:t>
      </w:r>
      <w:r>
        <w:rPr>
          <w:rFonts w:ascii="Times New Roman" w:hAnsi="Times New Roman" w:cs="Times New Roman"/>
          <w:sz w:val="28"/>
          <w:szCs w:val="28"/>
        </w:rPr>
        <w:t>студентом</w:t>
      </w:r>
      <w:r w:rsidR="0048616F" w:rsidRPr="00383642">
        <w:rPr>
          <w:rFonts w:ascii="Times New Roman" w:hAnsi="Times New Roman" w:cs="Times New Roman"/>
          <w:sz w:val="28"/>
          <w:szCs w:val="28"/>
        </w:rPr>
        <w:t xml:space="preserve"> оценок.</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[STUDENT ID], MIN(MARK)</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[EXAM MARKS]</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group by [STUDENT ID];</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осуществля</w:t>
      </w:r>
      <w:r>
        <w:rPr>
          <w:rFonts w:ascii="Times New Roman" w:hAnsi="Times New Roman" w:cs="Times New Roman"/>
          <w:sz w:val="28"/>
          <w:szCs w:val="28"/>
        </w:rPr>
        <w:t>ет в</w:t>
      </w:r>
      <w:r w:rsidR="0048616F" w:rsidRPr="00383642">
        <w:rPr>
          <w:rFonts w:ascii="Times New Roman" w:hAnsi="Times New Roman" w:cs="Times New Roman"/>
          <w:sz w:val="28"/>
          <w:szCs w:val="28"/>
        </w:rPr>
        <w:t>ыборку для каждого студента значения его идентификатора и максимальн</w:t>
      </w:r>
      <w:r>
        <w:rPr>
          <w:rFonts w:ascii="Times New Roman" w:hAnsi="Times New Roman" w:cs="Times New Roman"/>
          <w:sz w:val="28"/>
          <w:szCs w:val="28"/>
        </w:rPr>
        <w:t>ую</w:t>
      </w:r>
      <w:r w:rsidR="0048616F" w:rsidRPr="00383642">
        <w:rPr>
          <w:rFonts w:ascii="Times New Roman" w:hAnsi="Times New Roman" w:cs="Times New Roman"/>
          <w:sz w:val="28"/>
          <w:szCs w:val="28"/>
        </w:rPr>
        <w:t xml:space="preserve"> из полученных им оценок.</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[STUDENT ID], MAX(MARK)</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[EXAM MARKS]</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group by [STUDENT ID];</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выполняет вывод (для каждого предмета обучения) наименования предмета и максимального значения номера семестра, в котором этот предмет преподается.</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[SUBJ NAME],</w:t>
      </w:r>
      <w:r w:rsidR="006B0A96" w:rsidRPr="006B0A96">
        <w:rPr>
          <w:rFonts w:ascii="Times New Roman" w:hAnsi="Times New Roman" w:cs="Times New Roman"/>
          <w:caps/>
          <w:sz w:val="28"/>
          <w:szCs w:val="28"/>
          <w:lang w:val="en-US"/>
        </w:rPr>
        <w:t xml:space="preserve"> </w:t>
      </w:r>
      <w:r w:rsidRPr="00383642">
        <w:rPr>
          <w:rFonts w:ascii="Times New Roman" w:hAnsi="Times New Roman" w:cs="Times New Roman"/>
          <w:caps/>
          <w:sz w:val="28"/>
          <w:szCs w:val="28"/>
          <w:lang w:val="en-US"/>
        </w:rPr>
        <w:t>MAX</w:t>
      </w:r>
      <w:r w:rsidR="006B0A96" w:rsidRPr="006B0A96">
        <w:rPr>
          <w:rFonts w:ascii="Times New Roman" w:hAnsi="Times New Roman" w:cs="Times New Roman"/>
          <w:caps/>
          <w:sz w:val="28"/>
          <w:szCs w:val="28"/>
          <w:lang w:val="en-US"/>
        </w:rPr>
        <w:t xml:space="preserve"> </w:t>
      </w:r>
      <w:r w:rsidRPr="00383642">
        <w:rPr>
          <w:rFonts w:ascii="Times New Roman" w:hAnsi="Times New Roman" w:cs="Times New Roman"/>
          <w:caps/>
          <w:sz w:val="28"/>
          <w:szCs w:val="28"/>
          <w:lang w:val="en-US"/>
        </w:rPr>
        <w:t>(SEMESTER)</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SUBJECT</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group by [SUBJ NAME], SEMESTER;</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выполняет вывод данных для каждого</w:t>
      </w:r>
      <w:r>
        <w:rPr>
          <w:rFonts w:ascii="Times New Roman" w:hAnsi="Times New Roman" w:cs="Times New Roman"/>
          <w:sz w:val="28"/>
          <w:szCs w:val="28"/>
        </w:rPr>
        <w:t xml:space="preserve"> </w:t>
      </w:r>
      <w:r w:rsidR="0048616F" w:rsidRPr="00383642">
        <w:rPr>
          <w:rFonts w:ascii="Times New Roman" w:hAnsi="Times New Roman" w:cs="Times New Roman"/>
          <w:sz w:val="28"/>
          <w:szCs w:val="28"/>
        </w:rPr>
        <w:t>конкретного дня сдачи экзамена о количестве студентов, сдававших экзамен в этот день.</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[EXAM DATE], COUNT</w:t>
      </w:r>
      <w:r w:rsidR="006B0A96" w:rsidRPr="006B0A96">
        <w:rPr>
          <w:rFonts w:ascii="Times New Roman" w:hAnsi="Times New Roman" w:cs="Times New Roman"/>
          <w:caps/>
          <w:sz w:val="28"/>
          <w:szCs w:val="28"/>
          <w:lang w:val="en-US"/>
        </w:rPr>
        <w:t xml:space="preserve"> </w:t>
      </w:r>
      <w:r w:rsidRPr="00383642">
        <w:rPr>
          <w:rFonts w:ascii="Times New Roman" w:hAnsi="Times New Roman" w:cs="Times New Roman"/>
          <w:caps/>
          <w:sz w:val="28"/>
          <w:szCs w:val="28"/>
          <w:lang w:val="en-US"/>
        </w:rPr>
        <w:t>([STUDENT ID])</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[EXAM MARKS]</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group by [EXAM DATE],[STUDENT ID];</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383642"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получения среднего балла каждого курса по каждому предмету.</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select DISTINCT KURS, AVG</w:t>
      </w:r>
      <w:r w:rsidR="006B0A96" w:rsidRPr="006B0A96">
        <w:rPr>
          <w:rFonts w:ascii="Times New Roman" w:hAnsi="Times New Roman" w:cs="Times New Roman"/>
          <w:caps/>
          <w:sz w:val="28"/>
          <w:szCs w:val="28"/>
          <w:lang w:val="en-US"/>
        </w:rPr>
        <w:t xml:space="preserve"> </w:t>
      </w:r>
      <w:r w:rsidRPr="00383642">
        <w:rPr>
          <w:rFonts w:ascii="Times New Roman" w:hAnsi="Times New Roman" w:cs="Times New Roman"/>
          <w:caps/>
          <w:sz w:val="28"/>
          <w:szCs w:val="28"/>
          <w:lang w:val="en-US"/>
        </w:rPr>
        <w:t>(CAST(MARK AS float))</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from [EXAM MARKS]</w:t>
      </w:r>
    </w:p>
    <w:p w:rsidR="0048616F" w:rsidRPr="00383642" w:rsidRDefault="0048616F" w:rsidP="00383642">
      <w:pPr>
        <w:spacing w:after="0" w:line="240" w:lineRule="auto"/>
        <w:ind w:firstLine="709"/>
        <w:jc w:val="both"/>
        <w:rPr>
          <w:rFonts w:ascii="Times New Roman" w:hAnsi="Times New Roman" w:cs="Times New Roman"/>
          <w:caps/>
          <w:sz w:val="28"/>
          <w:szCs w:val="28"/>
          <w:lang w:val="en-US"/>
        </w:rPr>
      </w:pPr>
      <w:r w:rsidRPr="00383642">
        <w:rPr>
          <w:rFonts w:ascii="Times New Roman" w:hAnsi="Times New Roman" w:cs="Times New Roman"/>
          <w:caps/>
          <w:sz w:val="28"/>
          <w:szCs w:val="28"/>
          <w:lang w:val="en-US"/>
        </w:rPr>
        <w:t>cross join STUDENT</w:t>
      </w:r>
    </w:p>
    <w:p w:rsidR="0048616F" w:rsidRPr="00383642" w:rsidRDefault="0048616F" w:rsidP="00383642">
      <w:pPr>
        <w:spacing w:after="0" w:line="240" w:lineRule="auto"/>
        <w:ind w:firstLine="709"/>
        <w:jc w:val="both"/>
        <w:rPr>
          <w:rFonts w:ascii="Times New Roman" w:hAnsi="Times New Roman" w:cs="Times New Roman"/>
          <w:caps/>
          <w:sz w:val="28"/>
          <w:szCs w:val="28"/>
        </w:rPr>
      </w:pPr>
      <w:r w:rsidRPr="00383642">
        <w:rPr>
          <w:rFonts w:ascii="Times New Roman" w:hAnsi="Times New Roman" w:cs="Times New Roman"/>
          <w:caps/>
          <w:sz w:val="28"/>
          <w:szCs w:val="28"/>
        </w:rPr>
        <w:t>group by KURS, MARK;</w:t>
      </w:r>
    </w:p>
    <w:p w:rsidR="0048616F" w:rsidRPr="00383642" w:rsidRDefault="0048616F" w:rsidP="00383642">
      <w:pPr>
        <w:spacing w:after="0" w:line="240" w:lineRule="auto"/>
        <w:ind w:firstLine="709"/>
        <w:jc w:val="both"/>
        <w:rPr>
          <w:rFonts w:ascii="Times New Roman" w:hAnsi="Times New Roman" w:cs="Times New Roman"/>
          <w:sz w:val="28"/>
          <w:szCs w:val="28"/>
        </w:rPr>
      </w:pPr>
    </w:p>
    <w:p w:rsidR="0048616F" w:rsidRPr="00383642" w:rsidRDefault="006B0A96"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Запрос </w:t>
      </w:r>
      <w:r w:rsidR="0048616F" w:rsidRPr="00383642">
        <w:rPr>
          <w:rFonts w:ascii="Times New Roman" w:hAnsi="Times New Roman" w:cs="Times New Roman"/>
          <w:sz w:val="28"/>
          <w:szCs w:val="28"/>
        </w:rPr>
        <w:t>получения среднего балла для каждого студента.</w:t>
      </w:r>
    </w:p>
    <w:p w:rsidR="0048616F" w:rsidRPr="006B0A96" w:rsidRDefault="0048616F" w:rsidP="00383642">
      <w:pPr>
        <w:spacing w:after="0" w:line="240" w:lineRule="auto"/>
        <w:ind w:firstLine="709"/>
        <w:jc w:val="both"/>
        <w:rPr>
          <w:rFonts w:ascii="Times New Roman" w:hAnsi="Times New Roman" w:cs="Times New Roman"/>
          <w:caps/>
          <w:sz w:val="28"/>
          <w:szCs w:val="28"/>
          <w:lang w:val="en-US"/>
        </w:rPr>
      </w:pPr>
      <w:r w:rsidRPr="006B0A96">
        <w:rPr>
          <w:rFonts w:ascii="Times New Roman" w:hAnsi="Times New Roman" w:cs="Times New Roman"/>
          <w:caps/>
          <w:sz w:val="28"/>
          <w:szCs w:val="28"/>
          <w:lang w:val="en-US"/>
        </w:rPr>
        <w:t>select DISTINCT</w:t>
      </w:r>
      <w:r w:rsidR="006B0A96" w:rsidRPr="006B0A96">
        <w:rPr>
          <w:rFonts w:ascii="Times New Roman" w:hAnsi="Times New Roman" w:cs="Times New Roman"/>
          <w:caps/>
          <w:sz w:val="28"/>
          <w:szCs w:val="28"/>
          <w:lang w:val="en-US"/>
        </w:rPr>
        <w:t xml:space="preserve"> </w:t>
      </w:r>
      <w:r w:rsidRPr="006B0A96">
        <w:rPr>
          <w:rFonts w:ascii="Times New Roman" w:hAnsi="Times New Roman" w:cs="Times New Roman"/>
          <w:caps/>
          <w:sz w:val="28"/>
          <w:szCs w:val="28"/>
          <w:lang w:val="en-US"/>
        </w:rPr>
        <w:t>([STUDENT ID]), AVG</w:t>
      </w:r>
      <w:r w:rsidR="003A0E97" w:rsidRPr="003A0E97">
        <w:rPr>
          <w:rFonts w:ascii="Times New Roman" w:hAnsi="Times New Roman" w:cs="Times New Roman"/>
          <w:caps/>
          <w:sz w:val="28"/>
          <w:szCs w:val="28"/>
          <w:lang w:val="en-US"/>
        </w:rPr>
        <w:t xml:space="preserve"> </w:t>
      </w:r>
      <w:r w:rsidRPr="006B0A96">
        <w:rPr>
          <w:rFonts w:ascii="Times New Roman" w:hAnsi="Times New Roman" w:cs="Times New Roman"/>
          <w:caps/>
          <w:sz w:val="28"/>
          <w:szCs w:val="28"/>
          <w:lang w:val="en-US"/>
        </w:rPr>
        <w:t>(CAST</w:t>
      </w:r>
      <w:r w:rsidR="003A0E97" w:rsidRPr="003A0E97">
        <w:rPr>
          <w:rFonts w:ascii="Times New Roman" w:hAnsi="Times New Roman" w:cs="Times New Roman"/>
          <w:caps/>
          <w:sz w:val="28"/>
          <w:szCs w:val="28"/>
          <w:lang w:val="en-US"/>
        </w:rPr>
        <w:t xml:space="preserve"> </w:t>
      </w:r>
      <w:r w:rsidRPr="006B0A96">
        <w:rPr>
          <w:rFonts w:ascii="Times New Roman" w:hAnsi="Times New Roman" w:cs="Times New Roman"/>
          <w:caps/>
          <w:sz w:val="28"/>
          <w:szCs w:val="28"/>
          <w:lang w:val="en-US"/>
        </w:rPr>
        <w:t>(MARK AS float))</w:t>
      </w:r>
    </w:p>
    <w:p w:rsidR="0048616F" w:rsidRPr="006B0A96" w:rsidRDefault="0048616F" w:rsidP="00383642">
      <w:pPr>
        <w:spacing w:after="0" w:line="240" w:lineRule="auto"/>
        <w:ind w:firstLine="709"/>
        <w:jc w:val="both"/>
        <w:rPr>
          <w:rFonts w:ascii="Times New Roman" w:hAnsi="Times New Roman" w:cs="Times New Roman"/>
          <w:caps/>
          <w:sz w:val="28"/>
          <w:szCs w:val="28"/>
          <w:lang w:val="en-US"/>
        </w:rPr>
      </w:pPr>
      <w:r w:rsidRPr="006B0A96">
        <w:rPr>
          <w:rFonts w:ascii="Times New Roman" w:hAnsi="Times New Roman" w:cs="Times New Roman"/>
          <w:caps/>
          <w:sz w:val="28"/>
          <w:szCs w:val="28"/>
          <w:lang w:val="en-US"/>
        </w:rPr>
        <w:t>from [EXAM MARKS]</w:t>
      </w:r>
    </w:p>
    <w:p w:rsidR="0048616F" w:rsidRPr="006B0A96" w:rsidRDefault="0048616F" w:rsidP="00383642">
      <w:pPr>
        <w:spacing w:after="0" w:line="240" w:lineRule="auto"/>
        <w:ind w:firstLine="709"/>
        <w:jc w:val="both"/>
        <w:rPr>
          <w:rFonts w:ascii="Times New Roman" w:hAnsi="Times New Roman" w:cs="Times New Roman"/>
          <w:caps/>
          <w:sz w:val="28"/>
          <w:szCs w:val="28"/>
          <w:lang w:val="en-US"/>
        </w:rPr>
      </w:pPr>
      <w:r w:rsidRPr="006B0A96">
        <w:rPr>
          <w:rFonts w:ascii="Times New Roman" w:hAnsi="Times New Roman" w:cs="Times New Roman"/>
          <w:caps/>
          <w:sz w:val="28"/>
          <w:szCs w:val="28"/>
          <w:lang w:val="en-US"/>
        </w:rPr>
        <w:t>group by [STUDENT ID], MARK;</w:t>
      </w:r>
    </w:p>
    <w:p w:rsidR="0048616F" w:rsidRPr="006B0A96"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6B0A96"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 xml:space="preserve">апрос получения среднего балла </w:t>
      </w:r>
      <w:r w:rsidR="003A0E97">
        <w:rPr>
          <w:rFonts w:ascii="Times New Roman" w:hAnsi="Times New Roman" w:cs="Times New Roman"/>
          <w:sz w:val="28"/>
          <w:szCs w:val="28"/>
        </w:rPr>
        <w:t>по</w:t>
      </w:r>
      <w:r w:rsidR="0048616F" w:rsidRPr="00383642">
        <w:rPr>
          <w:rFonts w:ascii="Times New Roman" w:hAnsi="Times New Roman" w:cs="Times New Roman"/>
          <w:sz w:val="28"/>
          <w:szCs w:val="28"/>
        </w:rPr>
        <w:t xml:space="preserve"> каждо</w:t>
      </w:r>
      <w:r w:rsidR="003A0E97">
        <w:rPr>
          <w:rFonts w:ascii="Times New Roman" w:hAnsi="Times New Roman" w:cs="Times New Roman"/>
          <w:sz w:val="28"/>
          <w:szCs w:val="28"/>
        </w:rPr>
        <w:t>му</w:t>
      </w:r>
      <w:r w:rsidR="0048616F" w:rsidRPr="00383642">
        <w:rPr>
          <w:rFonts w:ascii="Times New Roman" w:hAnsi="Times New Roman" w:cs="Times New Roman"/>
          <w:sz w:val="28"/>
          <w:szCs w:val="28"/>
        </w:rPr>
        <w:t xml:space="preserve"> экзамен</w:t>
      </w:r>
      <w:r w:rsidR="003A0E97">
        <w:rPr>
          <w:rFonts w:ascii="Times New Roman" w:hAnsi="Times New Roman" w:cs="Times New Roman"/>
          <w:sz w:val="28"/>
          <w:szCs w:val="28"/>
        </w:rPr>
        <w:t>у</w:t>
      </w:r>
      <w:r w:rsidR="0048616F" w:rsidRPr="00383642">
        <w:rPr>
          <w:rFonts w:ascii="Times New Roman" w:hAnsi="Times New Roman" w:cs="Times New Roman"/>
          <w:sz w:val="28"/>
          <w:szCs w:val="28"/>
        </w:rPr>
        <w: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select DISTINCT</w:t>
      </w:r>
      <w:r w:rsidR="003A0E97" w:rsidRPr="003A0E97">
        <w:rPr>
          <w:rFonts w:ascii="Times New Roman" w:hAnsi="Times New Roman" w:cs="Times New Roman"/>
          <w:caps/>
          <w:sz w:val="28"/>
          <w:szCs w:val="28"/>
          <w:lang w:val="en-US"/>
        </w:rPr>
        <w:t xml:space="preserve"> </w:t>
      </w:r>
      <w:r w:rsidRPr="003A0E97">
        <w:rPr>
          <w:rFonts w:ascii="Times New Roman" w:hAnsi="Times New Roman" w:cs="Times New Roman"/>
          <w:caps/>
          <w:sz w:val="28"/>
          <w:szCs w:val="28"/>
          <w:lang w:val="en-US"/>
        </w:rPr>
        <w:t>([EXAM ID]), AVG</w:t>
      </w:r>
      <w:r w:rsidR="003A0E97" w:rsidRPr="003A0E97">
        <w:rPr>
          <w:rFonts w:ascii="Times New Roman" w:hAnsi="Times New Roman" w:cs="Times New Roman"/>
          <w:caps/>
          <w:sz w:val="28"/>
          <w:szCs w:val="28"/>
          <w:lang w:val="en-US"/>
        </w:rPr>
        <w:t xml:space="preserve"> </w:t>
      </w:r>
      <w:r w:rsidRPr="003A0E97">
        <w:rPr>
          <w:rFonts w:ascii="Times New Roman" w:hAnsi="Times New Roman" w:cs="Times New Roman"/>
          <w:caps/>
          <w:sz w:val="28"/>
          <w:szCs w:val="28"/>
          <w:lang w:val="en-US"/>
        </w:rPr>
        <w:t>(CAST(MARK AS float))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from [EXAM MARKS]</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group by [EXAM ID], MARK ;</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3A0E97" w:rsidP="003836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48616F" w:rsidRPr="00383642">
        <w:rPr>
          <w:rFonts w:ascii="Times New Roman" w:hAnsi="Times New Roman" w:cs="Times New Roman"/>
          <w:sz w:val="28"/>
          <w:szCs w:val="28"/>
        </w:rPr>
        <w:t>апрос для определения количества студентов, сдававших каждый экзамен.</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select DISTINCT([EXAM ID]), COUNT([STUDENT ID])</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from [EXAM MARKS]</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group by [EXAM ID], [STUDENT ID] ;</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A0E97" w:rsidRDefault="003A0E97" w:rsidP="00383642">
      <w:pPr>
        <w:autoSpaceDE w:val="0"/>
        <w:autoSpaceDN w:val="0"/>
        <w:adjustRightInd w:val="0"/>
        <w:spacing w:after="0" w:line="240" w:lineRule="auto"/>
        <w:ind w:firstLine="709"/>
        <w:jc w:val="both"/>
        <w:rPr>
          <w:rFonts w:ascii="Times New Roman" w:eastAsia="Times-Roman" w:hAnsi="Times New Roman" w:cs="Times New Roman"/>
          <w:sz w:val="28"/>
          <w:szCs w:val="28"/>
        </w:rPr>
      </w:pPr>
      <w:r>
        <w:rPr>
          <w:rFonts w:ascii="Times New Roman" w:hAnsi="Times New Roman" w:cs="Times New Roman"/>
          <w:sz w:val="28"/>
          <w:szCs w:val="28"/>
        </w:rPr>
        <w:t>Рассмотрим ряд примеров с использованием п</w:t>
      </w:r>
      <w:r w:rsidR="0048616F" w:rsidRPr="003A0E97">
        <w:rPr>
          <w:rFonts w:ascii="Times New Roman" w:hAnsi="Times New Roman" w:cs="Times New Roman"/>
          <w:sz w:val="28"/>
          <w:szCs w:val="28"/>
        </w:rPr>
        <w:t>усты</w:t>
      </w:r>
      <w:r>
        <w:rPr>
          <w:rFonts w:ascii="Times New Roman" w:hAnsi="Times New Roman" w:cs="Times New Roman"/>
          <w:sz w:val="28"/>
          <w:szCs w:val="28"/>
        </w:rPr>
        <w:t>х значений</w:t>
      </w:r>
      <w:r w:rsidR="0048616F" w:rsidRPr="003A0E97">
        <w:rPr>
          <w:rFonts w:ascii="Times New Roman" w:hAnsi="Times New Roman" w:cs="Times New Roman"/>
          <w:sz w:val="28"/>
          <w:szCs w:val="28"/>
        </w:rPr>
        <w:t xml:space="preserve"> (NULL) в агрегирующих функциях</w:t>
      </w:r>
      <w:r>
        <w:rPr>
          <w:rFonts w:ascii="Times New Roman" w:hAnsi="Times New Roman" w:cs="Times New Roman"/>
          <w:sz w:val="28"/>
          <w:szCs w:val="28"/>
        </w:rPr>
        <w:t xml:space="preserve"> и у</w:t>
      </w:r>
      <w:r w:rsidRPr="003A0E97">
        <w:rPr>
          <w:rFonts w:ascii="Times New Roman" w:eastAsia="Times-Roman" w:hAnsi="Times New Roman" w:cs="Times New Roman"/>
          <w:sz w:val="28"/>
          <w:szCs w:val="28"/>
        </w:rPr>
        <w:t>порядочи</w:t>
      </w:r>
      <w:r>
        <w:rPr>
          <w:rFonts w:ascii="Times New Roman" w:eastAsia="Times-Roman" w:hAnsi="Times New Roman" w:cs="Times New Roman"/>
          <w:sz w:val="28"/>
          <w:szCs w:val="28"/>
        </w:rPr>
        <w:t>вания</w:t>
      </w:r>
      <w:r w:rsidR="0048616F" w:rsidRPr="003A0E97">
        <w:rPr>
          <w:rFonts w:ascii="Times New Roman" w:eastAsia="Times-Roman" w:hAnsi="Times New Roman" w:cs="Times New Roman"/>
          <w:sz w:val="28"/>
          <w:szCs w:val="28"/>
        </w:rPr>
        <w:t xml:space="preserve"> выходных полей </w:t>
      </w:r>
      <w:r>
        <w:rPr>
          <w:rFonts w:ascii="Times New Roman" w:eastAsia="Times-Roman" w:hAnsi="Times New Roman" w:cs="Times New Roman"/>
          <w:sz w:val="28"/>
          <w:szCs w:val="28"/>
        </w:rPr>
        <w:t xml:space="preserve">с использованием  конструкции </w:t>
      </w:r>
      <w:r w:rsidR="0048616F" w:rsidRPr="003A0E97">
        <w:rPr>
          <w:rFonts w:ascii="Times New Roman" w:eastAsia="Times-Roman" w:hAnsi="Times New Roman" w:cs="Times New Roman"/>
          <w:sz w:val="28"/>
          <w:szCs w:val="28"/>
        </w:rPr>
        <w:t>ORDER BY.</w:t>
      </w:r>
    </w:p>
    <w:p w:rsidR="0048616F" w:rsidRPr="00383642" w:rsidRDefault="0048616F" w:rsidP="00383642">
      <w:pPr>
        <w:spacing w:after="0" w:line="240" w:lineRule="auto"/>
        <w:ind w:firstLine="709"/>
        <w:jc w:val="both"/>
        <w:rPr>
          <w:rFonts w:ascii="Times New Roman" w:hAnsi="Times New Roman" w:cs="Times New Roman"/>
          <w:sz w:val="28"/>
          <w:szCs w:val="28"/>
        </w:rPr>
      </w:pPr>
      <w:r w:rsidRPr="00383642">
        <w:rPr>
          <w:rFonts w:ascii="Times New Roman" w:hAnsi="Times New Roman" w:cs="Times New Roman"/>
          <w:sz w:val="28"/>
          <w:szCs w:val="28"/>
        </w:rPr>
        <w:t>Предположим, что стипендия всем студентам увеличена на 20%. Напиш</w:t>
      </w:r>
      <w:r w:rsidR="003A0E97">
        <w:rPr>
          <w:rFonts w:ascii="Times New Roman" w:hAnsi="Times New Roman" w:cs="Times New Roman"/>
          <w:sz w:val="28"/>
          <w:szCs w:val="28"/>
        </w:rPr>
        <w:t>ем</w:t>
      </w:r>
      <w:r w:rsidRPr="00383642">
        <w:rPr>
          <w:rFonts w:ascii="Times New Roman" w:hAnsi="Times New Roman" w:cs="Times New Roman"/>
          <w:sz w:val="28"/>
          <w:szCs w:val="28"/>
        </w:rPr>
        <w:t xml:space="preserve"> запрос к таблице STUDENT, выполняющий вывод номера студента, фамилию студент</w:t>
      </w:r>
      <w:r w:rsidR="003A0E97">
        <w:rPr>
          <w:rFonts w:ascii="Times New Roman" w:hAnsi="Times New Roman" w:cs="Times New Roman"/>
          <w:sz w:val="28"/>
          <w:szCs w:val="28"/>
        </w:rPr>
        <w:t>а и величины</w:t>
      </w:r>
      <w:r w:rsidRPr="00383642">
        <w:rPr>
          <w:rFonts w:ascii="Times New Roman" w:hAnsi="Times New Roman" w:cs="Times New Roman"/>
          <w:sz w:val="28"/>
          <w:szCs w:val="28"/>
        </w:rPr>
        <w:t xml:space="preserve"> увеличенной стипендии. Выходные данные упорядочить: а) по значению последнего столбца (величине стипендии); б) в алфавитном порядке фамилий студентов.</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а</w:t>
      </w:r>
      <w:r w:rsidRPr="00383642">
        <w:rPr>
          <w:rFonts w:ascii="Times New Roman" w:hAnsi="Times New Roman" w:cs="Times New Roman"/>
          <w:sz w:val="28"/>
          <w:szCs w:val="28"/>
          <w:lang w:val="en-US"/>
        </w:rPr>
        <w: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select [STUDENT ID], NAME, SERNAME, STIPEND * 100</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from STUDENT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order by STIPEND;</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б</w:t>
      </w:r>
      <w:r w:rsidRPr="00383642">
        <w:rPr>
          <w:rFonts w:ascii="Times New Roman" w:hAnsi="Times New Roman" w:cs="Times New Roman"/>
          <w:sz w:val="28"/>
          <w:szCs w:val="28"/>
          <w:lang w:val="en-US"/>
        </w:rPr>
        <w: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select [STUDENT ID], NAME, SERNAME, STIPEND * 100</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from STUDENT</w:t>
      </w:r>
    </w:p>
    <w:p w:rsidR="0048616F" w:rsidRPr="003A0E97" w:rsidRDefault="0048616F" w:rsidP="00383642">
      <w:pPr>
        <w:spacing w:after="0" w:line="240" w:lineRule="auto"/>
        <w:ind w:firstLine="709"/>
        <w:jc w:val="both"/>
        <w:rPr>
          <w:rFonts w:ascii="Times New Roman" w:hAnsi="Times New Roman" w:cs="Times New Roman"/>
          <w:caps/>
          <w:sz w:val="28"/>
          <w:szCs w:val="28"/>
          <w:lang w:val="en-US"/>
        </w:rPr>
      </w:pPr>
      <w:r w:rsidRPr="003A0E97">
        <w:rPr>
          <w:rFonts w:ascii="Times New Roman" w:hAnsi="Times New Roman" w:cs="Times New Roman"/>
          <w:caps/>
          <w:sz w:val="28"/>
          <w:szCs w:val="28"/>
          <w:lang w:val="en-US"/>
        </w:rPr>
        <w:t>order by SERNAME;</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rPr>
      </w:pPr>
      <w:r w:rsidRPr="00383642">
        <w:rPr>
          <w:rFonts w:ascii="Times New Roman" w:hAnsi="Times New Roman" w:cs="Times New Roman"/>
          <w:sz w:val="28"/>
          <w:szCs w:val="28"/>
        </w:rPr>
        <w:t>Напиш</w:t>
      </w:r>
      <w:r w:rsidR="00D60E55">
        <w:rPr>
          <w:rFonts w:ascii="Times New Roman" w:hAnsi="Times New Roman" w:cs="Times New Roman"/>
          <w:sz w:val="28"/>
          <w:szCs w:val="28"/>
        </w:rPr>
        <w:t xml:space="preserve">ем </w:t>
      </w:r>
      <w:r w:rsidRPr="00383642">
        <w:rPr>
          <w:rFonts w:ascii="Times New Roman" w:hAnsi="Times New Roman" w:cs="Times New Roman"/>
          <w:sz w:val="28"/>
          <w:szCs w:val="28"/>
        </w:rPr>
        <w:t xml:space="preserve"> запрос, который по таблице EXAM_MARKS позволяет найти а) максимальные и б) минимальные оценки каждого студента </w:t>
      </w:r>
      <w:r w:rsidR="00D60E55">
        <w:rPr>
          <w:rFonts w:ascii="Times New Roman" w:hAnsi="Times New Roman" w:cs="Times New Roman"/>
          <w:sz w:val="28"/>
          <w:szCs w:val="28"/>
        </w:rPr>
        <w:t>выводя их</w:t>
      </w:r>
      <w:r w:rsidRPr="00383642">
        <w:rPr>
          <w:rFonts w:ascii="Times New Roman" w:hAnsi="Times New Roman" w:cs="Times New Roman"/>
          <w:sz w:val="28"/>
          <w:szCs w:val="28"/>
        </w:rPr>
        <w:t xml:space="preserve"> вместе с идентификатором студента.</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а</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[STUDENT ID], MAX(MARK)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[STUDENT ID], MARK;</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б</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[STUDENT ID], MIN(MARK)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[STUDENT ID], MARK;</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rPr>
      </w:pPr>
      <w:r w:rsidRPr="00383642">
        <w:rPr>
          <w:rFonts w:ascii="Times New Roman" w:hAnsi="Times New Roman" w:cs="Times New Roman"/>
          <w:sz w:val="28"/>
          <w:szCs w:val="28"/>
        </w:rPr>
        <w:t>Напиш</w:t>
      </w:r>
      <w:r w:rsidR="00D60E55">
        <w:rPr>
          <w:rFonts w:ascii="Times New Roman" w:hAnsi="Times New Roman" w:cs="Times New Roman"/>
          <w:sz w:val="28"/>
          <w:szCs w:val="28"/>
        </w:rPr>
        <w:t>ем</w:t>
      </w:r>
      <w:r w:rsidRPr="00383642">
        <w:rPr>
          <w:rFonts w:ascii="Times New Roman" w:hAnsi="Times New Roman" w:cs="Times New Roman"/>
          <w:sz w:val="28"/>
          <w:szCs w:val="28"/>
        </w:rPr>
        <w:t xml:space="preserve"> запрос, выполняющий вывод списка предметов обучения в порядке а) убывания семестров и б) возрастания отводимых на предмет часов. Поле семестра в выходных данных должно быть первым, за ним должны следовать имя предмета обучения и идентификатор предмета.</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а</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SEMESTER, [SUBJ NAME], [SUBJ ID]</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SUBJECT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order by SEMESTER DESC;</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б</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SEMESTER, [SUBJ NAME], [SUBJ ID]</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SUBJECT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order by HOUR;</w:t>
      </w:r>
    </w:p>
    <w:p w:rsidR="0048616F" w:rsidRPr="00182F8A"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rPr>
      </w:pPr>
      <w:r w:rsidRPr="00383642">
        <w:rPr>
          <w:rFonts w:ascii="Times New Roman" w:hAnsi="Times New Roman" w:cs="Times New Roman"/>
          <w:sz w:val="28"/>
          <w:szCs w:val="28"/>
        </w:rPr>
        <w:t>Напиш</w:t>
      </w:r>
      <w:r w:rsidR="00D60E55">
        <w:rPr>
          <w:rFonts w:ascii="Times New Roman" w:hAnsi="Times New Roman" w:cs="Times New Roman"/>
          <w:sz w:val="28"/>
          <w:szCs w:val="28"/>
        </w:rPr>
        <w:t>ем</w:t>
      </w:r>
      <w:r w:rsidRPr="00383642">
        <w:rPr>
          <w:rFonts w:ascii="Times New Roman" w:hAnsi="Times New Roman" w:cs="Times New Roman"/>
          <w:sz w:val="28"/>
          <w:szCs w:val="28"/>
        </w:rPr>
        <w:t xml:space="preserve"> запрос, который выполняет вывод суммы баллов всех студентов для каждой даты сдачи экзаменов и представляет результаты в порядке убывания </w:t>
      </w:r>
      <w:r w:rsidR="00D60E55">
        <w:rPr>
          <w:rFonts w:ascii="Times New Roman" w:hAnsi="Times New Roman" w:cs="Times New Roman"/>
          <w:sz w:val="28"/>
          <w:szCs w:val="28"/>
        </w:rPr>
        <w:t>выбранных</w:t>
      </w:r>
      <w:r w:rsidRPr="00383642">
        <w:rPr>
          <w:rFonts w:ascii="Times New Roman" w:hAnsi="Times New Roman" w:cs="Times New Roman"/>
          <w:sz w:val="28"/>
          <w:szCs w:val="28"/>
        </w:rPr>
        <w:t xml:space="preserve"> сумм.</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[EXAM DATE], SUM(CAST(MARK AS float))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[EXAM DATE], MARK</w:t>
      </w:r>
    </w:p>
    <w:p w:rsidR="0048616F" w:rsidRPr="00D60E55" w:rsidRDefault="0048616F" w:rsidP="00383642">
      <w:pPr>
        <w:spacing w:after="0" w:line="240" w:lineRule="auto"/>
        <w:ind w:firstLine="709"/>
        <w:jc w:val="both"/>
        <w:rPr>
          <w:rFonts w:ascii="Times New Roman" w:hAnsi="Times New Roman" w:cs="Times New Roman"/>
          <w:caps/>
          <w:sz w:val="28"/>
          <w:szCs w:val="28"/>
        </w:rPr>
      </w:pPr>
      <w:r w:rsidRPr="00D60E55">
        <w:rPr>
          <w:rFonts w:ascii="Times New Roman" w:hAnsi="Times New Roman" w:cs="Times New Roman"/>
          <w:caps/>
          <w:sz w:val="28"/>
          <w:szCs w:val="28"/>
        </w:rPr>
        <w:t>order by MARK DESC;</w:t>
      </w:r>
    </w:p>
    <w:p w:rsidR="0048616F" w:rsidRPr="00383642" w:rsidRDefault="0048616F" w:rsidP="00383642">
      <w:pPr>
        <w:spacing w:after="0" w:line="240" w:lineRule="auto"/>
        <w:ind w:firstLine="709"/>
        <w:jc w:val="both"/>
        <w:rPr>
          <w:rFonts w:ascii="Times New Roman" w:hAnsi="Times New Roman" w:cs="Times New Roman"/>
          <w:sz w:val="28"/>
          <w:szCs w:val="28"/>
        </w:rPr>
      </w:pPr>
    </w:p>
    <w:p w:rsidR="0048616F" w:rsidRPr="00383642" w:rsidRDefault="0048616F" w:rsidP="00383642">
      <w:pPr>
        <w:spacing w:after="0" w:line="240" w:lineRule="auto"/>
        <w:ind w:firstLine="709"/>
        <w:jc w:val="both"/>
        <w:rPr>
          <w:rFonts w:ascii="Times New Roman" w:hAnsi="Times New Roman" w:cs="Times New Roman"/>
          <w:sz w:val="28"/>
          <w:szCs w:val="28"/>
        </w:rPr>
      </w:pPr>
      <w:r w:rsidRPr="00383642">
        <w:rPr>
          <w:rFonts w:ascii="Times New Roman" w:hAnsi="Times New Roman" w:cs="Times New Roman"/>
          <w:sz w:val="28"/>
          <w:szCs w:val="28"/>
        </w:rPr>
        <w:t>Напиш</w:t>
      </w:r>
      <w:r w:rsidR="00D60E55">
        <w:rPr>
          <w:rFonts w:ascii="Times New Roman" w:hAnsi="Times New Roman" w:cs="Times New Roman"/>
          <w:sz w:val="28"/>
          <w:szCs w:val="28"/>
        </w:rPr>
        <w:t>ем</w:t>
      </w:r>
      <w:r w:rsidRPr="00383642">
        <w:rPr>
          <w:rFonts w:ascii="Times New Roman" w:hAnsi="Times New Roman" w:cs="Times New Roman"/>
          <w:sz w:val="28"/>
          <w:szCs w:val="28"/>
        </w:rPr>
        <w:t xml:space="preserve"> запрос, который выполняет вывод а) среднего, б) минимального, в) максимального баллов всех студентов для каждой даты сдачи экзаменов и представляет результаты в порядке убывания этих значений.</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а</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[EXAM DATE], AVG(CAST(MARK AS float))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[EXAM DATE], 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order by MARK DESC;</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б</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[EXAM DATE], MIN(MARK)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[EXAM DATE], 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order by MARK DESC;</w:t>
      </w: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p>
    <w:p w:rsidR="0048616F" w:rsidRPr="00383642" w:rsidRDefault="0048616F" w:rsidP="00383642">
      <w:pPr>
        <w:spacing w:after="0" w:line="240" w:lineRule="auto"/>
        <w:ind w:firstLine="709"/>
        <w:jc w:val="both"/>
        <w:rPr>
          <w:rFonts w:ascii="Times New Roman" w:hAnsi="Times New Roman" w:cs="Times New Roman"/>
          <w:sz w:val="28"/>
          <w:szCs w:val="28"/>
          <w:lang w:val="en-US"/>
        </w:rPr>
      </w:pPr>
      <w:r w:rsidRPr="00383642">
        <w:rPr>
          <w:rFonts w:ascii="Times New Roman" w:hAnsi="Times New Roman" w:cs="Times New Roman"/>
          <w:sz w:val="28"/>
          <w:szCs w:val="28"/>
        </w:rPr>
        <w:t>в</w:t>
      </w:r>
      <w:r w:rsidRPr="00383642">
        <w:rPr>
          <w:rFonts w:ascii="Times New Roman" w:hAnsi="Times New Roman" w:cs="Times New Roman"/>
          <w:sz w:val="28"/>
          <w:szCs w:val="28"/>
          <w:lang w:val="en-US"/>
        </w:rPr>
        <w:t>)</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select [EXAM DATE], MAX(MARK)</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from [EXAM MARKS]</w:t>
      </w:r>
    </w:p>
    <w:p w:rsidR="0048616F" w:rsidRPr="00D60E55" w:rsidRDefault="0048616F" w:rsidP="00383642">
      <w:pPr>
        <w:spacing w:after="0" w:line="240" w:lineRule="auto"/>
        <w:ind w:firstLine="709"/>
        <w:jc w:val="both"/>
        <w:rPr>
          <w:rFonts w:ascii="Times New Roman" w:hAnsi="Times New Roman" w:cs="Times New Roman"/>
          <w:caps/>
          <w:sz w:val="28"/>
          <w:szCs w:val="28"/>
          <w:lang w:val="en-US"/>
        </w:rPr>
      </w:pPr>
      <w:r w:rsidRPr="00D60E55">
        <w:rPr>
          <w:rFonts w:ascii="Times New Roman" w:hAnsi="Times New Roman" w:cs="Times New Roman"/>
          <w:caps/>
          <w:sz w:val="28"/>
          <w:szCs w:val="28"/>
          <w:lang w:val="en-US"/>
        </w:rPr>
        <w:t>group by [EXAM DATE], MARK</w:t>
      </w:r>
    </w:p>
    <w:p w:rsidR="0048616F" w:rsidRPr="00D60E55" w:rsidRDefault="0048616F" w:rsidP="00383642">
      <w:pPr>
        <w:spacing w:after="0" w:line="240" w:lineRule="auto"/>
        <w:ind w:firstLine="709"/>
        <w:jc w:val="both"/>
        <w:rPr>
          <w:rFonts w:ascii="Times New Roman" w:hAnsi="Times New Roman" w:cs="Times New Roman"/>
          <w:caps/>
          <w:sz w:val="28"/>
          <w:szCs w:val="28"/>
        </w:rPr>
      </w:pPr>
      <w:r w:rsidRPr="00D60E55">
        <w:rPr>
          <w:rFonts w:ascii="Times New Roman" w:hAnsi="Times New Roman" w:cs="Times New Roman"/>
          <w:caps/>
          <w:sz w:val="28"/>
          <w:szCs w:val="28"/>
        </w:rPr>
        <w:t>order by MARK DESC;</w:t>
      </w:r>
    </w:p>
    <w:p w:rsidR="002C40D4" w:rsidRDefault="002C40D4" w:rsidP="00C12E99">
      <w:pPr>
        <w:pStyle w:val="1"/>
        <w:rPr>
          <w:rFonts w:eastAsiaTheme="minorHAnsi"/>
        </w:rPr>
      </w:pPr>
    </w:p>
    <w:p w:rsidR="000657A0" w:rsidRDefault="00C12E99" w:rsidP="00C12E99">
      <w:pPr>
        <w:pStyle w:val="1"/>
        <w:rPr>
          <w:rFonts w:eastAsiaTheme="minorHAnsi"/>
        </w:rPr>
      </w:pPr>
      <w:bookmarkStart w:id="35" w:name="_Toc348822241"/>
      <w:bookmarkStart w:id="36" w:name="_Toc348822554"/>
      <w:bookmarkStart w:id="37" w:name="_Toc413884453"/>
      <w:r>
        <w:rPr>
          <w:rFonts w:eastAsiaTheme="minorHAnsi"/>
        </w:rPr>
        <w:t>Использование числовых функций</w:t>
      </w:r>
      <w:bookmarkEnd w:id="35"/>
      <w:bookmarkEnd w:id="36"/>
      <w:bookmarkEnd w:id="37"/>
    </w:p>
    <w:p w:rsidR="00C12E99" w:rsidRDefault="00C12E99" w:rsidP="00C12E99">
      <w:pPr>
        <w:autoSpaceDE w:val="0"/>
        <w:autoSpaceDN w:val="0"/>
        <w:adjustRightInd w:val="0"/>
        <w:spacing w:after="0" w:line="240" w:lineRule="auto"/>
        <w:ind w:firstLine="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Числовые функции </w:t>
      </w:r>
      <w:r w:rsidRPr="007F0737">
        <w:rPr>
          <w:rFonts w:ascii="Times New Roman" w:eastAsia="TimesNewRoman" w:hAnsi="Times New Roman" w:cs="Times New Roman"/>
          <w:sz w:val="28"/>
          <w:szCs w:val="28"/>
        </w:rPr>
        <w:t>возвращают числовые значения на основании значений типа заданн</w:t>
      </w:r>
      <w:r>
        <w:rPr>
          <w:rFonts w:ascii="Times New Roman" w:eastAsia="TimesNewRoman" w:hAnsi="Times New Roman" w:cs="Times New Roman"/>
          <w:sz w:val="28"/>
          <w:szCs w:val="28"/>
        </w:rPr>
        <w:t xml:space="preserve">ого </w:t>
      </w:r>
      <w:r w:rsidRPr="007F0737">
        <w:rPr>
          <w:rFonts w:ascii="Times New Roman" w:eastAsia="TimesNewRoman" w:hAnsi="Times New Roman" w:cs="Times New Roman"/>
          <w:sz w:val="28"/>
          <w:szCs w:val="28"/>
        </w:rPr>
        <w:t xml:space="preserve">в аргументе. Числовые функции используются для обработки данных, а также в условиях поиска. </w:t>
      </w:r>
      <w:r>
        <w:rPr>
          <w:rFonts w:ascii="Times New Roman" w:eastAsia="TimesNewRoman" w:hAnsi="Times New Roman" w:cs="Times New Roman"/>
          <w:sz w:val="28"/>
          <w:szCs w:val="28"/>
        </w:rPr>
        <w:t xml:space="preserve"> Основные типы числовых функций приведены в таблице </w:t>
      </w:r>
    </w:p>
    <w:p w:rsidR="00C12E99" w:rsidRDefault="00C12E99" w:rsidP="00C12E99">
      <w:pPr>
        <w:autoSpaceDE w:val="0"/>
        <w:autoSpaceDN w:val="0"/>
        <w:adjustRightInd w:val="0"/>
        <w:spacing w:after="0" w:line="240" w:lineRule="auto"/>
        <w:ind w:firstLine="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Таблица </w:t>
      </w:r>
      <w:r w:rsidR="00551BA7">
        <w:rPr>
          <w:rFonts w:ascii="Times New Roman" w:eastAsia="TimesNewRoman" w:hAnsi="Times New Roman" w:cs="Times New Roman"/>
          <w:sz w:val="28"/>
          <w:szCs w:val="28"/>
        </w:rPr>
        <w:t>№</w:t>
      </w:r>
      <w:r w:rsidR="009266DF">
        <w:rPr>
          <w:rFonts w:ascii="Times New Roman" w:eastAsia="TimesNewRoman" w:hAnsi="Times New Roman" w:cs="Times New Roman"/>
          <w:sz w:val="28"/>
          <w:szCs w:val="28"/>
        </w:rPr>
        <w:t>2</w:t>
      </w:r>
      <w:r w:rsidR="00551BA7">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rPr>
        <w:t>– Использование числовых функций</w:t>
      </w:r>
    </w:p>
    <w:tbl>
      <w:tblPr>
        <w:tblStyle w:val="ac"/>
        <w:tblW w:w="0" w:type="auto"/>
        <w:tblInd w:w="108" w:type="dxa"/>
        <w:tblLook w:val="04A0" w:firstRow="1" w:lastRow="0" w:firstColumn="1" w:lastColumn="0" w:noHBand="0" w:noVBand="1"/>
      </w:tblPr>
      <w:tblGrid>
        <w:gridCol w:w="5778"/>
        <w:gridCol w:w="3861"/>
      </w:tblGrid>
      <w:tr w:rsidR="00C12E99" w:rsidRPr="00836E83" w:rsidTr="00551BA7">
        <w:tc>
          <w:tcPr>
            <w:tcW w:w="5778" w:type="dxa"/>
          </w:tcPr>
          <w:p w:rsidR="00C12E99" w:rsidRPr="00836E83" w:rsidRDefault="00C12E99" w:rsidP="00EC242D">
            <w:pPr>
              <w:autoSpaceDE w:val="0"/>
              <w:autoSpaceDN w:val="0"/>
              <w:adjustRightInd w:val="0"/>
              <w:jc w:val="center"/>
              <w:rPr>
                <w:rFonts w:ascii="Times New Roman" w:eastAsia="TimesNewRoman" w:hAnsi="Times New Roman" w:cs="Times New Roman"/>
                <w:b/>
                <w:sz w:val="28"/>
                <w:szCs w:val="28"/>
              </w:rPr>
            </w:pPr>
            <w:r w:rsidRPr="00836E83">
              <w:rPr>
                <w:rFonts w:ascii="Times New Roman" w:eastAsia="TimesNewRoman" w:hAnsi="Times New Roman" w:cs="Times New Roman"/>
                <w:b/>
                <w:sz w:val="28"/>
                <w:szCs w:val="28"/>
              </w:rPr>
              <w:t>Тип функции</w:t>
            </w:r>
          </w:p>
        </w:tc>
        <w:tc>
          <w:tcPr>
            <w:tcW w:w="3861" w:type="dxa"/>
          </w:tcPr>
          <w:p w:rsidR="00C12E99" w:rsidRPr="00836E83" w:rsidRDefault="00EC242D" w:rsidP="00EC242D">
            <w:pPr>
              <w:autoSpaceDE w:val="0"/>
              <w:autoSpaceDN w:val="0"/>
              <w:adjustRightInd w:val="0"/>
              <w:jc w:val="center"/>
              <w:rPr>
                <w:rFonts w:ascii="Times New Roman" w:eastAsia="TimesNewRoman" w:hAnsi="Times New Roman" w:cs="Times New Roman"/>
                <w:b/>
                <w:sz w:val="28"/>
                <w:szCs w:val="28"/>
              </w:rPr>
            </w:pPr>
            <w:r w:rsidRPr="00836E83">
              <w:rPr>
                <w:rFonts w:ascii="Times New Roman" w:eastAsia="TimesNewRoman" w:hAnsi="Times New Roman" w:cs="Times New Roman"/>
                <w:b/>
                <w:sz w:val="28"/>
                <w:szCs w:val="28"/>
              </w:rPr>
              <w:t>Запрос</w:t>
            </w:r>
          </w:p>
        </w:tc>
      </w:tr>
      <w:tr w:rsidR="00551BA7" w:rsidRPr="00836E83" w:rsidTr="00551BA7">
        <w:tc>
          <w:tcPr>
            <w:tcW w:w="5778" w:type="dxa"/>
          </w:tcPr>
          <w:p w:rsidR="00551BA7" w:rsidRPr="00836E83" w:rsidRDefault="00551BA7" w:rsidP="00EC242D">
            <w:pPr>
              <w:autoSpaceDE w:val="0"/>
              <w:autoSpaceDN w:val="0"/>
              <w:adjustRightInd w:val="0"/>
              <w:jc w:val="center"/>
              <w:rPr>
                <w:rFonts w:ascii="Times New Roman" w:eastAsia="TimesNewRoman" w:hAnsi="Times New Roman" w:cs="Times New Roman"/>
                <w:b/>
                <w:sz w:val="28"/>
                <w:szCs w:val="28"/>
              </w:rPr>
            </w:pPr>
            <w:r>
              <w:rPr>
                <w:rFonts w:ascii="Times New Roman" w:eastAsia="TimesNewRoman" w:hAnsi="Times New Roman" w:cs="Times New Roman"/>
                <w:b/>
                <w:sz w:val="28"/>
                <w:szCs w:val="28"/>
              </w:rPr>
              <w:t>1</w:t>
            </w:r>
          </w:p>
        </w:tc>
        <w:tc>
          <w:tcPr>
            <w:tcW w:w="3861" w:type="dxa"/>
          </w:tcPr>
          <w:p w:rsidR="00551BA7" w:rsidRPr="00836E83" w:rsidRDefault="00551BA7" w:rsidP="00EC242D">
            <w:pPr>
              <w:autoSpaceDE w:val="0"/>
              <w:autoSpaceDN w:val="0"/>
              <w:adjustRightInd w:val="0"/>
              <w:jc w:val="center"/>
              <w:rPr>
                <w:rFonts w:ascii="Times New Roman" w:eastAsia="TimesNewRoman" w:hAnsi="Times New Roman" w:cs="Times New Roman"/>
                <w:b/>
                <w:sz w:val="28"/>
                <w:szCs w:val="28"/>
              </w:rPr>
            </w:pPr>
            <w:r>
              <w:rPr>
                <w:rFonts w:ascii="Times New Roman" w:eastAsia="TimesNewRoman" w:hAnsi="Times New Roman" w:cs="Times New Roman"/>
                <w:b/>
                <w:sz w:val="28"/>
                <w:szCs w:val="28"/>
              </w:rPr>
              <w:t>2</w:t>
            </w:r>
          </w:p>
        </w:tc>
      </w:tr>
      <w:tr w:rsidR="00C12E99" w:rsidRPr="00836E83" w:rsidTr="00551BA7">
        <w:tc>
          <w:tcPr>
            <w:tcW w:w="5778" w:type="dxa"/>
          </w:tcPr>
          <w:p w:rsidR="00C12E99" w:rsidRPr="00836E83" w:rsidRDefault="00222165" w:rsidP="00C12E99">
            <w:pPr>
              <w:autoSpaceDE w:val="0"/>
              <w:autoSpaceDN w:val="0"/>
              <w:adjustRightInd w:val="0"/>
              <w:jc w:val="both"/>
              <w:rPr>
                <w:rFonts w:ascii="Times New Roman" w:eastAsia="TimesNewRoman" w:hAnsi="Times New Roman" w:cs="Times New Roman"/>
                <w:sz w:val="28"/>
                <w:szCs w:val="28"/>
              </w:rPr>
            </w:pPr>
            <w:r w:rsidRPr="00836E83">
              <w:rPr>
                <w:rFonts w:ascii="Times New Roman" w:hAnsi="Times New Roman" w:cs="Times New Roman"/>
                <w:sz w:val="28"/>
                <w:szCs w:val="28"/>
              </w:rPr>
              <w:t xml:space="preserve">RAND()  - возвращает </w:t>
            </w:r>
            <w:r w:rsidRPr="00836E83">
              <w:rPr>
                <w:rFonts w:ascii="Times New Roman" w:eastAsia="TimesNewRoman" w:hAnsi="Times New Roman" w:cs="Times New Roman"/>
                <w:sz w:val="28"/>
                <w:szCs w:val="28"/>
              </w:rPr>
              <w:t xml:space="preserve">случайное число от </w:t>
            </w:r>
            <w:r w:rsidRPr="00836E83">
              <w:rPr>
                <w:rFonts w:ascii="Times New Roman" w:hAnsi="Times New Roman" w:cs="Times New Roman"/>
                <w:sz w:val="28"/>
                <w:szCs w:val="28"/>
              </w:rPr>
              <w:t xml:space="preserve">0 </w:t>
            </w:r>
            <w:r w:rsidRPr="00836E83">
              <w:rPr>
                <w:rFonts w:ascii="Times New Roman" w:eastAsia="TimesNewRoman" w:hAnsi="Times New Roman" w:cs="Times New Roman"/>
                <w:sz w:val="28"/>
                <w:szCs w:val="28"/>
              </w:rPr>
              <w:t xml:space="preserve">до </w:t>
            </w:r>
            <w:r w:rsidRPr="00836E83">
              <w:rPr>
                <w:rFonts w:ascii="Times New Roman" w:hAnsi="Times New Roman" w:cs="Times New Roman"/>
                <w:sz w:val="28"/>
                <w:szCs w:val="28"/>
              </w:rPr>
              <w:t>1</w:t>
            </w:r>
          </w:p>
        </w:tc>
        <w:tc>
          <w:tcPr>
            <w:tcW w:w="3861" w:type="dxa"/>
          </w:tcPr>
          <w:p w:rsidR="00551BA7" w:rsidRDefault="00551BA7" w:rsidP="00EC242D">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SELECT RAND ()</w:t>
            </w:r>
          </w:p>
          <w:p w:rsidR="00C12E99" w:rsidRPr="00836E83" w:rsidRDefault="00C12E99" w:rsidP="00EC242D">
            <w:pPr>
              <w:autoSpaceDE w:val="0"/>
              <w:autoSpaceDN w:val="0"/>
              <w:adjustRightInd w:val="0"/>
              <w:jc w:val="both"/>
              <w:rPr>
                <w:rFonts w:ascii="Times New Roman" w:eastAsia="TimesNewRoman" w:hAnsi="Times New Roman" w:cs="Times New Roman"/>
                <w:sz w:val="28"/>
                <w:szCs w:val="28"/>
              </w:rPr>
            </w:pPr>
          </w:p>
        </w:tc>
      </w:tr>
      <w:tr w:rsidR="00C12E99" w:rsidRPr="00836E83" w:rsidTr="00551BA7">
        <w:tc>
          <w:tcPr>
            <w:tcW w:w="5778" w:type="dxa"/>
          </w:tcPr>
          <w:p w:rsidR="00C12E99" w:rsidRPr="00836E83" w:rsidRDefault="00222165" w:rsidP="00222165">
            <w:pPr>
              <w:jc w:val="both"/>
              <w:rPr>
                <w:rFonts w:ascii="Times New Roman" w:hAnsi="Times New Roman" w:cs="Times New Roman"/>
                <w:sz w:val="28"/>
                <w:szCs w:val="28"/>
              </w:rPr>
            </w:pPr>
            <w:r w:rsidRPr="00836E83">
              <w:rPr>
                <w:rFonts w:ascii="Times New Roman" w:hAnsi="Times New Roman" w:cs="Times New Roman"/>
                <w:sz w:val="28"/>
                <w:szCs w:val="28"/>
              </w:rPr>
              <w:t xml:space="preserve">ABS (число) – возвращает </w:t>
            </w:r>
            <w:r w:rsidRPr="00836E83">
              <w:rPr>
                <w:rFonts w:ascii="Times New Roman" w:eastAsia="TimesNewRoman" w:hAnsi="Times New Roman" w:cs="Times New Roman"/>
                <w:sz w:val="28"/>
                <w:szCs w:val="28"/>
              </w:rPr>
              <w:t>абсолютное значение</w:t>
            </w:r>
          </w:p>
        </w:tc>
        <w:tc>
          <w:tcPr>
            <w:tcW w:w="3861" w:type="dxa"/>
          </w:tcPr>
          <w:p w:rsidR="00C12E99" w:rsidRPr="00836E83" w:rsidRDefault="00551BA7" w:rsidP="00551BA7">
            <w:pPr>
              <w:autoSpaceDE w:val="0"/>
              <w:autoSpaceDN w:val="0"/>
              <w:adjustRightInd w:val="0"/>
              <w:jc w:val="both"/>
              <w:rPr>
                <w:rFonts w:ascii="Times New Roman" w:eastAsia="TimesNewRoman" w:hAnsi="Times New Roman" w:cs="Times New Roman"/>
                <w:sz w:val="28"/>
                <w:szCs w:val="28"/>
              </w:rPr>
            </w:pPr>
            <w:r>
              <w:rPr>
                <w:rFonts w:ascii="Times New Roman" w:hAnsi="Times New Roman" w:cs="Times New Roman"/>
                <w:sz w:val="28"/>
                <w:szCs w:val="28"/>
                <w:lang w:val="en-US"/>
              </w:rPr>
              <w:t>SELECTABS(-3)</w:t>
            </w:r>
            <w:r w:rsidRPr="00836E83">
              <w:rPr>
                <w:rFonts w:ascii="Times New Roman" w:eastAsia="TimesNewRoman" w:hAnsi="Times New Roman" w:cs="Times New Roman"/>
                <w:sz w:val="28"/>
                <w:szCs w:val="28"/>
              </w:rPr>
              <w:t xml:space="preserve"> </w:t>
            </w:r>
          </w:p>
        </w:tc>
      </w:tr>
      <w:tr w:rsidR="00222165" w:rsidRPr="00836E83" w:rsidTr="00551BA7">
        <w:tc>
          <w:tcPr>
            <w:tcW w:w="5778" w:type="dxa"/>
          </w:tcPr>
          <w:p w:rsidR="00222165" w:rsidRPr="00836E83" w:rsidRDefault="00222165"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SIGN (число) - з</w:t>
            </w:r>
            <w:r w:rsidRPr="00836E83">
              <w:rPr>
                <w:rFonts w:ascii="Times New Roman" w:eastAsia="TimesNewRoman" w:hAnsi="Times New Roman" w:cs="Times New Roman"/>
                <w:sz w:val="28"/>
                <w:szCs w:val="28"/>
              </w:rPr>
              <w:t xml:space="preserve">наковая функция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 xml:space="preserve">возвращает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для положительного числа</w:t>
            </w:r>
            <w:r w:rsidRPr="00836E83">
              <w:rPr>
                <w:rFonts w:ascii="Times New Roman" w:hAnsi="Times New Roman" w:cs="Times New Roman"/>
                <w:sz w:val="28"/>
                <w:szCs w:val="28"/>
              </w:rPr>
              <w:t xml:space="preserve">, 0 – </w:t>
            </w:r>
            <w:r w:rsidRPr="00836E83">
              <w:rPr>
                <w:rFonts w:ascii="Times New Roman" w:eastAsia="TimesNewRoman" w:hAnsi="Times New Roman" w:cs="Times New Roman"/>
                <w:sz w:val="28"/>
                <w:szCs w:val="28"/>
              </w:rPr>
              <w:t>для нуля</w:t>
            </w:r>
            <w:r w:rsidRPr="00836E83">
              <w:rPr>
                <w:rFonts w:ascii="Times New Roman" w:hAnsi="Times New Roman" w:cs="Times New Roman"/>
                <w:sz w:val="28"/>
                <w:szCs w:val="28"/>
              </w:rPr>
              <w:t>, 1 –</w:t>
            </w:r>
            <w:r w:rsidRPr="00836E83">
              <w:rPr>
                <w:rFonts w:ascii="Times New Roman" w:eastAsia="TimesNewRoman" w:hAnsi="Times New Roman" w:cs="Times New Roman"/>
                <w:sz w:val="28"/>
                <w:szCs w:val="28"/>
              </w:rPr>
              <w:t>для отрицательного числа</w:t>
            </w:r>
            <w:r w:rsidRPr="00836E83">
              <w:rPr>
                <w:rFonts w:ascii="Times New Roman" w:hAnsi="Times New Roman" w:cs="Times New Roman"/>
                <w:sz w:val="28"/>
                <w:szCs w:val="28"/>
              </w:rPr>
              <w:t>).</w:t>
            </w:r>
          </w:p>
        </w:tc>
        <w:tc>
          <w:tcPr>
            <w:tcW w:w="3861" w:type="dxa"/>
          </w:tcPr>
          <w:p w:rsidR="00222165"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SING(5)</w:t>
            </w:r>
            <w:r w:rsidRPr="00836E83">
              <w:rPr>
                <w:rFonts w:ascii="Times New Roman" w:hAnsi="Times New Roman" w:cs="Times New Roman"/>
                <w:sz w:val="28"/>
                <w:szCs w:val="28"/>
              </w:rPr>
              <w:t xml:space="preserve"> </w:t>
            </w:r>
          </w:p>
        </w:tc>
      </w:tr>
    </w:tbl>
    <w:p w:rsidR="005461C3" w:rsidRDefault="005461C3">
      <w:pPr>
        <w:rPr>
          <w:rFonts w:ascii="Times New Roman" w:hAnsi="Times New Roman" w:cs="Times New Roman"/>
          <w:sz w:val="28"/>
          <w:szCs w:val="28"/>
        </w:rPr>
      </w:pPr>
    </w:p>
    <w:p w:rsidR="005461C3" w:rsidRDefault="005461C3">
      <w:r w:rsidRPr="00551BA7">
        <w:rPr>
          <w:rFonts w:ascii="Times New Roman" w:hAnsi="Times New Roman" w:cs="Times New Roman"/>
          <w:sz w:val="28"/>
          <w:szCs w:val="28"/>
        </w:rPr>
        <w:t>Продолжение таблицы</w:t>
      </w:r>
      <w:r>
        <w:rPr>
          <w:rFonts w:ascii="Times New Roman" w:hAnsi="Times New Roman" w:cs="Times New Roman"/>
          <w:sz w:val="28"/>
          <w:szCs w:val="28"/>
        </w:rPr>
        <w:t xml:space="preserve"> №2</w:t>
      </w:r>
    </w:p>
    <w:tbl>
      <w:tblPr>
        <w:tblStyle w:val="ac"/>
        <w:tblW w:w="0" w:type="auto"/>
        <w:tblInd w:w="108" w:type="dxa"/>
        <w:tblLook w:val="04A0" w:firstRow="1" w:lastRow="0" w:firstColumn="1" w:lastColumn="0" w:noHBand="0" w:noVBand="1"/>
      </w:tblPr>
      <w:tblGrid>
        <w:gridCol w:w="5778"/>
        <w:gridCol w:w="3861"/>
      </w:tblGrid>
      <w:tr w:rsidR="005461C3" w:rsidRPr="005461C3" w:rsidTr="00551BA7">
        <w:tc>
          <w:tcPr>
            <w:tcW w:w="5778" w:type="dxa"/>
          </w:tcPr>
          <w:p w:rsidR="005461C3" w:rsidRPr="005461C3" w:rsidRDefault="005461C3" w:rsidP="005461C3">
            <w:pPr>
              <w:autoSpaceDE w:val="0"/>
              <w:autoSpaceDN w:val="0"/>
              <w:adjustRightInd w:val="0"/>
              <w:jc w:val="center"/>
              <w:rPr>
                <w:rFonts w:ascii="Times New Roman" w:hAnsi="Times New Roman" w:cs="Times New Roman"/>
                <w:b/>
                <w:sz w:val="28"/>
                <w:szCs w:val="28"/>
              </w:rPr>
            </w:pPr>
            <w:r w:rsidRPr="005461C3">
              <w:rPr>
                <w:rFonts w:ascii="Times New Roman" w:hAnsi="Times New Roman" w:cs="Times New Roman"/>
                <w:b/>
                <w:sz w:val="28"/>
                <w:szCs w:val="28"/>
              </w:rPr>
              <w:t>1</w:t>
            </w:r>
          </w:p>
        </w:tc>
        <w:tc>
          <w:tcPr>
            <w:tcW w:w="3861" w:type="dxa"/>
          </w:tcPr>
          <w:p w:rsidR="005461C3" w:rsidRPr="005461C3" w:rsidRDefault="005461C3" w:rsidP="005461C3">
            <w:pPr>
              <w:autoSpaceDE w:val="0"/>
              <w:autoSpaceDN w:val="0"/>
              <w:adjustRightInd w:val="0"/>
              <w:jc w:val="center"/>
              <w:rPr>
                <w:rFonts w:ascii="Times New Roman" w:hAnsi="Times New Roman" w:cs="Times New Roman"/>
                <w:b/>
                <w:sz w:val="28"/>
                <w:szCs w:val="28"/>
              </w:rPr>
            </w:pPr>
            <w:r w:rsidRPr="005461C3">
              <w:rPr>
                <w:rFonts w:ascii="Times New Roman" w:hAnsi="Times New Roman" w:cs="Times New Roman"/>
                <w:b/>
                <w:sz w:val="28"/>
                <w:szCs w:val="28"/>
              </w:rPr>
              <w:t>2</w:t>
            </w:r>
          </w:p>
        </w:tc>
      </w:tr>
      <w:tr w:rsidR="00222165" w:rsidRPr="00836E83" w:rsidTr="00551BA7">
        <w:tc>
          <w:tcPr>
            <w:tcW w:w="5778" w:type="dxa"/>
          </w:tcPr>
          <w:p w:rsidR="00222165" w:rsidRPr="00836E83" w:rsidRDefault="00222165" w:rsidP="00222165">
            <w:pPr>
              <w:autoSpaceDE w:val="0"/>
              <w:autoSpaceDN w:val="0"/>
              <w:adjustRightInd w:val="0"/>
              <w:jc w:val="both"/>
              <w:rPr>
                <w:rFonts w:ascii="Times New Roman" w:eastAsia="TimesNewRoman" w:hAnsi="Times New Roman" w:cs="Times New Roman"/>
                <w:sz w:val="28"/>
                <w:szCs w:val="28"/>
              </w:rPr>
            </w:pPr>
            <w:r w:rsidRPr="00836E83">
              <w:rPr>
                <w:rFonts w:ascii="Times New Roman" w:hAnsi="Times New Roman" w:cs="Times New Roman"/>
                <w:sz w:val="28"/>
                <w:szCs w:val="28"/>
              </w:rPr>
              <w:t>LOG (основание, число) - л</w:t>
            </w:r>
            <w:r w:rsidRPr="00836E83">
              <w:rPr>
                <w:rFonts w:ascii="Times New Roman" w:eastAsia="TimesNewRoman" w:hAnsi="Times New Roman" w:cs="Times New Roman"/>
                <w:sz w:val="28"/>
                <w:szCs w:val="28"/>
              </w:rPr>
              <w:t xml:space="preserve">огарифм числа по указанному основанию </w:t>
            </w:r>
            <w:r w:rsidRPr="00836E83">
              <w:rPr>
                <w:rFonts w:ascii="Times New Roman" w:hAnsi="Times New Roman" w:cs="Times New Roman"/>
                <w:sz w:val="28"/>
                <w:szCs w:val="28"/>
              </w:rPr>
              <w:t>EXP (число) - э</w:t>
            </w:r>
            <w:r w:rsidRPr="00836E83">
              <w:rPr>
                <w:rFonts w:ascii="Times New Roman" w:eastAsia="TimesNewRoman" w:hAnsi="Times New Roman" w:cs="Times New Roman"/>
                <w:sz w:val="28"/>
                <w:szCs w:val="28"/>
              </w:rPr>
              <w:t xml:space="preserve">кспоненциальная функция </w:t>
            </w:r>
            <w:r w:rsidRPr="00836E83">
              <w:rPr>
                <w:rFonts w:ascii="Times New Roman" w:hAnsi="Times New Roman" w:cs="Times New Roman"/>
                <w:sz w:val="28"/>
                <w:szCs w:val="28"/>
              </w:rPr>
              <w:t xml:space="preserve">(«e» </w:t>
            </w:r>
            <w:r w:rsidRPr="00836E83">
              <w:rPr>
                <w:rFonts w:ascii="Times New Roman" w:eastAsia="TimesNewRoman" w:hAnsi="Times New Roman" w:cs="Times New Roman"/>
                <w:sz w:val="28"/>
                <w:szCs w:val="28"/>
              </w:rPr>
              <w:t>в степени аргумента</w:t>
            </w:r>
            <w:r w:rsidRPr="00836E83">
              <w:rPr>
                <w:rFonts w:ascii="Times New Roman" w:hAnsi="Times New Roman" w:cs="Times New Roman"/>
                <w:sz w:val="28"/>
                <w:szCs w:val="28"/>
              </w:rPr>
              <w:t>)</w:t>
            </w:r>
          </w:p>
        </w:tc>
        <w:tc>
          <w:tcPr>
            <w:tcW w:w="3861" w:type="dxa"/>
          </w:tcPr>
          <w:p w:rsidR="00222165"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 LOG (EXP(10))</w:t>
            </w:r>
            <w:r w:rsidRPr="00836E83">
              <w:rPr>
                <w:rFonts w:ascii="Times New Roman" w:hAnsi="Times New Roman" w:cs="Times New Roman"/>
                <w:sz w:val="28"/>
                <w:szCs w:val="28"/>
              </w:rPr>
              <w:t xml:space="preserve"> </w:t>
            </w:r>
          </w:p>
        </w:tc>
      </w:tr>
      <w:tr w:rsidR="00222165" w:rsidRPr="00836E83" w:rsidTr="00551BA7">
        <w:tc>
          <w:tcPr>
            <w:tcW w:w="5778" w:type="dxa"/>
          </w:tcPr>
          <w:p w:rsidR="00222165" w:rsidRPr="00836E83" w:rsidRDefault="00222165"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LOG10 (число) - д</w:t>
            </w:r>
            <w:r w:rsidRPr="00836E83">
              <w:rPr>
                <w:rFonts w:ascii="Times New Roman" w:eastAsia="TimesNewRoman" w:hAnsi="Times New Roman" w:cs="Times New Roman"/>
                <w:sz w:val="28"/>
                <w:szCs w:val="28"/>
              </w:rPr>
              <w:t>есятичный логарифм числа</w:t>
            </w:r>
          </w:p>
        </w:tc>
        <w:tc>
          <w:tcPr>
            <w:tcW w:w="3861" w:type="dxa"/>
          </w:tcPr>
          <w:p w:rsidR="00222165"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LOG10(100)</w:t>
            </w:r>
            <w:r w:rsidRPr="00836E83">
              <w:rPr>
                <w:rFonts w:ascii="Times New Roman" w:hAnsi="Times New Roman" w:cs="Times New Roman"/>
                <w:sz w:val="28"/>
                <w:szCs w:val="28"/>
              </w:rPr>
              <w:t xml:space="preserve"> </w:t>
            </w:r>
          </w:p>
        </w:tc>
      </w:tr>
      <w:tr w:rsidR="00222165" w:rsidRPr="00836E83" w:rsidTr="00551BA7">
        <w:tc>
          <w:tcPr>
            <w:tcW w:w="5778" w:type="dxa"/>
          </w:tcPr>
          <w:p w:rsidR="00222165" w:rsidRPr="00836E83" w:rsidRDefault="00222165" w:rsidP="00222165">
            <w:pPr>
              <w:jc w:val="both"/>
              <w:rPr>
                <w:rFonts w:ascii="Times New Roman" w:hAnsi="Times New Roman" w:cs="Times New Roman"/>
                <w:sz w:val="28"/>
                <w:szCs w:val="28"/>
              </w:rPr>
            </w:pPr>
            <w:r w:rsidRPr="00836E83">
              <w:rPr>
                <w:rFonts w:ascii="Times New Roman" w:hAnsi="Times New Roman" w:cs="Times New Roman"/>
                <w:sz w:val="28"/>
                <w:szCs w:val="28"/>
              </w:rPr>
              <w:t xml:space="preserve">PI() - </w:t>
            </w:r>
            <w:r w:rsidRPr="00836E83">
              <w:rPr>
                <w:rFonts w:ascii="Times New Roman" w:eastAsia="TimesNewRoman" w:hAnsi="Times New Roman" w:cs="Times New Roman"/>
                <w:sz w:val="28"/>
                <w:szCs w:val="28"/>
              </w:rPr>
              <w:t xml:space="preserve">константа π </w:t>
            </w:r>
            <w:r w:rsidRPr="00836E83">
              <w:rPr>
                <w:rFonts w:ascii="Times New Roman" w:hAnsi="Times New Roman" w:cs="Times New Roman"/>
                <w:sz w:val="28"/>
                <w:szCs w:val="28"/>
              </w:rPr>
              <w:t>= 3.1459...</w:t>
            </w:r>
          </w:p>
        </w:tc>
        <w:tc>
          <w:tcPr>
            <w:tcW w:w="3861" w:type="dxa"/>
          </w:tcPr>
          <w:p w:rsidR="00222165"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PI()</w:t>
            </w:r>
          </w:p>
        </w:tc>
      </w:tr>
      <w:tr w:rsidR="00222165" w:rsidRPr="00836E83" w:rsidTr="00551BA7">
        <w:tc>
          <w:tcPr>
            <w:tcW w:w="5778" w:type="dxa"/>
          </w:tcPr>
          <w:p w:rsidR="00222165" w:rsidRPr="00836E83" w:rsidRDefault="00222165"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 xml:space="preserve">POWER (число, степень) - </w:t>
            </w:r>
            <w:r w:rsidRPr="00836E83">
              <w:rPr>
                <w:rFonts w:ascii="Times New Roman" w:eastAsia="TimesNewRoman" w:hAnsi="Times New Roman" w:cs="Times New Roman"/>
                <w:sz w:val="28"/>
                <w:szCs w:val="28"/>
              </w:rPr>
              <w:t>возведение числа в степень</w:t>
            </w:r>
          </w:p>
        </w:tc>
        <w:tc>
          <w:tcPr>
            <w:tcW w:w="3861" w:type="dxa"/>
          </w:tcPr>
          <w:p w:rsidR="00222165"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POWER(4, 2)</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FD37A6">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SQRT (число) – возвращает к</w:t>
            </w:r>
            <w:r w:rsidRPr="00836E83">
              <w:rPr>
                <w:rFonts w:ascii="Times New Roman" w:eastAsia="TimesNewRoman" w:hAnsi="Times New Roman" w:cs="Times New Roman"/>
                <w:sz w:val="28"/>
                <w:szCs w:val="28"/>
              </w:rPr>
              <w:t>вадратный корень</w:t>
            </w:r>
          </w:p>
        </w:tc>
        <w:tc>
          <w:tcPr>
            <w:tcW w:w="3861" w:type="dxa"/>
          </w:tcPr>
          <w:p w:rsidR="00551BA7" w:rsidRPr="00836E83" w:rsidRDefault="00551BA7" w:rsidP="00FD37A6">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SQRT(4)</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FLOOR (число) - о</w:t>
            </w:r>
            <w:r w:rsidRPr="00836E83">
              <w:rPr>
                <w:rFonts w:ascii="Times New Roman" w:eastAsia="TimesNewRoman" w:hAnsi="Times New Roman" w:cs="Times New Roman"/>
                <w:sz w:val="28"/>
                <w:szCs w:val="28"/>
              </w:rPr>
              <w:t>кругление до целого числа вниз</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FLOOR(4,5)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jc w:val="both"/>
              <w:rPr>
                <w:rFonts w:ascii="Times New Roman" w:hAnsi="Times New Roman" w:cs="Times New Roman"/>
                <w:sz w:val="28"/>
                <w:szCs w:val="28"/>
              </w:rPr>
            </w:pPr>
            <w:r w:rsidRPr="00836E83">
              <w:rPr>
                <w:rFonts w:ascii="Times New Roman" w:hAnsi="Times New Roman" w:cs="Times New Roman"/>
                <w:sz w:val="28"/>
                <w:szCs w:val="28"/>
              </w:rPr>
              <w:t>CEILING (число) - о</w:t>
            </w:r>
            <w:r w:rsidRPr="00836E83">
              <w:rPr>
                <w:rFonts w:ascii="Times New Roman" w:eastAsia="TimesNewRoman" w:hAnsi="Times New Roman" w:cs="Times New Roman"/>
                <w:sz w:val="28"/>
                <w:szCs w:val="28"/>
              </w:rPr>
              <w:t>кругление до целого числа вверх</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CEILING (4,5)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eastAsia="TimesNewRoman" w:hAnsi="Times New Roman" w:cs="Times New Roman"/>
                <w:sz w:val="28"/>
                <w:szCs w:val="28"/>
              </w:rPr>
            </w:pPr>
            <w:r w:rsidRPr="00836E83">
              <w:rPr>
                <w:rFonts w:ascii="Times New Roman" w:hAnsi="Times New Roman" w:cs="Times New Roman"/>
                <w:sz w:val="28"/>
                <w:szCs w:val="28"/>
              </w:rPr>
              <w:t>ROUND (число, точность) - о</w:t>
            </w:r>
            <w:r w:rsidRPr="00836E83">
              <w:rPr>
                <w:rFonts w:ascii="Times New Roman" w:eastAsia="TimesNewRoman" w:hAnsi="Times New Roman" w:cs="Times New Roman"/>
                <w:sz w:val="28"/>
                <w:szCs w:val="28"/>
              </w:rPr>
              <w:t>кругление до указанного количества знаков после запятой</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ROUND(4.5555, 2)</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jc w:val="both"/>
              <w:rPr>
                <w:rFonts w:ascii="Times New Roman" w:hAnsi="Times New Roman" w:cs="Times New Roman"/>
                <w:sz w:val="28"/>
                <w:szCs w:val="28"/>
              </w:rPr>
            </w:pPr>
            <w:r w:rsidRPr="00836E83">
              <w:rPr>
                <w:rFonts w:ascii="Times New Roman" w:hAnsi="Times New Roman" w:cs="Times New Roman"/>
                <w:sz w:val="28"/>
                <w:szCs w:val="28"/>
              </w:rPr>
              <w:t>SIN (число) - с</w:t>
            </w:r>
            <w:r w:rsidRPr="00836E83">
              <w:rPr>
                <w:rFonts w:ascii="Times New Roman" w:eastAsia="TimesNewRoman" w:hAnsi="Times New Roman" w:cs="Times New Roman"/>
                <w:sz w:val="28"/>
                <w:szCs w:val="28"/>
              </w:rPr>
              <w:t xml:space="preserve">инус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аргумент задается в радианах</w:t>
            </w:r>
            <w:r w:rsidRPr="00836E83">
              <w:rPr>
                <w:rFonts w:ascii="Times New Roman" w:hAnsi="Times New Roman" w:cs="Times New Roman"/>
                <w:sz w:val="28"/>
                <w:szCs w:val="28"/>
              </w:rPr>
              <w:t>)</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SIN(0,5)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COS (число) - к</w:t>
            </w:r>
            <w:r w:rsidRPr="00836E83">
              <w:rPr>
                <w:rFonts w:ascii="Times New Roman" w:eastAsia="TimesNewRoman" w:hAnsi="Times New Roman" w:cs="Times New Roman"/>
                <w:sz w:val="28"/>
                <w:szCs w:val="28"/>
              </w:rPr>
              <w:t xml:space="preserve">осинус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угол определяется в радианах</w:t>
            </w:r>
            <w:r w:rsidRPr="00836E83">
              <w:rPr>
                <w:rFonts w:ascii="Times New Roman" w:hAnsi="Times New Roman" w:cs="Times New Roman"/>
                <w:sz w:val="28"/>
                <w:szCs w:val="28"/>
              </w:rPr>
              <w:t xml:space="preserve">, </w:t>
            </w:r>
            <w:r w:rsidRPr="00836E83">
              <w:rPr>
                <w:rFonts w:ascii="Times New Roman" w:eastAsia="TimesNewRoman" w:hAnsi="Times New Roman" w:cs="Times New Roman"/>
                <w:sz w:val="28"/>
                <w:szCs w:val="28"/>
              </w:rPr>
              <w:t xml:space="preserve">результат в диапазоне от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 xml:space="preserve">до </w:t>
            </w:r>
            <w:r w:rsidRPr="00836E83">
              <w:rPr>
                <w:rFonts w:ascii="Times New Roman" w:hAnsi="Times New Roman" w:cs="Times New Roman"/>
                <w:sz w:val="28"/>
                <w:szCs w:val="28"/>
              </w:rPr>
              <w:t>1)</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COS(0,5)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jc w:val="both"/>
              <w:rPr>
                <w:rFonts w:ascii="Times New Roman" w:hAnsi="Times New Roman" w:cs="Times New Roman"/>
                <w:sz w:val="28"/>
                <w:szCs w:val="28"/>
              </w:rPr>
            </w:pPr>
            <w:r w:rsidRPr="00836E83">
              <w:rPr>
                <w:rFonts w:ascii="Times New Roman" w:hAnsi="Times New Roman" w:cs="Times New Roman"/>
                <w:sz w:val="28"/>
                <w:szCs w:val="28"/>
              </w:rPr>
              <w:t xml:space="preserve">TAN (число) - </w:t>
            </w:r>
            <w:r w:rsidRPr="00836E83">
              <w:rPr>
                <w:rFonts w:ascii="Times New Roman" w:eastAsia="TimesNewRoman" w:hAnsi="Times New Roman" w:cs="Times New Roman"/>
                <w:sz w:val="28"/>
                <w:szCs w:val="28"/>
              </w:rPr>
              <w:t xml:space="preserve">тангенс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аргумент задается в радианах</w:t>
            </w:r>
            <w:r w:rsidRPr="00836E83">
              <w:rPr>
                <w:rFonts w:ascii="Times New Roman" w:hAnsi="Times New Roman" w:cs="Times New Roman"/>
                <w:sz w:val="28"/>
                <w:szCs w:val="28"/>
              </w:rPr>
              <w:t>)</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TAN(0,5)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 xml:space="preserve">COT (число) </w:t>
            </w:r>
            <w:r w:rsidRPr="00836E83">
              <w:rPr>
                <w:rFonts w:ascii="Times New Roman" w:eastAsia="TimesNewRoman" w:hAnsi="Times New Roman" w:cs="Times New Roman"/>
                <w:sz w:val="28"/>
                <w:szCs w:val="28"/>
              </w:rPr>
              <w:t>– котангенс</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COT(0,5)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hAnsi="Times New Roman" w:cs="Times New Roman"/>
                <w:sz w:val="28"/>
                <w:szCs w:val="28"/>
              </w:rPr>
            </w:pPr>
            <w:r w:rsidRPr="00836E83">
              <w:rPr>
                <w:rFonts w:ascii="Times New Roman" w:hAnsi="Times New Roman" w:cs="Times New Roman"/>
                <w:sz w:val="28"/>
                <w:szCs w:val="28"/>
              </w:rPr>
              <w:t>ASIN (число) - а</w:t>
            </w:r>
            <w:r w:rsidRPr="00836E83">
              <w:rPr>
                <w:rFonts w:ascii="Times New Roman" w:eastAsia="TimesNewRoman" w:hAnsi="Times New Roman" w:cs="Times New Roman"/>
                <w:sz w:val="28"/>
                <w:szCs w:val="28"/>
              </w:rPr>
              <w:t xml:space="preserve">рксинус </w:t>
            </w:r>
            <w:r w:rsidRPr="00836E83">
              <w:rPr>
                <w:rFonts w:ascii="Times New Roman" w:hAnsi="Times New Roman" w:cs="Times New Roman"/>
                <w:sz w:val="28"/>
                <w:szCs w:val="28"/>
              </w:rPr>
              <w:t xml:space="preserve">(число </w:t>
            </w:r>
            <w:r w:rsidRPr="00836E83">
              <w:rPr>
                <w:rFonts w:ascii="Times New Roman" w:eastAsia="TimesNewRoman" w:hAnsi="Times New Roman" w:cs="Times New Roman"/>
                <w:sz w:val="28"/>
                <w:szCs w:val="28"/>
              </w:rPr>
              <w:t xml:space="preserve">должно быть в диапазоне от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 xml:space="preserve">до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 xml:space="preserve">результат от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π</w:t>
            </w:r>
            <w:r w:rsidRPr="00836E83">
              <w:rPr>
                <w:rFonts w:ascii="Times New Roman" w:hAnsi="Times New Roman" w:cs="Times New Roman"/>
                <w:sz w:val="28"/>
                <w:szCs w:val="28"/>
              </w:rPr>
              <w:t xml:space="preserve">/2 </w:t>
            </w:r>
            <w:r w:rsidRPr="00836E83">
              <w:rPr>
                <w:rFonts w:ascii="Times New Roman" w:eastAsia="TimesNewRoman" w:hAnsi="Times New Roman" w:cs="Times New Roman"/>
                <w:sz w:val="28"/>
                <w:szCs w:val="28"/>
              </w:rPr>
              <w:t>до π</w:t>
            </w:r>
            <w:r w:rsidRPr="00836E83">
              <w:rPr>
                <w:rFonts w:ascii="Times New Roman" w:hAnsi="Times New Roman" w:cs="Times New Roman"/>
                <w:sz w:val="28"/>
                <w:szCs w:val="28"/>
              </w:rPr>
              <w:t>/2)</w:t>
            </w:r>
          </w:p>
        </w:tc>
        <w:tc>
          <w:tcPr>
            <w:tcW w:w="3861" w:type="dxa"/>
          </w:tcPr>
          <w:p w:rsidR="00551BA7" w:rsidRPr="00836E83" w:rsidRDefault="00551BA7" w:rsidP="00551BA7">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ASIN(0,5)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eastAsia="TimesNewRoman" w:hAnsi="Times New Roman" w:cs="Times New Roman"/>
                <w:sz w:val="28"/>
                <w:szCs w:val="28"/>
              </w:rPr>
            </w:pPr>
            <w:r w:rsidRPr="00836E83">
              <w:rPr>
                <w:rFonts w:ascii="Times New Roman" w:hAnsi="Times New Roman" w:cs="Times New Roman"/>
                <w:sz w:val="28"/>
                <w:szCs w:val="28"/>
              </w:rPr>
              <w:t xml:space="preserve">ACOS (число) </w:t>
            </w:r>
            <w:r w:rsidRPr="00836E83">
              <w:rPr>
                <w:rFonts w:ascii="Times New Roman" w:eastAsia="TimesNewRoman" w:hAnsi="Times New Roman" w:cs="Times New Roman"/>
                <w:sz w:val="28"/>
                <w:szCs w:val="28"/>
              </w:rPr>
              <w:t xml:space="preserve">арккосинус </w:t>
            </w:r>
            <w:r w:rsidRPr="00836E83">
              <w:rPr>
                <w:rFonts w:ascii="Times New Roman" w:hAnsi="Times New Roman" w:cs="Times New Roman"/>
                <w:sz w:val="28"/>
                <w:szCs w:val="28"/>
              </w:rPr>
              <w:t xml:space="preserve">(число </w:t>
            </w:r>
            <w:r w:rsidRPr="00836E83">
              <w:rPr>
                <w:rFonts w:ascii="Times New Roman" w:eastAsia="TimesNewRoman" w:hAnsi="Times New Roman" w:cs="Times New Roman"/>
                <w:sz w:val="28"/>
                <w:szCs w:val="28"/>
              </w:rPr>
              <w:t xml:space="preserve">должно быть в диапазоне от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 xml:space="preserve">до </w:t>
            </w:r>
            <w:r w:rsidRPr="00836E83">
              <w:rPr>
                <w:rFonts w:ascii="Times New Roman" w:hAnsi="Times New Roman" w:cs="Times New Roman"/>
                <w:sz w:val="28"/>
                <w:szCs w:val="28"/>
              </w:rPr>
              <w:t xml:space="preserve">1, </w:t>
            </w:r>
            <w:r w:rsidRPr="00836E83">
              <w:rPr>
                <w:rFonts w:ascii="Times New Roman" w:eastAsia="TimesNewRoman" w:hAnsi="Times New Roman" w:cs="Times New Roman"/>
                <w:sz w:val="28"/>
                <w:szCs w:val="28"/>
              </w:rPr>
              <w:t xml:space="preserve">результат от </w:t>
            </w:r>
            <w:r w:rsidRPr="00836E83">
              <w:rPr>
                <w:rFonts w:ascii="Times New Roman" w:hAnsi="Times New Roman" w:cs="Times New Roman"/>
                <w:sz w:val="28"/>
                <w:szCs w:val="28"/>
              </w:rPr>
              <w:t xml:space="preserve">0 </w:t>
            </w:r>
            <w:r w:rsidRPr="00836E83">
              <w:rPr>
                <w:rFonts w:ascii="Times New Roman" w:eastAsia="TimesNewRoman" w:hAnsi="Times New Roman" w:cs="Times New Roman"/>
                <w:sz w:val="28"/>
                <w:szCs w:val="28"/>
              </w:rPr>
              <w:t>до π</w:t>
            </w:r>
            <w:r w:rsidRPr="00836E83">
              <w:rPr>
                <w:rFonts w:ascii="Times New Roman" w:hAnsi="Times New Roman" w:cs="Times New Roman"/>
                <w:sz w:val="28"/>
                <w:szCs w:val="28"/>
              </w:rPr>
              <w:t>)</w:t>
            </w:r>
          </w:p>
        </w:tc>
        <w:tc>
          <w:tcPr>
            <w:tcW w:w="3861" w:type="dxa"/>
          </w:tcPr>
          <w:p w:rsidR="00551BA7" w:rsidRPr="00836E83" w:rsidRDefault="00551BA7" w:rsidP="00FD37A6">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 xml:space="preserve"> ACOS(0,5)</w:t>
            </w:r>
            <w:r w:rsidRPr="00836E83">
              <w:rPr>
                <w:rFonts w:ascii="Times New Roman" w:hAnsi="Times New Roman" w:cs="Times New Roman"/>
                <w:sz w:val="28"/>
                <w:szCs w:val="28"/>
              </w:rPr>
              <w:t xml:space="preserve"> </w:t>
            </w:r>
          </w:p>
        </w:tc>
      </w:tr>
      <w:tr w:rsidR="00551BA7" w:rsidRPr="00836E83" w:rsidTr="00551BA7">
        <w:tc>
          <w:tcPr>
            <w:tcW w:w="5778" w:type="dxa"/>
          </w:tcPr>
          <w:p w:rsidR="00551BA7" w:rsidRPr="00836E83" w:rsidRDefault="00551BA7" w:rsidP="00222165">
            <w:pPr>
              <w:autoSpaceDE w:val="0"/>
              <w:autoSpaceDN w:val="0"/>
              <w:adjustRightInd w:val="0"/>
              <w:jc w:val="both"/>
              <w:rPr>
                <w:rFonts w:ascii="Times New Roman" w:eastAsia="TimesNewRoman" w:hAnsi="Times New Roman" w:cs="Times New Roman"/>
                <w:sz w:val="28"/>
                <w:szCs w:val="28"/>
              </w:rPr>
            </w:pPr>
            <w:r w:rsidRPr="00836E83">
              <w:rPr>
                <w:rFonts w:ascii="Times New Roman" w:hAnsi="Times New Roman" w:cs="Times New Roman"/>
                <w:sz w:val="28"/>
                <w:szCs w:val="28"/>
              </w:rPr>
              <w:t>ATAN (число) - а</w:t>
            </w:r>
            <w:r w:rsidRPr="00836E83">
              <w:rPr>
                <w:rFonts w:ascii="Times New Roman" w:eastAsia="TimesNewRoman" w:hAnsi="Times New Roman" w:cs="Times New Roman"/>
                <w:sz w:val="28"/>
                <w:szCs w:val="28"/>
              </w:rPr>
              <w:t xml:space="preserve">рктангенс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 xml:space="preserve">возвращает результат в диапазоне от </w:t>
            </w:r>
            <w:r w:rsidRPr="00836E83">
              <w:rPr>
                <w:rFonts w:ascii="Times New Roman" w:hAnsi="Times New Roman" w:cs="Times New Roman"/>
                <w:sz w:val="28"/>
                <w:szCs w:val="28"/>
              </w:rPr>
              <w:t>–</w:t>
            </w:r>
            <w:r w:rsidRPr="00836E83">
              <w:rPr>
                <w:rFonts w:ascii="Times New Roman" w:eastAsia="TimesNewRoman" w:hAnsi="Times New Roman" w:cs="Times New Roman"/>
                <w:sz w:val="28"/>
                <w:szCs w:val="28"/>
              </w:rPr>
              <w:t>π</w:t>
            </w:r>
            <w:r w:rsidRPr="00836E83">
              <w:rPr>
                <w:rFonts w:ascii="Times New Roman" w:hAnsi="Times New Roman" w:cs="Times New Roman"/>
                <w:sz w:val="28"/>
                <w:szCs w:val="28"/>
              </w:rPr>
              <w:t xml:space="preserve">/2 </w:t>
            </w:r>
            <w:r w:rsidRPr="00836E83">
              <w:rPr>
                <w:rFonts w:ascii="Times New Roman" w:eastAsia="TimesNewRoman" w:hAnsi="Times New Roman" w:cs="Times New Roman"/>
                <w:sz w:val="28"/>
                <w:szCs w:val="28"/>
              </w:rPr>
              <w:t>до π</w:t>
            </w:r>
            <w:r w:rsidRPr="00836E83">
              <w:rPr>
                <w:rFonts w:ascii="Times New Roman" w:hAnsi="Times New Roman" w:cs="Times New Roman"/>
                <w:sz w:val="28"/>
                <w:szCs w:val="28"/>
              </w:rPr>
              <w:t>/2)</w:t>
            </w:r>
          </w:p>
        </w:tc>
        <w:tc>
          <w:tcPr>
            <w:tcW w:w="3861" w:type="dxa"/>
          </w:tcPr>
          <w:p w:rsidR="00551BA7" w:rsidRPr="00836E83" w:rsidRDefault="00551BA7" w:rsidP="00FD37A6">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SELECT</w:t>
            </w:r>
            <w:r w:rsidRPr="00836E83">
              <w:rPr>
                <w:rFonts w:ascii="Times New Roman" w:hAnsi="Times New Roman" w:cs="Times New Roman"/>
                <w:sz w:val="28"/>
                <w:szCs w:val="28"/>
              </w:rPr>
              <w:t xml:space="preserve"> </w:t>
            </w:r>
            <w:r>
              <w:rPr>
                <w:rFonts w:ascii="Times New Roman" w:hAnsi="Times New Roman" w:cs="Times New Roman"/>
                <w:sz w:val="28"/>
                <w:szCs w:val="28"/>
                <w:lang w:val="en-US"/>
              </w:rPr>
              <w:t>ATAN(0,5)</w:t>
            </w:r>
            <w:r w:rsidRPr="00836E83">
              <w:rPr>
                <w:rFonts w:ascii="Times New Roman" w:hAnsi="Times New Roman" w:cs="Times New Roman"/>
                <w:sz w:val="28"/>
                <w:szCs w:val="28"/>
              </w:rPr>
              <w:t xml:space="preserve"> </w:t>
            </w:r>
          </w:p>
        </w:tc>
      </w:tr>
    </w:tbl>
    <w:p w:rsidR="00C12E99" w:rsidRPr="007F0737" w:rsidRDefault="00C12E99" w:rsidP="00C12E99">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EC242D" w:rsidRPr="00EC242D" w:rsidRDefault="00EC242D" w:rsidP="00551BA7">
      <w:pPr>
        <w:autoSpaceDE w:val="0"/>
        <w:autoSpaceDN w:val="0"/>
        <w:adjustRightInd w:val="0"/>
        <w:spacing w:after="0" w:line="240" w:lineRule="auto"/>
        <w:ind w:firstLine="709"/>
        <w:jc w:val="both"/>
        <w:rPr>
          <w:rFonts w:ascii="Times New Roman" w:hAnsi="Times New Roman" w:cs="Times New Roman"/>
          <w:sz w:val="28"/>
          <w:szCs w:val="28"/>
        </w:rPr>
      </w:pPr>
      <w:r w:rsidRPr="00EC242D">
        <w:rPr>
          <w:rFonts w:ascii="Times New Roman" w:hAnsi="Times New Roman" w:cs="Times New Roman"/>
          <w:sz w:val="28"/>
          <w:szCs w:val="28"/>
        </w:rPr>
        <w:t>Арифметические операции для преобразования</w:t>
      </w:r>
      <w:r w:rsidR="00B63CCC">
        <w:rPr>
          <w:rFonts w:ascii="Times New Roman" w:hAnsi="Times New Roman" w:cs="Times New Roman"/>
          <w:sz w:val="28"/>
          <w:szCs w:val="28"/>
        </w:rPr>
        <w:t xml:space="preserve"> </w:t>
      </w:r>
      <w:r w:rsidRPr="00EC242D">
        <w:rPr>
          <w:rFonts w:ascii="Times New Roman" w:hAnsi="Times New Roman" w:cs="Times New Roman"/>
          <w:sz w:val="28"/>
          <w:szCs w:val="28"/>
        </w:rPr>
        <w:t>числовых данных</w:t>
      </w:r>
      <w:r w:rsidR="00FA06E5">
        <w:rPr>
          <w:rFonts w:ascii="Times New Roman" w:hAnsi="Times New Roman" w:cs="Times New Roman"/>
          <w:sz w:val="28"/>
          <w:szCs w:val="28"/>
        </w:rPr>
        <w:t xml:space="preserve"> делятся на</w:t>
      </w:r>
      <w:r w:rsidR="00B63CCC">
        <w:rPr>
          <w:rFonts w:ascii="Times New Roman" w:hAnsi="Times New Roman" w:cs="Times New Roman"/>
          <w:sz w:val="28"/>
          <w:szCs w:val="28"/>
        </w:rPr>
        <w:t>:</w:t>
      </w:r>
    </w:p>
    <w:p w:rsidR="00EC242D" w:rsidRPr="00B63CCC" w:rsidRDefault="00551BA7" w:rsidP="00FE7B57">
      <w:pPr>
        <w:pStyle w:val="ab"/>
        <w:numPr>
          <w:ilvl w:val="0"/>
          <w:numId w:val="3"/>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EC242D" w:rsidRPr="00B63CCC">
        <w:rPr>
          <w:rFonts w:ascii="Times New Roman" w:hAnsi="Times New Roman" w:cs="Times New Roman"/>
          <w:sz w:val="28"/>
          <w:szCs w:val="28"/>
        </w:rPr>
        <w:t>нарный (одиночный) оператор «—» (знак минус)</w:t>
      </w:r>
      <w:r>
        <w:rPr>
          <w:rFonts w:ascii="Times New Roman" w:hAnsi="Times New Roman" w:cs="Times New Roman"/>
          <w:sz w:val="28"/>
          <w:szCs w:val="28"/>
        </w:rPr>
        <w:t>:</w:t>
      </w:r>
      <w:r w:rsidR="00EC242D" w:rsidRPr="00B63CCC">
        <w:rPr>
          <w:rFonts w:ascii="Times New Roman" w:hAnsi="Times New Roman" w:cs="Times New Roman"/>
          <w:sz w:val="28"/>
          <w:szCs w:val="28"/>
        </w:rPr>
        <w:t xml:space="preserve"> изменяет</w:t>
      </w:r>
      <w:r w:rsidR="00B63CCC" w:rsidRPr="00B63CCC">
        <w:rPr>
          <w:rFonts w:ascii="Times New Roman" w:hAnsi="Times New Roman" w:cs="Times New Roman"/>
          <w:sz w:val="28"/>
          <w:szCs w:val="28"/>
        </w:rPr>
        <w:t xml:space="preserve"> </w:t>
      </w:r>
      <w:r w:rsidR="00EC242D" w:rsidRPr="00B63CCC">
        <w:rPr>
          <w:rFonts w:ascii="Times New Roman" w:hAnsi="Times New Roman" w:cs="Times New Roman"/>
          <w:sz w:val="28"/>
          <w:szCs w:val="28"/>
        </w:rPr>
        <w:t>знак числового значения, перед которым он указан, на противоположный.</w:t>
      </w:r>
    </w:p>
    <w:p w:rsidR="00EC242D" w:rsidRPr="00B63CCC" w:rsidRDefault="00551BA7" w:rsidP="00FE7B57">
      <w:pPr>
        <w:pStyle w:val="ab"/>
        <w:numPr>
          <w:ilvl w:val="0"/>
          <w:numId w:val="3"/>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EC242D" w:rsidRPr="00B63CCC">
        <w:rPr>
          <w:rFonts w:ascii="Times New Roman" w:hAnsi="Times New Roman" w:cs="Times New Roman"/>
          <w:sz w:val="28"/>
          <w:szCs w:val="28"/>
        </w:rPr>
        <w:t>инарные операторы «+», «—», «*» и «/»</w:t>
      </w:r>
      <w:r>
        <w:rPr>
          <w:rFonts w:ascii="Times New Roman" w:hAnsi="Times New Roman" w:cs="Times New Roman"/>
          <w:sz w:val="28"/>
          <w:szCs w:val="28"/>
        </w:rPr>
        <w:t>:</w:t>
      </w:r>
      <w:r w:rsidR="00EC242D" w:rsidRPr="00B63CCC">
        <w:rPr>
          <w:rFonts w:ascii="Times New Roman" w:hAnsi="Times New Roman" w:cs="Times New Roman"/>
          <w:sz w:val="28"/>
          <w:szCs w:val="28"/>
        </w:rPr>
        <w:t xml:space="preserve"> предоставляют возможность выполнения арифметических операций сложения,</w:t>
      </w:r>
      <w:r w:rsidR="00B63CCC" w:rsidRPr="00B63CCC">
        <w:rPr>
          <w:rFonts w:ascii="Times New Roman" w:hAnsi="Times New Roman" w:cs="Times New Roman"/>
          <w:sz w:val="28"/>
          <w:szCs w:val="28"/>
        </w:rPr>
        <w:t xml:space="preserve"> </w:t>
      </w:r>
      <w:r w:rsidR="00EC242D" w:rsidRPr="00B63CCC">
        <w:rPr>
          <w:rFonts w:ascii="Times New Roman" w:hAnsi="Times New Roman" w:cs="Times New Roman"/>
          <w:sz w:val="28"/>
          <w:szCs w:val="28"/>
        </w:rPr>
        <w:t>вычитания, умножения и деления.</w:t>
      </w:r>
    </w:p>
    <w:p w:rsidR="00B63CCC" w:rsidRDefault="00B63CCC" w:rsidP="00551BA7">
      <w:pPr>
        <w:spacing w:after="0" w:line="240" w:lineRule="auto"/>
        <w:ind w:firstLine="709"/>
        <w:jc w:val="both"/>
        <w:rPr>
          <w:rFonts w:ascii="Times New Roman" w:hAnsi="Times New Roman" w:cs="Times New Roman"/>
          <w:sz w:val="28"/>
          <w:szCs w:val="28"/>
        </w:rPr>
      </w:pPr>
      <w:r w:rsidRPr="00B63CCC">
        <w:rPr>
          <w:rFonts w:ascii="Times New Roman" w:hAnsi="Times New Roman" w:cs="Times New Roman"/>
          <w:b/>
          <w:sz w:val="28"/>
          <w:szCs w:val="28"/>
        </w:rPr>
        <w:t>Пример</w:t>
      </w:r>
      <w:r w:rsidRPr="00B63CCC">
        <w:rPr>
          <w:rFonts w:ascii="Times New Roman" w:hAnsi="Times New Roman" w:cs="Times New Roman"/>
          <w:sz w:val="28"/>
          <w:szCs w:val="28"/>
        </w:rPr>
        <w:t xml:space="preserve"> </w:t>
      </w:r>
      <w:r>
        <w:rPr>
          <w:rFonts w:ascii="Times New Roman" w:hAnsi="Times New Roman" w:cs="Times New Roman"/>
          <w:sz w:val="28"/>
          <w:szCs w:val="28"/>
        </w:rPr>
        <w:t>- в</w:t>
      </w:r>
      <w:r w:rsidRPr="00B63CCC">
        <w:rPr>
          <w:rFonts w:ascii="Times New Roman" w:hAnsi="Times New Roman" w:cs="Times New Roman"/>
          <w:sz w:val="28"/>
          <w:szCs w:val="28"/>
        </w:rPr>
        <w:t>ыборка с математической операцией</w:t>
      </w:r>
      <w:r>
        <w:rPr>
          <w:rFonts w:ascii="Times New Roman" w:hAnsi="Times New Roman" w:cs="Times New Roman"/>
          <w:sz w:val="28"/>
          <w:szCs w:val="28"/>
        </w:rPr>
        <w:t xml:space="preserve"> для таблицы студент, рассмотренной в теме №1.</w:t>
      </w:r>
    </w:p>
    <w:p w:rsidR="00551BA7" w:rsidRDefault="00551BA7" w:rsidP="00551B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SELECT</w:t>
      </w:r>
      <w:r w:rsidRPr="00551BA7">
        <w:rPr>
          <w:rFonts w:ascii="Times New Roman" w:hAnsi="Times New Roman" w:cs="Times New Roman"/>
          <w:sz w:val="28"/>
          <w:szCs w:val="28"/>
        </w:rPr>
        <w:t xml:space="preserve"> [</w:t>
      </w:r>
      <w:r>
        <w:rPr>
          <w:rFonts w:ascii="Times New Roman" w:hAnsi="Times New Roman" w:cs="Times New Roman"/>
          <w:sz w:val="28"/>
          <w:szCs w:val="28"/>
        </w:rPr>
        <w:t>Фамилия Имя Отчество</w:t>
      </w:r>
      <w:r w:rsidRPr="00551BA7">
        <w:rPr>
          <w:rFonts w:ascii="Times New Roman" w:hAnsi="Times New Roman" w:cs="Times New Roman"/>
          <w:sz w:val="28"/>
          <w:szCs w:val="28"/>
        </w:rPr>
        <w:t>]=[</w:t>
      </w:r>
      <w:r>
        <w:rPr>
          <w:rFonts w:ascii="Times New Roman" w:hAnsi="Times New Roman" w:cs="Times New Roman"/>
          <w:sz w:val="28"/>
          <w:szCs w:val="28"/>
        </w:rPr>
        <w:t>ФИО студента</w:t>
      </w:r>
      <w:r w:rsidRPr="00551BA7">
        <w:rPr>
          <w:rFonts w:ascii="Times New Roman" w:hAnsi="Times New Roman" w:cs="Times New Roman"/>
          <w:sz w:val="28"/>
          <w:szCs w:val="28"/>
        </w:rPr>
        <w:t>], [</w:t>
      </w:r>
      <w:r>
        <w:rPr>
          <w:rFonts w:ascii="Times New Roman" w:hAnsi="Times New Roman" w:cs="Times New Roman"/>
          <w:sz w:val="28"/>
          <w:szCs w:val="28"/>
        </w:rPr>
        <w:t>Дата рождения</w:t>
      </w:r>
      <w:r w:rsidRPr="00551BA7">
        <w:rPr>
          <w:rFonts w:ascii="Times New Roman" w:hAnsi="Times New Roman" w:cs="Times New Roman"/>
          <w:sz w:val="28"/>
          <w:szCs w:val="28"/>
        </w:rPr>
        <w:t>], [</w:t>
      </w:r>
      <w:r>
        <w:rPr>
          <w:rFonts w:ascii="Times New Roman" w:hAnsi="Times New Roman" w:cs="Times New Roman"/>
          <w:sz w:val="28"/>
          <w:szCs w:val="28"/>
        </w:rPr>
        <w:t>Номер специальности</w:t>
      </w:r>
      <w:r w:rsidRPr="00551BA7">
        <w:rPr>
          <w:rFonts w:ascii="Times New Roman" w:hAnsi="Times New Roman" w:cs="Times New Roman"/>
          <w:sz w:val="28"/>
          <w:szCs w:val="28"/>
        </w:rPr>
        <w:t>]=[</w:t>
      </w:r>
      <w:r>
        <w:rPr>
          <w:rFonts w:ascii="Times New Roman" w:hAnsi="Times New Roman" w:cs="Times New Roman"/>
          <w:sz w:val="28"/>
          <w:szCs w:val="28"/>
          <w:lang w:val="en-US"/>
        </w:rPr>
        <w:t>id</w:t>
      </w:r>
      <w:r w:rsidRPr="00551BA7">
        <w:rPr>
          <w:rFonts w:ascii="Times New Roman" w:hAnsi="Times New Roman" w:cs="Times New Roman"/>
          <w:sz w:val="28"/>
          <w:szCs w:val="28"/>
        </w:rPr>
        <w:t xml:space="preserve"> </w:t>
      </w:r>
      <w:r>
        <w:rPr>
          <w:rFonts w:ascii="Times New Roman" w:hAnsi="Times New Roman" w:cs="Times New Roman"/>
          <w:sz w:val="28"/>
          <w:szCs w:val="28"/>
        </w:rPr>
        <w:t>специальности</w:t>
      </w:r>
      <w:r w:rsidRPr="00551BA7">
        <w:rPr>
          <w:rFonts w:ascii="Times New Roman" w:hAnsi="Times New Roman" w:cs="Times New Roman"/>
          <w:sz w:val="28"/>
          <w:szCs w:val="28"/>
        </w:rPr>
        <w:t>]+1</w:t>
      </w:r>
    </w:p>
    <w:p w:rsidR="00551BA7" w:rsidRPr="00182F8A" w:rsidRDefault="00551BA7" w:rsidP="00551BA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w:t>
      </w:r>
      <w:r w:rsidRPr="00182F8A">
        <w:rPr>
          <w:rFonts w:ascii="Times New Roman" w:hAnsi="Times New Roman" w:cs="Times New Roman"/>
          <w:sz w:val="28"/>
          <w:szCs w:val="28"/>
          <w:lang w:val="en-US"/>
        </w:rPr>
        <w:t xml:space="preserve"> [</w:t>
      </w:r>
      <w:r>
        <w:rPr>
          <w:rFonts w:ascii="Times New Roman" w:hAnsi="Times New Roman" w:cs="Times New Roman"/>
          <w:sz w:val="28"/>
          <w:szCs w:val="28"/>
          <w:lang w:val="en-US"/>
        </w:rPr>
        <w:t>Univer</w:t>
      </w:r>
      <w:r w:rsidRPr="00182F8A">
        <w:rPr>
          <w:rFonts w:ascii="Times New Roman" w:hAnsi="Times New Roman" w:cs="Times New Roman"/>
          <w:sz w:val="28"/>
          <w:szCs w:val="28"/>
          <w:lang w:val="en-US"/>
        </w:rPr>
        <w:t>].[</w:t>
      </w:r>
      <w:r>
        <w:rPr>
          <w:rFonts w:ascii="Times New Roman" w:hAnsi="Times New Roman" w:cs="Times New Roman"/>
          <w:sz w:val="28"/>
          <w:szCs w:val="28"/>
          <w:lang w:val="en-US"/>
        </w:rPr>
        <w:t>dbo</w:t>
      </w:r>
      <w:r w:rsidRPr="00182F8A">
        <w:rPr>
          <w:rFonts w:ascii="Times New Roman" w:hAnsi="Times New Roman" w:cs="Times New Roman"/>
          <w:sz w:val="28"/>
          <w:szCs w:val="28"/>
          <w:lang w:val="en-US"/>
        </w:rPr>
        <w:t>].[</w:t>
      </w:r>
      <w:r>
        <w:rPr>
          <w:rFonts w:ascii="Times New Roman" w:hAnsi="Times New Roman" w:cs="Times New Roman"/>
          <w:sz w:val="28"/>
          <w:szCs w:val="28"/>
        </w:rPr>
        <w:t>Студент</w:t>
      </w:r>
      <w:r w:rsidRPr="00182F8A">
        <w:rPr>
          <w:rFonts w:ascii="Times New Roman" w:hAnsi="Times New Roman" w:cs="Times New Roman"/>
          <w:sz w:val="28"/>
          <w:szCs w:val="28"/>
          <w:lang w:val="en-US"/>
        </w:rPr>
        <w:t>]</w:t>
      </w:r>
    </w:p>
    <w:p w:rsidR="00551BA7" w:rsidRPr="00551BA7" w:rsidRDefault="00551BA7" w:rsidP="00551BA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WHERE [id </w:t>
      </w:r>
      <w:r>
        <w:rPr>
          <w:rFonts w:ascii="Times New Roman" w:hAnsi="Times New Roman" w:cs="Times New Roman"/>
          <w:sz w:val="28"/>
          <w:szCs w:val="28"/>
        </w:rPr>
        <w:t>студента</w:t>
      </w:r>
      <w:r>
        <w:rPr>
          <w:rFonts w:ascii="Times New Roman" w:hAnsi="Times New Roman" w:cs="Times New Roman"/>
          <w:sz w:val="28"/>
          <w:szCs w:val="28"/>
          <w:lang w:val="en-US"/>
        </w:rPr>
        <w:t>]&lt;&gt;101</w:t>
      </w:r>
    </w:p>
    <w:p w:rsidR="00913EB2" w:rsidRPr="00182F8A" w:rsidRDefault="00913EB2" w:rsidP="00551BA7">
      <w:pPr>
        <w:spacing w:after="0" w:line="240" w:lineRule="auto"/>
        <w:ind w:firstLine="709"/>
        <w:rPr>
          <w:rFonts w:ascii="Times New Roman" w:hAnsi="Times New Roman" w:cs="Times New Roman"/>
          <w:b/>
          <w:color w:val="000000"/>
          <w:sz w:val="28"/>
          <w:szCs w:val="28"/>
          <w:lang w:val="en-US"/>
        </w:rPr>
      </w:pPr>
    </w:p>
    <w:p w:rsidR="00C12E99" w:rsidRPr="00913EB2" w:rsidRDefault="00C12E99" w:rsidP="00551BA7">
      <w:pPr>
        <w:spacing w:after="0" w:line="240" w:lineRule="auto"/>
        <w:ind w:firstLine="709"/>
        <w:rPr>
          <w:rFonts w:ascii="Times New Roman" w:hAnsi="Times New Roman" w:cs="Times New Roman"/>
          <w:b/>
          <w:sz w:val="28"/>
          <w:szCs w:val="28"/>
        </w:rPr>
      </w:pPr>
      <w:r w:rsidRPr="00913EB2">
        <w:rPr>
          <w:rFonts w:ascii="Times New Roman" w:hAnsi="Times New Roman" w:cs="Times New Roman"/>
          <w:b/>
          <w:color w:val="000000"/>
          <w:sz w:val="28"/>
          <w:szCs w:val="28"/>
        </w:rPr>
        <w:t>Строковые функции.</w:t>
      </w:r>
    </w:p>
    <w:p w:rsidR="00443ACE" w:rsidRDefault="00913EB2" w:rsidP="00551BA7">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Строковые функции</w:t>
      </w:r>
      <w:r w:rsidR="00C12E99" w:rsidRPr="007F0737">
        <w:rPr>
          <w:rFonts w:ascii="Times New Roman" w:eastAsia="TimesNewRoman" w:hAnsi="Times New Roman" w:cs="Times New Roman"/>
          <w:sz w:val="28"/>
          <w:szCs w:val="28"/>
          <w:lang w:eastAsia="ru-RU"/>
        </w:rPr>
        <w:t xml:space="preserve"> используют в качестве аргумента строку символов, а в качестве результата возвращают символьную строку или числовое значение. </w:t>
      </w:r>
    </w:p>
    <w:p w:rsidR="00443ACE" w:rsidRDefault="00443ACE" w:rsidP="00551BA7">
      <w:pPr>
        <w:spacing w:after="0" w:line="240" w:lineRule="auto"/>
        <w:ind w:firstLine="708"/>
        <w:jc w:val="both"/>
        <w:rPr>
          <w:rFonts w:ascii="Times New Roman" w:eastAsia="TimesNewRoman" w:hAnsi="Times New Roman" w:cs="Times New Roman"/>
          <w:sz w:val="28"/>
          <w:szCs w:val="28"/>
          <w:lang w:eastAsia="ru-RU"/>
        </w:rPr>
      </w:pPr>
    </w:p>
    <w:p w:rsidR="00C12E99" w:rsidRPr="007F0737" w:rsidRDefault="00C12E99" w:rsidP="00551BA7">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Для выделения подстроки указанной длины из строкового выражения, начиная с заданной позиции, используется функция </w:t>
      </w:r>
      <w:r w:rsidRPr="007F0737">
        <w:rPr>
          <w:rFonts w:ascii="Times New Roman" w:eastAsia="TimesNewRoman" w:hAnsi="Times New Roman" w:cs="Times New Roman"/>
          <w:b/>
          <w:bCs/>
          <w:sz w:val="28"/>
          <w:szCs w:val="28"/>
          <w:lang w:eastAsia="ru-RU"/>
        </w:rPr>
        <w:t>SUBSTRING</w:t>
      </w:r>
      <w:r w:rsidRPr="007F0737">
        <w:rPr>
          <w:rFonts w:ascii="Times New Roman" w:eastAsia="TimesNewRoman" w:hAnsi="Times New Roman" w:cs="Times New Roman"/>
          <w:sz w:val="28"/>
          <w:szCs w:val="28"/>
          <w:lang w:eastAsia="ru-RU"/>
        </w:rPr>
        <w:t>, имеющая следующий формат:</w:t>
      </w:r>
    </w:p>
    <w:p w:rsidR="00C12E99" w:rsidRPr="007F0737" w:rsidRDefault="00C12E99" w:rsidP="00913EB2">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SUBSTRING (&lt;строковое_выражение&gt; FROM позиция [FOR длина]),</w:t>
      </w:r>
    </w:p>
    <w:p w:rsidR="00913EB2" w:rsidRDefault="00C12E99" w:rsidP="00913EB2">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где позиция – позиция, начиная с которой выполняется выделение, например 1 для первого символа в строке;</w:t>
      </w:r>
      <w:r w:rsidR="00913EB2">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длина – количество выделяемых символов.</w:t>
      </w:r>
      <w:r w:rsidR="00913EB2">
        <w:rPr>
          <w:rFonts w:ascii="Times New Roman" w:eastAsia="TimesNewRoman" w:hAnsi="Times New Roman" w:cs="Times New Roman"/>
          <w:sz w:val="28"/>
          <w:szCs w:val="28"/>
          <w:lang w:eastAsia="ru-RU"/>
        </w:rPr>
        <w:t xml:space="preserve"> </w:t>
      </w:r>
    </w:p>
    <w:p w:rsidR="00C12E99" w:rsidRPr="007F0737" w:rsidRDefault="00C12E99" w:rsidP="00913EB2">
      <w:pPr>
        <w:spacing w:after="0" w:line="240" w:lineRule="auto"/>
        <w:ind w:firstLine="708"/>
        <w:jc w:val="both"/>
        <w:rPr>
          <w:rFonts w:ascii="Times New Roman" w:eastAsia="TimesNewRoman" w:hAnsi="Times New Roman" w:cs="Times New Roman"/>
          <w:sz w:val="28"/>
          <w:szCs w:val="28"/>
          <w:lang w:eastAsia="ru-RU"/>
        </w:rPr>
      </w:pPr>
      <w:r w:rsidRPr="008B1278">
        <w:rPr>
          <w:rFonts w:ascii="Times New Roman" w:eastAsia="TimesNewRoman" w:hAnsi="Times New Roman" w:cs="Times New Roman"/>
          <w:b/>
          <w:sz w:val="28"/>
          <w:szCs w:val="28"/>
          <w:lang w:eastAsia="ru-RU"/>
        </w:rPr>
        <w:t>Например</w:t>
      </w:r>
      <w:r w:rsidRPr="007F0737">
        <w:rPr>
          <w:rFonts w:ascii="Times New Roman" w:eastAsia="TimesNewRoman" w:hAnsi="Times New Roman" w:cs="Times New Roman"/>
          <w:sz w:val="28"/>
          <w:szCs w:val="28"/>
          <w:lang w:eastAsia="ru-RU"/>
        </w:rPr>
        <w:t xml:space="preserve">, для вывода </w:t>
      </w:r>
      <w:r w:rsidR="00913EB2">
        <w:rPr>
          <w:rFonts w:ascii="Times New Roman" w:eastAsia="TimesNewRoman" w:hAnsi="Times New Roman" w:cs="Times New Roman"/>
          <w:sz w:val="28"/>
          <w:szCs w:val="28"/>
          <w:lang w:val="en-US" w:eastAsia="ru-RU"/>
        </w:rPr>
        <w:t>id</w:t>
      </w:r>
      <w:r w:rsidR="00913EB2" w:rsidRPr="00913EB2">
        <w:rPr>
          <w:rFonts w:ascii="Times New Roman" w:eastAsia="TimesNewRoman" w:hAnsi="Times New Roman" w:cs="Times New Roman"/>
          <w:sz w:val="28"/>
          <w:szCs w:val="28"/>
          <w:lang w:eastAsia="ru-RU"/>
        </w:rPr>
        <w:t xml:space="preserve"> </w:t>
      </w:r>
      <w:r w:rsidR="00913EB2">
        <w:rPr>
          <w:rFonts w:ascii="Times New Roman" w:eastAsia="TimesNewRoman" w:hAnsi="Times New Roman" w:cs="Times New Roman"/>
          <w:sz w:val="28"/>
          <w:szCs w:val="28"/>
          <w:lang w:eastAsia="ru-RU"/>
        </w:rPr>
        <w:t>студента</w:t>
      </w:r>
      <w:r w:rsidRPr="007F0737">
        <w:rPr>
          <w:rFonts w:ascii="Times New Roman" w:eastAsia="TimesNewRoman" w:hAnsi="Times New Roman" w:cs="Times New Roman"/>
          <w:sz w:val="28"/>
          <w:szCs w:val="28"/>
          <w:lang w:eastAsia="ru-RU"/>
        </w:rPr>
        <w:t xml:space="preserve"> и первых трех</w:t>
      </w:r>
      <w:r w:rsidR="00913EB2">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символов их фамилии можно использовать следующий запрос:</w:t>
      </w:r>
    </w:p>
    <w:p w:rsidR="00443ACE" w:rsidRDefault="00443ACE" w:rsidP="00913EB2">
      <w:pPr>
        <w:spacing w:after="0" w:line="240" w:lineRule="auto"/>
        <w:ind w:firstLine="708"/>
        <w:jc w:val="both"/>
        <w:rPr>
          <w:rFonts w:ascii="Times New Roman" w:eastAsia="TimesNewRoman" w:hAnsi="Times New Roman" w:cs="Times New Roman"/>
          <w:sz w:val="28"/>
          <w:szCs w:val="28"/>
          <w:lang w:eastAsia="ru-RU"/>
        </w:rPr>
      </w:pPr>
    </w:p>
    <w:p w:rsidR="00C12E99" w:rsidRPr="008B1278" w:rsidRDefault="00C12E99" w:rsidP="00913EB2">
      <w:pPr>
        <w:spacing w:after="0" w:line="240" w:lineRule="auto"/>
        <w:ind w:firstLine="708"/>
        <w:jc w:val="both"/>
        <w:rPr>
          <w:rFonts w:ascii="Times New Roman" w:eastAsia="TimesNewRoman" w:hAnsi="Times New Roman" w:cs="Times New Roman"/>
          <w:sz w:val="28"/>
          <w:szCs w:val="28"/>
          <w:lang w:val="en-US" w:eastAsia="ru-RU"/>
        </w:rPr>
      </w:pPr>
      <w:r w:rsidRPr="008B1278">
        <w:rPr>
          <w:rFonts w:ascii="Times New Roman" w:eastAsia="TimesNewRoman" w:hAnsi="Times New Roman" w:cs="Times New Roman"/>
          <w:sz w:val="28"/>
          <w:szCs w:val="28"/>
          <w:lang w:val="en-US" w:eastAsia="ru-RU"/>
        </w:rPr>
        <w:t xml:space="preserve">SELECT </w:t>
      </w:r>
      <w:r w:rsidR="00913EB2" w:rsidRPr="008B1278">
        <w:rPr>
          <w:rFonts w:ascii="Times New Roman" w:eastAsia="TimesNewRoman" w:hAnsi="Times New Roman" w:cs="Times New Roman"/>
          <w:sz w:val="28"/>
          <w:szCs w:val="28"/>
          <w:lang w:val="en-US" w:eastAsia="ru-RU"/>
        </w:rPr>
        <w:t xml:space="preserve">[id </w:t>
      </w:r>
      <w:r w:rsidR="00913EB2" w:rsidRPr="008B1278">
        <w:rPr>
          <w:rFonts w:ascii="Times New Roman" w:eastAsia="TimesNewRoman" w:hAnsi="Times New Roman" w:cs="Times New Roman"/>
          <w:sz w:val="28"/>
          <w:szCs w:val="28"/>
          <w:lang w:eastAsia="ru-RU"/>
        </w:rPr>
        <w:t>студента</w:t>
      </w:r>
      <w:r w:rsidR="00913EB2" w:rsidRPr="008B1278">
        <w:rPr>
          <w:rFonts w:ascii="Times New Roman" w:eastAsia="TimesNewRoman" w:hAnsi="Times New Roman" w:cs="Times New Roman"/>
          <w:sz w:val="28"/>
          <w:szCs w:val="28"/>
          <w:lang w:val="en-US" w:eastAsia="ru-RU"/>
        </w:rPr>
        <w:t>]</w:t>
      </w:r>
      <w:r w:rsidRPr="008B1278">
        <w:rPr>
          <w:rFonts w:ascii="Times New Roman" w:eastAsia="TimesNewRoman" w:hAnsi="Times New Roman" w:cs="Times New Roman"/>
          <w:sz w:val="28"/>
          <w:szCs w:val="28"/>
          <w:lang w:val="en-US" w:eastAsia="ru-RU"/>
        </w:rPr>
        <w:t>, SUBSTRING (</w:t>
      </w:r>
      <w:r w:rsidR="00913EB2" w:rsidRPr="008B1278">
        <w:rPr>
          <w:rFonts w:ascii="Times New Roman" w:eastAsia="TimesNewRoman" w:hAnsi="Times New Roman" w:cs="Times New Roman"/>
          <w:sz w:val="28"/>
          <w:szCs w:val="28"/>
          <w:lang w:val="en-US" w:eastAsia="ru-RU"/>
        </w:rPr>
        <w:t>[</w:t>
      </w:r>
      <w:r w:rsidR="00913EB2" w:rsidRPr="008B1278">
        <w:rPr>
          <w:rFonts w:ascii="Times New Roman" w:eastAsia="TimesNewRoman" w:hAnsi="Times New Roman" w:cs="Times New Roman"/>
          <w:sz w:val="28"/>
          <w:szCs w:val="28"/>
          <w:lang w:eastAsia="ru-RU"/>
        </w:rPr>
        <w:t>ФИО</w:t>
      </w:r>
      <w:r w:rsidR="00913EB2" w:rsidRPr="008B1278">
        <w:rPr>
          <w:rFonts w:ascii="Times New Roman" w:eastAsia="TimesNewRoman" w:hAnsi="Times New Roman" w:cs="Times New Roman"/>
          <w:sz w:val="28"/>
          <w:szCs w:val="28"/>
          <w:lang w:val="en-US" w:eastAsia="ru-RU"/>
        </w:rPr>
        <w:t xml:space="preserve"> </w:t>
      </w:r>
      <w:r w:rsidR="00913EB2" w:rsidRPr="008B1278">
        <w:rPr>
          <w:rFonts w:ascii="Times New Roman" w:eastAsia="TimesNewRoman" w:hAnsi="Times New Roman" w:cs="Times New Roman"/>
          <w:sz w:val="28"/>
          <w:szCs w:val="28"/>
          <w:lang w:eastAsia="ru-RU"/>
        </w:rPr>
        <w:t>студента</w:t>
      </w:r>
      <w:r w:rsidR="00913EB2" w:rsidRPr="008B1278">
        <w:rPr>
          <w:rFonts w:ascii="Times New Roman" w:eastAsia="TimesNewRoman" w:hAnsi="Times New Roman" w:cs="Times New Roman"/>
          <w:sz w:val="28"/>
          <w:szCs w:val="28"/>
          <w:lang w:val="en-US" w:eastAsia="ru-RU"/>
        </w:rPr>
        <w:t>]</w:t>
      </w:r>
      <w:r w:rsidRPr="008B1278">
        <w:rPr>
          <w:rFonts w:ascii="Times New Roman" w:eastAsia="TimesNewRoman" w:hAnsi="Times New Roman" w:cs="Times New Roman"/>
          <w:sz w:val="28"/>
          <w:szCs w:val="28"/>
          <w:lang w:val="en-US" w:eastAsia="ru-RU"/>
        </w:rPr>
        <w:t xml:space="preserve"> FROM 1 for 3) AS Fio3</w:t>
      </w:r>
    </w:p>
    <w:p w:rsidR="00C12E99" w:rsidRPr="008B1278" w:rsidRDefault="00C12E99" w:rsidP="00913EB2">
      <w:pPr>
        <w:spacing w:after="0" w:line="240" w:lineRule="auto"/>
        <w:ind w:firstLine="708"/>
        <w:jc w:val="both"/>
        <w:rPr>
          <w:rFonts w:ascii="Times New Roman" w:eastAsia="TimesNewRoman" w:hAnsi="Times New Roman" w:cs="Times New Roman"/>
          <w:sz w:val="28"/>
          <w:szCs w:val="28"/>
          <w:lang w:eastAsia="ru-RU"/>
        </w:rPr>
      </w:pPr>
      <w:r w:rsidRPr="008B1278">
        <w:rPr>
          <w:rFonts w:ascii="Times New Roman" w:eastAsia="TimesNewRoman" w:hAnsi="Times New Roman" w:cs="Times New Roman"/>
          <w:sz w:val="28"/>
          <w:szCs w:val="28"/>
          <w:lang w:val="en-US" w:eastAsia="ru-RU"/>
        </w:rPr>
        <w:t>FROM</w:t>
      </w:r>
      <w:r w:rsidRPr="008B1278">
        <w:rPr>
          <w:rFonts w:ascii="Times New Roman" w:eastAsia="TimesNewRoman" w:hAnsi="Times New Roman" w:cs="Times New Roman"/>
          <w:sz w:val="28"/>
          <w:szCs w:val="28"/>
          <w:lang w:eastAsia="ru-RU"/>
        </w:rPr>
        <w:t xml:space="preserve"> </w:t>
      </w:r>
      <w:r w:rsidR="00913EB2" w:rsidRPr="008B1278">
        <w:rPr>
          <w:rFonts w:ascii="Times New Roman" w:eastAsia="TimesNewRoman" w:hAnsi="Times New Roman" w:cs="Times New Roman"/>
          <w:sz w:val="28"/>
          <w:szCs w:val="28"/>
          <w:lang w:eastAsia="ru-RU"/>
        </w:rPr>
        <w:t>[</w:t>
      </w:r>
      <w:r w:rsidR="00063F58" w:rsidRPr="008B1278">
        <w:rPr>
          <w:rFonts w:ascii="Times New Roman" w:eastAsia="TimesNewRoman" w:hAnsi="Times New Roman" w:cs="Times New Roman"/>
          <w:sz w:val="28"/>
          <w:szCs w:val="28"/>
          <w:lang w:val="en-US" w:eastAsia="ru-RU"/>
        </w:rPr>
        <w:t>Univer</w:t>
      </w:r>
      <w:r w:rsidR="00913EB2" w:rsidRPr="008B1278">
        <w:rPr>
          <w:rFonts w:ascii="Times New Roman" w:eastAsia="TimesNewRoman" w:hAnsi="Times New Roman" w:cs="Times New Roman"/>
          <w:sz w:val="28"/>
          <w:szCs w:val="28"/>
          <w:lang w:eastAsia="ru-RU"/>
        </w:rPr>
        <w:t>]</w:t>
      </w:r>
      <w:r w:rsidR="00063F58" w:rsidRPr="008B1278">
        <w:rPr>
          <w:rFonts w:ascii="Times New Roman" w:eastAsia="TimesNewRoman" w:hAnsi="Times New Roman" w:cs="Times New Roman"/>
          <w:sz w:val="28"/>
          <w:szCs w:val="28"/>
          <w:lang w:eastAsia="ru-RU"/>
        </w:rPr>
        <w:t>.[</w:t>
      </w:r>
      <w:r w:rsidR="00063F58" w:rsidRPr="008B1278">
        <w:rPr>
          <w:rFonts w:ascii="Times New Roman" w:eastAsia="TimesNewRoman" w:hAnsi="Times New Roman" w:cs="Times New Roman"/>
          <w:sz w:val="28"/>
          <w:szCs w:val="28"/>
          <w:lang w:val="en-US" w:eastAsia="ru-RU"/>
        </w:rPr>
        <w:t>dbo</w:t>
      </w:r>
      <w:r w:rsidR="00063F58" w:rsidRPr="008B1278">
        <w:rPr>
          <w:rFonts w:ascii="Times New Roman" w:eastAsia="TimesNewRoman" w:hAnsi="Times New Roman" w:cs="Times New Roman"/>
          <w:sz w:val="28"/>
          <w:szCs w:val="28"/>
          <w:lang w:eastAsia="ru-RU"/>
        </w:rPr>
        <w:t>].[Студент]</w:t>
      </w:r>
    </w:p>
    <w:p w:rsidR="00443ACE" w:rsidRPr="008B1278" w:rsidRDefault="00443ACE" w:rsidP="00913EB2">
      <w:pPr>
        <w:spacing w:after="0" w:line="240" w:lineRule="auto"/>
        <w:ind w:firstLine="708"/>
        <w:jc w:val="both"/>
        <w:rPr>
          <w:rFonts w:ascii="Times New Roman" w:eastAsia="TimesNewRoman" w:hAnsi="Times New Roman" w:cs="Times New Roman"/>
          <w:sz w:val="28"/>
          <w:szCs w:val="28"/>
          <w:lang w:eastAsia="ru-RU"/>
        </w:rPr>
      </w:pPr>
    </w:p>
    <w:p w:rsidR="00913EB2" w:rsidRPr="00FA06E5" w:rsidRDefault="00913EB2" w:rsidP="00913EB2">
      <w:pPr>
        <w:autoSpaceDE w:val="0"/>
        <w:autoSpaceDN w:val="0"/>
        <w:adjustRightInd w:val="0"/>
        <w:spacing w:after="0" w:line="240" w:lineRule="auto"/>
        <w:ind w:firstLine="709"/>
        <w:jc w:val="both"/>
        <w:rPr>
          <w:rFonts w:ascii="Times New Roman" w:hAnsi="Times New Roman" w:cs="Times New Roman"/>
          <w:b/>
          <w:sz w:val="28"/>
          <w:szCs w:val="28"/>
        </w:rPr>
      </w:pPr>
      <w:r w:rsidRPr="00FA06E5">
        <w:rPr>
          <w:rFonts w:ascii="Times New Roman" w:hAnsi="Times New Roman" w:cs="Times New Roman"/>
          <w:b/>
          <w:sz w:val="28"/>
          <w:szCs w:val="28"/>
        </w:rPr>
        <w:t>Операция конкатенации строк</w:t>
      </w:r>
    </w:p>
    <w:p w:rsidR="00913EB2" w:rsidRPr="00FA06E5" w:rsidRDefault="00913EB2" w:rsidP="00913EB2">
      <w:pPr>
        <w:autoSpaceDE w:val="0"/>
        <w:autoSpaceDN w:val="0"/>
        <w:adjustRightInd w:val="0"/>
        <w:spacing w:after="0" w:line="240" w:lineRule="auto"/>
        <w:ind w:firstLine="709"/>
        <w:jc w:val="both"/>
        <w:rPr>
          <w:rFonts w:ascii="Times New Roman" w:hAnsi="Times New Roman" w:cs="Times New Roman"/>
          <w:sz w:val="28"/>
          <w:szCs w:val="28"/>
        </w:rPr>
      </w:pPr>
      <w:r w:rsidRPr="00EC242D">
        <w:rPr>
          <w:rFonts w:ascii="Times New Roman" w:hAnsi="Times New Roman" w:cs="Times New Roman"/>
          <w:sz w:val="28"/>
          <w:szCs w:val="28"/>
        </w:rPr>
        <w:t xml:space="preserve">Операция конкатенации </w:t>
      </w:r>
      <w:r>
        <w:rPr>
          <w:rFonts w:ascii="Times New Roman" w:hAnsi="Times New Roman" w:cs="Times New Roman"/>
          <w:sz w:val="28"/>
          <w:szCs w:val="28"/>
        </w:rPr>
        <w:t xml:space="preserve"> </w:t>
      </w:r>
      <w:r w:rsidRPr="00EC242D">
        <w:rPr>
          <w:rFonts w:ascii="Times New Roman" w:hAnsi="Times New Roman" w:cs="Times New Roman"/>
          <w:sz w:val="28"/>
          <w:szCs w:val="28"/>
        </w:rPr>
        <w:t>«</w:t>
      </w:r>
      <w:r w:rsidR="008B1278">
        <w:rPr>
          <w:rFonts w:ascii="Times New Roman" w:hAnsi="Times New Roman" w:cs="Times New Roman"/>
          <w:sz w:val="28"/>
          <w:szCs w:val="28"/>
        </w:rPr>
        <w:t>+</w:t>
      </w:r>
      <w:r w:rsidRPr="00EC242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C242D">
        <w:rPr>
          <w:rFonts w:ascii="Times New Roman" w:hAnsi="Times New Roman" w:cs="Times New Roman"/>
          <w:sz w:val="28"/>
          <w:szCs w:val="28"/>
        </w:rPr>
        <w:t>позволяет соединять («склеивать») значения двух или более столбцов символьного типа или</w:t>
      </w:r>
      <w:r>
        <w:rPr>
          <w:rFonts w:ascii="Times New Roman" w:hAnsi="Times New Roman" w:cs="Times New Roman"/>
          <w:sz w:val="28"/>
          <w:szCs w:val="28"/>
        </w:rPr>
        <w:t xml:space="preserve"> </w:t>
      </w:r>
      <w:r w:rsidRPr="00EC242D">
        <w:rPr>
          <w:rFonts w:ascii="Times New Roman" w:hAnsi="Times New Roman" w:cs="Times New Roman"/>
          <w:sz w:val="28"/>
          <w:szCs w:val="28"/>
        </w:rPr>
        <w:t>символьных констант в одну строку.</w:t>
      </w:r>
      <w:r>
        <w:rPr>
          <w:rFonts w:ascii="Times New Roman" w:hAnsi="Times New Roman" w:cs="Times New Roman"/>
          <w:sz w:val="28"/>
          <w:szCs w:val="28"/>
        </w:rPr>
        <w:t xml:space="preserve"> </w:t>
      </w:r>
      <w:r w:rsidRPr="00EC242D">
        <w:rPr>
          <w:rFonts w:ascii="Times New Roman" w:hAnsi="Times New Roman" w:cs="Times New Roman"/>
          <w:sz w:val="28"/>
          <w:szCs w:val="28"/>
        </w:rPr>
        <w:t>Эта операция имеет синтаксис</w:t>
      </w:r>
      <w:r w:rsidR="008B1278">
        <w:rPr>
          <w:rFonts w:ascii="Times New Roman" w:hAnsi="Times New Roman" w:cs="Times New Roman"/>
          <w:sz w:val="28"/>
          <w:szCs w:val="28"/>
        </w:rPr>
        <w:t>: «</w:t>
      </w:r>
      <w:r w:rsidRPr="00EC242D">
        <w:rPr>
          <w:rFonts w:ascii="Times New Roman" w:hAnsi="Times New Roman" w:cs="Times New Roman"/>
          <w:sz w:val="28"/>
          <w:szCs w:val="28"/>
        </w:rPr>
        <w:t>значимое символьное выражение</w:t>
      </w:r>
      <w:r w:rsidR="008B1278">
        <w:rPr>
          <w:rFonts w:ascii="Times New Roman" w:hAnsi="Times New Roman" w:cs="Times New Roman"/>
          <w:sz w:val="28"/>
          <w:szCs w:val="28"/>
        </w:rPr>
        <w:t>» + «</w:t>
      </w:r>
      <w:r w:rsidRPr="00EC242D">
        <w:rPr>
          <w:rFonts w:ascii="Times New Roman" w:hAnsi="Times New Roman" w:cs="Times New Roman"/>
          <w:sz w:val="28"/>
          <w:szCs w:val="28"/>
        </w:rPr>
        <w:t>значимое символьное выражение</w:t>
      </w:r>
      <w:r w:rsidR="008B1278">
        <w:rPr>
          <w:rFonts w:ascii="Times New Roman" w:hAnsi="Times New Roman" w:cs="Times New Roman"/>
          <w:sz w:val="28"/>
          <w:szCs w:val="28"/>
        </w:rPr>
        <w:t>»</w:t>
      </w:r>
      <w:r w:rsidRPr="00FA06E5">
        <w:rPr>
          <w:rFonts w:ascii="Times New Roman" w:hAnsi="Times New Roman" w:cs="Times New Roman"/>
          <w:sz w:val="28"/>
          <w:szCs w:val="28"/>
        </w:rPr>
        <w:t>.</w:t>
      </w:r>
    </w:p>
    <w:p w:rsidR="008B1278" w:rsidRDefault="008B1278" w:rsidP="00913EB2">
      <w:pPr>
        <w:autoSpaceDE w:val="0"/>
        <w:autoSpaceDN w:val="0"/>
        <w:adjustRightInd w:val="0"/>
        <w:spacing w:after="0" w:line="240" w:lineRule="auto"/>
        <w:ind w:firstLine="709"/>
        <w:jc w:val="both"/>
        <w:rPr>
          <w:rFonts w:ascii="Times New Roman" w:hAnsi="Times New Roman" w:cs="Times New Roman"/>
          <w:b/>
          <w:sz w:val="28"/>
          <w:szCs w:val="28"/>
        </w:rPr>
      </w:pPr>
    </w:p>
    <w:p w:rsidR="00913EB2" w:rsidRPr="00FA06E5" w:rsidRDefault="00913EB2" w:rsidP="00913EB2">
      <w:pPr>
        <w:autoSpaceDE w:val="0"/>
        <w:autoSpaceDN w:val="0"/>
        <w:adjustRightInd w:val="0"/>
        <w:spacing w:after="0" w:line="240" w:lineRule="auto"/>
        <w:ind w:firstLine="709"/>
        <w:jc w:val="both"/>
        <w:rPr>
          <w:rFonts w:ascii="Times New Roman" w:hAnsi="Times New Roman" w:cs="Times New Roman"/>
          <w:b/>
          <w:sz w:val="28"/>
          <w:szCs w:val="28"/>
        </w:rPr>
      </w:pPr>
      <w:r w:rsidRPr="00FA06E5">
        <w:rPr>
          <w:rFonts w:ascii="Times New Roman" w:hAnsi="Times New Roman" w:cs="Times New Roman"/>
          <w:b/>
          <w:sz w:val="28"/>
          <w:szCs w:val="28"/>
        </w:rPr>
        <w:t>Функции преобразования символов в строке</w:t>
      </w:r>
      <w:r w:rsidR="008B1278">
        <w:rPr>
          <w:rFonts w:ascii="Times New Roman" w:hAnsi="Times New Roman" w:cs="Times New Roman"/>
          <w:b/>
          <w:sz w:val="28"/>
          <w:szCs w:val="28"/>
        </w:rPr>
        <w:t>:</w:t>
      </w:r>
    </w:p>
    <w:p w:rsidR="00913EB2" w:rsidRPr="00FA06E5" w:rsidRDefault="00913EB2" w:rsidP="00FE7B57">
      <w:pPr>
        <w:pStyle w:val="ab"/>
        <w:numPr>
          <w:ilvl w:val="0"/>
          <w:numId w:val="4"/>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B1278">
        <w:rPr>
          <w:rFonts w:ascii="Times New Roman" w:hAnsi="Times New Roman" w:cs="Times New Roman"/>
          <w:b/>
          <w:sz w:val="28"/>
          <w:szCs w:val="28"/>
        </w:rPr>
        <w:t>LOWER</w:t>
      </w:r>
      <w:r w:rsidRPr="00FA06E5">
        <w:rPr>
          <w:rFonts w:ascii="Times New Roman" w:hAnsi="Times New Roman" w:cs="Times New Roman"/>
          <w:sz w:val="28"/>
          <w:szCs w:val="28"/>
        </w:rPr>
        <w:t xml:space="preserve"> — перевод в строчные символы (нижний регистр)</w:t>
      </w:r>
      <w:r>
        <w:rPr>
          <w:rFonts w:ascii="Times New Roman" w:hAnsi="Times New Roman" w:cs="Times New Roman"/>
          <w:sz w:val="28"/>
          <w:szCs w:val="28"/>
        </w:rPr>
        <w:t>:</w:t>
      </w:r>
      <w:r w:rsidRPr="00FA06E5">
        <w:rPr>
          <w:rFonts w:ascii="Times New Roman" w:hAnsi="Times New Roman" w:cs="Times New Roman"/>
          <w:sz w:val="28"/>
          <w:szCs w:val="28"/>
        </w:rPr>
        <w:t xml:space="preserve"> LOWER (строка)</w:t>
      </w:r>
    </w:p>
    <w:p w:rsidR="00913EB2" w:rsidRPr="00FA06E5" w:rsidRDefault="00913EB2" w:rsidP="00FE7B57">
      <w:pPr>
        <w:pStyle w:val="ab"/>
        <w:numPr>
          <w:ilvl w:val="0"/>
          <w:numId w:val="4"/>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B1278">
        <w:rPr>
          <w:rFonts w:ascii="Times New Roman" w:hAnsi="Times New Roman" w:cs="Times New Roman"/>
          <w:b/>
          <w:sz w:val="28"/>
          <w:szCs w:val="28"/>
        </w:rPr>
        <w:t>UPPER</w:t>
      </w:r>
      <w:r w:rsidRPr="00FA06E5">
        <w:rPr>
          <w:rFonts w:ascii="Times New Roman" w:hAnsi="Times New Roman" w:cs="Times New Roman"/>
          <w:sz w:val="28"/>
          <w:szCs w:val="28"/>
        </w:rPr>
        <w:t xml:space="preserve"> — перевод в прописные символы (верхний регистр)</w:t>
      </w:r>
      <w:r>
        <w:rPr>
          <w:rFonts w:ascii="Times New Roman" w:hAnsi="Times New Roman" w:cs="Times New Roman"/>
          <w:sz w:val="28"/>
          <w:szCs w:val="28"/>
        </w:rPr>
        <w:t>:</w:t>
      </w:r>
      <w:r w:rsidRPr="00FA06E5">
        <w:rPr>
          <w:rFonts w:ascii="Times New Roman" w:hAnsi="Times New Roman" w:cs="Times New Roman"/>
          <w:sz w:val="28"/>
          <w:szCs w:val="28"/>
        </w:rPr>
        <w:t xml:space="preserve"> UPPER (строка)</w:t>
      </w:r>
    </w:p>
    <w:p w:rsidR="00913EB2" w:rsidRPr="00FA06E5" w:rsidRDefault="00913EB2" w:rsidP="00FE7B57">
      <w:pPr>
        <w:pStyle w:val="ab"/>
        <w:numPr>
          <w:ilvl w:val="0"/>
          <w:numId w:val="4"/>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8B1278">
        <w:rPr>
          <w:rFonts w:ascii="Times New Roman" w:hAnsi="Times New Roman" w:cs="Times New Roman"/>
          <w:b/>
          <w:sz w:val="28"/>
          <w:szCs w:val="28"/>
        </w:rPr>
        <w:t>INITCAP</w:t>
      </w:r>
      <w:r w:rsidRPr="00FA06E5">
        <w:rPr>
          <w:rFonts w:ascii="Times New Roman" w:hAnsi="Times New Roman" w:cs="Times New Roman"/>
          <w:sz w:val="28"/>
          <w:szCs w:val="28"/>
        </w:rPr>
        <w:t xml:space="preserve"> — перевод первой буквы каждого слова строки в прописную (заглавную)</w:t>
      </w:r>
      <w:r>
        <w:rPr>
          <w:rFonts w:ascii="Times New Roman" w:hAnsi="Times New Roman" w:cs="Times New Roman"/>
          <w:sz w:val="28"/>
          <w:szCs w:val="28"/>
        </w:rPr>
        <w:t>:</w:t>
      </w:r>
      <w:r w:rsidRPr="00FA06E5">
        <w:rPr>
          <w:rFonts w:ascii="Times New Roman" w:hAnsi="Times New Roman" w:cs="Times New Roman"/>
          <w:sz w:val="28"/>
          <w:szCs w:val="28"/>
        </w:rPr>
        <w:t xml:space="preserve"> INITCAP (строка)</w:t>
      </w:r>
    </w:p>
    <w:p w:rsidR="00913EB2" w:rsidRDefault="00913EB2" w:rsidP="00913EB2">
      <w:pPr>
        <w:autoSpaceDE w:val="0"/>
        <w:autoSpaceDN w:val="0"/>
        <w:adjustRightInd w:val="0"/>
        <w:spacing w:after="0" w:line="240" w:lineRule="auto"/>
        <w:ind w:firstLine="709"/>
        <w:jc w:val="both"/>
        <w:rPr>
          <w:rFonts w:ascii="Times New Roman" w:hAnsi="Times New Roman" w:cs="Times New Roman"/>
          <w:b/>
          <w:sz w:val="28"/>
          <w:szCs w:val="28"/>
        </w:rPr>
      </w:pPr>
    </w:p>
    <w:p w:rsidR="008B1278" w:rsidRDefault="008B1278" w:rsidP="008B12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Приведем примеры запросов.</w:t>
      </w:r>
    </w:p>
    <w:p w:rsidR="008B127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Состав</w:t>
      </w:r>
      <w:r>
        <w:rPr>
          <w:rFonts w:ascii="Times New Roman" w:hAnsi="Times New Roman" w:cs="Times New Roman"/>
          <w:sz w:val="28"/>
          <w:szCs w:val="28"/>
        </w:rPr>
        <w:t>им</w:t>
      </w:r>
      <w:r w:rsidRPr="002E5E98">
        <w:rPr>
          <w:rFonts w:ascii="Times New Roman" w:hAnsi="Times New Roman" w:cs="Times New Roman"/>
          <w:sz w:val="28"/>
          <w:szCs w:val="28"/>
        </w:rPr>
        <w:t xml:space="preserve"> запрос для таблицы </w:t>
      </w:r>
      <w:r>
        <w:rPr>
          <w:rFonts w:ascii="Times New Roman" w:hAnsi="Times New Roman" w:cs="Times New Roman"/>
          <w:sz w:val="28"/>
          <w:szCs w:val="28"/>
        </w:rPr>
        <w:t>STUDENT таким образом, чтобы вы</w:t>
      </w:r>
      <w:r w:rsidRPr="002E5E98">
        <w:rPr>
          <w:rFonts w:ascii="Times New Roman" w:hAnsi="Times New Roman" w:cs="Times New Roman"/>
          <w:sz w:val="28"/>
          <w:szCs w:val="28"/>
        </w:rPr>
        <w:t>ходная таблица содержала оди</w:t>
      </w:r>
      <w:r>
        <w:rPr>
          <w:rFonts w:ascii="Times New Roman" w:hAnsi="Times New Roman" w:cs="Times New Roman"/>
          <w:sz w:val="28"/>
          <w:szCs w:val="28"/>
        </w:rPr>
        <w:t>н столбец, содержащий последова</w:t>
      </w:r>
      <w:r w:rsidRPr="002E5E98">
        <w:rPr>
          <w:rFonts w:ascii="Times New Roman" w:hAnsi="Times New Roman" w:cs="Times New Roman"/>
          <w:sz w:val="28"/>
          <w:szCs w:val="28"/>
        </w:rPr>
        <w:t>тельность разделенных символом «;» значений</w:t>
      </w:r>
      <w:r>
        <w:rPr>
          <w:rFonts w:ascii="Times New Roman" w:hAnsi="Times New Roman" w:cs="Times New Roman"/>
          <w:sz w:val="28"/>
          <w:szCs w:val="28"/>
        </w:rPr>
        <w:t xml:space="preserve"> </w:t>
      </w:r>
      <w:r w:rsidRPr="002E5E98">
        <w:rPr>
          <w:rFonts w:ascii="Times New Roman" w:hAnsi="Times New Roman" w:cs="Times New Roman"/>
          <w:sz w:val="28"/>
          <w:szCs w:val="28"/>
        </w:rPr>
        <w:t xml:space="preserve">всех столбцов этой таблицы, и </w:t>
      </w:r>
      <w:r>
        <w:rPr>
          <w:rFonts w:ascii="Times New Roman" w:hAnsi="Times New Roman" w:cs="Times New Roman"/>
          <w:sz w:val="28"/>
          <w:szCs w:val="28"/>
        </w:rPr>
        <w:t>при этом текстовые значения дол</w:t>
      </w:r>
      <w:r w:rsidRPr="002E5E98">
        <w:rPr>
          <w:rFonts w:ascii="Times New Roman" w:hAnsi="Times New Roman" w:cs="Times New Roman"/>
          <w:sz w:val="28"/>
          <w:szCs w:val="28"/>
        </w:rPr>
        <w:t>жны отображаться прописными символами (верхний регистр),</w:t>
      </w:r>
      <w:r>
        <w:rPr>
          <w:rFonts w:ascii="Times New Roman" w:hAnsi="Times New Roman" w:cs="Times New Roman"/>
          <w:sz w:val="28"/>
          <w:szCs w:val="28"/>
        </w:rPr>
        <w:t xml:space="preserve"> </w:t>
      </w:r>
      <w:r w:rsidRPr="002E5E98">
        <w:rPr>
          <w:rFonts w:ascii="Times New Roman" w:hAnsi="Times New Roman" w:cs="Times New Roman"/>
          <w:sz w:val="28"/>
          <w:szCs w:val="28"/>
        </w:rPr>
        <w:t>то есть быть представлен</w:t>
      </w:r>
      <w:r>
        <w:rPr>
          <w:rFonts w:ascii="Times New Roman" w:hAnsi="Times New Roman" w:cs="Times New Roman"/>
          <w:sz w:val="28"/>
          <w:szCs w:val="28"/>
        </w:rPr>
        <w:t xml:space="preserve">ными в следующем виде: </w:t>
      </w:r>
    </w:p>
    <w:p w:rsidR="008B1278" w:rsidRPr="00182F8A" w:rsidRDefault="008B1278" w:rsidP="008B1278">
      <w:pPr>
        <w:spacing w:after="0" w:line="240" w:lineRule="auto"/>
        <w:ind w:firstLine="709"/>
        <w:jc w:val="both"/>
        <w:rPr>
          <w:rFonts w:ascii="Times New Roman" w:hAnsi="Times New Roman" w:cs="Times New Roman"/>
          <w:sz w:val="28"/>
          <w:szCs w:val="28"/>
          <w:lang w:val="en-US"/>
        </w:rPr>
      </w:pPr>
      <w:r w:rsidRPr="00182F8A">
        <w:rPr>
          <w:rFonts w:ascii="Times New Roman" w:hAnsi="Times New Roman" w:cs="Times New Roman"/>
          <w:sz w:val="28"/>
          <w:szCs w:val="28"/>
          <w:lang w:val="en-US"/>
        </w:rPr>
        <w:t xml:space="preserve">10; </w:t>
      </w:r>
      <w:r>
        <w:rPr>
          <w:rFonts w:ascii="Times New Roman" w:hAnsi="Times New Roman" w:cs="Times New Roman"/>
          <w:sz w:val="28"/>
          <w:szCs w:val="28"/>
        </w:rPr>
        <w:t>КУЗНЕ</w:t>
      </w:r>
      <w:r w:rsidRPr="002E5E98">
        <w:rPr>
          <w:rFonts w:ascii="Times New Roman" w:hAnsi="Times New Roman" w:cs="Times New Roman"/>
          <w:sz w:val="28"/>
          <w:szCs w:val="28"/>
        </w:rPr>
        <w:t>ЦОВ</w:t>
      </w:r>
      <w:r w:rsidRPr="00182F8A">
        <w:rPr>
          <w:rFonts w:ascii="Times New Roman" w:hAnsi="Times New Roman" w:cs="Times New Roman"/>
          <w:sz w:val="28"/>
          <w:szCs w:val="28"/>
          <w:lang w:val="en-US"/>
        </w:rPr>
        <w:t xml:space="preserve">; </w:t>
      </w:r>
      <w:r w:rsidRPr="002E5E98">
        <w:rPr>
          <w:rFonts w:ascii="Times New Roman" w:hAnsi="Times New Roman" w:cs="Times New Roman"/>
          <w:sz w:val="28"/>
          <w:szCs w:val="28"/>
        </w:rPr>
        <w:t>БОРИС</w:t>
      </w:r>
      <w:r w:rsidRPr="00182F8A">
        <w:rPr>
          <w:rFonts w:ascii="Times New Roman" w:hAnsi="Times New Roman" w:cs="Times New Roman"/>
          <w:sz w:val="28"/>
          <w:szCs w:val="28"/>
          <w:lang w:val="en-US"/>
        </w:rPr>
        <w:t xml:space="preserve">; 0; </w:t>
      </w:r>
      <w:r w:rsidRPr="002E5E98">
        <w:rPr>
          <w:rFonts w:ascii="Times New Roman" w:hAnsi="Times New Roman" w:cs="Times New Roman"/>
          <w:sz w:val="28"/>
          <w:szCs w:val="28"/>
        </w:rPr>
        <w:t>БРЯНСК</w:t>
      </w:r>
      <w:r w:rsidRPr="00182F8A">
        <w:rPr>
          <w:rFonts w:ascii="Times New Roman" w:hAnsi="Times New Roman" w:cs="Times New Roman"/>
          <w:sz w:val="28"/>
          <w:szCs w:val="28"/>
          <w:lang w:val="en-US"/>
        </w:rPr>
        <w:t>; 8/12/1981; 10.</w:t>
      </w:r>
    </w:p>
    <w:p w:rsidR="008B1278" w:rsidRPr="00182F8A" w:rsidRDefault="008B1278" w:rsidP="008B1278">
      <w:pPr>
        <w:spacing w:after="0" w:line="240" w:lineRule="auto"/>
        <w:ind w:firstLine="709"/>
        <w:jc w:val="both"/>
        <w:rPr>
          <w:rFonts w:ascii="Times New Roman" w:hAnsi="Times New Roman" w:cs="Times New Roman"/>
          <w:sz w:val="28"/>
          <w:szCs w:val="28"/>
          <w:lang w:val="en-US"/>
        </w:rPr>
      </w:pPr>
    </w:p>
    <w:p w:rsidR="008B1278" w:rsidRPr="008B1278"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select UPPER ([STUDENT ID] + ';'+ SERNAME +';'+ NAME +';'+ STIPEND +';'+ KURS +';'+ CITY)</w:t>
      </w:r>
    </w:p>
    <w:p w:rsidR="008B1278" w:rsidRDefault="008B1278" w:rsidP="008B1278">
      <w:pPr>
        <w:spacing w:after="0" w:line="240" w:lineRule="auto"/>
        <w:ind w:firstLine="709"/>
        <w:jc w:val="both"/>
        <w:rPr>
          <w:rFonts w:ascii="Times New Roman" w:hAnsi="Times New Roman" w:cs="Times New Roman"/>
          <w:caps/>
          <w:sz w:val="28"/>
          <w:szCs w:val="28"/>
        </w:rPr>
      </w:pPr>
      <w:r w:rsidRPr="008B1278">
        <w:rPr>
          <w:rFonts w:ascii="Times New Roman" w:hAnsi="Times New Roman" w:cs="Times New Roman"/>
          <w:caps/>
          <w:sz w:val="28"/>
          <w:szCs w:val="28"/>
        </w:rPr>
        <w:t>from STUDENT;</w:t>
      </w:r>
    </w:p>
    <w:p w:rsidR="008B1278" w:rsidRDefault="008B1278" w:rsidP="008B1278">
      <w:pPr>
        <w:spacing w:after="0" w:line="240" w:lineRule="auto"/>
        <w:ind w:firstLine="709"/>
        <w:jc w:val="both"/>
        <w:rPr>
          <w:rFonts w:ascii="Times New Roman" w:hAnsi="Times New Roman" w:cs="Times New Roman"/>
          <w:caps/>
          <w:sz w:val="28"/>
          <w:szCs w:val="28"/>
        </w:rPr>
      </w:pPr>
    </w:p>
    <w:p w:rsidR="008B1278" w:rsidRPr="008B1278" w:rsidRDefault="008B1278" w:rsidP="008B1278">
      <w:pPr>
        <w:spacing w:after="0" w:line="240" w:lineRule="auto"/>
        <w:ind w:firstLine="709"/>
        <w:jc w:val="both"/>
        <w:rPr>
          <w:rFonts w:ascii="Times New Roman" w:hAnsi="Times New Roman" w:cs="Times New Roman"/>
          <w:sz w:val="28"/>
          <w:szCs w:val="28"/>
        </w:rPr>
      </w:pPr>
      <w:r w:rsidRPr="008B1278">
        <w:rPr>
          <w:rFonts w:ascii="Times New Roman" w:hAnsi="Times New Roman" w:cs="Times New Roman"/>
          <w:sz w:val="28"/>
          <w:szCs w:val="28"/>
        </w:rPr>
        <w:t xml:space="preserve">Результаты </w:t>
      </w:r>
      <w:r>
        <w:rPr>
          <w:rFonts w:ascii="Times New Roman" w:hAnsi="Times New Roman" w:cs="Times New Roman"/>
          <w:sz w:val="28"/>
          <w:szCs w:val="28"/>
        </w:rPr>
        <w:t>запроса представлены на рисунке 8.</w:t>
      </w:r>
    </w:p>
    <w:p w:rsidR="008B1278" w:rsidRDefault="008B1278" w:rsidP="008B1278">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05FF07" wp14:editId="0C155D7A">
            <wp:extent cx="2905464" cy="2609850"/>
            <wp:effectExtent l="19050" t="0" r="9186" b="0"/>
            <wp:docPr id="45" name="Рисунок 44" descr="G:\3-й курс\Базы данных\Решение\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3-й курс\Базы данных\Решение\Новая папка\17.jpg"/>
                    <pic:cNvPicPr>
                      <a:picLocks noChangeAspect="1" noChangeArrowheads="1"/>
                    </pic:cNvPicPr>
                  </pic:nvPicPr>
                  <pic:blipFill>
                    <a:blip r:embed="rId19"/>
                    <a:srcRect/>
                    <a:stretch>
                      <a:fillRect/>
                    </a:stretch>
                  </pic:blipFill>
                  <pic:spPr bwMode="auto">
                    <a:xfrm>
                      <a:off x="0" y="0"/>
                      <a:ext cx="2905464" cy="2609850"/>
                    </a:xfrm>
                    <a:prstGeom prst="rect">
                      <a:avLst/>
                    </a:prstGeom>
                    <a:noFill/>
                    <a:ln w="9525">
                      <a:noFill/>
                      <a:miter lim="800000"/>
                      <a:headEnd/>
                      <a:tailEnd/>
                    </a:ln>
                  </pic:spPr>
                </pic:pic>
              </a:graphicData>
            </a:graphic>
          </wp:inline>
        </w:drawing>
      </w:r>
    </w:p>
    <w:p w:rsidR="008B1278" w:rsidRDefault="008B1278" w:rsidP="008B1278">
      <w:pPr>
        <w:spacing w:after="0" w:line="240" w:lineRule="auto"/>
        <w:ind w:firstLine="709"/>
        <w:jc w:val="center"/>
        <w:rPr>
          <w:rFonts w:ascii="Times New Roman" w:hAnsi="Times New Roman" w:cs="Times New Roman"/>
          <w:sz w:val="28"/>
          <w:szCs w:val="28"/>
        </w:rPr>
      </w:pPr>
    </w:p>
    <w:p w:rsidR="008B1278" w:rsidRDefault="008B1278" w:rsidP="008B127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 Результаты выполнения запроса</w:t>
      </w:r>
    </w:p>
    <w:p w:rsidR="008B1278" w:rsidRDefault="008B1278" w:rsidP="008B1278">
      <w:pPr>
        <w:spacing w:after="0" w:line="240" w:lineRule="auto"/>
        <w:ind w:firstLine="709"/>
        <w:jc w:val="center"/>
        <w:rPr>
          <w:rFonts w:ascii="Times New Roman" w:hAnsi="Times New Roman" w:cs="Times New Roman"/>
          <w:caps/>
          <w:sz w:val="28"/>
          <w:szCs w:val="28"/>
        </w:rPr>
      </w:pPr>
      <w:r>
        <w:rPr>
          <w:rFonts w:ascii="Times New Roman" w:hAnsi="Times New Roman" w:cs="Times New Roman"/>
          <w:sz w:val="28"/>
          <w:szCs w:val="28"/>
        </w:rPr>
        <w:t xml:space="preserve"> с использованием функции </w:t>
      </w:r>
      <w:r w:rsidRPr="008B1278">
        <w:rPr>
          <w:rFonts w:ascii="Times New Roman" w:hAnsi="Times New Roman" w:cs="Times New Roman"/>
          <w:caps/>
          <w:sz w:val="28"/>
          <w:szCs w:val="28"/>
          <w:lang w:val="en-US"/>
        </w:rPr>
        <w:t>UPPER</w:t>
      </w:r>
    </w:p>
    <w:p w:rsidR="008B1278" w:rsidRPr="008B1278" w:rsidRDefault="008B1278" w:rsidP="008B1278">
      <w:pPr>
        <w:spacing w:after="0" w:line="240" w:lineRule="auto"/>
        <w:ind w:firstLine="709"/>
        <w:jc w:val="center"/>
        <w:rPr>
          <w:rFonts w:ascii="Times New Roman" w:hAnsi="Times New Roman" w:cs="Times New Roman"/>
          <w:sz w:val="28"/>
          <w:szCs w:val="28"/>
        </w:rPr>
      </w:pPr>
    </w:p>
    <w:p w:rsidR="008B127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Состав</w:t>
      </w:r>
      <w:r>
        <w:rPr>
          <w:rFonts w:ascii="Times New Roman" w:hAnsi="Times New Roman" w:cs="Times New Roman"/>
          <w:sz w:val="28"/>
          <w:szCs w:val="28"/>
        </w:rPr>
        <w:t>им</w:t>
      </w:r>
      <w:r w:rsidRPr="002E5E98">
        <w:rPr>
          <w:rFonts w:ascii="Times New Roman" w:hAnsi="Times New Roman" w:cs="Times New Roman"/>
          <w:sz w:val="28"/>
          <w:szCs w:val="28"/>
        </w:rPr>
        <w:t xml:space="preserve"> запрос для таблицы </w:t>
      </w:r>
      <w:r>
        <w:rPr>
          <w:rFonts w:ascii="Times New Roman" w:hAnsi="Times New Roman" w:cs="Times New Roman"/>
          <w:sz w:val="28"/>
          <w:szCs w:val="28"/>
        </w:rPr>
        <w:t>STUDENT таким образом, чтобы вы</w:t>
      </w:r>
      <w:r w:rsidRPr="002E5E98">
        <w:rPr>
          <w:rFonts w:ascii="Times New Roman" w:hAnsi="Times New Roman" w:cs="Times New Roman"/>
          <w:sz w:val="28"/>
          <w:szCs w:val="28"/>
        </w:rPr>
        <w:t>ходная таблица содержала всего один столбец в следующем виде:</w:t>
      </w:r>
      <w:r>
        <w:rPr>
          <w:rFonts w:ascii="Times New Roman" w:hAnsi="Times New Roman" w:cs="Times New Roman"/>
          <w:sz w:val="28"/>
          <w:szCs w:val="28"/>
        </w:rPr>
        <w:t xml:space="preserve"> </w:t>
      </w:r>
    </w:p>
    <w:p w:rsidR="008B127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б.кузнецов;</w:t>
      </w:r>
      <w:r>
        <w:rPr>
          <w:rFonts w:ascii="Times New Roman" w:hAnsi="Times New Roman" w:cs="Times New Roman"/>
          <w:sz w:val="28"/>
          <w:szCs w:val="28"/>
        </w:rPr>
        <w:t xml:space="preserve"> </w:t>
      </w:r>
      <w:r w:rsidRPr="002E5E98">
        <w:rPr>
          <w:rFonts w:ascii="Times New Roman" w:hAnsi="Times New Roman" w:cs="Times New Roman"/>
          <w:sz w:val="28"/>
          <w:szCs w:val="28"/>
        </w:rPr>
        <w:t>место жительства-брянск;</w:t>
      </w:r>
      <w:r>
        <w:rPr>
          <w:rFonts w:ascii="Times New Roman" w:hAnsi="Times New Roman" w:cs="Times New Roman"/>
          <w:sz w:val="28"/>
          <w:szCs w:val="28"/>
        </w:rPr>
        <w:t xml:space="preserve"> </w:t>
      </w:r>
      <w:r w:rsidRPr="002E5E98">
        <w:rPr>
          <w:rFonts w:ascii="Times New Roman" w:hAnsi="Times New Roman" w:cs="Times New Roman"/>
          <w:sz w:val="28"/>
          <w:szCs w:val="28"/>
        </w:rPr>
        <w:t>родился:8-дек-1981.</w:t>
      </w:r>
    </w:p>
    <w:p w:rsidR="008B1278" w:rsidRPr="002E5E98" w:rsidRDefault="008B1278" w:rsidP="008B1278">
      <w:pPr>
        <w:spacing w:after="0" w:line="240" w:lineRule="auto"/>
        <w:ind w:firstLine="709"/>
        <w:jc w:val="both"/>
        <w:rPr>
          <w:rFonts w:ascii="Times New Roman" w:hAnsi="Times New Roman" w:cs="Times New Roman"/>
          <w:sz w:val="28"/>
          <w:szCs w:val="28"/>
        </w:rPr>
      </w:pPr>
    </w:p>
    <w:p w:rsidR="008B1278" w:rsidRPr="008B1278" w:rsidRDefault="008B1278" w:rsidP="008B1278">
      <w:pPr>
        <w:spacing w:after="0" w:line="240" w:lineRule="auto"/>
        <w:ind w:firstLine="709"/>
        <w:jc w:val="both"/>
        <w:rPr>
          <w:rFonts w:ascii="Times New Roman" w:hAnsi="Times New Roman" w:cs="Times New Roman"/>
          <w:caps/>
          <w:sz w:val="28"/>
          <w:szCs w:val="28"/>
        </w:rPr>
      </w:pPr>
      <w:r w:rsidRPr="008B1278">
        <w:rPr>
          <w:rFonts w:ascii="Times New Roman" w:hAnsi="Times New Roman" w:cs="Times New Roman"/>
          <w:caps/>
          <w:sz w:val="28"/>
          <w:szCs w:val="28"/>
          <w:lang w:val="en-US"/>
        </w:rPr>
        <w:t xml:space="preserve">select LOWER(SUBSTRING(NAME, 1, 1) + '.' </w:t>
      </w:r>
      <w:r w:rsidRPr="008B1278">
        <w:rPr>
          <w:rFonts w:ascii="Times New Roman" w:hAnsi="Times New Roman" w:cs="Times New Roman"/>
          <w:caps/>
          <w:sz w:val="28"/>
          <w:szCs w:val="28"/>
        </w:rPr>
        <w:t>+ SERNAME) +'; '</w:t>
      </w:r>
    </w:p>
    <w:p w:rsidR="008B1278" w:rsidRPr="008B1278" w:rsidRDefault="008B1278" w:rsidP="008B1278">
      <w:pPr>
        <w:spacing w:after="0" w:line="240" w:lineRule="auto"/>
        <w:ind w:firstLine="709"/>
        <w:jc w:val="both"/>
        <w:rPr>
          <w:rFonts w:ascii="Times New Roman" w:hAnsi="Times New Roman" w:cs="Times New Roman"/>
          <w:caps/>
          <w:sz w:val="28"/>
          <w:szCs w:val="28"/>
        </w:rPr>
      </w:pPr>
      <w:r w:rsidRPr="008B1278">
        <w:rPr>
          <w:rFonts w:ascii="Times New Roman" w:hAnsi="Times New Roman" w:cs="Times New Roman"/>
          <w:caps/>
          <w:sz w:val="28"/>
          <w:szCs w:val="28"/>
        </w:rPr>
        <w:t xml:space="preserve">+ 'местожительства' + ' - ' + LOWER(CITY) + '; ' + 'родился' + ' - ' </w:t>
      </w:r>
    </w:p>
    <w:p w:rsidR="008B1278" w:rsidRPr="008B1278"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 CAST(BIRTHDAY AS char(11))</w:t>
      </w:r>
    </w:p>
    <w:p w:rsidR="008B1278" w:rsidRPr="008B1278"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from STUDENT</w:t>
      </w:r>
    </w:p>
    <w:p w:rsidR="008B1278" w:rsidRPr="008B1278" w:rsidRDefault="008B1278" w:rsidP="008B1278">
      <w:pPr>
        <w:spacing w:after="0" w:line="240" w:lineRule="auto"/>
        <w:ind w:firstLine="709"/>
        <w:jc w:val="both"/>
        <w:rPr>
          <w:rFonts w:ascii="Times New Roman" w:hAnsi="Times New Roman" w:cs="Times New Roman"/>
          <w:caps/>
          <w:sz w:val="28"/>
          <w:szCs w:val="28"/>
        </w:rPr>
      </w:pPr>
      <w:r w:rsidRPr="008B1278">
        <w:rPr>
          <w:rFonts w:ascii="Times New Roman" w:hAnsi="Times New Roman" w:cs="Times New Roman"/>
          <w:caps/>
          <w:sz w:val="28"/>
          <w:szCs w:val="28"/>
        </w:rPr>
        <w:t>where SERNAME = 'Кузнецов';</w:t>
      </w:r>
    </w:p>
    <w:p w:rsidR="008B1278" w:rsidRDefault="008B1278" w:rsidP="008B1278">
      <w:pPr>
        <w:spacing w:after="0" w:line="240" w:lineRule="auto"/>
        <w:ind w:firstLine="709"/>
        <w:jc w:val="both"/>
        <w:rPr>
          <w:rFonts w:ascii="Times New Roman" w:hAnsi="Times New Roman" w:cs="Times New Roman"/>
          <w:sz w:val="28"/>
          <w:szCs w:val="28"/>
        </w:rPr>
      </w:pPr>
    </w:p>
    <w:p w:rsidR="008B1278" w:rsidRPr="008B1278" w:rsidRDefault="008B1278" w:rsidP="008B1278">
      <w:pPr>
        <w:spacing w:after="0" w:line="240" w:lineRule="auto"/>
        <w:ind w:firstLine="709"/>
        <w:jc w:val="both"/>
        <w:rPr>
          <w:rFonts w:ascii="Times New Roman" w:hAnsi="Times New Roman" w:cs="Times New Roman"/>
          <w:sz w:val="28"/>
          <w:szCs w:val="28"/>
        </w:rPr>
      </w:pPr>
      <w:r w:rsidRPr="008B1278">
        <w:rPr>
          <w:rFonts w:ascii="Times New Roman" w:hAnsi="Times New Roman" w:cs="Times New Roman"/>
          <w:sz w:val="28"/>
          <w:szCs w:val="28"/>
        </w:rPr>
        <w:t xml:space="preserve">Результаты </w:t>
      </w:r>
      <w:r>
        <w:rPr>
          <w:rFonts w:ascii="Times New Roman" w:hAnsi="Times New Roman" w:cs="Times New Roman"/>
          <w:sz w:val="28"/>
          <w:szCs w:val="28"/>
        </w:rPr>
        <w:t>запроса представлены на рисунке 9.</w:t>
      </w:r>
    </w:p>
    <w:p w:rsidR="008B1278" w:rsidRPr="002E5E98" w:rsidRDefault="008B1278" w:rsidP="008B1278">
      <w:pPr>
        <w:spacing w:after="0" w:line="240" w:lineRule="auto"/>
        <w:ind w:firstLine="709"/>
        <w:jc w:val="both"/>
        <w:rPr>
          <w:rFonts w:ascii="Times New Roman" w:hAnsi="Times New Roman" w:cs="Times New Roman"/>
          <w:sz w:val="28"/>
          <w:szCs w:val="28"/>
        </w:rPr>
      </w:pPr>
    </w:p>
    <w:p w:rsidR="008B1278" w:rsidRDefault="008B1278" w:rsidP="008B1278">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03E3B2" wp14:editId="0942E77A">
            <wp:extent cx="4219575" cy="990600"/>
            <wp:effectExtent l="19050" t="0" r="9525" b="0"/>
            <wp:docPr id="21" name="Рисунок 46" descr="G:\3-й курс\Базы данных\Решение\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3-й курс\Базы данных\Решение\Новая папка\19.jpg"/>
                    <pic:cNvPicPr>
                      <a:picLocks noChangeAspect="1" noChangeArrowheads="1"/>
                    </pic:cNvPicPr>
                  </pic:nvPicPr>
                  <pic:blipFill>
                    <a:blip r:embed="rId20"/>
                    <a:srcRect/>
                    <a:stretch>
                      <a:fillRect/>
                    </a:stretch>
                  </pic:blipFill>
                  <pic:spPr bwMode="auto">
                    <a:xfrm>
                      <a:off x="0" y="0"/>
                      <a:ext cx="4219575" cy="990600"/>
                    </a:xfrm>
                    <a:prstGeom prst="rect">
                      <a:avLst/>
                    </a:prstGeom>
                    <a:noFill/>
                    <a:ln w="9525">
                      <a:noFill/>
                      <a:miter lim="800000"/>
                      <a:headEnd/>
                      <a:tailEnd/>
                    </a:ln>
                  </pic:spPr>
                </pic:pic>
              </a:graphicData>
            </a:graphic>
          </wp:inline>
        </w:drawing>
      </w:r>
    </w:p>
    <w:p w:rsidR="008B1278" w:rsidRDefault="008B1278" w:rsidP="008B127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 Результаты выполнения запроса</w:t>
      </w:r>
    </w:p>
    <w:p w:rsidR="008B1278" w:rsidRDefault="008B1278" w:rsidP="008B1278">
      <w:pPr>
        <w:spacing w:after="0" w:line="240" w:lineRule="auto"/>
        <w:ind w:firstLine="709"/>
        <w:jc w:val="center"/>
        <w:rPr>
          <w:rFonts w:ascii="Times New Roman" w:hAnsi="Times New Roman" w:cs="Times New Roman"/>
          <w:caps/>
          <w:sz w:val="28"/>
          <w:szCs w:val="28"/>
        </w:rPr>
      </w:pPr>
      <w:r>
        <w:rPr>
          <w:rFonts w:ascii="Times New Roman" w:hAnsi="Times New Roman" w:cs="Times New Roman"/>
          <w:sz w:val="28"/>
          <w:szCs w:val="28"/>
        </w:rPr>
        <w:t xml:space="preserve"> с использованием функции </w:t>
      </w:r>
      <w:r w:rsidRPr="008B1278">
        <w:rPr>
          <w:rFonts w:ascii="Times New Roman" w:hAnsi="Times New Roman" w:cs="Times New Roman"/>
          <w:caps/>
          <w:sz w:val="28"/>
          <w:szCs w:val="28"/>
          <w:lang w:val="en-US"/>
        </w:rPr>
        <w:t>LOWER</w:t>
      </w:r>
    </w:p>
    <w:p w:rsidR="008B1278" w:rsidRPr="002E5E98" w:rsidRDefault="008B1278" w:rsidP="008B1278">
      <w:pPr>
        <w:spacing w:after="0" w:line="240" w:lineRule="auto"/>
        <w:ind w:firstLine="709"/>
        <w:jc w:val="both"/>
        <w:rPr>
          <w:rFonts w:ascii="Times New Roman" w:hAnsi="Times New Roman" w:cs="Times New Roman"/>
          <w:sz w:val="28"/>
          <w:szCs w:val="28"/>
        </w:rPr>
      </w:pPr>
    </w:p>
    <w:p w:rsidR="008B127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Состав</w:t>
      </w:r>
      <w:r>
        <w:rPr>
          <w:rFonts w:ascii="Times New Roman" w:hAnsi="Times New Roman" w:cs="Times New Roman"/>
          <w:sz w:val="28"/>
          <w:szCs w:val="28"/>
        </w:rPr>
        <w:t>им</w:t>
      </w:r>
      <w:r w:rsidRPr="002E5E98">
        <w:rPr>
          <w:rFonts w:ascii="Times New Roman" w:hAnsi="Times New Roman" w:cs="Times New Roman"/>
          <w:sz w:val="28"/>
          <w:szCs w:val="28"/>
        </w:rPr>
        <w:t xml:space="preserve"> запрос для таблицы </w:t>
      </w:r>
      <w:r>
        <w:rPr>
          <w:rFonts w:ascii="Times New Roman" w:hAnsi="Times New Roman" w:cs="Times New Roman"/>
          <w:sz w:val="28"/>
          <w:szCs w:val="28"/>
        </w:rPr>
        <w:t>STUDENT таким образом, чтобы вы</w:t>
      </w:r>
      <w:r w:rsidRPr="002E5E98">
        <w:rPr>
          <w:rFonts w:ascii="Times New Roman" w:hAnsi="Times New Roman" w:cs="Times New Roman"/>
          <w:sz w:val="28"/>
          <w:szCs w:val="28"/>
        </w:rPr>
        <w:t>ходная таблица содержала всего один столбец в следующем виде:</w:t>
      </w:r>
      <w:r>
        <w:rPr>
          <w:rFonts w:ascii="Times New Roman" w:hAnsi="Times New Roman" w:cs="Times New Roman"/>
          <w:sz w:val="28"/>
          <w:szCs w:val="28"/>
        </w:rPr>
        <w:t xml:space="preserve"> </w:t>
      </w:r>
    </w:p>
    <w:p w:rsidR="008B1278" w:rsidRPr="002E5E9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Борис Кузнецов родился в 1981 году.</w:t>
      </w:r>
    </w:p>
    <w:p w:rsidR="008B1278" w:rsidRDefault="008B1278" w:rsidP="008B1278">
      <w:pPr>
        <w:spacing w:after="0" w:line="240" w:lineRule="auto"/>
        <w:ind w:firstLine="709"/>
        <w:jc w:val="both"/>
        <w:rPr>
          <w:rFonts w:ascii="Times New Roman" w:hAnsi="Times New Roman" w:cs="Times New Roman"/>
          <w:sz w:val="28"/>
          <w:szCs w:val="28"/>
        </w:rPr>
      </w:pPr>
    </w:p>
    <w:p w:rsidR="008B1278" w:rsidRPr="008B1278"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 xml:space="preserve">select NAME + ' ' + SERNAME + '  </w:t>
      </w:r>
      <w:r w:rsidRPr="008B1278">
        <w:rPr>
          <w:rFonts w:ascii="Times New Roman" w:hAnsi="Times New Roman" w:cs="Times New Roman"/>
          <w:caps/>
          <w:sz w:val="28"/>
          <w:szCs w:val="28"/>
        </w:rPr>
        <w:t>родился</w:t>
      </w:r>
      <w:r w:rsidRPr="008B1278">
        <w:rPr>
          <w:rFonts w:ascii="Times New Roman" w:hAnsi="Times New Roman" w:cs="Times New Roman"/>
          <w:caps/>
          <w:sz w:val="28"/>
          <w:szCs w:val="28"/>
          <w:lang w:val="en-US"/>
        </w:rPr>
        <w:t xml:space="preserve">  ' + CAST(BIRTHDAY AS varchar)</w:t>
      </w:r>
    </w:p>
    <w:p w:rsidR="008B1278" w:rsidRPr="008B1278"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from STUDENT</w:t>
      </w:r>
    </w:p>
    <w:p w:rsidR="008B1278" w:rsidRPr="00182F8A" w:rsidRDefault="008B1278" w:rsidP="008B1278">
      <w:pPr>
        <w:spacing w:after="0" w:line="240" w:lineRule="auto"/>
        <w:ind w:firstLine="709"/>
        <w:jc w:val="both"/>
        <w:rPr>
          <w:rFonts w:ascii="Times New Roman" w:hAnsi="Times New Roman" w:cs="Times New Roman"/>
          <w:caps/>
          <w:sz w:val="28"/>
          <w:szCs w:val="28"/>
          <w:lang w:val="en-US"/>
        </w:rPr>
      </w:pPr>
      <w:r w:rsidRPr="008B1278">
        <w:rPr>
          <w:rFonts w:ascii="Times New Roman" w:hAnsi="Times New Roman" w:cs="Times New Roman"/>
          <w:caps/>
          <w:sz w:val="28"/>
          <w:szCs w:val="28"/>
          <w:lang w:val="en-US"/>
        </w:rPr>
        <w:t>where SERNAME = '</w:t>
      </w:r>
      <w:r w:rsidRPr="008B1278">
        <w:rPr>
          <w:rFonts w:ascii="Times New Roman" w:hAnsi="Times New Roman" w:cs="Times New Roman"/>
          <w:caps/>
          <w:sz w:val="28"/>
          <w:szCs w:val="28"/>
        </w:rPr>
        <w:t>Кузнецов</w:t>
      </w:r>
      <w:r w:rsidRPr="008B1278">
        <w:rPr>
          <w:rFonts w:ascii="Times New Roman" w:hAnsi="Times New Roman" w:cs="Times New Roman"/>
          <w:caps/>
          <w:sz w:val="28"/>
          <w:szCs w:val="28"/>
          <w:lang w:val="en-US"/>
        </w:rPr>
        <w:t>';</w:t>
      </w:r>
    </w:p>
    <w:p w:rsidR="008B1278" w:rsidRPr="008B1278" w:rsidRDefault="008B1278" w:rsidP="008B1278">
      <w:pPr>
        <w:spacing w:after="0" w:line="240" w:lineRule="auto"/>
        <w:ind w:firstLine="709"/>
        <w:jc w:val="both"/>
        <w:rPr>
          <w:rFonts w:ascii="Times New Roman" w:hAnsi="Times New Roman" w:cs="Times New Roman"/>
          <w:sz w:val="28"/>
          <w:szCs w:val="28"/>
        </w:rPr>
      </w:pPr>
      <w:r w:rsidRPr="008B1278">
        <w:rPr>
          <w:rFonts w:ascii="Times New Roman" w:hAnsi="Times New Roman" w:cs="Times New Roman"/>
          <w:sz w:val="28"/>
          <w:szCs w:val="28"/>
        </w:rPr>
        <w:t xml:space="preserve">Результаты </w:t>
      </w:r>
      <w:r>
        <w:rPr>
          <w:rFonts w:ascii="Times New Roman" w:hAnsi="Times New Roman" w:cs="Times New Roman"/>
          <w:sz w:val="28"/>
          <w:szCs w:val="28"/>
        </w:rPr>
        <w:t>запроса представлены на рисунке 10.</w:t>
      </w:r>
    </w:p>
    <w:p w:rsidR="008B1278" w:rsidRPr="008B1278" w:rsidRDefault="008B1278" w:rsidP="008B1278">
      <w:pPr>
        <w:spacing w:after="0" w:line="240" w:lineRule="auto"/>
        <w:ind w:firstLine="709"/>
        <w:jc w:val="both"/>
        <w:rPr>
          <w:rFonts w:ascii="Times New Roman" w:hAnsi="Times New Roman" w:cs="Times New Roman"/>
          <w:caps/>
          <w:sz w:val="28"/>
          <w:szCs w:val="28"/>
        </w:rPr>
      </w:pPr>
    </w:p>
    <w:p w:rsidR="008B1278" w:rsidRDefault="008B1278" w:rsidP="008B1278">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B6F58E" wp14:editId="13F7384F">
            <wp:extent cx="3228975" cy="942975"/>
            <wp:effectExtent l="19050" t="0" r="9525" b="0"/>
            <wp:docPr id="48" name="Рисунок 47" descr="G:\3-й курс\Базы данных\Решение\Новая папка\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3-й курс\Базы данных\Решение\Новая папка\20.jpg"/>
                    <pic:cNvPicPr>
                      <a:picLocks noChangeAspect="1" noChangeArrowheads="1"/>
                    </pic:cNvPicPr>
                  </pic:nvPicPr>
                  <pic:blipFill>
                    <a:blip r:embed="rId21"/>
                    <a:srcRect/>
                    <a:stretch>
                      <a:fillRect/>
                    </a:stretch>
                  </pic:blipFill>
                  <pic:spPr bwMode="auto">
                    <a:xfrm>
                      <a:off x="0" y="0"/>
                      <a:ext cx="3228975" cy="942975"/>
                    </a:xfrm>
                    <a:prstGeom prst="rect">
                      <a:avLst/>
                    </a:prstGeom>
                    <a:noFill/>
                    <a:ln w="9525">
                      <a:noFill/>
                      <a:miter lim="800000"/>
                      <a:headEnd/>
                      <a:tailEnd/>
                    </a:ln>
                  </pic:spPr>
                </pic:pic>
              </a:graphicData>
            </a:graphic>
          </wp:inline>
        </w:drawing>
      </w:r>
    </w:p>
    <w:p w:rsidR="00AB08D1" w:rsidRDefault="00AB08D1" w:rsidP="00AB08D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Результаты выполнения запроса</w:t>
      </w:r>
    </w:p>
    <w:p w:rsidR="00AB08D1" w:rsidRPr="00AB08D1" w:rsidRDefault="00AB08D1" w:rsidP="008B1278">
      <w:pPr>
        <w:spacing w:after="0" w:line="240" w:lineRule="auto"/>
        <w:ind w:firstLine="709"/>
        <w:jc w:val="center"/>
        <w:rPr>
          <w:rFonts w:ascii="Times New Roman" w:hAnsi="Times New Roman" w:cs="Times New Roman"/>
          <w:sz w:val="28"/>
          <w:szCs w:val="28"/>
        </w:rPr>
      </w:pPr>
    </w:p>
    <w:p w:rsidR="008B1278" w:rsidRDefault="00AB08D1" w:rsidP="008B12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Отобразить информацию</w:t>
      </w:r>
      <w:r w:rsidR="008B1278" w:rsidRPr="002E5E98">
        <w:rPr>
          <w:rFonts w:ascii="Times New Roman" w:hAnsi="Times New Roman" w:cs="Times New Roman"/>
          <w:sz w:val="28"/>
          <w:szCs w:val="28"/>
        </w:rPr>
        <w:t xml:space="preserve"> для студентов 1, 2 и 4-го курсов</w:t>
      </w:r>
      <w:r w:rsidR="008B1278">
        <w:rPr>
          <w:rFonts w:ascii="Times New Roman" w:hAnsi="Times New Roman" w:cs="Times New Roman"/>
          <w:sz w:val="28"/>
          <w:szCs w:val="28"/>
        </w:rPr>
        <w:t xml:space="preserve"> </w:t>
      </w:r>
      <w:r w:rsidR="008B1278" w:rsidRPr="002E5E98">
        <w:rPr>
          <w:rFonts w:ascii="Times New Roman" w:hAnsi="Times New Roman" w:cs="Times New Roman"/>
          <w:sz w:val="28"/>
          <w:szCs w:val="28"/>
        </w:rPr>
        <w:t>таким образом, чтобы фамил</w:t>
      </w:r>
      <w:r w:rsidR="008B1278">
        <w:rPr>
          <w:rFonts w:ascii="Times New Roman" w:hAnsi="Times New Roman" w:cs="Times New Roman"/>
          <w:sz w:val="28"/>
          <w:szCs w:val="28"/>
        </w:rPr>
        <w:t>ии и имена были выведены пропис</w:t>
      </w:r>
      <w:r w:rsidR="008B1278" w:rsidRPr="002E5E98">
        <w:rPr>
          <w:rFonts w:ascii="Times New Roman" w:hAnsi="Times New Roman" w:cs="Times New Roman"/>
          <w:sz w:val="28"/>
          <w:szCs w:val="28"/>
        </w:rPr>
        <w:t>ными</w:t>
      </w:r>
      <w:r w:rsidR="008B1278" w:rsidRPr="001A1F75">
        <w:rPr>
          <w:rFonts w:ascii="Times New Roman" w:hAnsi="Times New Roman" w:cs="Times New Roman"/>
          <w:sz w:val="28"/>
          <w:szCs w:val="28"/>
        </w:rPr>
        <w:t xml:space="preserve"> </w:t>
      </w:r>
      <w:r w:rsidR="008B1278" w:rsidRPr="002E5E98">
        <w:rPr>
          <w:rFonts w:ascii="Times New Roman" w:hAnsi="Times New Roman" w:cs="Times New Roman"/>
          <w:sz w:val="28"/>
          <w:szCs w:val="28"/>
        </w:rPr>
        <w:t>буквами</w:t>
      </w:r>
      <w:r w:rsidR="008B1278" w:rsidRPr="001A1F75">
        <w:rPr>
          <w:rFonts w:ascii="Times New Roman" w:hAnsi="Times New Roman" w:cs="Times New Roman"/>
          <w:sz w:val="28"/>
          <w:szCs w:val="28"/>
        </w:rPr>
        <w:t>.</w:t>
      </w:r>
    </w:p>
    <w:p w:rsidR="00AB08D1" w:rsidRPr="001A1F75" w:rsidRDefault="00AB08D1" w:rsidP="008B1278">
      <w:pPr>
        <w:spacing w:after="0" w:line="240" w:lineRule="auto"/>
        <w:ind w:firstLine="709"/>
        <w:jc w:val="both"/>
        <w:rPr>
          <w:rFonts w:ascii="Times New Roman" w:hAnsi="Times New Roman" w:cs="Times New Roman"/>
          <w:sz w:val="28"/>
          <w:szCs w:val="28"/>
        </w:rPr>
      </w:pPr>
    </w:p>
    <w:p w:rsidR="008B1278" w:rsidRPr="00AB08D1" w:rsidRDefault="008B1278" w:rsidP="008B1278">
      <w:pPr>
        <w:spacing w:after="0" w:line="240" w:lineRule="auto"/>
        <w:ind w:firstLine="709"/>
        <w:jc w:val="both"/>
        <w:rPr>
          <w:rFonts w:ascii="Times New Roman" w:hAnsi="Times New Roman" w:cs="Times New Roman"/>
          <w:caps/>
          <w:sz w:val="28"/>
          <w:szCs w:val="28"/>
          <w:lang w:val="en-US"/>
        </w:rPr>
      </w:pPr>
      <w:r w:rsidRPr="00AB08D1">
        <w:rPr>
          <w:rFonts w:ascii="Times New Roman" w:hAnsi="Times New Roman" w:cs="Times New Roman"/>
          <w:caps/>
          <w:sz w:val="28"/>
          <w:szCs w:val="28"/>
          <w:lang w:val="en-US"/>
        </w:rPr>
        <w:t xml:space="preserve">select UPPER (NAME + ' ' + SERNAME) + '  </w:t>
      </w:r>
      <w:r w:rsidRPr="00AB08D1">
        <w:rPr>
          <w:rFonts w:ascii="Times New Roman" w:hAnsi="Times New Roman" w:cs="Times New Roman"/>
          <w:caps/>
          <w:sz w:val="28"/>
          <w:szCs w:val="28"/>
        </w:rPr>
        <w:t>родился</w:t>
      </w:r>
      <w:r w:rsidRPr="00AB08D1">
        <w:rPr>
          <w:rFonts w:ascii="Times New Roman" w:hAnsi="Times New Roman" w:cs="Times New Roman"/>
          <w:caps/>
          <w:sz w:val="28"/>
          <w:szCs w:val="28"/>
          <w:lang w:val="en-US"/>
        </w:rPr>
        <w:t xml:space="preserve">  ' + CAST(BIRTHDAY AS varchar)</w:t>
      </w:r>
    </w:p>
    <w:p w:rsidR="008B1278" w:rsidRPr="00AB08D1" w:rsidRDefault="008B1278" w:rsidP="008B1278">
      <w:pPr>
        <w:spacing w:after="0" w:line="240" w:lineRule="auto"/>
        <w:ind w:firstLine="709"/>
        <w:jc w:val="both"/>
        <w:rPr>
          <w:rFonts w:ascii="Times New Roman" w:hAnsi="Times New Roman" w:cs="Times New Roman"/>
          <w:caps/>
          <w:sz w:val="28"/>
          <w:szCs w:val="28"/>
          <w:lang w:val="en-US"/>
        </w:rPr>
      </w:pPr>
      <w:r w:rsidRPr="00AB08D1">
        <w:rPr>
          <w:rFonts w:ascii="Times New Roman" w:hAnsi="Times New Roman" w:cs="Times New Roman"/>
          <w:caps/>
          <w:sz w:val="28"/>
          <w:szCs w:val="28"/>
          <w:lang w:val="en-US"/>
        </w:rPr>
        <w:t>from STUDENT</w:t>
      </w:r>
    </w:p>
    <w:p w:rsidR="008B1278" w:rsidRPr="00182F8A" w:rsidRDefault="008B1278" w:rsidP="008B1278">
      <w:pPr>
        <w:spacing w:after="0" w:line="240" w:lineRule="auto"/>
        <w:ind w:firstLine="709"/>
        <w:jc w:val="both"/>
        <w:rPr>
          <w:rFonts w:ascii="Times New Roman" w:hAnsi="Times New Roman" w:cs="Times New Roman"/>
          <w:caps/>
          <w:sz w:val="28"/>
          <w:szCs w:val="28"/>
          <w:lang w:val="en-US"/>
        </w:rPr>
      </w:pPr>
      <w:r w:rsidRPr="00AB08D1">
        <w:rPr>
          <w:rFonts w:ascii="Times New Roman" w:hAnsi="Times New Roman" w:cs="Times New Roman"/>
          <w:caps/>
          <w:sz w:val="28"/>
          <w:szCs w:val="28"/>
          <w:lang w:val="en-US"/>
        </w:rPr>
        <w:t>where KURS IN (1, 2, 4);</w:t>
      </w:r>
    </w:p>
    <w:p w:rsidR="00AB08D1" w:rsidRPr="00182F8A" w:rsidRDefault="00AB08D1" w:rsidP="008B1278">
      <w:pPr>
        <w:spacing w:after="0" w:line="240" w:lineRule="auto"/>
        <w:ind w:firstLine="709"/>
        <w:jc w:val="both"/>
        <w:rPr>
          <w:rFonts w:ascii="Times New Roman" w:hAnsi="Times New Roman" w:cs="Times New Roman"/>
          <w:caps/>
          <w:sz w:val="28"/>
          <w:szCs w:val="28"/>
          <w:lang w:val="en-US"/>
        </w:rPr>
      </w:pPr>
    </w:p>
    <w:p w:rsidR="00AB08D1" w:rsidRPr="008B1278" w:rsidRDefault="00AB08D1" w:rsidP="00AB08D1">
      <w:pPr>
        <w:spacing w:after="0" w:line="240" w:lineRule="auto"/>
        <w:ind w:firstLine="709"/>
        <w:jc w:val="both"/>
        <w:rPr>
          <w:rFonts w:ascii="Times New Roman" w:hAnsi="Times New Roman" w:cs="Times New Roman"/>
          <w:sz w:val="28"/>
          <w:szCs w:val="28"/>
        </w:rPr>
      </w:pPr>
      <w:r w:rsidRPr="008B1278">
        <w:rPr>
          <w:rFonts w:ascii="Times New Roman" w:hAnsi="Times New Roman" w:cs="Times New Roman"/>
          <w:sz w:val="28"/>
          <w:szCs w:val="28"/>
        </w:rPr>
        <w:t xml:space="preserve">Результаты </w:t>
      </w:r>
      <w:r>
        <w:rPr>
          <w:rFonts w:ascii="Times New Roman" w:hAnsi="Times New Roman" w:cs="Times New Roman"/>
          <w:sz w:val="28"/>
          <w:szCs w:val="28"/>
        </w:rPr>
        <w:t>запроса представлены на рисунке 11.</w:t>
      </w:r>
    </w:p>
    <w:p w:rsidR="00AB08D1" w:rsidRPr="00AB08D1" w:rsidRDefault="00AB08D1" w:rsidP="008B1278">
      <w:pPr>
        <w:spacing w:after="0" w:line="240" w:lineRule="auto"/>
        <w:ind w:firstLine="709"/>
        <w:jc w:val="both"/>
        <w:rPr>
          <w:rFonts w:ascii="Times New Roman" w:hAnsi="Times New Roman" w:cs="Times New Roman"/>
          <w:caps/>
          <w:sz w:val="28"/>
          <w:szCs w:val="28"/>
        </w:rPr>
      </w:pPr>
    </w:p>
    <w:p w:rsidR="008B1278" w:rsidRDefault="008B1278" w:rsidP="00AB08D1">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BC88AF1" wp14:editId="2786EC6F">
            <wp:extent cx="3400425" cy="1933575"/>
            <wp:effectExtent l="19050" t="0" r="9525" b="0"/>
            <wp:docPr id="50" name="Рисунок 49" descr="G:\3-й курс\Базы данных\Решение\Новая папка\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3-й курс\Базы данных\Решение\Новая папка\22.jpg"/>
                    <pic:cNvPicPr>
                      <a:picLocks noChangeAspect="1" noChangeArrowheads="1"/>
                    </pic:cNvPicPr>
                  </pic:nvPicPr>
                  <pic:blipFill>
                    <a:blip r:embed="rId22"/>
                    <a:srcRect/>
                    <a:stretch>
                      <a:fillRect/>
                    </a:stretch>
                  </pic:blipFill>
                  <pic:spPr bwMode="auto">
                    <a:xfrm>
                      <a:off x="0" y="0"/>
                      <a:ext cx="3400425" cy="1933575"/>
                    </a:xfrm>
                    <a:prstGeom prst="rect">
                      <a:avLst/>
                    </a:prstGeom>
                    <a:noFill/>
                    <a:ln w="9525">
                      <a:noFill/>
                      <a:miter lim="800000"/>
                      <a:headEnd/>
                      <a:tailEnd/>
                    </a:ln>
                  </pic:spPr>
                </pic:pic>
              </a:graphicData>
            </a:graphic>
          </wp:inline>
        </w:drawing>
      </w:r>
    </w:p>
    <w:p w:rsidR="00AB08D1" w:rsidRDefault="00AB08D1" w:rsidP="00AB08D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 Результаты выполнения запроса</w:t>
      </w:r>
    </w:p>
    <w:p w:rsidR="00AB08D1" w:rsidRDefault="00AB08D1" w:rsidP="00AB08D1">
      <w:pPr>
        <w:spacing w:after="0" w:line="240" w:lineRule="auto"/>
        <w:ind w:firstLine="709"/>
        <w:jc w:val="center"/>
        <w:rPr>
          <w:rFonts w:ascii="Times New Roman" w:hAnsi="Times New Roman" w:cs="Times New Roman"/>
          <w:sz w:val="28"/>
          <w:szCs w:val="28"/>
        </w:rPr>
      </w:pPr>
    </w:p>
    <w:p w:rsidR="00F3644E"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Состав</w:t>
      </w:r>
      <w:r w:rsidR="00F3644E">
        <w:rPr>
          <w:rFonts w:ascii="Times New Roman" w:hAnsi="Times New Roman" w:cs="Times New Roman"/>
          <w:sz w:val="28"/>
          <w:szCs w:val="28"/>
        </w:rPr>
        <w:t xml:space="preserve">им </w:t>
      </w:r>
      <w:r w:rsidRPr="002E5E98">
        <w:rPr>
          <w:rFonts w:ascii="Times New Roman" w:hAnsi="Times New Roman" w:cs="Times New Roman"/>
          <w:sz w:val="28"/>
          <w:szCs w:val="28"/>
        </w:rPr>
        <w:t>запрос для таблицы UNIVERSITY таким образом, чтобы</w:t>
      </w:r>
      <w:r>
        <w:rPr>
          <w:rFonts w:ascii="Times New Roman" w:hAnsi="Times New Roman" w:cs="Times New Roman"/>
          <w:sz w:val="28"/>
          <w:szCs w:val="28"/>
        </w:rPr>
        <w:t xml:space="preserve"> </w:t>
      </w:r>
      <w:r w:rsidRPr="002E5E98">
        <w:rPr>
          <w:rFonts w:ascii="Times New Roman" w:hAnsi="Times New Roman" w:cs="Times New Roman"/>
          <w:sz w:val="28"/>
          <w:szCs w:val="28"/>
        </w:rPr>
        <w:t>выходная таблица содержала вс</w:t>
      </w:r>
      <w:r>
        <w:rPr>
          <w:rFonts w:ascii="Times New Roman" w:hAnsi="Times New Roman" w:cs="Times New Roman"/>
          <w:sz w:val="28"/>
          <w:szCs w:val="28"/>
        </w:rPr>
        <w:t>его один столбец в следующем ви</w:t>
      </w:r>
      <w:r w:rsidRPr="002E5E98">
        <w:rPr>
          <w:rFonts w:ascii="Times New Roman" w:hAnsi="Times New Roman" w:cs="Times New Roman"/>
          <w:sz w:val="28"/>
          <w:szCs w:val="28"/>
        </w:rPr>
        <w:t xml:space="preserve">де: </w:t>
      </w:r>
    </w:p>
    <w:p w:rsidR="008B1278" w:rsidRDefault="008B1278" w:rsidP="008B1278">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Код-10;</w:t>
      </w:r>
      <w:r w:rsidR="00F3644E">
        <w:rPr>
          <w:rFonts w:ascii="Times New Roman" w:hAnsi="Times New Roman" w:cs="Times New Roman"/>
          <w:sz w:val="28"/>
          <w:szCs w:val="28"/>
        </w:rPr>
        <w:t xml:space="preserve"> </w:t>
      </w:r>
      <w:r w:rsidRPr="002E5E98">
        <w:rPr>
          <w:rFonts w:ascii="Times New Roman" w:hAnsi="Times New Roman" w:cs="Times New Roman"/>
          <w:sz w:val="28"/>
          <w:szCs w:val="28"/>
        </w:rPr>
        <w:t>ВГУ-г. ВОРОНЕЖ</w:t>
      </w:r>
      <w:r w:rsidRPr="00F3644E">
        <w:rPr>
          <w:rFonts w:ascii="Times New Roman" w:hAnsi="Times New Roman" w:cs="Times New Roman"/>
          <w:sz w:val="28"/>
          <w:szCs w:val="28"/>
        </w:rPr>
        <w:t>;</w:t>
      </w:r>
      <w:r w:rsidR="00F3644E">
        <w:rPr>
          <w:rFonts w:ascii="Times New Roman" w:hAnsi="Times New Roman" w:cs="Times New Roman"/>
          <w:sz w:val="28"/>
          <w:szCs w:val="28"/>
        </w:rPr>
        <w:t xml:space="preserve"> </w:t>
      </w:r>
      <w:r w:rsidRPr="002E5E98">
        <w:rPr>
          <w:rFonts w:ascii="Times New Roman" w:hAnsi="Times New Roman" w:cs="Times New Roman"/>
          <w:sz w:val="28"/>
          <w:szCs w:val="28"/>
        </w:rPr>
        <w:t>Рейтинг</w:t>
      </w:r>
      <w:r w:rsidRPr="00F3644E">
        <w:rPr>
          <w:rFonts w:ascii="Times New Roman" w:hAnsi="Times New Roman" w:cs="Times New Roman"/>
          <w:sz w:val="28"/>
          <w:szCs w:val="28"/>
        </w:rPr>
        <w:t>=296.</w:t>
      </w:r>
    </w:p>
    <w:p w:rsidR="00F3644E" w:rsidRPr="00F3644E" w:rsidRDefault="00F3644E" w:rsidP="008B1278">
      <w:pPr>
        <w:spacing w:after="0" w:line="240" w:lineRule="auto"/>
        <w:ind w:firstLine="709"/>
        <w:jc w:val="both"/>
        <w:rPr>
          <w:rFonts w:ascii="Times New Roman" w:hAnsi="Times New Roman" w:cs="Times New Roman"/>
          <w:sz w:val="28"/>
          <w:szCs w:val="28"/>
        </w:rPr>
      </w:pPr>
    </w:p>
    <w:p w:rsidR="008B1278" w:rsidRPr="00F3644E"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SELECT '</w:t>
      </w:r>
      <w:r w:rsidRPr="00F3644E">
        <w:rPr>
          <w:rFonts w:ascii="Times New Roman" w:hAnsi="Times New Roman" w:cs="Times New Roman"/>
          <w:caps/>
          <w:sz w:val="28"/>
          <w:szCs w:val="28"/>
        </w:rPr>
        <w:t>Код</w:t>
      </w:r>
      <w:r w:rsidRPr="00F3644E">
        <w:rPr>
          <w:rFonts w:ascii="Times New Roman" w:hAnsi="Times New Roman" w:cs="Times New Roman"/>
          <w:caps/>
          <w:sz w:val="28"/>
          <w:szCs w:val="28"/>
          <w:lang w:val="en-US"/>
        </w:rPr>
        <w:t xml:space="preserve">' + '-' + [UNIV ID] + '; ' </w:t>
      </w:r>
    </w:p>
    <w:p w:rsidR="008B1278" w:rsidRPr="00F3644E"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 [UNIV NAME] + ' - ' + '</w:t>
      </w:r>
      <w:r w:rsidRPr="00F3644E">
        <w:rPr>
          <w:rFonts w:ascii="Times New Roman" w:hAnsi="Times New Roman" w:cs="Times New Roman"/>
          <w:caps/>
          <w:sz w:val="28"/>
          <w:szCs w:val="28"/>
        </w:rPr>
        <w:t>г</w:t>
      </w:r>
      <w:r w:rsidRPr="00F3644E">
        <w:rPr>
          <w:rFonts w:ascii="Times New Roman" w:hAnsi="Times New Roman" w:cs="Times New Roman"/>
          <w:caps/>
          <w:sz w:val="28"/>
          <w:szCs w:val="28"/>
          <w:lang w:val="en-US"/>
        </w:rPr>
        <w:t>.' + UPPER (CITY) + '; ' + '</w:t>
      </w:r>
      <w:r w:rsidRPr="00F3644E">
        <w:rPr>
          <w:rFonts w:ascii="Times New Roman" w:hAnsi="Times New Roman" w:cs="Times New Roman"/>
          <w:caps/>
          <w:sz w:val="28"/>
          <w:szCs w:val="28"/>
        </w:rPr>
        <w:t>Рейтинг</w:t>
      </w:r>
      <w:r w:rsidRPr="00F3644E">
        <w:rPr>
          <w:rFonts w:ascii="Times New Roman" w:hAnsi="Times New Roman" w:cs="Times New Roman"/>
          <w:caps/>
          <w:sz w:val="28"/>
          <w:szCs w:val="28"/>
          <w:lang w:val="en-US"/>
        </w:rPr>
        <w:t xml:space="preserve"> =' + RATING</w:t>
      </w:r>
    </w:p>
    <w:p w:rsidR="008B1278" w:rsidRPr="00F3644E"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from UNIVERSITY</w:t>
      </w:r>
    </w:p>
    <w:p w:rsidR="008B1278" w:rsidRPr="00182F8A"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where [UNIV ID] = 10;</w:t>
      </w:r>
    </w:p>
    <w:p w:rsidR="00F3644E" w:rsidRPr="00182F8A" w:rsidRDefault="00F3644E" w:rsidP="008B1278">
      <w:pPr>
        <w:spacing w:after="0" w:line="240" w:lineRule="auto"/>
        <w:ind w:firstLine="709"/>
        <w:jc w:val="both"/>
        <w:rPr>
          <w:rFonts w:ascii="Times New Roman" w:hAnsi="Times New Roman" w:cs="Times New Roman"/>
          <w:caps/>
          <w:sz w:val="28"/>
          <w:szCs w:val="28"/>
          <w:lang w:val="en-US"/>
        </w:rPr>
      </w:pPr>
    </w:p>
    <w:p w:rsidR="00F3644E" w:rsidRPr="008B1278" w:rsidRDefault="00F3644E" w:rsidP="00F3644E">
      <w:pPr>
        <w:spacing w:after="0" w:line="240" w:lineRule="auto"/>
        <w:ind w:firstLine="709"/>
        <w:jc w:val="both"/>
        <w:rPr>
          <w:rFonts w:ascii="Times New Roman" w:hAnsi="Times New Roman" w:cs="Times New Roman"/>
          <w:sz w:val="28"/>
          <w:szCs w:val="28"/>
        </w:rPr>
      </w:pPr>
      <w:r w:rsidRPr="008B1278">
        <w:rPr>
          <w:rFonts w:ascii="Times New Roman" w:hAnsi="Times New Roman" w:cs="Times New Roman"/>
          <w:sz w:val="28"/>
          <w:szCs w:val="28"/>
        </w:rPr>
        <w:t xml:space="preserve">Результаты </w:t>
      </w:r>
      <w:r>
        <w:rPr>
          <w:rFonts w:ascii="Times New Roman" w:hAnsi="Times New Roman" w:cs="Times New Roman"/>
          <w:sz w:val="28"/>
          <w:szCs w:val="28"/>
        </w:rPr>
        <w:t>запроса представлены на рисунке 12.</w:t>
      </w:r>
    </w:p>
    <w:p w:rsidR="00F3644E" w:rsidRPr="00F3644E" w:rsidRDefault="00F3644E" w:rsidP="008B1278">
      <w:pPr>
        <w:spacing w:after="0" w:line="240" w:lineRule="auto"/>
        <w:ind w:firstLine="709"/>
        <w:jc w:val="both"/>
        <w:rPr>
          <w:rFonts w:ascii="Times New Roman" w:hAnsi="Times New Roman" w:cs="Times New Roman"/>
          <w:caps/>
          <w:sz w:val="28"/>
          <w:szCs w:val="28"/>
        </w:rPr>
      </w:pPr>
    </w:p>
    <w:p w:rsidR="008B1278" w:rsidRDefault="008B1278" w:rsidP="00F3644E">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293098" wp14:editId="0D3A21FF">
            <wp:extent cx="3143250" cy="894277"/>
            <wp:effectExtent l="19050" t="0" r="0" b="0"/>
            <wp:docPr id="52" name="Рисунок 51" descr="G:\3-й курс\Базы данных\Решение\Новая папка\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3-й курс\Базы данных\Решение\Новая папка\122.jpg"/>
                    <pic:cNvPicPr>
                      <a:picLocks noChangeAspect="1" noChangeArrowheads="1"/>
                    </pic:cNvPicPr>
                  </pic:nvPicPr>
                  <pic:blipFill>
                    <a:blip r:embed="rId23"/>
                    <a:srcRect/>
                    <a:stretch>
                      <a:fillRect/>
                    </a:stretch>
                  </pic:blipFill>
                  <pic:spPr bwMode="auto">
                    <a:xfrm>
                      <a:off x="0" y="0"/>
                      <a:ext cx="3143250" cy="894277"/>
                    </a:xfrm>
                    <a:prstGeom prst="rect">
                      <a:avLst/>
                    </a:prstGeom>
                    <a:noFill/>
                    <a:ln w="9525">
                      <a:noFill/>
                      <a:miter lim="800000"/>
                      <a:headEnd/>
                      <a:tailEnd/>
                    </a:ln>
                  </pic:spPr>
                </pic:pic>
              </a:graphicData>
            </a:graphic>
          </wp:inline>
        </w:drawing>
      </w:r>
    </w:p>
    <w:p w:rsidR="00F3644E" w:rsidRDefault="00F3644E" w:rsidP="00F3644E">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 Результаты выполнения запроса</w:t>
      </w:r>
    </w:p>
    <w:p w:rsidR="00F3644E" w:rsidRDefault="00F3644E" w:rsidP="00F3644E">
      <w:pPr>
        <w:spacing w:after="0" w:line="240" w:lineRule="auto"/>
        <w:ind w:firstLine="709"/>
        <w:jc w:val="center"/>
        <w:rPr>
          <w:rFonts w:ascii="Times New Roman" w:hAnsi="Times New Roman" w:cs="Times New Roman"/>
          <w:sz w:val="28"/>
          <w:szCs w:val="28"/>
        </w:rPr>
      </w:pPr>
    </w:p>
    <w:p w:rsidR="008B1278" w:rsidRDefault="00F3644E" w:rsidP="008B12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Уточним условие предыдущего примера с условием</w:t>
      </w:r>
      <w:r w:rsidR="005C4E5E">
        <w:rPr>
          <w:rFonts w:ascii="Times New Roman" w:hAnsi="Times New Roman" w:cs="Times New Roman"/>
          <w:sz w:val="28"/>
          <w:szCs w:val="28"/>
        </w:rPr>
        <w:t>,</w:t>
      </w:r>
      <w:r w:rsidR="008B1278" w:rsidRPr="002E5E98">
        <w:rPr>
          <w:rFonts w:ascii="Times New Roman" w:hAnsi="Times New Roman" w:cs="Times New Roman"/>
          <w:sz w:val="28"/>
          <w:szCs w:val="28"/>
        </w:rPr>
        <w:t xml:space="preserve"> </w:t>
      </w:r>
      <w:r>
        <w:rPr>
          <w:rFonts w:ascii="Times New Roman" w:hAnsi="Times New Roman" w:cs="Times New Roman"/>
          <w:sz w:val="28"/>
          <w:szCs w:val="28"/>
        </w:rPr>
        <w:t xml:space="preserve">что </w:t>
      </w:r>
      <w:r w:rsidR="008B1278" w:rsidRPr="002E5E98">
        <w:rPr>
          <w:rFonts w:ascii="Times New Roman" w:hAnsi="Times New Roman" w:cs="Times New Roman"/>
          <w:sz w:val="28"/>
          <w:szCs w:val="28"/>
        </w:rPr>
        <w:t>значения рейтинга требуется округлить</w:t>
      </w:r>
      <w:r w:rsidR="008B1278">
        <w:rPr>
          <w:rFonts w:ascii="Times New Roman" w:hAnsi="Times New Roman" w:cs="Times New Roman"/>
          <w:sz w:val="28"/>
          <w:szCs w:val="28"/>
        </w:rPr>
        <w:t xml:space="preserve"> </w:t>
      </w:r>
      <w:r w:rsidR="008B1278" w:rsidRPr="002E5E98">
        <w:rPr>
          <w:rFonts w:ascii="Times New Roman" w:hAnsi="Times New Roman" w:cs="Times New Roman"/>
          <w:sz w:val="28"/>
          <w:szCs w:val="28"/>
        </w:rPr>
        <w:t>до первого знака (например, значение 382 округляется до 400).</w:t>
      </w:r>
    </w:p>
    <w:p w:rsidR="00F3644E" w:rsidRPr="002E5E98" w:rsidRDefault="00F3644E" w:rsidP="008B1278">
      <w:pPr>
        <w:spacing w:after="0" w:line="240" w:lineRule="auto"/>
        <w:ind w:firstLine="709"/>
        <w:jc w:val="both"/>
        <w:rPr>
          <w:rFonts w:ascii="Times New Roman" w:hAnsi="Times New Roman" w:cs="Times New Roman"/>
          <w:sz w:val="28"/>
          <w:szCs w:val="28"/>
        </w:rPr>
      </w:pPr>
    </w:p>
    <w:p w:rsidR="008B1278" w:rsidRPr="007E3EAE"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SELECT</w:t>
      </w:r>
      <w:r w:rsidRPr="007E3EAE">
        <w:rPr>
          <w:rFonts w:ascii="Times New Roman" w:hAnsi="Times New Roman" w:cs="Times New Roman"/>
          <w:caps/>
          <w:sz w:val="28"/>
          <w:szCs w:val="28"/>
          <w:lang w:val="en-US"/>
        </w:rPr>
        <w:t xml:space="preserve"> '</w:t>
      </w:r>
      <w:r w:rsidRPr="00F3644E">
        <w:rPr>
          <w:rFonts w:ascii="Times New Roman" w:hAnsi="Times New Roman" w:cs="Times New Roman"/>
          <w:caps/>
          <w:sz w:val="28"/>
          <w:szCs w:val="28"/>
        </w:rPr>
        <w:t>Код</w:t>
      </w:r>
      <w:r w:rsidRPr="007E3EAE">
        <w:rPr>
          <w:rFonts w:ascii="Times New Roman" w:hAnsi="Times New Roman" w:cs="Times New Roman"/>
          <w:caps/>
          <w:sz w:val="28"/>
          <w:szCs w:val="28"/>
          <w:lang w:val="en-US"/>
        </w:rPr>
        <w:t>' + '-' + [</w:t>
      </w:r>
      <w:r w:rsidRPr="00F3644E">
        <w:rPr>
          <w:rFonts w:ascii="Times New Roman" w:hAnsi="Times New Roman" w:cs="Times New Roman"/>
          <w:caps/>
          <w:sz w:val="28"/>
          <w:szCs w:val="28"/>
          <w:lang w:val="en-US"/>
        </w:rPr>
        <w:t>UNIV</w:t>
      </w:r>
      <w:r w:rsidRPr="007E3EAE">
        <w:rPr>
          <w:rFonts w:ascii="Times New Roman" w:hAnsi="Times New Roman" w:cs="Times New Roman"/>
          <w:caps/>
          <w:sz w:val="28"/>
          <w:szCs w:val="28"/>
          <w:lang w:val="en-US"/>
        </w:rPr>
        <w:t xml:space="preserve"> </w:t>
      </w:r>
      <w:r w:rsidRPr="00F3644E">
        <w:rPr>
          <w:rFonts w:ascii="Times New Roman" w:hAnsi="Times New Roman" w:cs="Times New Roman"/>
          <w:caps/>
          <w:sz w:val="28"/>
          <w:szCs w:val="28"/>
          <w:lang w:val="en-US"/>
        </w:rPr>
        <w:t>ID</w:t>
      </w:r>
      <w:r w:rsidRPr="007E3EAE">
        <w:rPr>
          <w:rFonts w:ascii="Times New Roman" w:hAnsi="Times New Roman" w:cs="Times New Roman"/>
          <w:caps/>
          <w:sz w:val="28"/>
          <w:szCs w:val="28"/>
          <w:lang w:val="en-US"/>
        </w:rPr>
        <w:t xml:space="preserve">] + '; ' </w:t>
      </w:r>
    </w:p>
    <w:p w:rsidR="008B1278" w:rsidRPr="007E3EAE" w:rsidRDefault="008B1278" w:rsidP="008B1278">
      <w:pPr>
        <w:spacing w:after="0" w:line="240" w:lineRule="auto"/>
        <w:ind w:firstLine="709"/>
        <w:jc w:val="both"/>
        <w:rPr>
          <w:rFonts w:ascii="Times New Roman" w:hAnsi="Times New Roman" w:cs="Times New Roman"/>
          <w:caps/>
          <w:sz w:val="28"/>
          <w:szCs w:val="28"/>
          <w:lang w:val="en-US"/>
        </w:rPr>
      </w:pPr>
      <w:r w:rsidRPr="007E3EAE">
        <w:rPr>
          <w:rFonts w:ascii="Times New Roman" w:hAnsi="Times New Roman" w:cs="Times New Roman"/>
          <w:caps/>
          <w:sz w:val="28"/>
          <w:szCs w:val="28"/>
          <w:lang w:val="en-US"/>
        </w:rPr>
        <w:t>+ [</w:t>
      </w:r>
      <w:r w:rsidRPr="00F3644E">
        <w:rPr>
          <w:rFonts w:ascii="Times New Roman" w:hAnsi="Times New Roman" w:cs="Times New Roman"/>
          <w:caps/>
          <w:sz w:val="28"/>
          <w:szCs w:val="28"/>
          <w:lang w:val="en-US"/>
        </w:rPr>
        <w:t>UNIV</w:t>
      </w:r>
      <w:r w:rsidRPr="007E3EAE">
        <w:rPr>
          <w:rFonts w:ascii="Times New Roman" w:hAnsi="Times New Roman" w:cs="Times New Roman"/>
          <w:caps/>
          <w:sz w:val="28"/>
          <w:szCs w:val="28"/>
          <w:lang w:val="en-US"/>
        </w:rPr>
        <w:t xml:space="preserve"> </w:t>
      </w:r>
      <w:r w:rsidRPr="00F3644E">
        <w:rPr>
          <w:rFonts w:ascii="Times New Roman" w:hAnsi="Times New Roman" w:cs="Times New Roman"/>
          <w:caps/>
          <w:sz w:val="28"/>
          <w:szCs w:val="28"/>
          <w:lang w:val="en-US"/>
        </w:rPr>
        <w:t>NAME</w:t>
      </w:r>
      <w:r w:rsidRPr="007E3EAE">
        <w:rPr>
          <w:rFonts w:ascii="Times New Roman" w:hAnsi="Times New Roman" w:cs="Times New Roman"/>
          <w:caps/>
          <w:sz w:val="28"/>
          <w:szCs w:val="28"/>
          <w:lang w:val="en-US"/>
        </w:rPr>
        <w:t>] + ' - ' + '</w:t>
      </w:r>
      <w:r w:rsidRPr="00F3644E">
        <w:rPr>
          <w:rFonts w:ascii="Times New Roman" w:hAnsi="Times New Roman" w:cs="Times New Roman"/>
          <w:caps/>
          <w:sz w:val="28"/>
          <w:szCs w:val="28"/>
        </w:rPr>
        <w:t>г</w:t>
      </w:r>
      <w:r w:rsidRPr="007E3EAE">
        <w:rPr>
          <w:rFonts w:ascii="Times New Roman" w:hAnsi="Times New Roman" w:cs="Times New Roman"/>
          <w:caps/>
          <w:sz w:val="28"/>
          <w:szCs w:val="28"/>
          <w:lang w:val="en-US"/>
        </w:rPr>
        <w:t xml:space="preserve">.' + </w:t>
      </w:r>
      <w:r w:rsidRPr="00F3644E">
        <w:rPr>
          <w:rFonts w:ascii="Times New Roman" w:hAnsi="Times New Roman" w:cs="Times New Roman"/>
          <w:caps/>
          <w:sz w:val="28"/>
          <w:szCs w:val="28"/>
          <w:lang w:val="en-US"/>
        </w:rPr>
        <w:t>UPPER</w:t>
      </w:r>
      <w:r w:rsidRPr="007E3EAE">
        <w:rPr>
          <w:rFonts w:ascii="Times New Roman" w:hAnsi="Times New Roman" w:cs="Times New Roman"/>
          <w:caps/>
          <w:sz w:val="28"/>
          <w:szCs w:val="28"/>
          <w:lang w:val="en-US"/>
        </w:rPr>
        <w:t xml:space="preserve"> (</w:t>
      </w:r>
      <w:r w:rsidRPr="00F3644E">
        <w:rPr>
          <w:rFonts w:ascii="Times New Roman" w:hAnsi="Times New Roman" w:cs="Times New Roman"/>
          <w:caps/>
          <w:sz w:val="28"/>
          <w:szCs w:val="28"/>
          <w:lang w:val="en-US"/>
        </w:rPr>
        <w:t>CITY</w:t>
      </w:r>
      <w:r w:rsidRPr="007E3EAE">
        <w:rPr>
          <w:rFonts w:ascii="Times New Roman" w:hAnsi="Times New Roman" w:cs="Times New Roman"/>
          <w:caps/>
          <w:sz w:val="28"/>
          <w:szCs w:val="28"/>
          <w:lang w:val="en-US"/>
        </w:rPr>
        <w:t xml:space="preserve">) + '; ' </w:t>
      </w:r>
    </w:p>
    <w:p w:rsidR="008B1278" w:rsidRPr="007E3EAE" w:rsidRDefault="008B1278" w:rsidP="008B1278">
      <w:pPr>
        <w:spacing w:after="0" w:line="240" w:lineRule="auto"/>
        <w:ind w:firstLine="709"/>
        <w:jc w:val="both"/>
        <w:rPr>
          <w:rFonts w:ascii="Times New Roman" w:hAnsi="Times New Roman" w:cs="Times New Roman"/>
          <w:caps/>
          <w:sz w:val="28"/>
          <w:szCs w:val="28"/>
          <w:lang w:val="en-US"/>
        </w:rPr>
      </w:pPr>
      <w:r w:rsidRPr="007E3EAE">
        <w:rPr>
          <w:rFonts w:ascii="Times New Roman" w:hAnsi="Times New Roman" w:cs="Times New Roman"/>
          <w:caps/>
          <w:sz w:val="28"/>
          <w:szCs w:val="28"/>
          <w:lang w:val="en-US"/>
        </w:rPr>
        <w:t>+ '</w:t>
      </w:r>
      <w:r w:rsidRPr="00F3644E">
        <w:rPr>
          <w:rFonts w:ascii="Times New Roman" w:hAnsi="Times New Roman" w:cs="Times New Roman"/>
          <w:caps/>
          <w:sz w:val="28"/>
          <w:szCs w:val="28"/>
        </w:rPr>
        <w:t>Рейтинг</w:t>
      </w:r>
      <w:r w:rsidRPr="007E3EAE">
        <w:rPr>
          <w:rFonts w:ascii="Times New Roman" w:hAnsi="Times New Roman" w:cs="Times New Roman"/>
          <w:caps/>
          <w:sz w:val="28"/>
          <w:szCs w:val="28"/>
          <w:lang w:val="en-US"/>
        </w:rPr>
        <w:t xml:space="preserve"> =' + </w:t>
      </w:r>
      <w:r w:rsidRPr="00F3644E">
        <w:rPr>
          <w:rFonts w:ascii="Times New Roman" w:hAnsi="Times New Roman" w:cs="Times New Roman"/>
          <w:caps/>
          <w:sz w:val="28"/>
          <w:szCs w:val="28"/>
          <w:lang w:val="en-US"/>
        </w:rPr>
        <w:t>ROUND</w:t>
      </w:r>
      <w:r w:rsidRPr="007E3EAE">
        <w:rPr>
          <w:rFonts w:ascii="Times New Roman" w:hAnsi="Times New Roman" w:cs="Times New Roman"/>
          <w:caps/>
          <w:sz w:val="28"/>
          <w:szCs w:val="28"/>
          <w:lang w:val="en-US"/>
        </w:rPr>
        <w:t>(</w:t>
      </w:r>
      <w:r w:rsidRPr="00F3644E">
        <w:rPr>
          <w:rFonts w:ascii="Times New Roman" w:hAnsi="Times New Roman" w:cs="Times New Roman"/>
          <w:caps/>
          <w:sz w:val="28"/>
          <w:szCs w:val="28"/>
          <w:lang w:val="en-US"/>
        </w:rPr>
        <w:t>RATING</w:t>
      </w:r>
      <w:r w:rsidRPr="007E3EAE">
        <w:rPr>
          <w:rFonts w:ascii="Times New Roman" w:hAnsi="Times New Roman" w:cs="Times New Roman"/>
          <w:caps/>
          <w:sz w:val="28"/>
          <w:szCs w:val="28"/>
          <w:lang w:val="en-US"/>
        </w:rPr>
        <w:t>,-1)</w:t>
      </w:r>
    </w:p>
    <w:p w:rsidR="008B1278" w:rsidRPr="00F3644E" w:rsidRDefault="008B1278" w:rsidP="008B1278">
      <w:pPr>
        <w:spacing w:after="0" w:line="240" w:lineRule="auto"/>
        <w:ind w:firstLine="709"/>
        <w:jc w:val="both"/>
        <w:rPr>
          <w:rFonts w:ascii="Times New Roman" w:hAnsi="Times New Roman" w:cs="Times New Roman"/>
          <w:caps/>
          <w:sz w:val="28"/>
          <w:szCs w:val="28"/>
          <w:lang w:val="en-US"/>
        </w:rPr>
      </w:pPr>
      <w:r w:rsidRPr="00F3644E">
        <w:rPr>
          <w:rFonts w:ascii="Times New Roman" w:hAnsi="Times New Roman" w:cs="Times New Roman"/>
          <w:caps/>
          <w:sz w:val="28"/>
          <w:szCs w:val="28"/>
          <w:lang w:val="en-US"/>
        </w:rPr>
        <w:t>from UNIVERSITY</w:t>
      </w:r>
    </w:p>
    <w:p w:rsidR="008B1278" w:rsidRPr="00F3644E" w:rsidRDefault="008B1278" w:rsidP="008B1278">
      <w:pPr>
        <w:spacing w:after="0" w:line="240" w:lineRule="auto"/>
        <w:ind w:firstLine="709"/>
        <w:jc w:val="both"/>
        <w:rPr>
          <w:rFonts w:ascii="Times New Roman" w:hAnsi="Times New Roman" w:cs="Times New Roman"/>
          <w:caps/>
          <w:sz w:val="28"/>
          <w:szCs w:val="28"/>
        </w:rPr>
      </w:pPr>
      <w:r w:rsidRPr="00F3644E">
        <w:rPr>
          <w:rFonts w:ascii="Times New Roman" w:hAnsi="Times New Roman" w:cs="Times New Roman"/>
          <w:caps/>
          <w:sz w:val="28"/>
          <w:szCs w:val="28"/>
        </w:rPr>
        <w:t>where [UNIV ID] = 10;</w:t>
      </w:r>
    </w:p>
    <w:p w:rsidR="008B1278" w:rsidRDefault="008B1278" w:rsidP="00C12E99">
      <w:pPr>
        <w:spacing w:after="0" w:line="240" w:lineRule="auto"/>
        <w:ind w:firstLine="708"/>
        <w:jc w:val="both"/>
        <w:rPr>
          <w:rFonts w:ascii="Times New Roman" w:eastAsia="TimesNewRoman" w:hAnsi="Times New Roman" w:cs="Times New Roman"/>
          <w:sz w:val="28"/>
          <w:szCs w:val="28"/>
          <w:lang w:eastAsia="ru-RU"/>
        </w:rPr>
      </w:pPr>
    </w:p>
    <w:p w:rsidR="00C12E99"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Для выделения строки в обратной последовательности (начиная с конца) используется функция </w:t>
      </w:r>
      <w:r w:rsidRPr="007F0737">
        <w:rPr>
          <w:rFonts w:ascii="Times New Roman" w:eastAsia="TimesNewRoman" w:hAnsi="Times New Roman" w:cs="Times New Roman"/>
          <w:b/>
          <w:bCs/>
          <w:sz w:val="28"/>
          <w:szCs w:val="28"/>
          <w:lang w:eastAsia="ru-RU"/>
        </w:rPr>
        <w:t>REVERSE</w:t>
      </w:r>
      <w:r w:rsidRPr="007F0737">
        <w:rPr>
          <w:rFonts w:ascii="Times New Roman" w:eastAsia="TimesNewRoman" w:hAnsi="Times New Roman" w:cs="Times New Roman"/>
          <w:sz w:val="28"/>
          <w:szCs w:val="28"/>
          <w:lang w:eastAsia="ru-RU"/>
        </w:rPr>
        <w:t>. Функция имеет следующий формат:</w:t>
      </w:r>
      <w:r w:rsidR="00443ACE">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REVERSE (строковое</w:t>
      </w:r>
      <w:r w:rsidR="00F3644E">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 выражение).</w:t>
      </w:r>
    </w:p>
    <w:p w:rsidR="00F3644E" w:rsidRDefault="00F3644E" w:rsidP="00C12E99">
      <w:pPr>
        <w:spacing w:after="0" w:line="240" w:lineRule="auto"/>
        <w:ind w:firstLine="708"/>
        <w:jc w:val="both"/>
        <w:rPr>
          <w:rFonts w:ascii="Times New Roman" w:eastAsia="TimesNewRoman" w:hAnsi="Times New Roman" w:cs="Times New Roman"/>
          <w:sz w:val="28"/>
          <w:szCs w:val="28"/>
          <w:lang w:eastAsia="ru-RU"/>
        </w:rPr>
      </w:pPr>
    </w:p>
    <w:p w:rsidR="00FD37A6" w:rsidRPr="00FD37A6" w:rsidRDefault="00FD37A6" w:rsidP="00C12E99">
      <w:pPr>
        <w:spacing w:after="0" w:line="240" w:lineRule="auto"/>
        <w:ind w:firstLine="708"/>
        <w:jc w:val="both"/>
        <w:rPr>
          <w:rFonts w:ascii="Times New Roman" w:eastAsia="TimesNewRoman" w:hAnsi="Times New Roman" w:cs="Times New Roman"/>
          <w:b/>
          <w:sz w:val="28"/>
          <w:szCs w:val="28"/>
          <w:lang w:eastAsia="ru-RU"/>
        </w:rPr>
      </w:pPr>
      <w:r w:rsidRPr="00FD37A6">
        <w:rPr>
          <w:rFonts w:ascii="Times New Roman" w:eastAsia="TimesNewRoman" w:hAnsi="Times New Roman" w:cs="Times New Roman"/>
          <w:b/>
          <w:sz w:val="28"/>
          <w:szCs w:val="28"/>
          <w:lang w:eastAsia="ru-RU"/>
        </w:rPr>
        <w:t>Например:</w:t>
      </w:r>
    </w:p>
    <w:p w:rsidR="00FD37A6" w:rsidRDefault="00FD37A6" w:rsidP="00C12E99">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val="en-US" w:eastAsia="ru-RU"/>
        </w:rPr>
        <w:t>SELECT</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Фамилия Имя Отчество</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ФИО студента</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p>
    <w:p w:rsidR="00FD37A6" w:rsidRDefault="00FD37A6" w:rsidP="00C12E99">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rev</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spec</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REVERSE</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id</w:t>
      </w:r>
      <w:r>
        <w:rPr>
          <w:rFonts w:ascii="Times New Roman" w:eastAsia="TimesNewRoman" w:hAnsi="Times New Roman" w:cs="Times New Roman"/>
          <w:sz w:val="28"/>
          <w:szCs w:val="28"/>
          <w:lang w:eastAsia="ru-RU"/>
        </w:rPr>
        <w:t xml:space="preserve"> 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p>
    <w:p w:rsidR="00FD37A6" w:rsidRDefault="00FD37A6" w:rsidP="00C12E99">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Номер 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id</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+1</w:t>
      </w:r>
    </w:p>
    <w:p w:rsidR="00FD37A6" w:rsidRPr="00182F8A" w:rsidRDefault="00FD37A6" w:rsidP="00C12E99">
      <w:pPr>
        <w:spacing w:after="0" w:line="240" w:lineRule="auto"/>
        <w:ind w:firstLine="708"/>
        <w:jc w:val="both"/>
        <w:rPr>
          <w:rFonts w:ascii="Times New Roman" w:eastAsia="TimesNewRoman" w:hAnsi="Times New Roman" w:cs="Times New Roman"/>
          <w:sz w:val="28"/>
          <w:szCs w:val="28"/>
          <w:lang w:val="en-US" w:eastAsia="ru-RU"/>
        </w:rPr>
      </w:pPr>
      <w:r>
        <w:rPr>
          <w:rFonts w:ascii="Times New Roman" w:eastAsia="TimesNewRoman" w:hAnsi="Times New Roman" w:cs="Times New Roman"/>
          <w:sz w:val="28"/>
          <w:szCs w:val="28"/>
          <w:lang w:val="en-US" w:eastAsia="ru-RU"/>
        </w:rPr>
        <w:t>FROM</w:t>
      </w:r>
      <w:r w:rsidRPr="00182F8A">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val="en-US" w:eastAsia="ru-RU"/>
        </w:rPr>
        <w:t>Univer</w:t>
      </w:r>
      <w:r w:rsidRPr="00182F8A">
        <w:rPr>
          <w:rFonts w:ascii="Times New Roman" w:eastAsia="TimesNewRoman" w:hAnsi="Times New Roman" w:cs="Times New Roman"/>
          <w:sz w:val="28"/>
          <w:szCs w:val="28"/>
          <w:lang w:val="en-US" w:eastAsia="ru-RU"/>
        </w:rPr>
        <w:t>].[</w:t>
      </w:r>
      <w:r>
        <w:rPr>
          <w:rFonts w:ascii="Times New Roman" w:eastAsia="TimesNewRoman" w:hAnsi="Times New Roman" w:cs="Times New Roman"/>
          <w:sz w:val="28"/>
          <w:szCs w:val="28"/>
          <w:lang w:val="en-US" w:eastAsia="ru-RU"/>
        </w:rPr>
        <w:t>dbo</w:t>
      </w:r>
      <w:r w:rsidRPr="00182F8A">
        <w:rPr>
          <w:rFonts w:ascii="Times New Roman" w:eastAsia="TimesNewRoman" w:hAnsi="Times New Roman" w:cs="Times New Roman"/>
          <w:sz w:val="28"/>
          <w:szCs w:val="28"/>
          <w:lang w:val="en-US" w:eastAsia="ru-RU"/>
        </w:rPr>
        <w:t>].[</w:t>
      </w:r>
      <w:r>
        <w:rPr>
          <w:rFonts w:ascii="Times New Roman" w:eastAsia="TimesNewRoman" w:hAnsi="Times New Roman" w:cs="Times New Roman"/>
          <w:sz w:val="28"/>
          <w:szCs w:val="28"/>
          <w:lang w:eastAsia="ru-RU"/>
        </w:rPr>
        <w:t>Студент</w:t>
      </w:r>
      <w:r w:rsidRPr="00182F8A">
        <w:rPr>
          <w:rFonts w:ascii="Times New Roman" w:eastAsia="TimesNewRoman" w:hAnsi="Times New Roman" w:cs="Times New Roman"/>
          <w:sz w:val="28"/>
          <w:szCs w:val="28"/>
          <w:lang w:val="en-US" w:eastAsia="ru-RU"/>
        </w:rPr>
        <w:t>]</w:t>
      </w:r>
    </w:p>
    <w:p w:rsidR="00FD37A6" w:rsidRDefault="00FD37A6" w:rsidP="00C12E99">
      <w:pPr>
        <w:spacing w:after="0" w:line="240" w:lineRule="auto"/>
        <w:ind w:firstLine="708"/>
        <w:jc w:val="both"/>
        <w:rPr>
          <w:rFonts w:ascii="Times New Roman" w:eastAsia="TimesNewRoman" w:hAnsi="Times New Roman" w:cs="Times New Roman"/>
          <w:sz w:val="28"/>
          <w:szCs w:val="28"/>
          <w:lang w:val="en-US" w:eastAsia="ru-RU"/>
        </w:rPr>
      </w:pPr>
      <w:r>
        <w:rPr>
          <w:rFonts w:ascii="Times New Roman" w:eastAsia="TimesNewRoman" w:hAnsi="Times New Roman" w:cs="Times New Roman"/>
          <w:sz w:val="28"/>
          <w:szCs w:val="28"/>
          <w:lang w:val="en-US" w:eastAsia="ru-RU"/>
        </w:rPr>
        <w:t xml:space="preserve">WHERE [id </w:t>
      </w:r>
      <w:r>
        <w:rPr>
          <w:rFonts w:ascii="Times New Roman" w:eastAsia="TimesNewRoman" w:hAnsi="Times New Roman" w:cs="Times New Roman"/>
          <w:sz w:val="28"/>
          <w:szCs w:val="28"/>
          <w:lang w:eastAsia="ru-RU"/>
        </w:rPr>
        <w:t>студента</w:t>
      </w:r>
      <w:r>
        <w:rPr>
          <w:rFonts w:ascii="Times New Roman" w:eastAsia="TimesNewRoman" w:hAnsi="Times New Roman" w:cs="Times New Roman"/>
          <w:sz w:val="28"/>
          <w:szCs w:val="28"/>
          <w:lang w:val="en-US" w:eastAsia="ru-RU"/>
        </w:rPr>
        <w:t>]</w:t>
      </w:r>
      <w:r w:rsidR="008E62DC" w:rsidRPr="00182F8A">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val="en-US" w:eastAsia="ru-RU"/>
        </w:rPr>
        <w:t>&lt;&gt;101;</w:t>
      </w:r>
    </w:p>
    <w:p w:rsidR="00FD37A6" w:rsidRPr="008E62DC" w:rsidRDefault="00FD37A6" w:rsidP="00C12E99">
      <w:pPr>
        <w:spacing w:after="0" w:line="240" w:lineRule="auto"/>
        <w:ind w:firstLine="708"/>
        <w:jc w:val="both"/>
        <w:rPr>
          <w:rFonts w:ascii="Times New Roman" w:eastAsia="TimesNewRoman" w:hAnsi="Times New Roman" w:cs="Times New Roman"/>
          <w:sz w:val="28"/>
          <w:szCs w:val="28"/>
          <w:lang w:val="en-US" w:eastAsia="ru-RU"/>
        </w:rPr>
      </w:pPr>
    </w:p>
    <w:p w:rsidR="000379F6" w:rsidRPr="008E62DC" w:rsidRDefault="000379F6" w:rsidP="000379F6">
      <w:pPr>
        <w:autoSpaceDE w:val="0"/>
        <w:autoSpaceDN w:val="0"/>
        <w:adjustRightInd w:val="0"/>
        <w:spacing w:after="0" w:line="240" w:lineRule="auto"/>
        <w:ind w:firstLine="709"/>
        <w:jc w:val="both"/>
        <w:rPr>
          <w:rFonts w:ascii="Times New Roman" w:hAnsi="Times New Roman" w:cs="Times New Roman"/>
          <w:sz w:val="28"/>
          <w:szCs w:val="28"/>
        </w:rPr>
      </w:pPr>
      <w:r w:rsidRPr="008E62DC">
        <w:rPr>
          <w:rFonts w:ascii="Times New Roman" w:hAnsi="Times New Roman" w:cs="Times New Roman"/>
          <w:sz w:val="28"/>
          <w:szCs w:val="28"/>
        </w:rPr>
        <w:t xml:space="preserve">Предложение </w:t>
      </w:r>
      <w:r w:rsidRPr="008E62DC">
        <w:rPr>
          <w:rFonts w:ascii="Times New Roman" w:hAnsi="Times New Roman" w:cs="Times New Roman"/>
          <w:b/>
          <w:sz w:val="28"/>
          <w:szCs w:val="28"/>
        </w:rPr>
        <w:t>ORDER BY</w:t>
      </w:r>
      <w:r w:rsidRPr="008E62DC">
        <w:rPr>
          <w:rFonts w:ascii="Times New Roman" w:hAnsi="Times New Roman" w:cs="Times New Roman"/>
          <w:sz w:val="28"/>
          <w:szCs w:val="28"/>
        </w:rPr>
        <w:t xml:space="preserve"> применяется для упорядочения выходных данных объединения запросов так же, как и для отдельных запросов.</w:t>
      </w:r>
    </w:p>
    <w:p w:rsidR="00FD37A6" w:rsidRDefault="00FD37A6" w:rsidP="00FD37A6">
      <w:pPr>
        <w:spacing w:after="0" w:line="240" w:lineRule="auto"/>
        <w:ind w:firstLine="708"/>
        <w:jc w:val="both"/>
        <w:rPr>
          <w:rFonts w:ascii="Times New Roman" w:eastAsia="TimesNewRoman" w:hAnsi="Times New Roman" w:cs="Times New Roman"/>
          <w:b/>
          <w:sz w:val="28"/>
          <w:szCs w:val="28"/>
          <w:lang w:eastAsia="ru-RU"/>
        </w:rPr>
      </w:pPr>
    </w:p>
    <w:p w:rsidR="00FD37A6" w:rsidRPr="00FD37A6" w:rsidRDefault="00FD37A6" w:rsidP="00FD37A6">
      <w:pPr>
        <w:spacing w:after="0" w:line="240" w:lineRule="auto"/>
        <w:ind w:firstLine="708"/>
        <w:jc w:val="both"/>
        <w:rPr>
          <w:rFonts w:ascii="Times New Roman" w:eastAsia="TimesNewRoman" w:hAnsi="Times New Roman" w:cs="Times New Roman"/>
          <w:b/>
          <w:sz w:val="28"/>
          <w:szCs w:val="28"/>
          <w:lang w:eastAsia="ru-RU"/>
        </w:rPr>
      </w:pPr>
      <w:r w:rsidRPr="00FD37A6">
        <w:rPr>
          <w:rFonts w:ascii="Times New Roman" w:eastAsia="TimesNewRoman" w:hAnsi="Times New Roman" w:cs="Times New Roman"/>
          <w:b/>
          <w:sz w:val="28"/>
          <w:szCs w:val="28"/>
          <w:lang w:eastAsia="ru-RU"/>
        </w:rPr>
        <w:t>Например:</w:t>
      </w:r>
    </w:p>
    <w:p w:rsidR="00FD37A6" w:rsidRDefault="00FD37A6" w:rsidP="00FD37A6">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val="en-US" w:eastAsia="ru-RU"/>
        </w:rPr>
        <w:t>SELECT</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Фамилия Имя Отчество</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ФИО студента</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p>
    <w:p w:rsidR="00FD37A6" w:rsidRDefault="00FD37A6" w:rsidP="00FD37A6">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rev</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spec</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REVERSE</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id</w:t>
      </w:r>
      <w:r>
        <w:rPr>
          <w:rFonts w:ascii="Times New Roman" w:eastAsia="TimesNewRoman" w:hAnsi="Times New Roman" w:cs="Times New Roman"/>
          <w:sz w:val="28"/>
          <w:szCs w:val="28"/>
          <w:lang w:eastAsia="ru-RU"/>
        </w:rPr>
        <w:t xml:space="preserve"> 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p>
    <w:p w:rsidR="00FD37A6" w:rsidRDefault="00FD37A6" w:rsidP="00FD37A6">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Номер 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val="en-US" w:eastAsia="ru-RU"/>
        </w:rPr>
        <w:t>id</w:t>
      </w:r>
      <w:r w:rsidRPr="00FD37A6">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специальности</w:t>
      </w:r>
      <w:r w:rsidRPr="00FD37A6">
        <w:rPr>
          <w:rFonts w:ascii="Times New Roman" w:eastAsia="TimesNewRoman" w:hAnsi="Times New Roman" w:cs="Times New Roman"/>
          <w:sz w:val="28"/>
          <w:szCs w:val="28"/>
          <w:lang w:eastAsia="ru-RU"/>
        </w:rPr>
        <w:t>]</w:t>
      </w:r>
      <w:r>
        <w:rPr>
          <w:rFonts w:ascii="Times New Roman" w:eastAsia="TimesNewRoman" w:hAnsi="Times New Roman" w:cs="Times New Roman"/>
          <w:sz w:val="28"/>
          <w:szCs w:val="28"/>
          <w:lang w:eastAsia="ru-RU"/>
        </w:rPr>
        <w:t>+1</w:t>
      </w:r>
    </w:p>
    <w:p w:rsidR="00FD37A6" w:rsidRPr="00FD37A6" w:rsidRDefault="00FD37A6" w:rsidP="00FD37A6">
      <w:pPr>
        <w:spacing w:after="0" w:line="240" w:lineRule="auto"/>
        <w:ind w:firstLine="708"/>
        <w:jc w:val="both"/>
        <w:rPr>
          <w:rFonts w:ascii="Times New Roman" w:eastAsia="TimesNewRoman" w:hAnsi="Times New Roman" w:cs="Times New Roman"/>
          <w:sz w:val="28"/>
          <w:szCs w:val="28"/>
          <w:lang w:val="en-US" w:eastAsia="ru-RU"/>
        </w:rPr>
      </w:pPr>
      <w:r>
        <w:rPr>
          <w:rFonts w:ascii="Times New Roman" w:eastAsia="TimesNewRoman" w:hAnsi="Times New Roman" w:cs="Times New Roman"/>
          <w:sz w:val="28"/>
          <w:szCs w:val="28"/>
          <w:lang w:val="en-US" w:eastAsia="ru-RU"/>
        </w:rPr>
        <w:t>FROM</w:t>
      </w:r>
      <w:r w:rsidRPr="00FD37A6">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val="en-US" w:eastAsia="ru-RU"/>
        </w:rPr>
        <w:t>Univer</w:t>
      </w:r>
      <w:r w:rsidRPr="00FD37A6">
        <w:rPr>
          <w:rFonts w:ascii="Times New Roman" w:eastAsia="TimesNewRoman" w:hAnsi="Times New Roman" w:cs="Times New Roman"/>
          <w:sz w:val="28"/>
          <w:szCs w:val="28"/>
          <w:lang w:val="en-US" w:eastAsia="ru-RU"/>
        </w:rPr>
        <w:t>].[</w:t>
      </w:r>
      <w:r>
        <w:rPr>
          <w:rFonts w:ascii="Times New Roman" w:eastAsia="TimesNewRoman" w:hAnsi="Times New Roman" w:cs="Times New Roman"/>
          <w:sz w:val="28"/>
          <w:szCs w:val="28"/>
          <w:lang w:val="en-US" w:eastAsia="ru-RU"/>
        </w:rPr>
        <w:t>dbo</w:t>
      </w:r>
      <w:r w:rsidRPr="00FD37A6">
        <w:rPr>
          <w:rFonts w:ascii="Times New Roman" w:eastAsia="TimesNewRoman" w:hAnsi="Times New Roman" w:cs="Times New Roman"/>
          <w:sz w:val="28"/>
          <w:szCs w:val="28"/>
          <w:lang w:val="en-US" w:eastAsia="ru-RU"/>
        </w:rPr>
        <w:t>].[</w:t>
      </w:r>
      <w:r>
        <w:rPr>
          <w:rFonts w:ascii="Times New Roman" w:eastAsia="TimesNewRoman" w:hAnsi="Times New Roman" w:cs="Times New Roman"/>
          <w:sz w:val="28"/>
          <w:szCs w:val="28"/>
          <w:lang w:eastAsia="ru-RU"/>
        </w:rPr>
        <w:t>Студент</w:t>
      </w:r>
      <w:r w:rsidRPr="00FD37A6">
        <w:rPr>
          <w:rFonts w:ascii="Times New Roman" w:eastAsia="TimesNewRoman" w:hAnsi="Times New Roman" w:cs="Times New Roman"/>
          <w:sz w:val="28"/>
          <w:szCs w:val="28"/>
          <w:lang w:val="en-US" w:eastAsia="ru-RU"/>
        </w:rPr>
        <w:t>]</w:t>
      </w:r>
    </w:p>
    <w:p w:rsidR="00FD37A6" w:rsidRPr="00182F8A" w:rsidRDefault="00FD37A6" w:rsidP="00FD37A6">
      <w:pPr>
        <w:spacing w:after="0" w:line="240" w:lineRule="auto"/>
        <w:ind w:firstLine="708"/>
        <w:jc w:val="both"/>
        <w:rPr>
          <w:rFonts w:ascii="Times New Roman" w:eastAsia="TimesNewRoman" w:hAnsi="Times New Roman" w:cs="Times New Roman"/>
          <w:sz w:val="28"/>
          <w:szCs w:val="28"/>
          <w:lang w:val="en-US" w:eastAsia="ru-RU"/>
        </w:rPr>
      </w:pPr>
      <w:r>
        <w:rPr>
          <w:rFonts w:ascii="Times New Roman" w:eastAsia="TimesNewRoman" w:hAnsi="Times New Roman" w:cs="Times New Roman"/>
          <w:sz w:val="28"/>
          <w:szCs w:val="28"/>
          <w:lang w:val="en-US" w:eastAsia="ru-RU"/>
        </w:rPr>
        <w:t>ORDER</w:t>
      </w:r>
      <w:r w:rsidRPr="00182F8A">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val="en-US" w:eastAsia="ru-RU"/>
        </w:rPr>
        <w:t>BY</w:t>
      </w:r>
      <w:r w:rsidRPr="00182F8A">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val="en-US" w:eastAsia="ru-RU"/>
        </w:rPr>
        <w:t>id</w:t>
      </w:r>
      <w:r w:rsidRPr="00182F8A">
        <w:rPr>
          <w:rFonts w:ascii="Times New Roman" w:eastAsia="TimesNewRoman" w:hAnsi="Times New Roman" w:cs="Times New Roman"/>
          <w:sz w:val="28"/>
          <w:szCs w:val="28"/>
          <w:lang w:val="en-US" w:eastAsia="ru-RU"/>
        </w:rPr>
        <w:t xml:space="preserve"> </w:t>
      </w:r>
      <w:r>
        <w:rPr>
          <w:rFonts w:ascii="Times New Roman" w:eastAsia="TimesNewRoman" w:hAnsi="Times New Roman" w:cs="Times New Roman"/>
          <w:sz w:val="28"/>
          <w:szCs w:val="28"/>
          <w:lang w:eastAsia="ru-RU"/>
        </w:rPr>
        <w:t>студента</w:t>
      </w:r>
      <w:r w:rsidRPr="00182F8A">
        <w:rPr>
          <w:rFonts w:ascii="Times New Roman" w:eastAsia="TimesNewRoman" w:hAnsi="Times New Roman" w:cs="Times New Roman"/>
          <w:sz w:val="28"/>
          <w:szCs w:val="28"/>
          <w:lang w:val="en-US" w:eastAsia="ru-RU"/>
        </w:rPr>
        <w:t>]</w:t>
      </w:r>
      <w:r w:rsidR="008E62DC" w:rsidRPr="00182F8A">
        <w:rPr>
          <w:rFonts w:ascii="Times New Roman" w:eastAsia="TimesNewRoman" w:hAnsi="Times New Roman" w:cs="Times New Roman"/>
          <w:sz w:val="28"/>
          <w:szCs w:val="28"/>
          <w:lang w:val="en-US" w:eastAsia="ru-RU"/>
        </w:rPr>
        <w:t xml:space="preserve"> </w:t>
      </w:r>
      <w:r w:rsidRPr="00182F8A">
        <w:rPr>
          <w:rFonts w:ascii="Times New Roman" w:eastAsia="TimesNewRoman" w:hAnsi="Times New Roman" w:cs="Times New Roman"/>
          <w:sz w:val="28"/>
          <w:szCs w:val="28"/>
          <w:lang w:val="en-US" w:eastAsia="ru-RU"/>
        </w:rPr>
        <w:t>&lt;&gt;101;</w:t>
      </w:r>
    </w:p>
    <w:p w:rsidR="008E62DC" w:rsidRPr="00182F8A" w:rsidRDefault="008E62DC" w:rsidP="008E62DC">
      <w:pPr>
        <w:spacing w:after="0" w:line="240" w:lineRule="auto"/>
        <w:ind w:firstLine="709"/>
        <w:jc w:val="both"/>
        <w:rPr>
          <w:rFonts w:ascii="Times New Roman" w:hAnsi="Times New Roman"/>
          <w:b/>
          <w:bCs/>
          <w:sz w:val="28"/>
          <w:szCs w:val="28"/>
          <w:lang w:val="en-US"/>
        </w:rPr>
      </w:pPr>
    </w:p>
    <w:p w:rsidR="008E62DC" w:rsidRPr="007F0737"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sz w:val="28"/>
          <w:szCs w:val="28"/>
        </w:rPr>
        <w:t xml:space="preserve">Рассмотрим подробнее основные возможности сортировки </w:t>
      </w:r>
      <w:r w:rsidRPr="008E62DC">
        <w:rPr>
          <w:rFonts w:ascii="Times New Roman" w:hAnsi="Times New Roman" w:cs="Times New Roman"/>
          <w:b/>
          <w:sz w:val="28"/>
          <w:szCs w:val="28"/>
        </w:rPr>
        <w:t>ORDER BY</w:t>
      </w:r>
      <w:r w:rsidRPr="008E62D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eastAsia="TimesNewRoman" w:hAnsi="Times New Roman"/>
          <w:sz w:val="28"/>
          <w:szCs w:val="28"/>
        </w:rPr>
        <w:t>на примере данных таблицы «Товар» (рисунок 13).</w:t>
      </w:r>
      <w:r w:rsidRPr="007F0737">
        <w:rPr>
          <w:rFonts w:ascii="Times New Roman" w:eastAsia="TimesNewRoman" w:hAnsi="Times New Roman"/>
          <w:sz w:val="28"/>
          <w:szCs w:val="28"/>
        </w:rPr>
        <w:t xml:space="preserve"> </w:t>
      </w: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5023727A" wp14:editId="7AEB809E">
            <wp:extent cx="5924550" cy="1952625"/>
            <wp:effectExtent l="19050" t="0" r="0" b="0"/>
            <wp:docPr id="87" name="Рисунок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58"/>
                    <pic:cNvPicPr>
                      <a:picLocks noChangeAspect="1" noChangeArrowheads="1"/>
                    </pic:cNvPicPr>
                  </pic:nvPicPr>
                  <pic:blipFill>
                    <a:blip r:embed="rId24"/>
                    <a:srcRect/>
                    <a:stretch>
                      <a:fillRect/>
                    </a:stretch>
                  </pic:blipFill>
                  <pic:spPr bwMode="auto">
                    <a:xfrm>
                      <a:off x="0" y="0"/>
                      <a:ext cx="5924550" cy="1952625"/>
                    </a:xfrm>
                    <a:prstGeom prst="rect">
                      <a:avLst/>
                    </a:prstGeom>
                    <a:solidFill>
                      <a:srgbClr val="FFFFFF"/>
                    </a:solidFill>
                    <a:ln w="9525">
                      <a:noFill/>
                      <a:miter lim="800000"/>
                      <a:headEnd/>
                      <a:tailEnd/>
                    </a:ln>
                  </pic:spPr>
                </pic:pic>
              </a:graphicData>
            </a:graphic>
          </wp:inline>
        </w:drawing>
      </w:r>
    </w:p>
    <w:p w:rsidR="008E62DC" w:rsidRPr="007F0737" w:rsidRDefault="008E62DC" w:rsidP="008E62DC">
      <w:pPr>
        <w:autoSpaceDE w:val="0"/>
        <w:spacing w:after="0" w:line="240" w:lineRule="auto"/>
        <w:ind w:firstLine="709"/>
        <w:jc w:val="center"/>
        <w:rPr>
          <w:rFonts w:ascii="Times New Roman" w:eastAsia="TimesNewRoman" w:hAnsi="Times New Roman"/>
          <w:sz w:val="28"/>
          <w:szCs w:val="28"/>
        </w:rPr>
      </w:pPr>
      <w:r>
        <w:rPr>
          <w:rFonts w:ascii="Times New Roman" w:eastAsia="TimesNewRoman" w:hAnsi="Times New Roman"/>
          <w:sz w:val="28"/>
          <w:szCs w:val="28"/>
        </w:rPr>
        <w:t>Рисунок 13 – Структура таблицы  «Товар»</w:t>
      </w:r>
    </w:p>
    <w:p w:rsidR="008E62DC" w:rsidRPr="007F0737" w:rsidRDefault="008E62DC"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Включив в запрос </w:t>
      </w:r>
      <w:r w:rsidRPr="007F0737">
        <w:rPr>
          <w:rFonts w:ascii="Times New Roman" w:hAnsi="Times New Roman"/>
          <w:sz w:val="28"/>
          <w:szCs w:val="28"/>
        </w:rPr>
        <w:t xml:space="preserve">SELECT </w:t>
      </w:r>
      <w:r w:rsidRPr="007F0737">
        <w:rPr>
          <w:rFonts w:ascii="Times New Roman" w:eastAsia="TimesNewRoman" w:hAnsi="Times New Roman"/>
          <w:sz w:val="28"/>
          <w:szCs w:val="28"/>
        </w:rPr>
        <w:t xml:space="preserve">предложение </w:t>
      </w:r>
      <w:r w:rsidRPr="007F0737">
        <w:rPr>
          <w:rFonts w:ascii="Times New Roman" w:hAnsi="Times New Roman"/>
          <w:sz w:val="28"/>
          <w:szCs w:val="28"/>
        </w:rPr>
        <w:t xml:space="preserve">ORDER BY, </w:t>
      </w:r>
      <w:r w:rsidRPr="007F0737">
        <w:rPr>
          <w:rFonts w:ascii="Times New Roman" w:eastAsia="TimesNewRoman" w:hAnsi="Times New Roman"/>
          <w:sz w:val="28"/>
          <w:szCs w:val="28"/>
        </w:rPr>
        <w:t>можно отсортировать результаты запроса</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Предложение </w:t>
      </w:r>
      <w:r w:rsidRPr="007F0737">
        <w:rPr>
          <w:rFonts w:ascii="Times New Roman" w:hAnsi="Times New Roman"/>
          <w:sz w:val="28"/>
          <w:szCs w:val="28"/>
        </w:rPr>
        <w:t xml:space="preserve">ORDER BY </w:t>
      </w:r>
      <w:r w:rsidRPr="007F0737">
        <w:rPr>
          <w:rFonts w:ascii="Times New Roman" w:eastAsia="TimesNewRoman" w:hAnsi="Times New Roman"/>
          <w:sz w:val="28"/>
          <w:szCs w:val="28"/>
        </w:rPr>
        <w:t xml:space="preserve">состоит из ключевого слова </w:t>
      </w:r>
      <w:r w:rsidRPr="007F0737">
        <w:rPr>
          <w:rFonts w:ascii="Times New Roman" w:hAnsi="Times New Roman"/>
          <w:sz w:val="28"/>
          <w:szCs w:val="28"/>
        </w:rPr>
        <w:t xml:space="preserve">ORDER BY, </w:t>
      </w:r>
      <w:r w:rsidRPr="007F0737">
        <w:rPr>
          <w:rFonts w:ascii="Times New Roman" w:eastAsia="TimesNewRoman" w:hAnsi="Times New Roman"/>
          <w:sz w:val="28"/>
          <w:szCs w:val="28"/>
        </w:rPr>
        <w:t>за которым следует список элементов сортировки</w:t>
      </w:r>
      <w:r>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Ключевое слово </w:t>
      </w:r>
      <w:r w:rsidRPr="007F0737">
        <w:rPr>
          <w:rFonts w:ascii="Times New Roman" w:hAnsi="Times New Roman"/>
          <w:sz w:val="28"/>
          <w:szCs w:val="28"/>
        </w:rPr>
        <w:t xml:space="preserve">DESC </w:t>
      </w:r>
      <w:r w:rsidRPr="007F0737">
        <w:rPr>
          <w:rFonts w:ascii="Times New Roman" w:eastAsia="TimesNewRoman" w:hAnsi="Times New Roman"/>
          <w:sz w:val="28"/>
          <w:szCs w:val="28"/>
        </w:rPr>
        <w:t>означает сортировку по убыванию</w:t>
      </w:r>
      <w:r w:rsidRPr="007F0737">
        <w:rPr>
          <w:rFonts w:ascii="Times New Roman" w:hAnsi="Times New Roman"/>
          <w:sz w:val="28"/>
          <w:szCs w:val="28"/>
        </w:rPr>
        <w:t xml:space="preserve">. </w:t>
      </w:r>
      <w:r w:rsidRPr="007F0737">
        <w:rPr>
          <w:rFonts w:ascii="Times New Roman" w:eastAsia="TimesNewRoman" w:hAnsi="Times New Roman"/>
          <w:sz w:val="28"/>
          <w:szCs w:val="28"/>
        </w:rPr>
        <w:t>Если указать</w:t>
      </w:r>
      <w:r>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необязательное и используемое по умолчанию ключевое слово </w:t>
      </w:r>
      <w:r w:rsidRPr="007F0737">
        <w:rPr>
          <w:rFonts w:ascii="Times New Roman" w:hAnsi="Times New Roman"/>
          <w:sz w:val="28"/>
          <w:szCs w:val="28"/>
        </w:rPr>
        <w:t xml:space="preserve">ASC, </w:t>
      </w:r>
      <w:r w:rsidRPr="007F0737">
        <w:rPr>
          <w:rFonts w:ascii="Times New Roman" w:eastAsia="TimesNewRoman" w:hAnsi="Times New Roman"/>
          <w:sz w:val="28"/>
          <w:szCs w:val="28"/>
        </w:rPr>
        <w:t>то</w:t>
      </w:r>
      <w:r>
        <w:rPr>
          <w:rFonts w:ascii="Times New Roman" w:eastAsia="TimesNewRoman" w:hAnsi="Times New Roman"/>
          <w:sz w:val="28"/>
          <w:szCs w:val="28"/>
        </w:rPr>
        <w:t xml:space="preserve"> </w:t>
      </w:r>
      <w:r w:rsidRPr="007F0737">
        <w:rPr>
          <w:rFonts w:ascii="Times New Roman" w:eastAsia="TimesNewRoman" w:hAnsi="Times New Roman"/>
          <w:sz w:val="28"/>
          <w:szCs w:val="28"/>
        </w:rPr>
        <w:t>сортировка будет произведена по возрастанию</w:t>
      </w:r>
      <w:r w:rsidRPr="007F0737">
        <w:rPr>
          <w:rFonts w:ascii="Times New Roman" w:hAnsi="Times New Roman"/>
          <w:sz w:val="28"/>
          <w:szCs w:val="28"/>
        </w:rPr>
        <w:t xml:space="preserve">. </w:t>
      </w:r>
      <w:r w:rsidRPr="007F0737">
        <w:rPr>
          <w:rFonts w:ascii="Times New Roman" w:eastAsia="TimesNewRoman" w:hAnsi="Times New Roman"/>
          <w:sz w:val="28"/>
          <w:szCs w:val="28"/>
        </w:rPr>
        <w:t>Например</w:t>
      </w:r>
      <w:r w:rsidRPr="007F0737">
        <w:rPr>
          <w:rFonts w:ascii="Times New Roman" w:hAnsi="Times New Roman"/>
          <w:sz w:val="28"/>
          <w:szCs w:val="28"/>
        </w:rPr>
        <w:t xml:space="preserve">, </w:t>
      </w:r>
      <w:r w:rsidRPr="007F0737">
        <w:rPr>
          <w:rFonts w:ascii="Times New Roman" w:eastAsia="TimesNewRoman" w:hAnsi="Times New Roman"/>
          <w:sz w:val="28"/>
          <w:szCs w:val="28"/>
        </w:rPr>
        <w:t>для вывода наименований товаров по убыванию дат поступления с кодом товара равным 5 и ценой за единицу равной 8</w:t>
      </w:r>
      <w:r w:rsidRPr="007F0737">
        <w:rPr>
          <w:rFonts w:ascii="Times New Roman" w:hAnsi="Times New Roman"/>
          <w:sz w:val="28"/>
          <w:szCs w:val="28"/>
        </w:rPr>
        <w:t xml:space="preserve">, </w:t>
      </w:r>
      <w:r w:rsidRPr="007F0737">
        <w:rPr>
          <w:rFonts w:ascii="Times New Roman" w:eastAsia="TimesNewRoman" w:hAnsi="Times New Roman"/>
          <w:sz w:val="28"/>
          <w:szCs w:val="28"/>
        </w:rPr>
        <w:t>следует использовать следующий</w:t>
      </w:r>
      <w:r w:rsidRPr="007F0737">
        <w:rPr>
          <w:rFonts w:ascii="Times New Roman" w:hAnsi="Times New Roman"/>
          <w:sz w:val="28"/>
          <w:szCs w:val="28"/>
        </w:rPr>
        <w:t xml:space="preserve"> </w:t>
      </w:r>
      <w:r w:rsidRPr="007F0737">
        <w:rPr>
          <w:rFonts w:ascii="Times New Roman" w:eastAsia="TimesNewRoman" w:hAnsi="Times New Roman"/>
          <w:sz w:val="28"/>
          <w:szCs w:val="28"/>
        </w:rPr>
        <w:t>запрос</w:t>
      </w:r>
      <w:r w:rsidRPr="007F0737">
        <w:rPr>
          <w:rFonts w:ascii="Times New Roman" w:hAnsi="Times New Roman"/>
          <w:sz w:val="28"/>
          <w:szCs w:val="28"/>
        </w:rPr>
        <w:t>:</w:t>
      </w:r>
    </w:p>
    <w:p w:rsidR="008E62DC" w:rsidRPr="003C497C" w:rsidRDefault="00805E01" w:rsidP="008E62DC">
      <w:pPr>
        <w:autoSpaceDE w:val="0"/>
        <w:spacing w:after="0" w:line="240" w:lineRule="auto"/>
        <w:ind w:firstLine="709"/>
        <w:jc w:val="both"/>
        <w:rPr>
          <w:rFonts w:ascii="Times New Roman" w:hAnsi="Times New Roman"/>
          <w:caps/>
          <w:sz w:val="28"/>
          <w:szCs w:val="28"/>
        </w:rPr>
      </w:pPr>
      <w:r w:rsidRPr="003C497C">
        <w:rPr>
          <w:rFonts w:ascii="Times New Roman" w:hAnsi="Times New Roman"/>
          <w:caps/>
          <w:sz w:val="28"/>
          <w:szCs w:val="28"/>
          <w:lang w:val="en-US"/>
        </w:rPr>
        <w:t>Select</w:t>
      </w:r>
      <w:r w:rsidRPr="003C497C">
        <w:rPr>
          <w:rFonts w:ascii="Times New Roman" w:hAnsi="Times New Roman"/>
          <w:caps/>
          <w:sz w:val="28"/>
          <w:szCs w:val="28"/>
        </w:rPr>
        <w:t xml:space="preserve"> [наименование товара], количество,</w:t>
      </w:r>
      <w:r w:rsidR="003C497C" w:rsidRPr="003C497C">
        <w:rPr>
          <w:rFonts w:ascii="Times New Roman" w:hAnsi="Times New Roman"/>
          <w:caps/>
          <w:sz w:val="28"/>
          <w:szCs w:val="28"/>
        </w:rPr>
        <w:t xml:space="preserve"> </w:t>
      </w:r>
      <w:r w:rsidRPr="003C497C">
        <w:rPr>
          <w:rFonts w:ascii="Times New Roman" w:hAnsi="Times New Roman"/>
          <w:caps/>
          <w:sz w:val="28"/>
          <w:szCs w:val="28"/>
        </w:rPr>
        <w:t>[дата поступления]</w:t>
      </w:r>
    </w:p>
    <w:p w:rsidR="00805E01" w:rsidRPr="003C497C" w:rsidRDefault="003C497C" w:rsidP="008E62DC">
      <w:pPr>
        <w:autoSpaceDE w:val="0"/>
        <w:spacing w:after="0" w:line="240" w:lineRule="auto"/>
        <w:ind w:firstLine="709"/>
        <w:jc w:val="both"/>
        <w:rPr>
          <w:rFonts w:ascii="Times New Roman" w:hAnsi="Times New Roman"/>
          <w:caps/>
          <w:sz w:val="28"/>
          <w:szCs w:val="28"/>
        </w:rPr>
      </w:pPr>
      <w:r w:rsidRPr="003C497C">
        <w:rPr>
          <w:rFonts w:ascii="Times New Roman" w:hAnsi="Times New Roman"/>
          <w:caps/>
          <w:sz w:val="28"/>
          <w:szCs w:val="28"/>
          <w:lang w:val="en-US"/>
        </w:rPr>
        <w:t>From</w:t>
      </w:r>
      <w:r w:rsidRPr="003C497C">
        <w:rPr>
          <w:rFonts w:ascii="Times New Roman" w:hAnsi="Times New Roman"/>
          <w:caps/>
          <w:sz w:val="28"/>
          <w:szCs w:val="28"/>
        </w:rPr>
        <w:t xml:space="preserve"> товар</w:t>
      </w:r>
    </w:p>
    <w:p w:rsidR="003C497C" w:rsidRPr="003C497C" w:rsidRDefault="003C497C" w:rsidP="008E62DC">
      <w:pPr>
        <w:autoSpaceDE w:val="0"/>
        <w:spacing w:after="0" w:line="240" w:lineRule="auto"/>
        <w:ind w:firstLine="709"/>
        <w:jc w:val="both"/>
        <w:rPr>
          <w:rFonts w:ascii="Times New Roman" w:hAnsi="Times New Roman"/>
          <w:caps/>
          <w:sz w:val="28"/>
          <w:szCs w:val="28"/>
        </w:rPr>
      </w:pPr>
      <w:r w:rsidRPr="003C497C">
        <w:rPr>
          <w:rFonts w:ascii="Times New Roman" w:hAnsi="Times New Roman"/>
          <w:caps/>
          <w:sz w:val="28"/>
          <w:szCs w:val="28"/>
          <w:lang w:val="en-US"/>
        </w:rPr>
        <w:t>Where</w:t>
      </w:r>
      <w:r w:rsidRPr="003C497C">
        <w:rPr>
          <w:rFonts w:ascii="Times New Roman" w:hAnsi="Times New Roman"/>
          <w:caps/>
          <w:sz w:val="28"/>
          <w:szCs w:val="28"/>
        </w:rPr>
        <w:t xml:space="preserve"> [код товара]=5 </w:t>
      </w:r>
      <w:r w:rsidRPr="003C497C">
        <w:rPr>
          <w:rFonts w:ascii="Times New Roman" w:hAnsi="Times New Roman"/>
          <w:caps/>
          <w:sz w:val="28"/>
          <w:szCs w:val="28"/>
          <w:lang w:val="en-US"/>
        </w:rPr>
        <w:t>and</w:t>
      </w:r>
      <w:r w:rsidRPr="003C497C">
        <w:rPr>
          <w:rFonts w:ascii="Times New Roman" w:hAnsi="Times New Roman"/>
          <w:caps/>
          <w:sz w:val="28"/>
          <w:szCs w:val="28"/>
        </w:rPr>
        <w:t xml:space="preserve"> [цена за единицу (руб)]=8</w:t>
      </w:r>
    </w:p>
    <w:p w:rsidR="003C497C" w:rsidRPr="003C497C" w:rsidRDefault="003C497C" w:rsidP="008E62DC">
      <w:pPr>
        <w:autoSpaceDE w:val="0"/>
        <w:spacing w:after="0" w:line="240" w:lineRule="auto"/>
        <w:ind w:firstLine="709"/>
        <w:jc w:val="both"/>
        <w:rPr>
          <w:rFonts w:ascii="Times New Roman" w:hAnsi="Times New Roman"/>
          <w:caps/>
          <w:sz w:val="28"/>
          <w:szCs w:val="28"/>
        </w:rPr>
      </w:pPr>
      <w:r w:rsidRPr="003C497C">
        <w:rPr>
          <w:rFonts w:ascii="Times New Roman" w:hAnsi="Times New Roman"/>
          <w:caps/>
          <w:sz w:val="28"/>
          <w:szCs w:val="28"/>
          <w:lang w:val="en-US"/>
        </w:rPr>
        <w:t>Order</w:t>
      </w:r>
      <w:r w:rsidRPr="003C497C">
        <w:rPr>
          <w:rFonts w:ascii="Times New Roman" w:hAnsi="Times New Roman"/>
          <w:caps/>
          <w:sz w:val="28"/>
          <w:szCs w:val="28"/>
        </w:rPr>
        <w:t xml:space="preserve"> </w:t>
      </w:r>
      <w:r w:rsidRPr="003C497C">
        <w:rPr>
          <w:rFonts w:ascii="Times New Roman" w:hAnsi="Times New Roman"/>
          <w:caps/>
          <w:sz w:val="28"/>
          <w:szCs w:val="28"/>
          <w:lang w:val="en-US"/>
        </w:rPr>
        <w:t>by</w:t>
      </w:r>
      <w:r w:rsidRPr="003C497C">
        <w:rPr>
          <w:rFonts w:ascii="Times New Roman" w:hAnsi="Times New Roman"/>
          <w:caps/>
          <w:sz w:val="28"/>
          <w:szCs w:val="28"/>
        </w:rPr>
        <w:t xml:space="preserve"> количество </w:t>
      </w:r>
      <w:r w:rsidRPr="003C497C">
        <w:rPr>
          <w:rFonts w:ascii="Times New Roman" w:hAnsi="Times New Roman"/>
          <w:caps/>
          <w:sz w:val="28"/>
          <w:szCs w:val="28"/>
          <w:lang w:val="en-US"/>
        </w:rPr>
        <w:t>desc</w:t>
      </w:r>
      <w:r w:rsidRPr="003C497C">
        <w:rPr>
          <w:rFonts w:ascii="Times New Roman" w:hAnsi="Times New Roman"/>
          <w:caps/>
          <w:sz w:val="28"/>
          <w:szCs w:val="28"/>
        </w:rPr>
        <w:t>;</w:t>
      </w:r>
    </w:p>
    <w:p w:rsidR="008E62DC" w:rsidRDefault="008E62DC" w:rsidP="008E62DC">
      <w:pPr>
        <w:autoSpaceDE w:val="0"/>
        <w:spacing w:after="0" w:line="240" w:lineRule="auto"/>
        <w:ind w:firstLine="709"/>
        <w:jc w:val="both"/>
        <w:rPr>
          <w:rFonts w:ascii="Times New Roman" w:hAnsi="Times New Roman"/>
          <w:sz w:val="28"/>
          <w:szCs w:val="28"/>
        </w:rPr>
      </w:pPr>
    </w:p>
    <w:p w:rsidR="008E62DC" w:rsidRDefault="008E62DC" w:rsidP="008E62DC">
      <w:pPr>
        <w:autoSpaceDE w:val="0"/>
        <w:spacing w:after="0" w:line="240" w:lineRule="auto"/>
        <w:ind w:firstLine="709"/>
        <w:jc w:val="both"/>
        <w:rPr>
          <w:rFonts w:ascii="Times New Roman" w:hAnsi="Times New Roman"/>
          <w:sz w:val="28"/>
          <w:szCs w:val="28"/>
        </w:rPr>
      </w:pPr>
      <w:r>
        <w:rPr>
          <w:rFonts w:ascii="Times New Roman" w:hAnsi="Times New Roman"/>
          <w:sz w:val="28"/>
          <w:szCs w:val="28"/>
        </w:rPr>
        <w:t>Результат запроса</w:t>
      </w:r>
      <w:r w:rsidR="003C497C" w:rsidRPr="003C497C">
        <w:rPr>
          <w:rFonts w:ascii="Times New Roman" w:hAnsi="Times New Roman"/>
          <w:sz w:val="28"/>
          <w:szCs w:val="28"/>
        </w:rPr>
        <w:t xml:space="preserve"> </w:t>
      </w:r>
      <w:r w:rsidR="003C497C">
        <w:rPr>
          <w:rFonts w:ascii="Times New Roman" w:hAnsi="Times New Roman"/>
          <w:sz w:val="28"/>
          <w:szCs w:val="28"/>
        </w:rPr>
        <w:t>представлен на рисунке 14.</w:t>
      </w:r>
    </w:p>
    <w:p w:rsidR="003C497C" w:rsidRDefault="003C497C" w:rsidP="008E62DC">
      <w:pPr>
        <w:autoSpaceDE w:val="0"/>
        <w:spacing w:after="0" w:line="240" w:lineRule="auto"/>
        <w:ind w:firstLine="709"/>
        <w:jc w:val="both"/>
        <w:rPr>
          <w:rFonts w:ascii="Times New Roman" w:hAnsi="Times New Roman"/>
          <w:sz w:val="28"/>
          <w:szCs w:val="28"/>
        </w:rPr>
      </w:pPr>
    </w:p>
    <w:p w:rsidR="008E62DC" w:rsidRDefault="008E62DC" w:rsidP="003C497C">
      <w:pPr>
        <w:autoSpaceDE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829C12D" wp14:editId="34E4AC59">
            <wp:extent cx="3648075" cy="485775"/>
            <wp:effectExtent l="19050" t="0" r="9525" b="0"/>
            <wp:docPr id="248"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
                    <a:srcRect/>
                    <a:stretch>
                      <a:fillRect/>
                    </a:stretch>
                  </pic:blipFill>
                  <pic:spPr bwMode="auto">
                    <a:xfrm>
                      <a:off x="0" y="0"/>
                      <a:ext cx="3648075" cy="485775"/>
                    </a:xfrm>
                    <a:prstGeom prst="rect">
                      <a:avLst/>
                    </a:prstGeom>
                    <a:noFill/>
                    <a:ln w="9525">
                      <a:noFill/>
                      <a:miter lim="800000"/>
                      <a:headEnd/>
                      <a:tailEnd/>
                    </a:ln>
                  </pic:spPr>
                </pic:pic>
              </a:graphicData>
            </a:graphic>
          </wp:inline>
        </w:drawing>
      </w:r>
    </w:p>
    <w:p w:rsidR="003C497C" w:rsidRPr="00182F8A" w:rsidRDefault="003C497C" w:rsidP="003C497C">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 xml:space="preserve">Рисунок 14 – Результат выполнения запроса </w:t>
      </w:r>
      <w:r>
        <w:rPr>
          <w:rFonts w:ascii="Times New Roman" w:hAnsi="Times New Roman"/>
          <w:sz w:val="28"/>
          <w:szCs w:val="28"/>
          <w:lang w:val="en-US"/>
        </w:rPr>
        <w:t>c</w:t>
      </w:r>
      <w:r w:rsidRPr="003C497C">
        <w:rPr>
          <w:rFonts w:ascii="Times New Roman" w:hAnsi="Times New Roman"/>
          <w:sz w:val="28"/>
          <w:szCs w:val="28"/>
        </w:rPr>
        <w:t xml:space="preserve"> </w:t>
      </w:r>
      <w:r>
        <w:rPr>
          <w:rFonts w:ascii="Times New Roman" w:hAnsi="Times New Roman"/>
          <w:sz w:val="28"/>
          <w:szCs w:val="28"/>
          <w:lang w:val="en-US"/>
        </w:rPr>
        <w:t>ORDER</w:t>
      </w:r>
      <w:r w:rsidRPr="003C497C">
        <w:rPr>
          <w:rFonts w:ascii="Times New Roman" w:hAnsi="Times New Roman"/>
          <w:sz w:val="28"/>
          <w:szCs w:val="28"/>
        </w:rPr>
        <w:t xml:space="preserve"> </w:t>
      </w:r>
      <w:r>
        <w:rPr>
          <w:rFonts w:ascii="Times New Roman" w:hAnsi="Times New Roman"/>
          <w:sz w:val="28"/>
          <w:szCs w:val="28"/>
          <w:lang w:val="en-US"/>
        </w:rPr>
        <w:t>BY</w:t>
      </w:r>
    </w:p>
    <w:p w:rsidR="008E62DC" w:rsidRPr="007F0737" w:rsidRDefault="008E62DC" w:rsidP="008E62DC">
      <w:pPr>
        <w:autoSpaceDE w:val="0"/>
        <w:spacing w:after="0" w:line="240" w:lineRule="auto"/>
        <w:ind w:firstLine="709"/>
        <w:jc w:val="both"/>
        <w:rPr>
          <w:rFonts w:ascii="Times New Roman" w:hAnsi="Times New Roman"/>
          <w:sz w:val="28"/>
          <w:szCs w:val="28"/>
        </w:rPr>
      </w:pPr>
    </w:p>
    <w:p w:rsidR="008E62DC" w:rsidRPr="007F0737"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Можно производить сортировку по нескольким столбцам</w:t>
      </w:r>
      <w:r w:rsidRPr="007F0737">
        <w:rPr>
          <w:rFonts w:ascii="Times New Roman" w:hAnsi="Times New Roman"/>
          <w:sz w:val="28"/>
          <w:szCs w:val="28"/>
        </w:rPr>
        <w:t xml:space="preserve">. </w:t>
      </w:r>
      <w:r w:rsidRPr="007F0737">
        <w:rPr>
          <w:rFonts w:ascii="Times New Roman" w:eastAsia="TimesNewRoman" w:hAnsi="Times New Roman"/>
          <w:sz w:val="28"/>
          <w:szCs w:val="28"/>
        </w:rPr>
        <w:t>Например</w:t>
      </w:r>
      <w:r w:rsidRPr="007F0737">
        <w:rPr>
          <w:rFonts w:ascii="Times New Roman" w:hAnsi="Times New Roman"/>
          <w:sz w:val="28"/>
          <w:szCs w:val="28"/>
        </w:rPr>
        <w:t>,</w:t>
      </w:r>
    </w:p>
    <w:p w:rsidR="000E4E15"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 xml:space="preserve">требуется вывести значения цены за единицу товара со значениями </w:t>
      </w:r>
      <w:r w:rsidRPr="007F0737">
        <w:rPr>
          <w:rFonts w:ascii="Times New Roman" w:hAnsi="Times New Roman"/>
          <w:sz w:val="28"/>
          <w:szCs w:val="28"/>
        </w:rPr>
        <w:t xml:space="preserve">'50', '7', '5'. </w:t>
      </w:r>
      <w:r w:rsidRPr="007F0737">
        <w:rPr>
          <w:rFonts w:ascii="Times New Roman" w:eastAsia="TimesNewRoman" w:hAnsi="Times New Roman"/>
          <w:sz w:val="28"/>
          <w:szCs w:val="28"/>
        </w:rPr>
        <w:t>Результаты запроса упорядочить по возрастанию цен</w:t>
      </w:r>
      <w:r w:rsidRPr="007F0737">
        <w:rPr>
          <w:rFonts w:ascii="Times New Roman" w:hAnsi="Times New Roman"/>
          <w:sz w:val="28"/>
          <w:szCs w:val="28"/>
        </w:rPr>
        <w:t xml:space="preserve">, </w:t>
      </w:r>
      <w:r w:rsidRPr="007F0737">
        <w:rPr>
          <w:rFonts w:ascii="Times New Roman" w:eastAsia="TimesNewRoman" w:hAnsi="Times New Roman"/>
          <w:sz w:val="28"/>
          <w:szCs w:val="28"/>
        </w:rPr>
        <w:t>а затем по количеству</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Соответствующий запрос </w:t>
      </w:r>
      <w:r w:rsidR="000E4E15">
        <w:rPr>
          <w:rFonts w:ascii="Times New Roman" w:eastAsia="TimesNewRoman" w:hAnsi="Times New Roman"/>
          <w:sz w:val="28"/>
          <w:szCs w:val="28"/>
        </w:rPr>
        <w:t>представлен на рисунке 15.</w:t>
      </w:r>
    </w:p>
    <w:p w:rsidR="000E4E15" w:rsidRDefault="000E4E15" w:rsidP="000E4E15">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В списке элементов сортировки для столбцов с именами и без имен </w:t>
      </w:r>
      <w:r w:rsidRPr="007F0737">
        <w:rPr>
          <w:rFonts w:ascii="Times New Roman" w:hAnsi="Times New Roman"/>
          <w:sz w:val="28"/>
          <w:szCs w:val="28"/>
        </w:rPr>
        <w:t>(</w:t>
      </w:r>
      <w:r w:rsidRPr="007F0737">
        <w:rPr>
          <w:rFonts w:ascii="Times New Roman" w:eastAsia="TimesNewRoman" w:hAnsi="Times New Roman"/>
          <w:sz w:val="28"/>
          <w:szCs w:val="28"/>
        </w:rPr>
        <w:t>например</w:t>
      </w:r>
      <w:r w:rsidRPr="007F0737">
        <w:rPr>
          <w:rFonts w:ascii="Times New Roman" w:hAnsi="Times New Roman"/>
          <w:sz w:val="28"/>
          <w:szCs w:val="28"/>
        </w:rPr>
        <w:t xml:space="preserve">, </w:t>
      </w:r>
      <w:r w:rsidRPr="007F0737">
        <w:rPr>
          <w:rFonts w:ascii="Times New Roman" w:eastAsia="TimesNewRoman" w:hAnsi="Times New Roman"/>
          <w:sz w:val="28"/>
          <w:szCs w:val="28"/>
        </w:rPr>
        <w:t>вычисляемых столбцов</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можно указывать их </w:t>
      </w:r>
      <w:r w:rsidRPr="00C717B7">
        <w:rPr>
          <w:rFonts w:ascii="Times New Roman" w:hAnsi="Times New Roman"/>
          <w:iCs/>
          <w:sz w:val="28"/>
          <w:szCs w:val="28"/>
        </w:rPr>
        <w:t>порядковый номер</w:t>
      </w:r>
      <w:r w:rsidRPr="007F0737">
        <w:rPr>
          <w:rFonts w:ascii="Times New Roman" w:hAnsi="Times New Roman"/>
          <w:i/>
          <w:iCs/>
          <w:sz w:val="28"/>
          <w:szCs w:val="28"/>
        </w:rPr>
        <w:t xml:space="preserve"> </w:t>
      </w:r>
      <w:r w:rsidRPr="007F0737">
        <w:rPr>
          <w:rFonts w:ascii="Times New Roman" w:eastAsia="TimesNewRoman" w:hAnsi="Times New Roman"/>
          <w:sz w:val="28"/>
          <w:szCs w:val="28"/>
        </w:rPr>
        <w:t xml:space="preserve">в списке возвращаемых элементов предложения </w:t>
      </w:r>
      <w:r w:rsidRPr="007F0737">
        <w:rPr>
          <w:rFonts w:ascii="Times New Roman" w:hAnsi="Times New Roman"/>
          <w:sz w:val="28"/>
          <w:szCs w:val="28"/>
        </w:rPr>
        <w:t xml:space="preserve">SELECT. </w:t>
      </w:r>
      <w:r w:rsidRPr="007F0737">
        <w:rPr>
          <w:rFonts w:ascii="Times New Roman" w:eastAsia="TimesNewRoman" w:hAnsi="Times New Roman"/>
          <w:sz w:val="28"/>
          <w:szCs w:val="28"/>
        </w:rPr>
        <w:t>Примером этому может служить запрос</w:t>
      </w:r>
      <w:r>
        <w:rPr>
          <w:rFonts w:ascii="Times New Roman" w:eastAsia="TimesNewRoman" w:hAnsi="Times New Roman"/>
          <w:sz w:val="28"/>
          <w:szCs w:val="28"/>
        </w:rPr>
        <w:t>, представленный на рисунке 16.</w:t>
      </w:r>
    </w:p>
    <w:p w:rsidR="000E4E15" w:rsidRDefault="000E4E15" w:rsidP="008E62DC">
      <w:pPr>
        <w:autoSpaceDE w:val="0"/>
        <w:spacing w:after="0" w:line="240" w:lineRule="auto"/>
        <w:ind w:firstLine="709"/>
        <w:jc w:val="both"/>
        <w:rPr>
          <w:rFonts w:ascii="Times New Roman" w:eastAsia="TimesNewRoman" w:hAnsi="Times New Roman"/>
          <w:sz w:val="28"/>
          <w:szCs w:val="28"/>
        </w:rPr>
      </w:pPr>
    </w:p>
    <w:p w:rsidR="000E4E15" w:rsidRDefault="000E4E15">
      <w:pPr>
        <w:rPr>
          <w:rFonts w:ascii="Times New Roman" w:eastAsia="TimesNewRoman" w:hAnsi="Times New Roman"/>
          <w:sz w:val="28"/>
          <w:szCs w:val="28"/>
        </w:rPr>
      </w:pPr>
      <w:r>
        <w:rPr>
          <w:rFonts w:ascii="Times New Roman" w:eastAsia="TimesNewRoman" w:hAnsi="Times New Roman"/>
          <w:sz w:val="28"/>
          <w:szCs w:val="28"/>
        </w:rPr>
        <w:br w:type="page"/>
      </w:r>
    </w:p>
    <w:p w:rsidR="008E62DC" w:rsidRDefault="008E62DC" w:rsidP="008E62DC">
      <w:pPr>
        <w:autoSpaceDE w:val="0"/>
        <w:spacing w:after="0" w:line="240" w:lineRule="auto"/>
        <w:ind w:firstLine="709"/>
        <w:jc w:val="both"/>
        <w:rPr>
          <w:rFonts w:ascii="Times New Roman" w:hAnsi="Times New Roman"/>
          <w:sz w:val="28"/>
          <w:szCs w:val="28"/>
        </w:rPr>
      </w:pPr>
    </w:p>
    <w:p w:rsidR="008E62DC" w:rsidRDefault="008E62DC" w:rsidP="000E4E15">
      <w:pPr>
        <w:autoSpaceDE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3B4935F" wp14:editId="01867078">
            <wp:extent cx="3933825" cy="797256"/>
            <wp:effectExtent l="0" t="0" r="0" b="0"/>
            <wp:docPr id="249"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3938893" cy="798283"/>
                    </a:xfrm>
                    <a:prstGeom prst="rect">
                      <a:avLst/>
                    </a:prstGeom>
                    <a:noFill/>
                    <a:ln w="9525">
                      <a:noFill/>
                      <a:miter lim="800000"/>
                      <a:headEnd/>
                      <a:tailEnd/>
                    </a:ln>
                  </pic:spPr>
                </pic:pic>
              </a:graphicData>
            </a:graphic>
          </wp:inline>
        </w:drawing>
      </w:r>
    </w:p>
    <w:p w:rsidR="008E62DC" w:rsidRDefault="008E62DC" w:rsidP="000E4E15">
      <w:pPr>
        <w:autoSpaceDE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D954D9D" wp14:editId="03CF4559">
            <wp:extent cx="2400300" cy="1285875"/>
            <wp:effectExtent l="19050" t="0" r="0" b="0"/>
            <wp:docPr id="250"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
                    <a:srcRect/>
                    <a:stretch>
                      <a:fillRect/>
                    </a:stretch>
                  </pic:blipFill>
                  <pic:spPr bwMode="auto">
                    <a:xfrm>
                      <a:off x="0" y="0"/>
                      <a:ext cx="2400300" cy="1285875"/>
                    </a:xfrm>
                    <a:prstGeom prst="rect">
                      <a:avLst/>
                    </a:prstGeom>
                    <a:noFill/>
                    <a:ln w="9525">
                      <a:noFill/>
                      <a:miter lim="800000"/>
                      <a:headEnd/>
                      <a:tailEnd/>
                    </a:ln>
                  </pic:spPr>
                </pic:pic>
              </a:graphicData>
            </a:graphic>
          </wp:inline>
        </w:drawing>
      </w:r>
    </w:p>
    <w:p w:rsidR="000E4E15" w:rsidRDefault="000E4E15" w:rsidP="000E4E15">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15 – Запрос и результаты его выполнения</w:t>
      </w:r>
    </w:p>
    <w:p w:rsidR="008E62DC" w:rsidRDefault="008E62DC"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hAnsi="Times New Roman"/>
          <w:sz w:val="28"/>
          <w:szCs w:val="28"/>
        </w:rPr>
      </w:pPr>
    </w:p>
    <w:p w:rsidR="008E62DC" w:rsidRDefault="008E62DC" w:rsidP="000E4E15">
      <w:pPr>
        <w:autoSpaceDE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1A426FC" wp14:editId="517863DB">
            <wp:extent cx="3914775" cy="800100"/>
            <wp:effectExtent l="19050" t="0" r="9525" b="0"/>
            <wp:docPr id="251"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8"/>
                    <a:srcRect/>
                    <a:stretch>
                      <a:fillRect/>
                    </a:stretch>
                  </pic:blipFill>
                  <pic:spPr bwMode="auto">
                    <a:xfrm>
                      <a:off x="0" y="0"/>
                      <a:ext cx="3914775" cy="800100"/>
                    </a:xfrm>
                    <a:prstGeom prst="rect">
                      <a:avLst/>
                    </a:prstGeom>
                    <a:noFill/>
                    <a:ln w="9525">
                      <a:noFill/>
                      <a:miter lim="800000"/>
                      <a:headEnd/>
                      <a:tailEnd/>
                    </a:ln>
                  </pic:spPr>
                </pic:pic>
              </a:graphicData>
            </a:graphic>
          </wp:inline>
        </w:drawing>
      </w:r>
    </w:p>
    <w:p w:rsidR="008E62DC" w:rsidRDefault="008E62DC" w:rsidP="000E4E15">
      <w:pPr>
        <w:autoSpaceDE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29BA3AD" wp14:editId="77E2D286">
            <wp:extent cx="1828800" cy="809625"/>
            <wp:effectExtent l="19050" t="0" r="0" b="0"/>
            <wp:docPr id="252"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9"/>
                    <a:srcRect/>
                    <a:stretch>
                      <a:fillRect/>
                    </a:stretch>
                  </pic:blipFill>
                  <pic:spPr bwMode="auto">
                    <a:xfrm>
                      <a:off x="0" y="0"/>
                      <a:ext cx="1828800" cy="809625"/>
                    </a:xfrm>
                    <a:prstGeom prst="rect">
                      <a:avLst/>
                    </a:prstGeom>
                    <a:noFill/>
                    <a:ln w="9525">
                      <a:noFill/>
                      <a:miter lim="800000"/>
                      <a:headEnd/>
                      <a:tailEnd/>
                    </a:ln>
                  </pic:spPr>
                </pic:pic>
              </a:graphicData>
            </a:graphic>
          </wp:inline>
        </w:drawing>
      </w:r>
    </w:p>
    <w:p w:rsidR="000E4E15" w:rsidRDefault="000E4E15" w:rsidP="000E4E15">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16 – Запрос и результаты его выполнения</w:t>
      </w:r>
    </w:p>
    <w:p w:rsidR="000E4E15" w:rsidRPr="007F0737" w:rsidRDefault="000E4E15" w:rsidP="000E4E15">
      <w:pPr>
        <w:autoSpaceDE w:val="0"/>
        <w:spacing w:after="0" w:line="240" w:lineRule="auto"/>
        <w:ind w:firstLine="709"/>
        <w:jc w:val="center"/>
        <w:rPr>
          <w:rFonts w:ascii="Times New Roman" w:hAnsi="Times New Roman"/>
          <w:sz w:val="28"/>
          <w:szCs w:val="28"/>
        </w:rPr>
      </w:pPr>
    </w:p>
    <w:p w:rsidR="008E62DC" w:rsidRPr="007F0737" w:rsidRDefault="008E62DC" w:rsidP="008E62DC">
      <w:pPr>
        <w:autoSpaceDE w:val="0"/>
        <w:spacing w:after="0" w:line="240" w:lineRule="auto"/>
        <w:ind w:firstLine="567"/>
        <w:jc w:val="center"/>
        <w:rPr>
          <w:rFonts w:ascii="Times New Roman" w:hAnsi="Times New Roman"/>
          <w:b/>
          <w:bCs/>
          <w:sz w:val="28"/>
          <w:szCs w:val="28"/>
        </w:rPr>
      </w:pPr>
    </w:p>
    <w:p w:rsidR="008E62DC"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В предложении </w:t>
      </w:r>
      <w:r w:rsidRPr="007F0737">
        <w:rPr>
          <w:rFonts w:ascii="Times New Roman" w:hAnsi="Times New Roman"/>
          <w:sz w:val="28"/>
          <w:szCs w:val="28"/>
        </w:rPr>
        <w:t xml:space="preserve">ORDER BY </w:t>
      </w:r>
      <w:r w:rsidRPr="007F0737">
        <w:rPr>
          <w:rFonts w:ascii="Times New Roman" w:eastAsia="TimesNewRoman" w:hAnsi="Times New Roman"/>
          <w:sz w:val="28"/>
          <w:szCs w:val="28"/>
        </w:rPr>
        <w:t>можно указать псевдоним столбца</w:t>
      </w:r>
      <w:r w:rsidRPr="007F0737">
        <w:rPr>
          <w:rFonts w:ascii="Times New Roman" w:hAnsi="Times New Roman"/>
          <w:sz w:val="28"/>
          <w:szCs w:val="28"/>
        </w:rPr>
        <w:t xml:space="preserve">, </w:t>
      </w:r>
      <w:r w:rsidRPr="007F0737">
        <w:rPr>
          <w:rFonts w:ascii="Times New Roman" w:eastAsia="TimesNewRoman" w:hAnsi="Times New Roman"/>
          <w:sz w:val="28"/>
          <w:szCs w:val="28"/>
        </w:rPr>
        <w:t>например Код</w:t>
      </w:r>
      <w:r w:rsidRPr="007F0737">
        <w:rPr>
          <w:rFonts w:ascii="Times New Roman" w:hAnsi="Times New Roman"/>
          <w:sz w:val="28"/>
          <w:szCs w:val="28"/>
        </w:rPr>
        <w:t xml:space="preserve">_10 </w:t>
      </w:r>
      <w:r w:rsidRPr="007F0737">
        <w:rPr>
          <w:rFonts w:ascii="Times New Roman" w:eastAsia="TimesNewRoman" w:hAnsi="Times New Roman"/>
          <w:sz w:val="28"/>
          <w:szCs w:val="28"/>
        </w:rPr>
        <w:t>в предыдущем примере</w:t>
      </w:r>
      <w:r w:rsidRPr="007F0737">
        <w:rPr>
          <w:rFonts w:ascii="Times New Roman" w:hAnsi="Times New Roman"/>
          <w:sz w:val="28"/>
          <w:szCs w:val="28"/>
        </w:rPr>
        <w:t xml:space="preserve">. </w:t>
      </w:r>
      <w:r w:rsidRPr="007F0737">
        <w:rPr>
          <w:rFonts w:ascii="Times New Roman" w:eastAsia="TimesNewRoman" w:hAnsi="Times New Roman"/>
          <w:sz w:val="28"/>
          <w:szCs w:val="28"/>
        </w:rPr>
        <w:t>Результат выполнения будет совпадать с результатом выполнения предыдущего запроса</w:t>
      </w:r>
      <w:r w:rsidRPr="007F0737">
        <w:rPr>
          <w:rFonts w:ascii="Times New Roman" w:hAnsi="Times New Roman"/>
          <w:sz w:val="28"/>
          <w:szCs w:val="28"/>
        </w:rPr>
        <w:t>.</w:t>
      </w:r>
      <w:r>
        <w:rPr>
          <w:rFonts w:ascii="Times New Roman" w:hAnsi="Times New Roman"/>
          <w:sz w:val="28"/>
          <w:szCs w:val="28"/>
        </w:rPr>
        <w:t xml:space="preserve"> </w:t>
      </w: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Сортировку по номеру элемента в списке можно использовать при выборке всех столбцов из таблицы</w:t>
      </w:r>
      <w:r w:rsidRPr="007F0737">
        <w:rPr>
          <w:rFonts w:ascii="Times New Roman" w:hAnsi="Times New Roman"/>
          <w:sz w:val="28"/>
          <w:szCs w:val="28"/>
        </w:rPr>
        <w:t xml:space="preserve">. </w:t>
      </w:r>
      <w:r w:rsidRPr="007F0737">
        <w:rPr>
          <w:rFonts w:ascii="Times New Roman" w:eastAsia="TimesNewRoman" w:hAnsi="Times New Roman"/>
          <w:sz w:val="28"/>
          <w:szCs w:val="28"/>
        </w:rPr>
        <w:t>Пусть</w:t>
      </w:r>
      <w:r w:rsidRPr="007F0737">
        <w:rPr>
          <w:rFonts w:ascii="Times New Roman" w:hAnsi="Times New Roman"/>
          <w:sz w:val="28"/>
          <w:szCs w:val="28"/>
        </w:rPr>
        <w:t xml:space="preserve">, </w:t>
      </w:r>
      <w:r w:rsidRPr="007F0737">
        <w:rPr>
          <w:rFonts w:ascii="Times New Roman" w:eastAsia="TimesNewRoman" w:hAnsi="Times New Roman"/>
          <w:sz w:val="28"/>
          <w:szCs w:val="28"/>
        </w:rPr>
        <w:t>например</w:t>
      </w:r>
      <w:r w:rsidRPr="007F0737">
        <w:rPr>
          <w:rFonts w:ascii="Times New Roman" w:hAnsi="Times New Roman"/>
          <w:sz w:val="28"/>
          <w:szCs w:val="28"/>
        </w:rPr>
        <w:t xml:space="preserve">, </w:t>
      </w:r>
      <w:r w:rsidRPr="007F0737">
        <w:rPr>
          <w:rFonts w:ascii="Times New Roman" w:eastAsia="TimesNewRoman" w:hAnsi="Times New Roman"/>
          <w:sz w:val="28"/>
          <w:szCs w:val="28"/>
        </w:rPr>
        <w:t>требуется вывести все данные о товарах</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отсортированные по количеству </w:t>
      </w:r>
      <w:r>
        <w:rPr>
          <w:rFonts w:ascii="Times New Roman" w:eastAsia="TimesNewRoman" w:hAnsi="Times New Roman"/>
          <w:sz w:val="28"/>
          <w:szCs w:val="28"/>
        </w:rPr>
        <w:t xml:space="preserve">товаров, </w:t>
      </w:r>
      <w:r w:rsidRPr="007F0737">
        <w:rPr>
          <w:rFonts w:ascii="Times New Roman" w:eastAsia="TimesNewRoman" w:hAnsi="Times New Roman"/>
          <w:sz w:val="28"/>
          <w:szCs w:val="28"/>
        </w:rPr>
        <w:t>имеющихся в наличии</w:t>
      </w:r>
      <w:r w:rsidRPr="007F0737">
        <w:rPr>
          <w:rFonts w:ascii="Times New Roman" w:hAnsi="Times New Roman"/>
          <w:sz w:val="28"/>
          <w:szCs w:val="28"/>
        </w:rPr>
        <w:t xml:space="preserve">. </w:t>
      </w:r>
      <w:r w:rsidR="000E4E15">
        <w:rPr>
          <w:rFonts w:ascii="Times New Roman" w:hAnsi="Times New Roman"/>
          <w:sz w:val="28"/>
          <w:szCs w:val="28"/>
        </w:rPr>
        <w:t xml:space="preserve">Результаты запроса </w:t>
      </w:r>
      <w:r w:rsidR="000E4E15">
        <w:rPr>
          <w:rFonts w:ascii="Times New Roman" w:hAnsi="Times New Roman"/>
          <w:sz w:val="28"/>
          <w:szCs w:val="28"/>
          <w:lang w:val="en-US"/>
        </w:rPr>
        <w:t>SELECT</w:t>
      </w:r>
      <w:r w:rsidR="000E4E15" w:rsidRPr="000E4E15">
        <w:rPr>
          <w:rFonts w:ascii="Times New Roman" w:hAnsi="Times New Roman"/>
          <w:sz w:val="28"/>
          <w:szCs w:val="28"/>
        </w:rPr>
        <w:t xml:space="preserve"> * </w:t>
      </w:r>
      <w:r w:rsidR="000E4E15">
        <w:rPr>
          <w:rFonts w:ascii="Times New Roman" w:hAnsi="Times New Roman"/>
          <w:sz w:val="28"/>
          <w:szCs w:val="28"/>
          <w:lang w:val="en-US"/>
        </w:rPr>
        <w:t>FROM</w:t>
      </w:r>
      <w:r w:rsidRPr="007F0737">
        <w:rPr>
          <w:rFonts w:ascii="Times New Roman" w:eastAsia="TimesNewRoman" w:hAnsi="Times New Roman"/>
          <w:sz w:val="28"/>
          <w:szCs w:val="28"/>
        </w:rPr>
        <w:t xml:space="preserve"> </w:t>
      </w:r>
      <w:r w:rsidR="000E4E15">
        <w:rPr>
          <w:rFonts w:ascii="Times New Roman" w:eastAsia="TimesNewRoman" w:hAnsi="Times New Roman"/>
          <w:sz w:val="28"/>
          <w:szCs w:val="28"/>
        </w:rPr>
        <w:t xml:space="preserve">Товар </w:t>
      </w:r>
      <w:r w:rsidR="000E4E15">
        <w:rPr>
          <w:rFonts w:ascii="Times New Roman" w:eastAsia="TimesNewRoman" w:hAnsi="Times New Roman"/>
          <w:sz w:val="28"/>
          <w:szCs w:val="28"/>
          <w:lang w:val="en-US"/>
        </w:rPr>
        <w:t>ORDER</w:t>
      </w:r>
      <w:r w:rsidR="000E4E15" w:rsidRPr="000E4E15">
        <w:rPr>
          <w:rFonts w:ascii="Times New Roman" w:eastAsia="TimesNewRoman" w:hAnsi="Times New Roman"/>
          <w:sz w:val="28"/>
          <w:szCs w:val="28"/>
        </w:rPr>
        <w:t xml:space="preserve"> </w:t>
      </w:r>
      <w:r w:rsidR="000E4E15">
        <w:rPr>
          <w:rFonts w:ascii="Times New Roman" w:eastAsia="TimesNewRoman" w:hAnsi="Times New Roman"/>
          <w:sz w:val="28"/>
          <w:szCs w:val="28"/>
          <w:lang w:val="en-US"/>
        </w:rPr>
        <w:t>BY</w:t>
      </w:r>
      <w:r w:rsidR="000E4E15" w:rsidRPr="000E4E15">
        <w:rPr>
          <w:rFonts w:ascii="Times New Roman" w:eastAsia="TimesNewRoman" w:hAnsi="Times New Roman"/>
          <w:sz w:val="28"/>
          <w:szCs w:val="28"/>
        </w:rPr>
        <w:t xml:space="preserve"> 4 </w:t>
      </w:r>
      <w:r w:rsidR="000E4E15">
        <w:rPr>
          <w:rFonts w:ascii="Times New Roman" w:eastAsia="TimesNewRoman" w:hAnsi="Times New Roman"/>
          <w:sz w:val="28"/>
          <w:szCs w:val="28"/>
        </w:rPr>
        <w:t>представлен</w:t>
      </w:r>
      <w:r w:rsidR="000E4E15">
        <w:rPr>
          <w:rFonts w:ascii="Times New Roman" w:eastAsia="TimesNewRoman" w:hAnsi="Times New Roman"/>
          <w:sz w:val="28"/>
          <w:szCs w:val="28"/>
          <w:lang w:val="en-US"/>
        </w:rPr>
        <w:t>s</w:t>
      </w:r>
      <w:r w:rsidR="000E4E15">
        <w:rPr>
          <w:rFonts w:ascii="Times New Roman" w:eastAsia="TimesNewRoman" w:hAnsi="Times New Roman"/>
          <w:sz w:val="28"/>
          <w:szCs w:val="28"/>
        </w:rPr>
        <w:t xml:space="preserve"> на рисунке 17.</w:t>
      </w:r>
    </w:p>
    <w:p w:rsidR="000E4E15" w:rsidRDefault="000E4E15" w:rsidP="008E62DC">
      <w:pPr>
        <w:autoSpaceDE w:val="0"/>
        <w:spacing w:after="0" w:line="240" w:lineRule="auto"/>
        <w:ind w:firstLine="709"/>
        <w:jc w:val="both"/>
        <w:rPr>
          <w:rFonts w:ascii="Times New Roman" w:hAnsi="Times New Roman"/>
          <w:sz w:val="28"/>
          <w:szCs w:val="28"/>
        </w:rPr>
      </w:pPr>
    </w:p>
    <w:p w:rsidR="008E62DC" w:rsidRDefault="008E62DC" w:rsidP="000E4E15">
      <w:pPr>
        <w:autoSpaceDE w:val="0"/>
        <w:spacing w:after="0" w:line="240" w:lineRule="auto"/>
        <w:ind w:firstLine="709"/>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70293B3E" wp14:editId="78D2A6D7">
            <wp:extent cx="5095875" cy="1352550"/>
            <wp:effectExtent l="19050" t="0" r="9525" b="0"/>
            <wp:docPr id="254"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a:srcRect/>
                    <a:stretch>
                      <a:fillRect/>
                    </a:stretch>
                  </pic:blipFill>
                  <pic:spPr bwMode="auto">
                    <a:xfrm>
                      <a:off x="0" y="0"/>
                      <a:ext cx="5095875" cy="1352550"/>
                    </a:xfrm>
                    <a:prstGeom prst="rect">
                      <a:avLst/>
                    </a:prstGeom>
                    <a:noFill/>
                    <a:ln w="9525">
                      <a:noFill/>
                      <a:miter lim="800000"/>
                      <a:headEnd/>
                      <a:tailEnd/>
                    </a:ln>
                  </pic:spPr>
                </pic:pic>
              </a:graphicData>
            </a:graphic>
          </wp:inline>
        </w:drawing>
      </w:r>
    </w:p>
    <w:p w:rsidR="000E4E15" w:rsidRDefault="000E4E15" w:rsidP="000E4E15">
      <w:pPr>
        <w:autoSpaceDE w:val="0"/>
        <w:spacing w:after="0" w:line="240" w:lineRule="auto"/>
        <w:ind w:firstLine="709"/>
        <w:jc w:val="center"/>
        <w:rPr>
          <w:rFonts w:ascii="Times New Roman" w:hAnsi="Times New Roman"/>
          <w:sz w:val="28"/>
          <w:szCs w:val="28"/>
          <w:lang w:val="en-US"/>
        </w:rPr>
      </w:pPr>
    </w:p>
    <w:p w:rsidR="000E4E15" w:rsidRDefault="000E4E15" w:rsidP="000E4E15">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1</w:t>
      </w:r>
      <w:r w:rsidRPr="000E4E15">
        <w:rPr>
          <w:rFonts w:ascii="Times New Roman" w:hAnsi="Times New Roman"/>
          <w:sz w:val="28"/>
          <w:szCs w:val="28"/>
        </w:rPr>
        <w:t>7</w:t>
      </w:r>
      <w:r>
        <w:rPr>
          <w:rFonts w:ascii="Times New Roman" w:hAnsi="Times New Roman"/>
          <w:sz w:val="28"/>
          <w:szCs w:val="28"/>
        </w:rPr>
        <w:t xml:space="preserve"> – Результаты запроса </w:t>
      </w:r>
      <w:r>
        <w:rPr>
          <w:rFonts w:ascii="Times New Roman" w:hAnsi="Times New Roman"/>
          <w:sz w:val="28"/>
          <w:szCs w:val="28"/>
          <w:lang w:val="en-US"/>
        </w:rPr>
        <w:t>ORDER</w:t>
      </w:r>
      <w:r w:rsidRPr="000E4E15">
        <w:rPr>
          <w:rFonts w:ascii="Times New Roman" w:hAnsi="Times New Roman"/>
          <w:sz w:val="28"/>
          <w:szCs w:val="28"/>
        </w:rPr>
        <w:t xml:space="preserve"> </w:t>
      </w:r>
      <w:r>
        <w:rPr>
          <w:rFonts w:ascii="Times New Roman" w:hAnsi="Times New Roman"/>
          <w:sz w:val="28"/>
          <w:szCs w:val="28"/>
          <w:lang w:val="en-US"/>
        </w:rPr>
        <w:t>BY</w:t>
      </w:r>
    </w:p>
    <w:p w:rsidR="000E4E15" w:rsidRPr="000E4E15" w:rsidRDefault="000E4E15" w:rsidP="000E4E15">
      <w:pPr>
        <w:autoSpaceDE w:val="0"/>
        <w:spacing w:after="0" w:line="240" w:lineRule="auto"/>
        <w:ind w:firstLine="709"/>
        <w:jc w:val="center"/>
        <w:rPr>
          <w:rFonts w:ascii="Times New Roman" w:hAnsi="Times New Roman"/>
          <w:sz w:val="28"/>
          <w:szCs w:val="28"/>
        </w:rPr>
      </w:pPr>
    </w:p>
    <w:p w:rsidR="008E62DC" w:rsidRPr="007F0737" w:rsidRDefault="008E62DC" w:rsidP="008E62DC">
      <w:pPr>
        <w:autoSpaceDE w:val="0"/>
        <w:spacing w:after="0" w:line="240" w:lineRule="auto"/>
        <w:ind w:firstLine="709"/>
        <w:jc w:val="both"/>
        <w:rPr>
          <w:rFonts w:ascii="Times New 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b/>
          <w:bCs/>
          <w:sz w:val="28"/>
          <w:szCs w:val="28"/>
        </w:rPr>
        <w:t xml:space="preserve">Примечание. </w:t>
      </w:r>
      <w:r w:rsidRPr="007F0737">
        <w:rPr>
          <w:rFonts w:ascii="Times New Roman" w:eastAsia="TimesNewRoman" w:hAnsi="Times New Roman"/>
          <w:sz w:val="28"/>
          <w:szCs w:val="28"/>
        </w:rPr>
        <w:t>Если задано NULLS FIRST, то для сортировки не может быть использован индекс (использование индексов будет описано далее).</w:t>
      </w:r>
      <w:r>
        <w:rPr>
          <w:rFonts w:ascii="Times New Roman" w:eastAsia="TimesNewRoman" w:hAnsi="Times New Roman"/>
          <w:sz w:val="28"/>
          <w:szCs w:val="28"/>
        </w:rPr>
        <w:t xml:space="preserve"> </w:t>
      </w: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 xml:space="preserve">Например, для вывода наименований товара и дат поступления, значения цен  которых начинаются с </w:t>
      </w:r>
      <w:r w:rsidR="000E4E15">
        <w:rPr>
          <w:rFonts w:ascii="Times New Roman" w:eastAsia="TimesNewRoman" w:hAnsi="Times New Roman"/>
          <w:sz w:val="28"/>
          <w:szCs w:val="28"/>
        </w:rPr>
        <w:t>«</w:t>
      </w:r>
      <w:r w:rsidRPr="007F0737">
        <w:rPr>
          <w:rFonts w:ascii="Times New Roman" w:eastAsia="TimesNewRoman" w:hAnsi="Times New Roman"/>
          <w:sz w:val="28"/>
          <w:szCs w:val="28"/>
        </w:rPr>
        <w:t>5</w:t>
      </w:r>
      <w:r w:rsidR="000E4E15">
        <w:rPr>
          <w:rFonts w:ascii="Times New Roman" w:eastAsia="TimesNewRoman" w:hAnsi="Times New Roman"/>
          <w:sz w:val="28"/>
          <w:szCs w:val="28"/>
        </w:rPr>
        <w:t>»</w:t>
      </w:r>
      <w:r w:rsidRPr="007F0737">
        <w:rPr>
          <w:rFonts w:ascii="Times New Roman" w:eastAsia="TimesNewRoman" w:hAnsi="Times New Roman"/>
          <w:sz w:val="28"/>
          <w:szCs w:val="28"/>
        </w:rPr>
        <w:t xml:space="preserve"> или с </w:t>
      </w:r>
      <w:r w:rsidR="000E4E15">
        <w:rPr>
          <w:rFonts w:ascii="Times New Roman" w:eastAsia="TimesNewRoman" w:hAnsi="Times New Roman"/>
          <w:sz w:val="28"/>
          <w:szCs w:val="28"/>
        </w:rPr>
        <w:t>«</w:t>
      </w:r>
      <w:r w:rsidRPr="007F0737">
        <w:rPr>
          <w:rFonts w:ascii="Times New Roman" w:eastAsia="TimesNewRoman" w:hAnsi="Times New Roman"/>
          <w:sz w:val="28"/>
          <w:szCs w:val="28"/>
        </w:rPr>
        <w:t>8</w:t>
      </w:r>
      <w:r w:rsidR="000E4E15">
        <w:rPr>
          <w:rFonts w:ascii="Times New Roman" w:eastAsia="TimesNewRoman" w:hAnsi="Times New Roman"/>
          <w:sz w:val="28"/>
          <w:szCs w:val="28"/>
        </w:rPr>
        <w:t>»</w:t>
      </w:r>
      <w:r w:rsidRPr="007F0737">
        <w:rPr>
          <w:rFonts w:ascii="Times New Roman" w:eastAsia="TimesNewRoman" w:hAnsi="Times New Roman"/>
          <w:sz w:val="28"/>
          <w:szCs w:val="28"/>
        </w:rPr>
        <w:t>, отсортированных по убыванию дат выполнения с NULL</w:t>
      </w:r>
      <w:r w:rsidR="000E4E15">
        <w:rPr>
          <w:rFonts w:ascii="Times New Roman" w:eastAsia="TimesNewRoman" w:hAnsi="Times New Roman"/>
          <w:sz w:val="28"/>
          <w:szCs w:val="28"/>
        </w:rPr>
        <w:t xml:space="preserve"> – </w:t>
      </w:r>
      <w:r w:rsidRPr="007F0737">
        <w:rPr>
          <w:rFonts w:ascii="Times New Roman" w:eastAsia="TimesNewRoman" w:hAnsi="Times New Roman"/>
          <w:sz w:val="28"/>
          <w:szCs w:val="28"/>
        </w:rPr>
        <w:t>значениями</w:t>
      </w:r>
      <w:r w:rsidR="000E4E15">
        <w:rPr>
          <w:rFonts w:ascii="Times New Roman" w:eastAsia="TimesNewRoman" w:hAnsi="Times New Roman"/>
          <w:sz w:val="28"/>
          <w:szCs w:val="28"/>
        </w:rPr>
        <w:t xml:space="preserve"> </w:t>
      </w:r>
      <w:r w:rsidRPr="007F0737">
        <w:rPr>
          <w:rFonts w:ascii="Times New Roman" w:eastAsia="TimesNewRoman" w:hAnsi="Times New Roman"/>
          <w:sz w:val="28"/>
          <w:szCs w:val="28"/>
        </w:rPr>
        <w:t>вначале можн</w:t>
      </w:r>
      <w:r>
        <w:rPr>
          <w:rFonts w:ascii="Times New Roman" w:eastAsia="TimesNewRoman" w:hAnsi="Times New Roman"/>
          <w:sz w:val="28"/>
          <w:szCs w:val="28"/>
        </w:rPr>
        <w:t>о использовать запрос</w:t>
      </w:r>
      <w:r w:rsidR="000E4E15">
        <w:rPr>
          <w:rFonts w:ascii="Times New Roman" w:eastAsia="TimesNewRoman" w:hAnsi="Times New Roman"/>
          <w:sz w:val="28"/>
          <w:szCs w:val="28"/>
        </w:rPr>
        <w:t>, представленный на рисунке 18.</w:t>
      </w:r>
    </w:p>
    <w:p w:rsidR="000E4E15" w:rsidRDefault="000E4E15" w:rsidP="008E62DC">
      <w:pPr>
        <w:autoSpaceDE w:val="0"/>
        <w:spacing w:after="0" w:line="240" w:lineRule="auto"/>
        <w:ind w:firstLine="709"/>
        <w:jc w:val="both"/>
        <w:rPr>
          <w:rFonts w:ascii="Times New Roman" w:eastAsia="TimesNewRoman" w:hAnsi="Times New Roman"/>
          <w:sz w:val="28"/>
          <w:szCs w:val="28"/>
        </w:rPr>
      </w:pPr>
    </w:p>
    <w:p w:rsidR="008E62DC" w:rsidRDefault="008E62DC" w:rsidP="000E4E15">
      <w:pPr>
        <w:autoSpaceDE w:val="0"/>
        <w:spacing w:after="0" w:line="240" w:lineRule="auto"/>
        <w:ind w:firstLine="709"/>
        <w:jc w:val="center"/>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445786E8" wp14:editId="6CDF5569">
            <wp:extent cx="5876925" cy="628969"/>
            <wp:effectExtent l="0" t="0" r="0" b="0"/>
            <wp:docPr id="255"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srcRect/>
                    <a:stretch>
                      <a:fillRect/>
                    </a:stretch>
                  </pic:blipFill>
                  <pic:spPr bwMode="auto">
                    <a:xfrm>
                      <a:off x="0" y="0"/>
                      <a:ext cx="5876925" cy="628969"/>
                    </a:xfrm>
                    <a:prstGeom prst="rect">
                      <a:avLst/>
                    </a:prstGeom>
                    <a:noFill/>
                    <a:ln w="9525">
                      <a:noFill/>
                      <a:miter lim="800000"/>
                      <a:headEnd/>
                      <a:tailEnd/>
                    </a:ln>
                  </pic:spPr>
                </pic:pic>
              </a:graphicData>
            </a:graphic>
          </wp:inline>
        </w:drawing>
      </w: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4EDC82E6" wp14:editId="7C967EA7">
            <wp:extent cx="3781425" cy="1123950"/>
            <wp:effectExtent l="19050" t="0" r="9525" b="0"/>
            <wp:docPr id="3137"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
                    <a:srcRect/>
                    <a:stretch>
                      <a:fillRect/>
                    </a:stretch>
                  </pic:blipFill>
                  <pic:spPr bwMode="auto">
                    <a:xfrm>
                      <a:off x="0" y="0"/>
                      <a:ext cx="3781425" cy="1123950"/>
                    </a:xfrm>
                    <a:prstGeom prst="rect">
                      <a:avLst/>
                    </a:prstGeom>
                    <a:noFill/>
                    <a:ln w="9525">
                      <a:noFill/>
                      <a:miter lim="800000"/>
                      <a:headEnd/>
                      <a:tailEnd/>
                    </a:ln>
                  </pic:spPr>
                </pic:pic>
              </a:graphicData>
            </a:graphic>
          </wp:inline>
        </w:drawing>
      </w:r>
    </w:p>
    <w:p w:rsidR="000E4E15" w:rsidRDefault="000E4E15" w:rsidP="000E4E15">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18 – Запрос и результаты его выполнения</w:t>
      </w:r>
    </w:p>
    <w:p w:rsidR="000E4E15" w:rsidRDefault="000E4E15" w:rsidP="000E4E15">
      <w:pPr>
        <w:autoSpaceDE w:val="0"/>
        <w:spacing w:after="0" w:line="240" w:lineRule="auto"/>
        <w:ind w:firstLine="709"/>
        <w:jc w:val="center"/>
        <w:rPr>
          <w:rFonts w:ascii="Times New Roman" w:eastAsia="TimesNewRoman" w:hAnsi="Times New Roman"/>
          <w:sz w:val="28"/>
          <w:szCs w:val="28"/>
        </w:rPr>
      </w:pPr>
    </w:p>
    <w:p w:rsidR="008E62DC" w:rsidRDefault="008E62DC" w:rsidP="008E62DC">
      <w:pPr>
        <w:autoSpaceDE w:val="0"/>
        <w:spacing w:after="0" w:line="240" w:lineRule="auto"/>
        <w:ind w:firstLine="567"/>
        <w:jc w:val="both"/>
        <w:rPr>
          <w:rFonts w:ascii="Times New Roman" w:hAnsi="Times New Roman"/>
          <w:b/>
          <w:bCs/>
          <w:sz w:val="28"/>
          <w:szCs w:val="28"/>
        </w:rPr>
      </w:pPr>
    </w:p>
    <w:p w:rsidR="008E62DC" w:rsidRDefault="008E62DC" w:rsidP="008E62DC">
      <w:pPr>
        <w:autoSpaceDE w:val="0"/>
        <w:spacing w:after="0" w:line="240" w:lineRule="auto"/>
        <w:ind w:firstLine="709"/>
        <w:jc w:val="both"/>
        <w:rPr>
          <w:rFonts w:ascii="Times New Roman" w:hAnsi="Times New Roman"/>
          <w:b/>
          <w:bCs/>
          <w:sz w:val="28"/>
          <w:szCs w:val="28"/>
        </w:rPr>
      </w:pPr>
      <w:r w:rsidRPr="007F0737">
        <w:rPr>
          <w:rFonts w:ascii="Times New Roman" w:hAnsi="Times New Roman"/>
          <w:b/>
          <w:bCs/>
          <w:sz w:val="28"/>
          <w:szCs w:val="28"/>
        </w:rPr>
        <w:t>Предложение GROUP BY</w:t>
      </w:r>
    </w:p>
    <w:p w:rsidR="008E62DC" w:rsidRPr="007F0737"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Запрос</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включающий в себя предложение </w:t>
      </w:r>
      <w:r w:rsidRPr="007F0737">
        <w:rPr>
          <w:rFonts w:ascii="Times New Roman" w:hAnsi="Times New Roman"/>
          <w:sz w:val="28"/>
          <w:szCs w:val="28"/>
        </w:rPr>
        <w:t xml:space="preserve">GROUP BY, </w:t>
      </w:r>
      <w:r w:rsidRPr="007F0737">
        <w:rPr>
          <w:rFonts w:ascii="Times New Roman" w:eastAsia="TimesNewRoman" w:hAnsi="Times New Roman"/>
          <w:sz w:val="28"/>
          <w:szCs w:val="28"/>
        </w:rPr>
        <w:t>называется запросом с группировкой</w:t>
      </w:r>
      <w:r w:rsidRPr="007F0737">
        <w:rPr>
          <w:rFonts w:ascii="Times New Roman" w:hAnsi="Times New Roman"/>
          <w:sz w:val="28"/>
          <w:szCs w:val="28"/>
        </w:rPr>
        <w:t xml:space="preserve">, </w:t>
      </w:r>
      <w:r w:rsidRPr="007F0737">
        <w:rPr>
          <w:rFonts w:ascii="Times New Roman" w:eastAsia="TimesNewRoman" w:hAnsi="Times New Roman"/>
          <w:sz w:val="28"/>
          <w:szCs w:val="28"/>
        </w:rPr>
        <w:t>поскольку он объединяет строки исходной таблицы в группы и для каждой группы строк генерирует одну строку</w:t>
      </w:r>
      <w:r w:rsidRPr="007F0737">
        <w:rPr>
          <w:rFonts w:ascii="Times New Roman" w:hAnsi="Times New Roman"/>
          <w:sz w:val="28"/>
          <w:szCs w:val="28"/>
        </w:rPr>
        <w:t>.</w:t>
      </w:r>
    </w:p>
    <w:p w:rsidR="008E62DC" w:rsidRPr="007F0737"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Элементы</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указанные в предложении </w:t>
      </w:r>
      <w:r w:rsidRPr="007F0737">
        <w:rPr>
          <w:rFonts w:ascii="Times New Roman" w:hAnsi="Times New Roman"/>
          <w:sz w:val="28"/>
          <w:szCs w:val="28"/>
        </w:rPr>
        <w:t xml:space="preserve">GROUP BY, </w:t>
      </w:r>
      <w:r w:rsidRPr="007F0737">
        <w:rPr>
          <w:rFonts w:ascii="Times New Roman" w:eastAsia="TimesNewRoman" w:hAnsi="Times New Roman"/>
          <w:sz w:val="28"/>
          <w:szCs w:val="28"/>
        </w:rPr>
        <w:t xml:space="preserve">называются </w:t>
      </w:r>
      <w:r w:rsidRPr="00C717B7">
        <w:rPr>
          <w:rFonts w:ascii="Times New Roman" w:hAnsi="Times New Roman"/>
          <w:iCs/>
          <w:sz w:val="28"/>
          <w:szCs w:val="28"/>
        </w:rPr>
        <w:t>элементами группировки</w:t>
      </w:r>
      <w:r w:rsidRPr="007F0737">
        <w:rPr>
          <w:rFonts w:ascii="Times New Roman" w:hAnsi="Times New Roman"/>
          <w:i/>
          <w:iCs/>
          <w:sz w:val="28"/>
          <w:szCs w:val="28"/>
        </w:rPr>
        <w:t xml:space="preserve">, </w:t>
      </w:r>
      <w:r w:rsidRPr="007F0737">
        <w:rPr>
          <w:rFonts w:ascii="Times New Roman" w:eastAsia="TimesNewRoman" w:hAnsi="Times New Roman"/>
          <w:sz w:val="28"/>
          <w:szCs w:val="28"/>
        </w:rPr>
        <w:t>и именно они определяют</w:t>
      </w:r>
      <w:r w:rsidRPr="007F0737">
        <w:rPr>
          <w:rFonts w:ascii="Times New Roman" w:hAnsi="Times New Roman"/>
          <w:sz w:val="28"/>
          <w:szCs w:val="28"/>
        </w:rPr>
        <w:t xml:space="preserve">, </w:t>
      </w:r>
      <w:r w:rsidRPr="007F0737">
        <w:rPr>
          <w:rFonts w:ascii="Times New Roman" w:eastAsia="TimesNewRoman" w:hAnsi="Times New Roman"/>
          <w:sz w:val="28"/>
          <w:szCs w:val="28"/>
        </w:rPr>
        <w:t>по какому признаку строки делятся на</w:t>
      </w:r>
      <w:r w:rsidRPr="007F0737">
        <w:rPr>
          <w:rFonts w:ascii="Times New Roman" w:hAnsi="Times New Roman"/>
          <w:i/>
          <w:iCs/>
          <w:sz w:val="28"/>
          <w:szCs w:val="28"/>
        </w:rPr>
        <w:t xml:space="preserve"> </w:t>
      </w:r>
      <w:r w:rsidRPr="007F0737">
        <w:rPr>
          <w:rFonts w:ascii="Times New Roman" w:eastAsia="TimesNewRoman" w:hAnsi="Times New Roman"/>
          <w:sz w:val="28"/>
          <w:szCs w:val="28"/>
        </w:rPr>
        <w:t>группы</w:t>
      </w:r>
      <w:r w:rsidRPr="007F0737">
        <w:rPr>
          <w:rFonts w:ascii="Times New Roman" w:hAnsi="Times New Roman"/>
          <w:sz w:val="28"/>
          <w:szCs w:val="28"/>
        </w:rPr>
        <w:t xml:space="preserve">. </w:t>
      </w:r>
      <w:r w:rsidRPr="007F0737">
        <w:rPr>
          <w:rFonts w:ascii="Times New Roman" w:eastAsia="TimesNewRoman" w:hAnsi="Times New Roman"/>
          <w:sz w:val="28"/>
          <w:szCs w:val="28"/>
        </w:rPr>
        <w:t>При этом группой называется набор строк</w:t>
      </w:r>
      <w:r w:rsidRPr="007F0737">
        <w:rPr>
          <w:rFonts w:ascii="Times New Roman" w:hAnsi="Times New Roman"/>
          <w:sz w:val="28"/>
          <w:szCs w:val="28"/>
        </w:rPr>
        <w:t xml:space="preserve">, </w:t>
      </w:r>
      <w:r w:rsidRPr="007F0737">
        <w:rPr>
          <w:rFonts w:ascii="Times New Roman" w:eastAsia="TimesNewRoman" w:hAnsi="Times New Roman"/>
          <w:sz w:val="28"/>
          <w:szCs w:val="28"/>
        </w:rPr>
        <w:t>имеющих одинаковое</w:t>
      </w:r>
      <w:r w:rsidRPr="007F0737">
        <w:rPr>
          <w:rFonts w:ascii="Times New Roman" w:hAnsi="Times New Roman"/>
          <w:i/>
          <w:iCs/>
          <w:sz w:val="28"/>
          <w:szCs w:val="28"/>
        </w:rPr>
        <w:t xml:space="preserve"> </w:t>
      </w:r>
      <w:r w:rsidRPr="007F0737">
        <w:rPr>
          <w:rFonts w:ascii="Times New Roman" w:eastAsia="TimesNewRoman" w:hAnsi="Times New Roman"/>
          <w:sz w:val="28"/>
          <w:szCs w:val="28"/>
        </w:rPr>
        <w:t xml:space="preserve">значение в элементе </w:t>
      </w:r>
      <w:r w:rsidRPr="007F0737">
        <w:rPr>
          <w:rFonts w:ascii="Times New Roman" w:hAnsi="Times New Roman"/>
          <w:sz w:val="28"/>
          <w:szCs w:val="28"/>
        </w:rPr>
        <w:t>(</w:t>
      </w:r>
      <w:r w:rsidRPr="007F0737">
        <w:rPr>
          <w:rFonts w:ascii="Times New Roman" w:eastAsia="TimesNewRoman" w:hAnsi="Times New Roman"/>
          <w:sz w:val="28"/>
          <w:szCs w:val="28"/>
        </w:rPr>
        <w:t>элементах</w:t>
      </w:r>
      <w:r w:rsidRPr="007F0737">
        <w:rPr>
          <w:rFonts w:ascii="Times New Roman" w:hAnsi="Times New Roman"/>
          <w:sz w:val="28"/>
          <w:szCs w:val="28"/>
        </w:rPr>
        <w:t xml:space="preserve">) </w:t>
      </w:r>
      <w:r w:rsidRPr="007F0737">
        <w:rPr>
          <w:rFonts w:ascii="Times New Roman" w:eastAsia="TimesNewRoman" w:hAnsi="Times New Roman"/>
          <w:sz w:val="28"/>
          <w:szCs w:val="28"/>
        </w:rPr>
        <w:t>группировки</w:t>
      </w:r>
      <w:r w:rsidRPr="007F0737">
        <w:rPr>
          <w:rFonts w:ascii="Times New Roman" w:hAnsi="Times New Roman"/>
          <w:sz w:val="28"/>
          <w:szCs w:val="28"/>
        </w:rPr>
        <w:t>.</w:t>
      </w:r>
    </w:p>
    <w:p w:rsidR="008E62DC" w:rsidRPr="007F0737"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Синтаксис предложения </w:t>
      </w:r>
      <w:r w:rsidRPr="007F0737">
        <w:rPr>
          <w:rFonts w:ascii="Times New Roman" w:hAnsi="Times New Roman"/>
          <w:sz w:val="28"/>
          <w:szCs w:val="28"/>
        </w:rPr>
        <w:t xml:space="preserve">GROUP BY </w:t>
      </w:r>
      <w:r w:rsidRPr="007F0737">
        <w:rPr>
          <w:rFonts w:ascii="Times New Roman" w:eastAsia="TimesNewRoman" w:hAnsi="Times New Roman"/>
          <w:sz w:val="28"/>
          <w:szCs w:val="28"/>
        </w:rPr>
        <w:t>имеет следующий вид</w:t>
      </w:r>
      <w:r w:rsidRPr="007F0737">
        <w:rPr>
          <w:rFonts w:ascii="Times New Roman" w:hAnsi="Times New Roman"/>
          <w:sz w:val="28"/>
          <w:szCs w:val="28"/>
        </w:rPr>
        <w:t>:</w:t>
      </w:r>
    </w:p>
    <w:p w:rsidR="008E62DC" w:rsidRPr="007F0737" w:rsidRDefault="008E62DC" w:rsidP="008E62DC">
      <w:pPr>
        <w:autoSpaceDE w:val="0"/>
        <w:spacing w:after="0" w:line="240" w:lineRule="auto"/>
        <w:ind w:firstLine="709"/>
        <w:jc w:val="both"/>
        <w:rPr>
          <w:rFonts w:ascii="Times New Roman" w:hAnsi="Times New Roman"/>
          <w:sz w:val="28"/>
          <w:szCs w:val="28"/>
        </w:rPr>
      </w:pPr>
      <w:r w:rsidRPr="007F0737">
        <w:rPr>
          <w:rFonts w:ascii="Times New Roman" w:hAnsi="Times New Roman"/>
          <w:sz w:val="28"/>
          <w:szCs w:val="28"/>
        </w:rPr>
        <w:t>GROUP BY &lt;элемент_группировки1&gt; [, &lt;элемент_группировки2&gt;]</w:t>
      </w:r>
      <w:r>
        <w:rPr>
          <w:rFonts w:ascii="Times New Roman" w:hAnsi="Times New Roman"/>
          <w:sz w:val="28"/>
          <w:szCs w:val="28"/>
        </w:rPr>
        <w:t xml:space="preserve"> </w:t>
      </w:r>
      <w:r w:rsidRPr="007F0737">
        <w:rPr>
          <w:rFonts w:ascii="Times New Roman" w:hAnsi="Times New Roman"/>
          <w:sz w:val="28"/>
          <w:szCs w:val="28"/>
        </w:rPr>
        <w:t>…,</w:t>
      </w: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Фактически в качестве элемента группировки может выступать любой</w:t>
      </w:r>
      <w:r>
        <w:rPr>
          <w:rFonts w:ascii="Times New Roman" w:eastAsia="TimesNewRoman" w:hAnsi="Times New Roman"/>
          <w:sz w:val="28"/>
          <w:szCs w:val="28"/>
        </w:rPr>
        <w:t xml:space="preserve"> </w:t>
      </w:r>
      <w:r w:rsidRPr="007F0737">
        <w:rPr>
          <w:rFonts w:ascii="Times New Roman" w:eastAsia="TimesNewRoman" w:hAnsi="Times New Roman"/>
          <w:sz w:val="28"/>
          <w:szCs w:val="28"/>
        </w:rPr>
        <w:t>возвращаемый элемент</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указанный в предложении </w:t>
      </w:r>
      <w:r w:rsidRPr="007F0737">
        <w:rPr>
          <w:rFonts w:ascii="Times New Roman" w:hAnsi="Times New Roman"/>
          <w:sz w:val="28"/>
          <w:szCs w:val="28"/>
        </w:rPr>
        <w:t xml:space="preserve">SELECT, </w:t>
      </w:r>
      <w:r w:rsidRPr="007F0737">
        <w:rPr>
          <w:rFonts w:ascii="Times New Roman" w:eastAsia="TimesNewRoman" w:hAnsi="Times New Roman"/>
          <w:sz w:val="28"/>
          <w:szCs w:val="28"/>
        </w:rPr>
        <w:t>кроме значений</w:t>
      </w:r>
      <w:r>
        <w:rPr>
          <w:rFonts w:ascii="Times New Roman" w:eastAsia="TimesNewRoman" w:hAnsi="Times New Roman"/>
          <w:sz w:val="28"/>
          <w:szCs w:val="28"/>
        </w:rPr>
        <w:t xml:space="preserve"> </w:t>
      </w:r>
      <w:r w:rsidRPr="007F0737">
        <w:rPr>
          <w:rFonts w:ascii="Times New Roman" w:eastAsia="TimesNewRoman" w:hAnsi="Times New Roman"/>
          <w:sz w:val="28"/>
          <w:szCs w:val="28"/>
        </w:rPr>
        <w:t>агрегатных функций</w:t>
      </w:r>
      <w:r w:rsidRPr="007F0737">
        <w:rPr>
          <w:rFonts w:ascii="Times New Roman" w:hAnsi="Times New Roman"/>
          <w:sz w:val="28"/>
          <w:szCs w:val="28"/>
        </w:rPr>
        <w:t xml:space="preserve">. </w:t>
      </w:r>
      <w:r w:rsidRPr="007F0737">
        <w:rPr>
          <w:rFonts w:ascii="Times New Roman" w:eastAsia="TimesNewRoman" w:hAnsi="Times New Roman"/>
          <w:sz w:val="28"/>
          <w:szCs w:val="28"/>
        </w:rPr>
        <w:t>В выражение</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представляющее собой </w:t>
      </w:r>
      <w:r w:rsidRPr="005C5654">
        <w:rPr>
          <w:rFonts w:ascii="Times New Roman" w:eastAsia="TimesNewRoman" w:hAnsi="Times New Roman"/>
          <w:sz w:val="28"/>
          <w:szCs w:val="28"/>
        </w:rPr>
        <w:t>&lt;</w:t>
      </w:r>
      <w:r w:rsidRPr="007F0737">
        <w:rPr>
          <w:rFonts w:ascii="Times New Roman" w:hAnsi="Times New Roman"/>
          <w:sz w:val="28"/>
          <w:szCs w:val="28"/>
        </w:rPr>
        <w:t xml:space="preserve">элемент_группировки&gt;, </w:t>
      </w:r>
      <w:r w:rsidRPr="007F0737">
        <w:rPr>
          <w:rFonts w:ascii="Times New Roman" w:eastAsia="TimesNewRoman" w:hAnsi="Times New Roman"/>
          <w:sz w:val="28"/>
          <w:szCs w:val="28"/>
        </w:rPr>
        <w:t>могут входить скалярные функции</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агрегатные </w:t>
      </w:r>
      <w:r>
        <w:rPr>
          <w:rFonts w:ascii="Times New Roman" w:eastAsia="TimesNewRoman" w:hAnsi="Times New Roman"/>
          <w:sz w:val="28"/>
          <w:szCs w:val="28"/>
        </w:rPr>
        <w:t>ф</w:t>
      </w:r>
      <w:r w:rsidRPr="007F0737">
        <w:rPr>
          <w:rFonts w:ascii="Times New Roman" w:eastAsia="TimesNewRoman" w:hAnsi="Times New Roman"/>
          <w:sz w:val="28"/>
          <w:szCs w:val="28"/>
        </w:rPr>
        <w:t xml:space="preserve">ункции из различных контекстов или это может быть любая </w:t>
      </w:r>
      <w:r w:rsidRPr="007F0737">
        <w:rPr>
          <w:rFonts w:ascii="Times New Roman" w:hAnsi="Times New Roman"/>
          <w:sz w:val="28"/>
          <w:szCs w:val="28"/>
        </w:rPr>
        <w:t>CASE-</w:t>
      </w:r>
      <w:r w:rsidRPr="007F0737">
        <w:rPr>
          <w:rFonts w:ascii="Times New Roman" w:eastAsia="TimesNewRoman" w:hAnsi="Times New Roman"/>
          <w:sz w:val="28"/>
          <w:szCs w:val="28"/>
        </w:rPr>
        <w:t>операция</w:t>
      </w:r>
      <w:r w:rsidRPr="007F0737">
        <w:rPr>
          <w:rFonts w:ascii="Times New Roman" w:hAnsi="Times New Roman"/>
          <w:sz w:val="28"/>
          <w:szCs w:val="28"/>
        </w:rPr>
        <w:t>.</w:t>
      </w:r>
      <w:r>
        <w:rPr>
          <w:rFonts w:ascii="Times New Roman" w:hAnsi="Times New Roman"/>
          <w:sz w:val="28"/>
          <w:szCs w:val="28"/>
        </w:rPr>
        <w:t xml:space="preserve"> </w:t>
      </w:r>
      <w:r w:rsidRPr="007F0737">
        <w:rPr>
          <w:rFonts w:ascii="Times New Roman" w:eastAsia="TimesNewRoman" w:hAnsi="Times New Roman"/>
          <w:sz w:val="28"/>
          <w:szCs w:val="28"/>
        </w:rPr>
        <w:t xml:space="preserve">Использование предложения </w:t>
      </w:r>
      <w:r w:rsidRPr="007F0737">
        <w:rPr>
          <w:rFonts w:ascii="Times New Roman" w:hAnsi="Times New Roman"/>
          <w:sz w:val="28"/>
          <w:szCs w:val="28"/>
        </w:rPr>
        <w:t xml:space="preserve">GROUP BY </w:t>
      </w:r>
      <w:r w:rsidRPr="007F0737">
        <w:rPr>
          <w:rFonts w:ascii="Times New Roman" w:eastAsia="TimesNewRoman" w:hAnsi="Times New Roman"/>
          <w:sz w:val="28"/>
          <w:szCs w:val="28"/>
        </w:rPr>
        <w:t xml:space="preserve">имеет смысл только при наличии в списке возвращаемых элементов предложения </w:t>
      </w:r>
      <w:r w:rsidRPr="007F0737">
        <w:rPr>
          <w:rFonts w:ascii="Times New Roman" w:hAnsi="Times New Roman"/>
          <w:sz w:val="28"/>
          <w:szCs w:val="28"/>
        </w:rPr>
        <w:t xml:space="preserve">SELECT </w:t>
      </w:r>
      <w:r w:rsidRPr="007F0737">
        <w:rPr>
          <w:rFonts w:ascii="Times New Roman" w:eastAsia="TimesNewRoman" w:hAnsi="Times New Roman"/>
          <w:sz w:val="28"/>
          <w:szCs w:val="28"/>
        </w:rPr>
        <w:t>хотя бы одного вычисляемого столбца или агрегатной функции</w:t>
      </w:r>
      <w:r w:rsidRPr="007F0737">
        <w:rPr>
          <w:rFonts w:ascii="Times New Roman" w:hAnsi="Times New Roman"/>
          <w:sz w:val="28"/>
          <w:szCs w:val="28"/>
        </w:rPr>
        <w:t xml:space="preserve">. </w:t>
      </w:r>
      <w:r w:rsidRPr="007F0737">
        <w:rPr>
          <w:rFonts w:ascii="Times New Roman" w:eastAsia="TimesNewRoman" w:hAnsi="Times New Roman"/>
          <w:sz w:val="28"/>
          <w:szCs w:val="28"/>
        </w:rPr>
        <w:t>Агрегатная функция берет столбец значений и возвращает одно значение. Предложение GROUP BY указывает, что результаты запроса следует разделить на группы, применить агрегатную функцию по отдельности к каждой группе и получить для каждой группы одну строку результатов. Например, если необходимо вычислить среднее значение цены за единицу товара из таблицы Товар, то можно воспользоваться запросом</w:t>
      </w:r>
      <w:r w:rsidR="005C4E5E">
        <w:rPr>
          <w:rFonts w:ascii="Times New Roman" w:eastAsia="TimesNewRoman" w:hAnsi="Times New Roman"/>
          <w:sz w:val="28"/>
          <w:szCs w:val="28"/>
        </w:rPr>
        <w:t xml:space="preserve">, приведенном на рисунке </w:t>
      </w:r>
      <w:r w:rsidR="00BA1388">
        <w:rPr>
          <w:rFonts w:ascii="Times New Roman" w:eastAsia="TimesNewRoman" w:hAnsi="Times New Roman"/>
          <w:sz w:val="28"/>
          <w:szCs w:val="28"/>
        </w:rPr>
        <w:t>19.</w:t>
      </w:r>
    </w:p>
    <w:p w:rsidR="008E62DC" w:rsidRDefault="008E62DC"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3485C95A" wp14:editId="0B8A3EC4">
            <wp:extent cx="5619750" cy="387569"/>
            <wp:effectExtent l="0" t="0" r="0" b="0"/>
            <wp:docPr id="3140"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3"/>
                    <a:srcRect/>
                    <a:stretch>
                      <a:fillRect/>
                    </a:stretch>
                  </pic:blipFill>
                  <pic:spPr bwMode="auto">
                    <a:xfrm>
                      <a:off x="0" y="0"/>
                      <a:ext cx="5619750" cy="387569"/>
                    </a:xfrm>
                    <a:prstGeom prst="rect">
                      <a:avLst/>
                    </a:prstGeom>
                    <a:noFill/>
                    <a:ln w="9525">
                      <a:noFill/>
                      <a:miter lim="800000"/>
                      <a:headEnd/>
                      <a:tailEnd/>
                    </a:ln>
                  </pic:spPr>
                </pic:pic>
              </a:graphicData>
            </a:graphic>
          </wp:inline>
        </w:drawing>
      </w:r>
    </w:p>
    <w:p w:rsidR="008E62DC" w:rsidRPr="007F0737"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sz w:val="28"/>
          <w:szCs w:val="28"/>
        </w:rPr>
        <w:t>Результаты запроса:</w:t>
      </w: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51969A1A" wp14:editId="19A2BA6E">
            <wp:extent cx="3228975" cy="1257300"/>
            <wp:effectExtent l="19050" t="0" r="9525" b="0"/>
            <wp:docPr id="3141"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4"/>
                    <a:srcRect/>
                    <a:stretch>
                      <a:fillRect/>
                    </a:stretch>
                  </pic:blipFill>
                  <pic:spPr bwMode="auto">
                    <a:xfrm>
                      <a:off x="0" y="0"/>
                      <a:ext cx="3228975" cy="1257300"/>
                    </a:xfrm>
                    <a:prstGeom prst="rect">
                      <a:avLst/>
                    </a:prstGeom>
                    <a:noFill/>
                    <a:ln w="9525">
                      <a:noFill/>
                      <a:miter lim="800000"/>
                      <a:headEnd/>
                      <a:tailEnd/>
                    </a:ln>
                  </pic:spPr>
                </pic:pic>
              </a:graphicData>
            </a:graphic>
          </wp:inline>
        </w:drawing>
      </w:r>
    </w:p>
    <w:p w:rsidR="00BA1388" w:rsidRDefault="00BA1388" w:rsidP="00BA1388">
      <w:pPr>
        <w:autoSpaceDE w:val="0"/>
        <w:spacing w:after="0" w:line="240" w:lineRule="auto"/>
        <w:ind w:firstLine="709"/>
        <w:jc w:val="center"/>
        <w:rPr>
          <w:rFonts w:ascii="Times New Roman" w:hAnsi="Times New Roman"/>
          <w:sz w:val="28"/>
          <w:szCs w:val="28"/>
        </w:rPr>
      </w:pPr>
    </w:p>
    <w:p w:rsidR="00BA1388" w:rsidRDefault="00BA1388" w:rsidP="00BA1388">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19 – Запрос и результаты его выполнения</w:t>
      </w:r>
    </w:p>
    <w:p w:rsidR="00BA1388" w:rsidRDefault="00BA1388"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Возможна группировка результатов запроса на основании порядкового</w:t>
      </w:r>
      <w:r>
        <w:rPr>
          <w:rFonts w:ascii="Times New Roman" w:eastAsia="TimesNewRoman" w:hAnsi="Times New Roman"/>
          <w:sz w:val="28"/>
          <w:szCs w:val="28"/>
        </w:rPr>
        <w:t xml:space="preserve"> </w:t>
      </w:r>
      <w:r w:rsidRPr="007F0737">
        <w:rPr>
          <w:rFonts w:ascii="Times New Roman" w:eastAsia="TimesNewRoman" w:hAnsi="Times New Roman"/>
          <w:sz w:val="28"/>
          <w:szCs w:val="28"/>
        </w:rPr>
        <w:t>номера возвращаемого элемента в предложении SELECT. Таким образом, запрос</w:t>
      </w:r>
      <w:r>
        <w:rPr>
          <w:rFonts w:ascii="Times New Roman" w:eastAsia="TimesNewRoman" w:hAnsi="Times New Roman"/>
          <w:sz w:val="28"/>
          <w:szCs w:val="28"/>
        </w:rPr>
        <w:t xml:space="preserve">    </w:t>
      </w:r>
      <w:r w:rsidRPr="00BA1388">
        <w:rPr>
          <w:rFonts w:ascii="Times New Roman" w:hAnsi="Times New Roman"/>
          <w:b/>
          <w:sz w:val="28"/>
          <w:szCs w:val="28"/>
        </w:rPr>
        <w:t>SELECT [Дата поступления], AVG([Цена за единицу (руб)]) FROM Товар GROUP BY 1</w:t>
      </w:r>
      <w:r>
        <w:rPr>
          <w:rFonts w:ascii="Times New Roman" w:hAnsi="Times New Roman"/>
          <w:sz w:val="28"/>
          <w:szCs w:val="28"/>
        </w:rPr>
        <w:t xml:space="preserve">  </w:t>
      </w:r>
      <w:r w:rsidRPr="007F0737">
        <w:rPr>
          <w:rFonts w:ascii="Times New Roman" w:eastAsia="TimesNewRoman" w:hAnsi="Times New Roman"/>
          <w:sz w:val="28"/>
          <w:szCs w:val="28"/>
        </w:rPr>
        <w:t>выдаст такой же результат, как и предыдущий запрос.</w:t>
      </w:r>
      <w:r>
        <w:rPr>
          <w:rFonts w:ascii="Times New Roman" w:eastAsia="TimesNewRoman" w:hAnsi="Times New Roman"/>
          <w:sz w:val="28"/>
          <w:szCs w:val="28"/>
        </w:rPr>
        <w:t xml:space="preserve"> </w:t>
      </w: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 xml:space="preserve">В SQL можно группировать результаты запроса </w:t>
      </w:r>
      <w:r w:rsidRPr="005C5654">
        <w:rPr>
          <w:rFonts w:ascii="Times New Roman" w:eastAsia="TimesNewRoman" w:hAnsi="Times New Roman"/>
          <w:iCs/>
          <w:sz w:val="28"/>
          <w:szCs w:val="28"/>
        </w:rPr>
        <w:t>на основании двух или более элементов</w:t>
      </w:r>
      <w:r w:rsidRPr="005C5654">
        <w:rPr>
          <w:rFonts w:ascii="Times New Roman" w:eastAsia="TimesNewRoman" w:hAnsi="Times New Roman"/>
          <w:sz w:val="28"/>
          <w:szCs w:val="28"/>
        </w:rPr>
        <w:t>.</w:t>
      </w:r>
      <w:r>
        <w:rPr>
          <w:rFonts w:ascii="Times New Roman" w:eastAsia="TimesNewRoman" w:hAnsi="Times New Roman"/>
          <w:sz w:val="28"/>
          <w:szCs w:val="28"/>
        </w:rPr>
        <w:t xml:space="preserve"> </w:t>
      </w:r>
      <w:r w:rsidRPr="007F0737">
        <w:rPr>
          <w:rFonts w:ascii="Times New Roman" w:eastAsia="TimesNewRoman" w:hAnsi="Times New Roman"/>
          <w:sz w:val="28"/>
          <w:szCs w:val="28"/>
        </w:rPr>
        <w:t>Например, необходимо для каждого товара</w:t>
      </w:r>
      <w:r w:rsidR="00BA1388">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(по коду товара) необходимо вывести минимальную цену за единицу продукции. Для этого нужно сгруппировать таблицу Товар по коду товара и количеству товара в наличии, применяя к значениям цен агрегатную функцию </w:t>
      </w:r>
      <w:r w:rsidRPr="007F0737">
        <w:rPr>
          <w:rFonts w:ascii="Times New Roman" w:eastAsia="TimesNewRoman" w:hAnsi="Times New Roman"/>
          <w:sz w:val="28"/>
          <w:szCs w:val="28"/>
          <w:lang w:val="en-US"/>
        </w:rPr>
        <w:t xml:space="preserve">MIN </w:t>
      </w:r>
      <w:r w:rsidR="00BA1388">
        <w:rPr>
          <w:rFonts w:ascii="Times New Roman" w:eastAsia="TimesNewRoman" w:hAnsi="Times New Roman"/>
          <w:sz w:val="28"/>
          <w:szCs w:val="28"/>
        </w:rPr>
        <w:t>(рисунок 20).</w:t>
      </w:r>
    </w:p>
    <w:p w:rsidR="00BA1388" w:rsidRDefault="00BA1388"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12D6BF6B" wp14:editId="537A1ADA">
            <wp:extent cx="5257800" cy="783966"/>
            <wp:effectExtent l="0" t="0" r="0" b="0"/>
            <wp:docPr id="3142"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5"/>
                    <a:srcRect/>
                    <a:stretch>
                      <a:fillRect/>
                    </a:stretch>
                  </pic:blipFill>
                  <pic:spPr bwMode="auto">
                    <a:xfrm>
                      <a:off x="0" y="0"/>
                      <a:ext cx="5258415" cy="784058"/>
                    </a:xfrm>
                    <a:prstGeom prst="rect">
                      <a:avLst/>
                    </a:prstGeom>
                    <a:noFill/>
                    <a:ln w="9525">
                      <a:noFill/>
                      <a:miter lim="800000"/>
                      <a:headEnd/>
                      <a:tailEnd/>
                    </a:ln>
                  </pic:spPr>
                </pic:pic>
              </a:graphicData>
            </a:graphic>
          </wp:inline>
        </w:drawing>
      </w: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sz w:val="28"/>
          <w:szCs w:val="28"/>
        </w:rPr>
        <w:t>Результаты запроса:</w:t>
      </w:r>
    </w:p>
    <w:p w:rsidR="008E62DC" w:rsidRDefault="008E62DC" w:rsidP="008E62DC">
      <w:pPr>
        <w:autoSpaceDE w:val="0"/>
        <w:spacing w:after="0" w:line="240" w:lineRule="auto"/>
        <w:ind w:firstLine="709"/>
        <w:jc w:val="both"/>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14:anchorId="0E64F2C4" wp14:editId="51C20D50">
            <wp:extent cx="3228975" cy="1171575"/>
            <wp:effectExtent l="19050" t="0" r="9525" b="0"/>
            <wp:docPr id="3143"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6"/>
                    <a:srcRect/>
                    <a:stretch>
                      <a:fillRect/>
                    </a:stretch>
                  </pic:blipFill>
                  <pic:spPr bwMode="auto">
                    <a:xfrm>
                      <a:off x="0" y="0"/>
                      <a:ext cx="3228975" cy="1171575"/>
                    </a:xfrm>
                    <a:prstGeom prst="rect">
                      <a:avLst/>
                    </a:prstGeom>
                    <a:noFill/>
                    <a:ln w="9525">
                      <a:noFill/>
                      <a:miter lim="800000"/>
                      <a:headEnd/>
                      <a:tailEnd/>
                    </a:ln>
                  </pic:spPr>
                </pic:pic>
              </a:graphicData>
            </a:graphic>
          </wp:inline>
        </w:drawing>
      </w:r>
      <w:r>
        <w:rPr>
          <w:rFonts w:ascii="Times New Roman" w:eastAsia="TimesNewRoman" w:hAnsi="Times New Roman"/>
          <w:sz w:val="28"/>
          <w:szCs w:val="28"/>
        </w:rPr>
        <w:t xml:space="preserve"> </w:t>
      </w:r>
    </w:p>
    <w:p w:rsidR="00BA1388" w:rsidRPr="007E3EAE" w:rsidRDefault="00BA1388" w:rsidP="00BA1388">
      <w:pPr>
        <w:autoSpaceDE w:val="0"/>
        <w:spacing w:after="0" w:line="240" w:lineRule="auto"/>
        <w:ind w:firstLine="709"/>
        <w:jc w:val="center"/>
        <w:rPr>
          <w:rFonts w:ascii="Times New Roman" w:hAnsi="Times New Roman"/>
          <w:sz w:val="28"/>
          <w:szCs w:val="28"/>
        </w:rPr>
      </w:pPr>
    </w:p>
    <w:p w:rsidR="00BA1388" w:rsidRDefault="00BA1388" w:rsidP="00BA1388">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 xml:space="preserve">Рисунок 20 – Запрос с функцией </w:t>
      </w:r>
      <w:r>
        <w:rPr>
          <w:rFonts w:ascii="Times New Roman" w:hAnsi="Times New Roman"/>
          <w:sz w:val="28"/>
          <w:szCs w:val="28"/>
          <w:lang w:val="en-US"/>
        </w:rPr>
        <w:t>MIN</w:t>
      </w:r>
      <w:r>
        <w:rPr>
          <w:rFonts w:ascii="Times New Roman" w:hAnsi="Times New Roman"/>
          <w:sz w:val="28"/>
          <w:szCs w:val="28"/>
        </w:rPr>
        <w:t xml:space="preserve"> и результаты его выполнения</w:t>
      </w:r>
    </w:p>
    <w:p w:rsidR="00BA1388" w:rsidRDefault="00BA1388"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Как следует из предыдущих примеров, на запросы с группировкой</w:t>
      </w:r>
      <w:r>
        <w:rPr>
          <w:rFonts w:ascii="Times New Roman" w:eastAsia="TimesNewRoman" w:hAnsi="Times New Roman"/>
          <w:sz w:val="28"/>
          <w:szCs w:val="28"/>
        </w:rPr>
        <w:t xml:space="preserve"> </w:t>
      </w:r>
      <w:r w:rsidRPr="007F0737">
        <w:rPr>
          <w:rFonts w:ascii="Times New Roman" w:eastAsia="TimesNewRoman" w:hAnsi="Times New Roman"/>
          <w:sz w:val="28"/>
          <w:szCs w:val="28"/>
        </w:rPr>
        <w:t>накладываются следующие ограничения.</w:t>
      </w:r>
    </w:p>
    <w:p w:rsidR="008E62DC"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1. В предложении GROUP BY должны быть указаны столбцы или выражения, которые используются в качестве возвращаемых элементов предложения SELECT (за исключением агрегатных функций).</w:t>
      </w:r>
    </w:p>
    <w:p w:rsidR="008E62DC" w:rsidRPr="007F0737" w:rsidRDefault="008E62DC" w:rsidP="008E62DC">
      <w:pPr>
        <w:autoSpaceDE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2. Все элементы списка возвращаемых столбцов должны иметь одно значение для каждой группы строк. Это означает, что возвращаемым элементом в предложении SELECT может быть:</w:t>
      </w:r>
    </w:p>
    <w:p w:rsidR="008E62DC" w:rsidRPr="005C5654" w:rsidRDefault="008E62DC" w:rsidP="00FE7B57">
      <w:pPr>
        <w:pStyle w:val="ab"/>
        <w:numPr>
          <w:ilvl w:val="0"/>
          <w:numId w:val="9"/>
        </w:numPr>
        <w:tabs>
          <w:tab w:val="left" w:pos="851"/>
          <w:tab w:val="left" w:pos="993"/>
        </w:tabs>
        <w:autoSpaceDE w:val="0"/>
        <w:spacing w:after="0" w:line="240" w:lineRule="auto"/>
        <w:ind w:left="0" w:firstLine="709"/>
        <w:jc w:val="both"/>
        <w:rPr>
          <w:rFonts w:ascii="Times New Roman" w:eastAsia="TimesNewRoman" w:hAnsi="Times New Roman"/>
          <w:sz w:val="28"/>
          <w:szCs w:val="28"/>
        </w:rPr>
      </w:pPr>
      <w:r w:rsidRPr="005C5654">
        <w:rPr>
          <w:rFonts w:ascii="Times New Roman" w:eastAsia="TimesNewRoman" w:hAnsi="Times New Roman"/>
          <w:sz w:val="28"/>
          <w:szCs w:val="28"/>
        </w:rPr>
        <w:t>константа;</w:t>
      </w:r>
    </w:p>
    <w:p w:rsidR="008E62DC" w:rsidRPr="005C5654" w:rsidRDefault="008E62DC" w:rsidP="00FE7B57">
      <w:pPr>
        <w:pStyle w:val="ab"/>
        <w:numPr>
          <w:ilvl w:val="0"/>
          <w:numId w:val="9"/>
        </w:numPr>
        <w:tabs>
          <w:tab w:val="left" w:pos="851"/>
          <w:tab w:val="left" w:pos="993"/>
        </w:tabs>
        <w:autoSpaceDE w:val="0"/>
        <w:spacing w:after="0" w:line="240" w:lineRule="auto"/>
        <w:ind w:left="0" w:firstLine="709"/>
        <w:jc w:val="both"/>
        <w:rPr>
          <w:rFonts w:ascii="Times New Roman" w:eastAsia="TimesNewRoman" w:hAnsi="Times New Roman"/>
          <w:sz w:val="28"/>
          <w:szCs w:val="28"/>
        </w:rPr>
      </w:pPr>
      <w:r w:rsidRPr="005C5654">
        <w:rPr>
          <w:rFonts w:ascii="Times New Roman" w:eastAsia="TimesNewRoman" w:hAnsi="Times New Roman"/>
          <w:sz w:val="28"/>
          <w:szCs w:val="28"/>
        </w:rPr>
        <w:t>агрегатная функция, возвращающая одно значение для всех строк, входящих в группу;</w:t>
      </w:r>
    </w:p>
    <w:p w:rsidR="008E62DC" w:rsidRPr="005C5654" w:rsidRDefault="008E62DC" w:rsidP="00FE7B57">
      <w:pPr>
        <w:pStyle w:val="ab"/>
        <w:numPr>
          <w:ilvl w:val="0"/>
          <w:numId w:val="9"/>
        </w:numPr>
        <w:tabs>
          <w:tab w:val="left" w:pos="851"/>
          <w:tab w:val="left" w:pos="993"/>
        </w:tabs>
        <w:autoSpaceDE w:val="0"/>
        <w:spacing w:after="0" w:line="240" w:lineRule="auto"/>
        <w:ind w:left="0" w:firstLine="709"/>
        <w:jc w:val="both"/>
        <w:rPr>
          <w:rFonts w:ascii="Times New Roman" w:eastAsia="TimesNewRoman" w:hAnsi="Times New Roman"/>
          <w:sz w:val="28"/>
          <w:szCs w:val="28"/>
        </w:rPr>
      </w:pPr>
      <w:r w:rsidRPr="005C5654">
        <w:rPr>
          <w:rFonts w:ascii="Times New Roman" w:eastAsia="TimesNewRoman" w:hAnsi="Times New Roman"/>
          <w:sz w:val="28"/>
          <w:szCs w:val="28"/>
        </w:rPr>
        <w:t>элемент группировки, который по определению имеет одно и то же значение во всех строках группы;</w:t>
      </w:r>
    </w:p>
    <w:p w:rsidR="008E62DC" w:rsidRPr="005C5654" w:rsidRDefault="008E62DC" w:rsidP="00FE7B57">
      <w:pPr>
        <w:pStyle w:val="ab"/>
        <w:numPr>
          <w:ilvl w:val="0"/>
          <w:numId w:val="9"/>
        </w:numPr>
        <w:tabs>
          <w:tab w:val="left" w:pos="851"/>
          <w:tab w:val="left" w:pos="993"/>
        </w:tabs>
        <w:autoSpaceDE w:val="0"/>
        <w:spacing w:after="0" w:line="240" w:lineRule="auto"/>
        <w:ind w:left="0" w:firstLine="709"/>
        <w:jc w:val="both"/>
        <w:rPr>
          <w:rFonts w:ascii="Times New Roman" w:eastAsia="TimesNewRoman" w:hAnsi="Times New Roman"/>
          <w:sz w:val="28"/>
          <w:szCs w:val="28"/>
        </w:rPr>
      </w:pPr>
      <w:r w:rsidRPr="005C5654">
        <w:rPr>
          <w:rFonts w:ascii="Times New Roman" w:eastAsia="TimesNewRoman" w:hAnsi="Times New Roman"/>
          <w:sz w:val="28"/>
          <w:szCs w:val="28"/>
        </w:rPr>
        <w:t>функция, которая используется в качестве элемента группировки;</w:t>
      </w:r>
    </w:p>
    <w:p w:rsidR="008E62DC" w:rsidRPr="005C5654" w:rsidRDefault="008E62DC" w:rsidP="00FE7B57">
      <w:pPr>
        <w:pStyle w:val="ab"/>
        <w:numPr>
          <w:ilvl w:val="0"/>
          <w:numId w:val="9"/>
        </w:numPr>
        <w:tabs>
          <w:tab w:val="left" w:pos="851"/>
          <w:tab w:val="left" w:pos="993"/>
        </w:tabs>
        <w:autoSpaceDE w:val="0"/>
        <w:spacing w:after="0" w:line="240" w:lineRule="auto"/>
        <w:ind w:left="0" w:firstLine="709"/>
        <w:jc w:val="both"/>
        <w:rPr>
          <w:rFonts w:ascii="Times New Roman" w:eastAsia="TimesNewRoman" w:hAnsi="Times New Roman"/>
          <w:sz w:val="28"/>
          <w:szCs w:val="28"/>
        </w:rPr>
      </w:pPr>
      <w:r w:rsidRPr="005C5654">
        <w:rPr>
          <w:rFonts w:ascii="Times New Roman" w:eastAsia="TimesNewRoman" w:hAnsi="Times New Roman"/>
          <w:sz w:val="28"/>
          <w:szCs w:val="28"/>
        </w:rPr>
        <w:t>выражение, включающее в себя перечисленные выше элементы.</w:t>
      </w:r>
    </w:p>
    <w:p w:rsidR="008E62DC" w:rsidRDefault="008E62DC" w:rsidP="008E62DC">
      <w:pPr>
        <w:tabs>
          <w:tab w:val="left" w:pos="851"/>
          <w:tab w:val="left" w:pos="993"/>
        </w:tabs>
        <w:autoSpaceDE w:val="0"/>
        <w:spacing w:after="0" w:line="240" w:lineRule="auto"/>
        <w:ind w:firstLine="709"/>
        <w:jc w:val="both"/>
        <w:rPr>
          <w:rFonts w:ascii="Times New Roman" w:eastAsia="TimesNewRoman" w:hAnsi="Times New Roman"/>
          <w:sz w:val="28"/>
          <w:szCs w:val="28"/>
        </w:rPr>
      </w:pPr>
    </w:p>
    <w:p w:rsidR="008E62DC" w:rsidRDefault="008E62DC" w:rsidP="008E62DC">
      <w:pPr>
        <w:tabs>
          <w:tab w:val="left" w:pos="851"/>
          <w:tab w:val="left" w:pos="993"/>
        </w:tabs>
        <w:autoSpaceDE w:val="0"/>
        <w:spacing w:after="0" w:line="240" w:lineRule="auto"/>
        <w:ind w:firstLine="709"/>
        <w:jc w:val="both"/>
        <w:rPr>
          <w:rFonts w:ascii="Times New Roman" w:hAnsi="Times New Roman"/>
          <w:b/>
          <w:bCs/>
          <w:color w:val="000000"/>
          <w:sz w:val="28"/>
          <w:szCs w:val="28"/>
        </w:rPr>
      </w:pPr>
      <w:r w:rsidRPr="007F0737">
        <w:rPr>
          <w:rFonts w:ascii="Times New Roman" w:hAnsi="Times New Roman"/>
          <w:b/>
          <w:bCs/>
          <w:color w:val="000000"/>
          <w:sz w:val="28"/>
          <w:szCs w:val="28"/>
        </w:rPr>
        <w:t>Предложение HAVING</w:t>
      </w:r>
    </w:p>
    <w:p w:rsidR="008E62DC"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sidRPr="007F0737">
        <w:rPr>
          <w:rFonts w:ascii="Times New Roman" w:eastAsia="TimesNewRoman" w:hAnsi="Times New Roman"/>
          <w:color w:val="000000"/>
          <w:sz w:val="28"/>
          <w:szCs w:val="28"/>
        </w:rPr>
        <w:t xml:space="preserve">Предложение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 xml:space="preserve">запроса </w:t>
      </w:r>
      <w:r w:rsidRPr="007F0737">
        <w:rPr>
          <w:rFonts w:ascii="Times New Roman" w:hAnsi="Times New Roman"/>
          <w:color w:val="000000"/>
          <w:sz w:val="28"/>
          <w:szCs w:val="28"/>
        </w:rPr>
        <w:t xml:space="preserve">SELECT </w:t>
      </w:r>
      <w:r w:rsidRPr="007F0737">
        <w:rPr>
          <w:rFonts w:ascii="Times New Roman" w:eastAsia="TimesNewRoman" w:hAnsi="Times New Roman"/>
          <w:color w:val="000000"/>
          <w:sz w:val="28"/>
          <w:szCs w:val="28"/>
        </w:rPr>
        <w:t>применяется для наложения</w:t>
      </w:r>
      <w:r>
        <w:rPr>
          <w:rFonts w:ascii="Times New Roman" w:eastAsia="TimesNewRoman" w:hAnsi="Times New Roman"/>
          <w:color w:val="000000"/>
          <w:sz w:val="28"/>
          <w:szCs w:val="28"/>
        </w:rPr>
        <w:t xml:space="preserve"> </w:t>
      </w:r>
      <w:r w:rsidRPr="007F0737">
        <w:rPr>
          <w:rFonts w:ascii="Times New Roman" w:eastAsia="TimesNewRoman" w:hAnsi="Times New Roman"/>
          <w:color w:val="000000"/>
          <w:sz w:val="28"/>
          <w:szCs w:val="28"/>
        </w:rPr>
        <w:t>условий на строки</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возвращаемые при использовании предложения </w:t>
      </w:r>
      <w:r w:rsidRPr="007F0737">
        <w:rPr>
          <w:rFonts w:ascii="Times New Roman" w:hAnsi="Times New Roman"/>
          <w:color w:val="000000"/>
          <w:sz w:val="28"/>
          <w:szCs w:val="28"/>
        </w:rPr>
        <w:t xml:space="preserve">GROUP BY. </w:t>
      </w:r>
      <w:r w:rsidRPr="007F0737">
        <w:rPr>
          <w:rFonts w:ascii="Times New Roman" w:eastAsia="TimesNewRoman" w:hAnsi="Times New Roman"/>
          <w:color w:val="000000"/>
          <w:sz w:val="28"/>
          <w:szCs w:val="28"/>
        </w:rPr>
        <w:t xml:space="preserve">Оно состоит из ключевого слова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за которым следует</w:t>
      </w:r>
      <w:r>
        <w:rPr>
          <w:rFonts w:ascii="Times New Roman" w:eastAsia="TimesNewRoman" w:hAnsi="Times New Roman"/>
          <w:color w:val="000000"/>
          <w:sz w:val="28"/>
          <w:szCs w:val="28"/>
        </w:rPr>
        <w:t xml:space="preserve"> </w:t>
      </w:r>
      <w:r w:rsidRPr="007F0737">
        <w:rPr>
          <w:rFonts w:ascii="Times New Roman" w:hAnsi="Times New Roman"/>
          <w:color w:val="000000"/>
          <w:sz w:val="28"/>
          <w:szCs w:val="28"/>
        </w:rPr>
        <w:t>&lt;условие_поиска&gt;:</w:t>
      </w:r>
    </w:p>
    <w:p w:rsidR="008E62DC"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sidRPr="007F0737">
        <w:rPr>
          <w:rFonts w:ascii="Times New Roman" w:hAnsi="Times New Roman"/>
          <w:color w:val="000000"/>
          <w:sz w:val="28"/>
          <w:szCs w:val="28"/>
        </w:rPr>
        <w:t>&lt;условие_поиска&gt; ::= [NOT] &lt;условие_поиска1&gt;</w:t>
      </w:r>
    </w:p>
    <w:p w:rsidR="008E62DC"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sidRPr="007F0737">
        <w:rPr>
          <w:rFonts w:ascii="Times New Roman" w:hAnsi="Times New Roman"/>
          <w:color w:val="000000"/>
          <w:sz w:val="28"/>
          <w:szCs w:val="28"/>
        </w:rPr>
        <w:t>[[AND|OR][NOT] &lt;условие_поиска2&gt;]…,</w:t>
      </w:r>
      <w:r>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где </w:t>
      </w:r>
      <w:r w:rsidRPr="007F0737">
        <w:rPr>
          <w:rFonts w:ascii="Times New Roman" w:hAnsi="Times New Roman"/>
          <w:color w:val="000000"/>
          <w:sz w:val="28"/>
          <w:szCs w:val="28"/>
        </w:rPr>
        <w:t xml:space="preserve">&lt;условие_поиска&gt; </w:t>
      </w:r>
      <w:r w:rsidRPr="007F0737">
        <w:rPr>
          <w:rFonts w:ascii="Times New Roman" w:eastAsia="TimesNewRoman" w:hAnsi="Times New Roman"/>
          <w:color w:val="000000"/>
          <w:sz w:val="28"/>
          <w:szCs w:val="28"/>
        </w:rPr>
        <w:t>позволяет исключить из результата группы</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не</w:t>
      </w:r>
      <w:r>
        <w:rPr>
          <w:rFonts w:ascii="Times New Roman" w:eastAsia="TimesNewRoman" w:hAnsi="Times New Roman"/>
          <w:color w:val="000000"/>
          <w:sz w:val="28"/>
          <w:szCs w:val="28"/>
        </w:rPr>
        <w:t xml:space="preserve"> </w:t>
      </w:r>
      <w:r w:rsidRPr="007F0737">
        <w:rPr>
          <w:rFonts w:ascii="Times New Roman" w:eastAsia="TimesNewRoman" w:hAnsi="Times New Roman"/>
          <w:color w:val="000000"/>
          <w:sz w:val="28"/>
          <w:szCs w:val="28"/>
        </w:rPr>
        <w:t>удовлетворяющие заданным условиям</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Условие поиска совпадает с условием поиска</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рассмотренным выше для предложения </w:t>
      </w:r>
      <w:r w:rsidRPr="007F0737">
        <w:rPr>
          <w:rFonts w:ascii="Times New Roman" w:hAnsi="Times New Roman"/>
          <w:color w:val="000000"/>
          <w:sz w:val="28"/>
          <w:szCs w:val="28"/>
        </w:rPr>
        <w:t xml:space="preserve">WHERE. </w:t>
      </w:r>
      <w:r w:rsidRPr="007F0737">
        <w:rPr>
          <w:rFonts w:ascii="Times New Roman" w:eastAsia="TimesNewRoman" w:hAnsi="Times New Roman"/>
          <w:color w:val="000000"/>
          <w:sz w:val="28"/>
          <w:szCs w:val="28"/>
        </w:rPr>
        <w:t>Однако в качестве значения часто используется значение</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возвращаемое агрегатными функциями</w:t>
      </w:r>
      <w:r w:rsidRPr="007F0737">
        <w:rPr>
          <w:rFonts w:ascii="Times New Roman" w:hAnsi="Times New Roman"/>
          <w:color w:val="000000"/>
          <w:sz w:val="28"/>
          <w:szCs w:val="28"/>
        </w:rPr>
        <w:t>.</w:t>
      </w:r>
      <w:r w:rsidRPr="007F0737">
        <w:rPr>
          <w:rFonts w:ascii="Times New Roman" w:eastAsia="TimesNewRoman" w:hAnsi="Times New Roman"/>
          <w:color w:val="000000"/>
          <w:sz w:val="28"/>
          <w:szCs w:val="28"/>
        </w:rPr>
        <w:t xml:space="preserve"> Результат совместной работы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 xml:space="preserve">с </w:t>
      </w:r>
      <w:r w:rsidRPr="007F0737">
        <w:rPr>
          <w:rFonts w:ascii="Times New Roman" w:hAnsi="Times New Roman"/>
          <w:color w:val="000000"/>
          <w:sz w:val="28"/>
          <w:szCs w:val="28"/>
        </w:rPr>
        <w:t xml:space="preserve">GROUP BY </w:t>
      </w:r>
      <w:r w:rsidRPr="007F0737">
        <w:rPr>
          <w:rFonts w:ascii="Times New Roman" w:eastAsia="TimesNewRoman" w:hAnsi="Times New Roman"/>
          <w:color w:val="000000"/>
          <w:sz w:val="28"/>
          <w:szCs w:val="28"/>
        </w:rPr>
        <w:t xml:space="preserve">аналогичен результату работы запроса </w:t>
      </w:r>
      <w:r w:rsidRPr="007F0737">
        <w:rPr>
          <w:rFonts w:ascii="Times New Roman" w:hAnsi="Times New Roman"/>
          <w:color w:val="000000"/>
          <w:sz w:val="28"/>
          <w:szCs w:val="28"/>
        </w:rPr>
        <w:t xml:space="preserve">SELECT </w:t>
      </w:r>
      <w:r w:rsidRPr="007F0737">
        <w:rPr>
          <w:rFonts w:ascii="Times New Roman" w:eastAsia="TimesNewRoman" w:hAnsi="Times New Roman"/>
          <w:color w:val="000000"/>
          <w:sz w:val="28"/>
          <w:szCs w:val="28"/>
        </w:rPr>
        <w:t xml:space="preserve">с предложением </w:t>
      </w:r>
      <w:r w:rsidRPr="007F0737">
        <w:rPr>
          <w:rFonts w:ascii="Times New Roman" w:hAnsi="Times New Roman"/>
          <w:color w:val="000000"/>
          <w:sz w:val="28"/>
          <w:szCs w:val="28"/>
        </w:rPr>
        <w:t xml:space="preserve">WHERE </w:t>
      </w:r>
      <w:r w:rsidRPr="007F0737">
        <w:rPr>
          <w:rFonts w:ascii="Times New Roman" w:eastAsia="TimesNewRoman" w:hAnsi="Times New Roman"/>
          <w:color w:val="000000"/>
          <w:sz w:val="28"/>
          <w:szCs w:val="28"/>
        </w:rPr>
        <w:t>с той разницей</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что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 xml:space="preserve">выполняет те же функции над строками </w:t>
      </w:r>
      <w:r w:rsidRPr="007F0737">
        <w:rPr>
          <w:rFonts w:ascii="Times New Roman" w:hAnsi="Times New Roman"/>
          <w:color w:val="000000"/>
          <w:sz w:val="28"/>
          <w:szCs w:val="28"/>
        </w:rPr>
        <w:t>(</w:t>
      </w:r>
      <w:r w:rsidRPr="007F0737">
        <w:rPr>
          <w:rFonts w:ascii="Times New Roman" w:eastAsia="TimesNewRoman" w:hAnsi="Times New Roman"/>
          <w:color w:val="000000"/>
          <w:sz w:val="28"/>
          <w:szCs w:val="28"/>
        </w:rPr>
        <w:t>группами</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возвращаемого набора данных</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а не над строками исходной таблицы</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Из этого следует</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что предложение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начинает свою работу после того</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как предложение </w:t>
      </w:r>
      <w:r w:rsidRPr="007F0737">
        <w:rPr>
          <w:rFonts w:ascii="Times New Roman" w:hAnsi="Times New Roman"/>
          <w:color w:val="000000"/>
          <w:sz w:val="28"/>
          <w:szCs w:val="28"/>
        </w:rPr>
        <w:t xml:space="preserve">GROUP BY </w:t>
      </w:r>
      <w:r w:rsidRPr="007F0737">
        <w:rPr>
          <w:rFonts w:ascii="Times New Roman" w:eastAsia="TimesNewRoman" w:hAnsi="Times New Roman"/>
          <w:color w:val="000000"/>
          <w:sz w:val="28"/>
          <w:szCs w:val="28"/>
        </w:rPr>
        <w:t>разделит базовую таблицу на группы</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В противоположность этому использование предложения </w:t>
      </w:r>
      <w:r w:rsidRPr="007F0737">
        <w:rPr>
          <w:rFonts w:ascii="Times New Roman" w:hAnsi="Times New Roman"/>
          <w:color w:val="000000"/>
          <w:sz w:val="28"/>
          <w:szCs w:val="28"/>
        </w:rPr>
        <w:t xml:space="preserve">WHERE </w:t>
      </w:r>
      <w:r w:rsidRPr="007F0737">
        <w:rPr>
          <w:rFonts w:ascii="Times New Roman" w:eastAsia="TimesNewRoman" w:hAnsi="Times New Roman"/>
          <w:color w:val="000000"/>
          <w:sz w:val="28"/>
          <w:szCs w:val="28"/>
        </w:rPr>
        <w:t>приводит к тому</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что сначала отбираются строки из базовой таблицы и только после этого отобранные строки начинают использоваться</w:t>
      </w:r>
      <w:r w:rsidRPr="007F0737">
        <w:rPr>
          <w:rFonts w:ascii="Times New Roman" w:hAnsi="Times New Roman"/>
          <w:color w:val="000000"/>
          <w:sz w:val="28"/>
          <w:szCs w:val="28"/>
        </w:rPr>
        <w:t>.</w:t>
      </w:r>
      <w:r>
        <w:rPr>
          <w:rFonts w:ascii="Times New Roman" w:hAnsi="Times New Roman"/>
          <w:color w:val="000000"/>
          <w:sz w:val="28"/>
          <w:szCs w:val="28"/>
        </w:rPr>
        <w:t xml:space="preserve"> </w:t>
      </w:r>
    </w:p>
    <w:p w:rsidR="008E62DC" w:rsidRDefault="008E62DC" w:rsidP="008E62DC">
      <w:pPr>
        <w:tabs>
          <w:tab w:val="left" w:pos="851"/>
          <w:tab w:val="left" w:pos="993"/>
        </w:tabs>
        <w:autoSpaceDE w:val="0"/>
        <w:spacing w:after="0" w:line="240" w:lineRule="auto"/>
        <w:ind w:firstLine="709"/>
        <w:jc w:val="both"/>
        <w:rPr>
          <w:rFonts w:ascii="Times New Roman" w:eastAsia="TimesNewRoman" w:hAnsi="Times New Roman"/>
          <w:color w:val="000000"/>
          <w:sz w:val="28"/>
          <w:szCs w:val="28"/>
        </w:rPr>
      </w:pPr>
      <w:r w:rsidRPr="007F0737">
        <w:rPr>
          <w:rFonts w:ascii="Times New Roman" w:eastAsia="TimesNewRoman" w:hAnsi="Times New Roman"/>
          <w:color w:val="000000"/>
          <w:sz w:val="28"/>
          <w:szCs w:val="28"/>
        </w:rPr>
        <w:t>Например</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чтобы для каждого из товара</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количество которого больше 1</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вывести сумму таковых в наличии</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нужно выполнить запрос</w:t>
      </w:r>
      <w:r w:rsidR="00BA1388">
        <w:rPr>
          <w:rFonts w:ascii="Times New Roman" w:eastAsia="TimesNewRoman" w:hAnsi="Times New Roman"/>
          <w:color w:val="000000"/>
          <w:sz w:val="28"/>
          <w:szCs w:val="28"/>
        </w:rPr>
        <w:t>, приведенный на рисунке 21.</w:t>
      </w:r>
    </w:p>
    <w:p w:rsidR="00BA1388" w:rsidRDefault="00BA1388" w:rsidP="008E62DC">
      <w:pPr>
        <w:tabs>
          <w:tab w:val="left" w:pos="851"/>
          <w:tab w:val="left" w:pos="993"/>
        </w:tabs>
        <w:autoSpaceDE w:val="0"/>
        <w:spacing w:after="0" w:line="240" w:lineRule="auto"/>
        <w:ind w:firstLine="709"/>
        <w:jc w:val="both"/>
        <w:rPr>
          <w:rFonts w:ascii="Times New Roman" w:hAnsi="Times New Roman"/>
          <w:color w:val="000000"/>
          <w:sz w:val="28"/>
          <w:szCs w:val="28"/>
        </w:rPr>
      </w:pPr>
    </w:p>
    <w:p w:rsidR="008E62DC"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Pr>
          <w:rFonts w:ascii="Times New Roman" w:hAnsi="Times New Roman"/>
          <w:noProof/>
          <w:color w:val="000000"/>
          <w:sz w:val="28"/>
          <w:szCs w:val="28"/>
          <w:lang w:eastAsia="ru-RU"/>
        </w:rPr>
        <w:drawing>
          <wp:inline distT="0" distB="0" distL="0" distR="0" wp14:anchorId="1C85942D" wp14:editId="4B923B38">
            <wp:extent cx="5237226" cy="552450"/>
            <wp:effectExtent l="0" t="0" r="0" b="0"/>
            <wp:docPr id="3144"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
                    <a:srcRect/>
                    <a:stretch>
                      <a:fillRect/>
                    </a:stretch>
                  </pic:blipFill>
                  <pic:spPr bwMode="auto">
                    <a:xfrm>
                      <a:off x="0" y="0"/>
                      <a:ext cx="5237226" cy="552450"/>
                    </a:xfrm>
                    <a:prstGeom prst="rect">
                      <a:avLst/>
                    </a:prstGeom>
                    <a:noFill/>
                    <a:ln w="9525">
                      <a:noFill/>
                      <a:miter lim="800000"/>
                      <a:headEnd/>
                      <a:tailEnd/>
                    </a:ln>
                  </pic:spPr>
                </pic:pic>
              </a:graphicData>
            </a:graphic>
          </wp:inline>
        </w:drawing>
      </w:r>
    </w:p>
    <w:p w:rsidR="008E62DC"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Pr>
          <w:rFonts w:ascii="Times New Roman" w:hAnsi="Times New Roman"/>
          <w:color w:val="000000"/>
          <w:sz w:val="28"/>
          <w:szCs w:val="28"/>
        </w:rPr>
        <w:t>Результаты запроса:</w:t>
      </w:r>
    </w:p>
    <w:p w:rsidR="008E62DC" w:rsidRDefault="008E62DC" w:rsidP="008E62DC">
      <w:pPr>
        <w:tabs>
          <w:tab w:val="left" w:pos="851"/>
          <w:tab w:val="left" w:pos="993"/>
        </w:tabs>
        <w:autoSpaceDE w:val="0"/>
        <w:spacing w:after="0" w:line="240" w:lineRule="auto"/>
        <w:ind w:firstLine="709"/>
        <w:jc w:val="both"/>
        <w:rPr>
          <w:rFonts w:ascii="Times New Roman" w:eastAsia="TimesNewRoman" w:hAnsi="Times New Roman"/>
          <w:color w:val="000000"/>
          <w:sz w:val="28"/>
          <w:szCs w:val="28"/>
        </w:rPr>
      </w:pPr>
      <w:r>
        <w:rPr>
          <w:rFonts w:ascii="Times New Roman" w:hAnsi="Times New Roman"/>
          <w:noProof/>
          <w:color w:val="000000"/>
          <w:sz w:val="28"/>
          <w:szCs w:val="28"/>
          <w:lang w:eastAsia="ru-RU"/>
        </w:rPr>
        <w:drawing>
          <wp:inline distT="0" distB="0" distL="0" distR="0" wp14:anchorId="43F6A803" wp14:editId="68985EAB">
            <wp:extent cx="3962400" cy="847725"/>
            <wp:effectExtent l="19050" t="0" r="0" b="0"/>
            <wp:docPr id="3145"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8"/>
                    <a:srcRect/>
                    <a:stretch>
                      <a:fillRect/>
                    </a:stretch>
                  </pic:blipFill>
                  <pic:spPr bwMode="auto">
                    <a:xfrm>
                      <a:off x="0" y="0"/>
                      <a:ext cx="3962400" cy="847725"/>
                    </a:xfrm>
                    <a:prstGeom prst="rect">
                      <a:avLst/>
                    </a:prstGeom>
                    <a:noFill/>
                    <a:ln w="9525">
                      <a:noFill/>
                      <a:miter lim="800000"/>
                      <a:headEnd/>
                      <a:tailEnd/>
                    </a:ln>
                  </pic:spPr>
                </pic:pic>
              </a:graphicData>
            </a:graphic>
          </wp:inline>
        </w:drawing>
      </w:r>
    </w:p>
    <w:p w:rsidR="00BA1388" w:rsidRDefault="00BA1388" w:rsidP="008E62DC">
      <w:pPr>
        <w:tabs>
          <w:tab w:val="left" w:pos="851"/>
          <w:tab w:val="left" w:pos="993"/>
        </w:tabs>
        <w:autoSpaceDE w:val="0"/>
        <w:spacing w:after="0" w:line="240" w:lineRule="auto"/>
        <w:ind w:firstLine="709"/>
        <w:jc w:val="both"/>
        <w:rPr>
          <w:rFonts w:ascii="Times New Roman" w:eastAsia="TimesNewRoman" w:hAnsi="Times New Roman"/>
          <w:color w:val="000000"/>
          <w:sz w:val="28"/>
          <w:szCs w:val="28"/>
        </w:rPr>
      </w:pPr>
    </w:p>
    <w:p w:rsidR="00BA1388" w:rsidRDefault="00BA1388" w:rsidP="00BA1388">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21 – Запрос и результаты его выполнения</w:t>
      </w:r>
    </w:p>
    <w:p w:rsidR="00BA1388" w:rsidRDefault="00BA1388" w:rsidP="008E62DC">
      <w:pPr>
        <w:tabs>
          <w:tab w:val="left" w:pos="851"/>
          <w:tab w:val="left" w:pos="993"/>
        </w:tabs>
        <w:autoSpaceDE w:val="0"/>
        <w:spacing w:after="0" w:line="240" w:lineRule="auto"/>
        <w:ind w:firstLine="709"/>
        <w:jc w:val="both"/>
        <w:rPr>
          <w:rFonts w:ascii="Times New Roman" w:eastAsia="TimesNewRoman" w:hAnsi="Times New Roman"/>
          <w:color w:val="000000"/>
          <w:sz w:val="28"/>
          <w:szCs w:val="28"/>
        </w:rPr>
      </w:pPr>
    </w:p>
    <w:p w:rsidR="008E62DC" w:rsidRPr="007F0737" w:rsidRDefault="008E62DC" w:rsidP="008E62DC">
      <w:pPr>
        <w:tabs>
          <w:tab w:val="left" w:pos="851"/>
          <w:tab w:val="left" w:pos="993"/>
        </w:tabs>
        <w:autoSpaceDE w:val="0"/>
        <w:spacing w:after="0" w:line="240" w:lineRule="auto"/>
        <w:ind w:firstLine="709"/>
        <w:jc w:val="both"/>
        <w:rPr>
          <w:rFonts w:ascii="Times New Roman" w:hAnsi="Times New Roman"/>
          <w:color w:val="000000"/>
          <w:sz w:val="28"/>
          <w:szCs w:val="28"/>
        </w:rPr>
      </w:pPr>
      <w:r w:rsidRPr="007F0737">
        <w:rPr>
          <w:rFonts w:ascii="Times New Roman" w:eastAsia="TimesNewRoman" w:hAnsi="Times New Roman"/>
          <w:color w:val="000000"/>
          <w:sz w:val="28"/>
          <w:szCs w:val="28"/>
        </w:rPr>
        <w:t>Работа этого запроса заключается в следующем</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Вначале </w:t>
      </w:r>
      <w:r w:rsidRPr="007F0737">
        <w:rPr>
          <w:rFonts w:ascii="Times New Roman" w:hAnsi="Times New Roman"/>
          <w:color w:val="000000"/>
          <w:sz w:val="28"/>
          <w:szCs w:val="28"/>
        </w:rPr>
        <w:t xml:space="preserve">GROUP BY </w:t>
      </w:r>
      <w:r w:rsidRPr="007F0737">
        <w:rPr>
          <w:rFonts w:ascii="Times New Roman" w:eastAsia="TimesNewRoman" w:hAnsi="Times New Roman"/>
          <w:color w:val="000000"/>
          <w:sz w:val="28"/>
          <w:szCs w:val="28"/>
        </w:rPr>
        <w:t>из</w:t>
      </w:r>
      <w:r>
        <w:rPr>
          <w:rFonts w:ascii="Times New Roman" w:eastAsia="TimesNewRoman" w:hAnsi="Times New Roman"/>
          <w:color w:val="000000"/>
          <w:sz w:val="28"/>
          <w:szCs w:val="28"/>
        </w:rPr>
        <w:t xml:space="preserve"> </w:t>
      </w:r>
      <w:r w:rsidRPr="007F0737">
        <w:rPr>
          <w:rFonts w:ascii="Times New Roman" w:eastAsia="TimesNewRoman" w:hAnsi="Times New Roman"/>
          <w:color w:val="000000"/>
          <w:sz w:val="28"/>
          <w:szCs w:val="28"/>
        </w:rPr>
        <w:t>таблицы Товар</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формирует группы</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состоящие из одинаковых значений поля Количество</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После </w:t>
      </w:r>
      <w:r w:rsidR="00BA1388">
        <w:rPr>
          <w:rFonts w:ascii="Times New Roman" w:eastAsia="TimesNewRoman" w:hAnsi="Times New Roman"/>
          <w:color w:val="000000"/>
          <w:sz w:val="28"/>
          <w:szCs w:val="28"/>
        </w:rPr>
        <w:t>этого</w:t>
      </w:r>
      <w:r w:rsidRPr="007F0737">
        <w:rPr>
          <w:rFonts w:ascii="Times New Roman" w:eastAsia="TimesNewRoman" w:hAnsi="Times New Roman"/>
          <w:color w:val="000000"/>
          <w:sz w:val="28"/>
          <w:szCs w:val="28"/>
        </w:rPr>
        <w:t xml:space="preserve"> в предложении </w:t>
      </w:r>
      <w:r w:rsidRPr="007F0737">
        <w:rPr>
          <w:rFonts w:ascii="Times New Roman" w:hAnsi="Times New Roman"/>
          <w:color w:val="000000"/>
          <w:sz w:val="28"/>
          <w:szCs w:val="28"/>
        </w:rPr>
        <w:t xml:space="preserve">HAVING </w:t>
      </w:r>
      <w:r w:rsidRPr="007F0737">
        <w:rPr>
          <w:rFonts w:ascii="Times New Roman" w:eastAsia="TimesNewRoman" w:hAnsi="Times New Roman"/>
          <w:color w:val="000000"/>
          <w:sz w:val="28"/>
          <w:szCs w:val="28"/>
        </w:rPr>
        <w:t>происходит подсчет числа строк</w:t>
      </w:r>
      <w:r w:rsidRPr="007F0737">
        <w:rPr>
          <w:rFonts w:ascii="Times New Roman" w:hAnsi="Times New Roman"/>
          <w:color w:val="000000"/>
          <w:sz w:val="28"/>
          <w:szCs w:val="28"/>
        </w:rPr>
        <w:t xml:space="preserve">, </w:t>
      </w:r>
      <w:r w:rsidR="00BA1388">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входящих в каждую группу</w:t>
      </w:r>
      <w:r w:rsidR="00BA1388">
        <w:rPr>
          <w:rFonts w:ascii="Times New Roman" w:eastAsia="TimesNewRoman" w:hAnsi="Times New Roman"/>
          <w:color w:val="000000"/>
          <w:sz w:val="28"/>
          <w:szCs w:val="28"/>
        </w:rPr>
        <w:t>,</w:t>
      </w:r>
      <w:r w:rsidRPr="007F0737">
        <w:rPr>
          <w:rFonts w:ascii="Times New Roman" w:eastAsia="TimesNewRoman" w:hAnsi="Times New Roman"/>
          <w:color w:val="000000"/>
          <w:sz w:val="28"/>
          <w:szCs w:val="28"/>
        </w:rPr>
        <w:t xml:space="preserve"> в </w:t>
      </w:r>
      <w:r>
        <w:rPr>
          <w:rFonts w:ascii="Times New Roman" w:eastAsia="TimesNewRoman" w:hAnsi="Times New Roman"/>
          <w:color w:val="000000"/>
          <w:sz w:val="28"/>
          <w:szCs w:val="28"/>
        </w:rPr>
        <w:t>результирующую таблица</w:t>
      </w:r>
      <w:r w:rsidRPr="007F0737">
        <w:rPr>
          <w:rFonts w:ascii="Times New Roman" w:eastAsia="TimesNewRoman" w:hAnsi="Times New Roman"/>
          <w:color w:val="000000"/>
          <w:sz w:val="28"/>
          <w:szCs w:val="28"/>
        </w:rPr>
        <w:t xml:space="preserve"> включаются все группы</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которые содержат более одной строки</w:t>
      </w:r>
      <w:r w:rsidRPr="007F0737">
        <w:rPr>
          <w:rFonts w:ascii="Times New Roman" w:hAnsi="Times New Roman"/>
          <w:color w:val="000000"/>
          <w:sz w:val="28"/>
          <w:szCs w:val="28"/>
        </w:rPr>
        <w:t>.</w:t>
      </w:r>
      <w:r w:rsidRPr="007F0737">
        <w:rPr>
          <w:rFonts w:ascii="Times New Roman" w:eastAsia="TimesNewRoman" w:hAnsi="Times New Roman"/>
          <w:color w:val="000000"/>
          <w:sz w:val="28"/>
          <w:szCs w:val="28"/>
        </w:rPr>
        <w:t xml:space="preserve"> </w:t>
      </w:r>
      <w:r>
        <w:rPr>
          <w:rFonts w:ascii="Times New Roman" w:eastAsia="TimesNewRoman" w:hAnsi="Times New Roman"/>
          <w:color w:val="000000"/>
          <w:sz w:val="28"/>
          <w:szCs w:val="28"/>
        </w:rPr>
        <w:t>С</w:t>
      </w:r>
      <w:r w:rsidRPr="007F0737">
        <w:rPr>
          <w:rFonts w:ascii="Times New Roman" w:eastAsia="TimesNewRoman" w:hAnsi="Times New Roman"/>
          <w:color w:val="000000"/>
          <w:sz w:val="28"/>
          <w:szCs w:val="28"/>
        </w:rPr>
        <w:t>ледует отметить</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что если задать условие </w:t>
      </w:r>
      <w:r w:rsidRPr="007F0737">
        <w:rPr>
          <w:rFonts w:ascii="Times New Roman" w:hAnsi="Times New Roman"/>
          <w:color w:val="000000"/>
          <w:sz w:val="28"/>
          <w:szCs w:val="28"/>
        </w:rPr>
        <w:t xml:space="preserve">COUNT(*)&gt;1 </w:t>
      </w:r>
      <w:r w:rsidRPr="007F0737">
        <w:rPr>
          <w:rFonts w:ascii="Times New Roman" w:eastAsia="TimesNewRoman" w:hAnsi="Times New Roman"/>
          <w:color w:val="000000"/>
          <w:sz w:val="28"/>
          <w:szCs w:val="28"/>
        </w:rPr>
        <w:t xml:space="preserve">в предложении </w:t>
      </w:r>
      <w:r w:rsidRPr="007F0737">
        <w:rPr>
          <w:rFonts w:ascii="Times New Roman" w:hAnsi="Times New Roman"/>
          <w:color w:val="000000"/>
          <w:sz w:val="28"/>
          <w:szCs w:val="28"/>
        </w:rPr>
        <w:t xml:space="preserve">WHERE, </w:t>
      </w:r>
      <w:r w:rsidRPr="007F0737">
        <w:rPr>
          <w:rFonts w:ascii="Times New Roman" w:eastAsia="TimesNewRoman" w:hAnsi="Times New Roman"/>
          <w:color w:val="000000"/>
          <w:sz w:val="28"/>
          <w:szCs w:val="28"/>
        </w:rPr>
        <w:t>то такой запрос потерпит неудачу</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так как предложение </w:t>
      </w:r>
      <w:r w:rsidRPr="007F0737">
        <w:rPr>
          <w:rFonts w:ascii="Times New Roman" w:hAnsi="Times New Roman"/>
          <w:color w:val="000000"/>
          <w:sz w:val="28"/>
          <w:szCs w:val="28"/>
        </w:rPr>
        <w:t>WHERE</w:t>
      </w:r>
      <w:r w:rsidRPr="007F0737">
        <w:rPr>
          <w:rFonts w:ascii="Times New Roman" w:eastAsia="TimesNewRoman" w:hAnsi="Times New Roman"/>
          <w:color w:val="000000"/>
          <w:sz w:val="28"/>
          <w:szCs w:val="28"/>
        </w:rPr>
        <w:t xml:space="preserve"> производит оценку в терминах одиночной строки</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а агрегатные функции  оцениваются в терминах групп строк</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В то же время из этого не следует</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что предложение </w:t>
      </w:r>
      <w:r w:rsidRPr="007F0737">
        <w:rPr>
          <w:rFonts w:ascii="Times New Roman" w:hAnsi="Times New Roman"/>
          <w:color w:val="000000"/>
          <w:sz w:val="28"/>
          <w:szCs w:val="28"/>
        </w:rPr>
        <w:t xml:space="preserve">WHERE </w:t>
      </w:r>
      <w:r w:rsidRPr="007F0737">
        <w:rPr>
          <w:rFonts w:ascii="Times New Roman" w:eastAsia="TimesNewRoman" w:hAnsi="Times New Roman"/>
          <w:color w:val="000000"/>
          <w:sz w:val="28"/>
          <w:szCs w:val="28"/>
        </w:rPr>
        <w:t xml:space="preserve">не используется с предложением </w:t>
      </w:r>
      <w:r w:rsidRPr="007F0737">
        <w:rPr>
          <w:rFonts w:ascii="Times New Roman" w:hAnsi="Times New Roman"/>
          <w:color w:val="000000"/>
          <w:sz w:val="28"/>
          <w:szCs w:val="28"/>
        </w:rPr>
        <w:t>HAVING.</w:t>
      </w:r>
    </w:p>
    <w:p w:rsidR="008E62DC" w:rsidRPr="00F55685" w:rsidRDefault="008E62DC" w:rsidP="008E62DC">
      <w:pPr>
        <w:autoSpaceDE w:val="0"/>
        <w:spacing w:after="0" w:line="240" w:lineRule="auto"/>
        <w:ind w:firstLine="709"/>
        <w:jc w:val="both"/>
        <w:rPr>
          <w:rFonts w:ascii="Times New Roman" w:hAnsi="Times New Roman"/>
          <w:iCs/>
          <w:color w:val="000000"/>
          <w:sz w:val="28"/>
          <w:szCs w:val="28"/>
        </w:rPr>
      </w:pPr>
      <w:r w:rsidRPr="007F0737">
        <w:rPr>
          <w:rFonts w:ascii="Times New Roman" w:eastAsia="TimesNewRoman" w:hAnsi="Times New Roman"/>
          <w:color w:val="000000"/>
          <w:sz w:val="28"/>
          <w:szCs w:val="28"/>
        </w:rPr>
        <w:t>Следует учесть</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что </w:t>
      </w:r>
      <w:r w:rsidRPr="00F55685">
        <w:rPr>
          <w:rFonts w:ascii="Times New Roman" w:hAnsi="Times New Roman"/>
          <w:iCs/>
          <w:color w:val="000000"/>
          <w:sz w:val="28"/>
          <w:szCs w:val="28"/>
        </w:rPr>
        <w:t>предложение HAVING должно ссылаться только на</w:t>
      </w:r>
      <w:r>
        <w:rPr>
          <w:rFonts w:ascii="Times New Roman" w:hAnsi="Times New Roman"/>
          <w:iCs/>
          <w:color w:val="000000"/>
          <w:sz w:val="28"/>
          <w:szCs w:val="28"/>
        </w:rPr>
        <w:t xml:space="preserve"> </w:t>
      </w:r>
      <w:r w:rsidRPr="00F55685">
        <w:rPr>
          <w:rFonts w:ascii="Times New Roman" w:hAnsi="Times New Roman"/>
          <w:iCs/>
          <w:color w:val="000000"/>
          <w:sz w:val="28"/>
          <w:szCs w:val="28"/>
        </w:rPr>
        <w:t>агрегатные функции и элементы, выбранные GROUP BY.</w:t>
      </w:r>
    </w:p>
    <w:p w:rsidR="008E62DC" w:rsidRPr="007F0737" w:rsidRDefault="008E62DC" w:rsidP="008E62DC">
      <w:pPr>
        <w:autoSpaceDE w:val="0"/>
        <w:spacing w:after="0" w:line="240" w:lineRule="auto"/>
        <w:ind w:firstLine="709"/>
        <w:jc w:val="both"/>
        <w:rPr>
          <w:rFonts w:ascii="Times New Roman" w:hAnsi="Times New Roman"/>
          <w:color w:val="000000"/>
          <w:sz w:val="28"/>
          <w:szCs w:val="28"/>
        </w:rPr>
      </w:pPr>
      <w:r w:rsidRPr="007F0737">
        <w:rPr>
          <w:rFonts w:ascii="Times New Roman" w:eastAsia="TimesNewRoman" w:hAnsi="Times New Roman"/>
          <w:color w:val="000000"/>
          <w:sz w:val="28"/>
          <w:szCs w:val="28"/>
        </w:rPr>
        <w:t>Например</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следующий запрос потерпит неудачу</w:t>
      </w:r>
      <w:r w:rsidRPr="007F0737">
        <w:rPr>
          <w:rFonts w:ascii="Times New Roman" w:hAnsi="Times New Roman"/>
          <w:color w:val="000000"/>
          <w:sz w:val="28"/>
          <w:szCs w:val="28"/>
        </w:rPr>
        <w:t>:</w:t>
      </w:r>
    </w:p>
    <w:p w:rsidR="008E62DC" w:rsidRPr="007F0737" w:rsidRDefault="008E62DC" w:rsidP="008E62DC">
      <w:pPr>
        <w:autoSpaceDE w:val="0"/>
        <w:spacing w:after="0" w:line="240" w:lineRule="auto"/>
        <w:ind w:firstLine="709"/>
        <w:rPr>
          <w:rFonts w:ascii="Times New Roman" w:hAnsi="Times New Roman"/>
          <w:color w:val="000000"/>
          <w:sz w:val="28"/>
          <w:szCs w:val="28"/>
        </w:rPr>
      </w:pPr>
    </w:p>
    <w:p w:rsidR="008E62DC" w:rsidRPr="007F0737" w:rsidRDefault="008E62DC" w:rsidP="008E62DC">
      <w:pPr>
        <w:autoSpaceDE w:val="0"/>
        <w:spacing w:after="0" w:line="240" w:lineRule="auto"/>
        <w:ind w:firstLine="709"/>
        <w:rPr>
          <w:rFonts w:ascii="Times New Roman" w:hAnsi="Times New Roman"/>
          <w:color w:val="000000"/>
          <w:sz w:val="28"/>
          <w:szCs w:val="28"/>
        </w:rPr>
      </w:pPr>
      <w:r w:rsidRPr="007F0737">
        <w:rPr>
          <w:rFonts w:ascii="Times New Roman" w:hAnsi="Times New Roman"/>
          <w:color w:val="000000"/>
          <w:sz w:val="28"/>
          <w:szCs w:val="28"/>
          <w:lang w:val="en-US"/>
        </w:rPr>
        <w:t>SELECT</w:t>
      </w:r>
      <w:r w:rsidRPr="007F0737">
        <w:rPr>
          <w:rFonts w:ascii="Times New Roman" w:hAnsi="Times New Roman"/>
          <w:color w:val="000000"/>
          <w:sz w:val="28"/>
          <w:szCs w:val="28"/>
        </w:rPr>
        <w:t xml:space="preserve"> Количество, </w:t>
      </w:r>
      <w:r w:rsidRPr="007F0737">
        <w:rPr>
          <w:rFonts w:ascii="Times New Roman" w:hAnsi="Times New Roman"/>
          <w:color w:val="000000"/>
          <w:sz w:val="28"/>
          <w:szCs w:val="28"/>
          <w:lang w:val="en-US"/>
        </w:rPr>
        <w:t>MAX</w:t>
      </w:r>
      <w:r w:rsidR="00BA1388">
        <w:rPr>
          <w:rFonts w:ascii="Times New Roman" w:hAnsi="Times New Roman"/>
          <w:color w:val="000000"/>
          <w:sz w:val="28"/>
          <w:szCs w:val="28"/>
        </w:rPr>
        <w:t xml:space="preserve"> </w:t>
      </w:r>
      <w:r w:rsidRPr="007F0737">
        <w:rPr>
          <w:rFonts w:ascii="Times New Roman" w:hAnsi="Times New Roman"/>
          <w:color w:val="000000"/>
          <w:sz w:val="28"/>
          <w:szCs w:val="28"/>
        </w:rPr>
        <w:t xml:space="preserve">([Цена за </w:t>
      </w:r>
      <w:r w:rsidR="00BA1388" w:rsidRPr="007F0737">
        <w:rPr>
          <w:rFonts w:ascii="Times New Roman" w:hAnsi="Times New Roman"/>
          <w:color w:val="000000"/>
          <w:sz w:val="28"/>
          <w:szCs w:val="28"/>
        </w:rPr>
        <w:t>единицу</w:t>
      </w:r>
      <w:r w:rsidRPr="007F0737">
        <w:rPr>
          <w:rFonts w:ascii="Times New Roman" w:hAnsi="Times New Roman"/>
          <w:color w:val="000000"/>
          <w:sz w:val="28"/>
          <w:szCs w:val="28"/>
        </w:rPr>
        <w:t xml:space="preserve">]) </w:t>
      </w:r>
      <w:r w:rsidRPr="007F0737">
        <w:rPr>
          <w:rFonts w:ascii="Times New Roman" w:hAnsi="Times New Roman"/>
          <w:color w:val="000000"/>
          <w:sz w:val="28"/>
          <w:szCs w:val="28"/>
          <w:lang w:val="en-US"/>
        </w:rPr>
        <w:t>FROM</w:t>
      </w:r>
      <w:r w:rsidRPr="007F0737">
        <w:rPr>
          <w:rFonts w:ascii="Times New Roman" w:hAnsi="Times New Roman"/>
          <w:color w:val="000000"/>
          <w:sz w:val="28"/>
          <w:szCs w:val="28"/>
        </w:rPr>
        <w:t xml:space="preserve"> Товар</w:t>
      </w:r>
    </w:p>
    <w:p w:rsidR="008E62DC" w:rsidRPr="007F0737" w:rsidRDefault="008E62DC" w:rsidP="008E62DC">
      <w:pPr>
        <w:autoSpaceDE w:val="0"/>
        <w:spacing w:after="0" w:line="240" w:lineRule="auto"/>
        <w:ind w:firstLine="709"/>
        <w:rPr>
          <w:rFonts w:ascii="Times New Roman" w:hAnsi="Times New Roman"/>
          <w:color w:val="000000"/>
          <w:sz w:val="28"/>
          <w:szCs w:val="28"/>
        </w:rPr>
      </w:pPr>
      <w:r w:rsidRPr="007F0737">
        <w:rPr>
          <w:rFonts w:ascii="Times New Roman" w:hAnsi="Times New Roman"/>
          <w:color w:val="000000"/>
          <w:sz w:val="28"/>
          <w:szCs w:val="28"/>
          <w:lang w:val="en-US"/>
        </w:rPr>
        <w:t>GROUP</w:t>
      </w:r>
      <w:r w:rsidRPr="007F0737">
        <w:rPr>
          <w:rFonts w:ascii="Times New Roman" w:hAnsi="Times New Roman"/>
          <w:color w:val="000000"/>
          <w:sz w:val="28"/>
          <w:szCs w:val="28"/>
        </w:rPr>
        <w:t xml:space="preserve"> </w:t>
      </w:r>
      <w:r w:rsidRPr="007F0737">
        <w:rPr>
          <w:rFonts w:ascii="Times New Roman" w:hAnsi="Times New Roman"/>
          <w:color w:val="000000"/>
          <w:sz w:val="28"/>
          <w:szCs w:val="28"/>
          <w:lang w:val="en-US"/>
        </w:rPr>
        <w:t>BY</w:t>
      </w:r>
      <w:r w:rsidRPr="007F0737">
        <w:rPr>
          <w:rFonts w:ascii="Times New Roman" w:hAnsi="Times New Roman"/>
          <w:color w:val="000000"/>
          <w:sz w:val="28"/>
          <w:szCs w:val="28"/>
        </w:rPr>
        <w:t xml:space="preserve"> Количество</w:t>
      </w:r>
    </w:p>
    <w:p w:rsidR="008E62DC" w:rsidRPr="007F0737" w:rsidRDefault="008E62DC" w:rsidP="008E62DC">
      <w:pPr>
        <w:autoSpaceDE w:val="0"/>
        <w:spacing w:after="0" w:line="240" w:lineRule="auto"/>
        <w:ind w:firstLine="709"/>
        <w:rPr>
          <w:rFonts w:ascii="Times New Roman" w:hAnsi="Times New Roman"/>
          <w:color w:val="000000"/>
          <w:sz w:val="28"/>
          <w:szCs w:val="28"/>
        </w:rPr>
      </w:pPr>
      <w:r w:rsidRPr="007F0737">
        <w:rPr>
          <w:rFonts w:ascii="Times New Roman" w:hAnsi="Times New Roman"/>
          <w:color w:val="000000"/>
          <w:sz w:val="28"/>
          <w:szCs w:val="28"/>
          <w:lang w:val="en-US"/>
        </w:rPr>
        <w:t>HAVING</w:t>
      </w:r>
      <w:r>
        <w:rPr>
          <w:rFonts w:ascii="Times New Roman" w:hAnsi="Times New Roman"/>
          <w:color w:val="000000"/>
          <w:sz w:val="28"/>
          <w:szCs w:val="28"/>
        </w:rPr>
        <w:t xml:space="preserve"> [Код товара]</w:t>
      </w:r>
      <w:r w:rsidR="00BA1388">
        <w:rPr>
          <w:rFonts w:ascii="Times New Roman" w:hAnsi="Times New Roman"/>
          <w:color w:val="000000"/>
          <w:sz w:val="28"/>
          <w:szCs w:val="28"/>
        </w:rPr>
        <w:t xml:space="preserve"> </w:t>
      </w:r>
      <w:r>
        <w:rPr>
          <w:rFonts w:ascii="Times New Roman" w:hAnsi="Times New Roman"/>
          <w:color w:val="000000"/>
          <w:sz w:val="28"/>
          <w:szCs w:val="28"/>
        </w:rPr>
        <w:t>=</w:t>
      </w:r>
      <w:r w:rsidR="00BA1388">
        <w:rPr>
          <w:rFonts w:ascii="Times New Roman" w:hAnsi="Times New Roman"/>
          <w:color w:val="000000"/>
          <w:sz w:val="28"/>
          <w:szCs w:val="28"/>
        </w:rPr>
        <w:t xml:space="preserve"> </w:t>
      </w:r>
      <w:r>
        <w:rPr>
          <w:rFonts w:ascii="Times New Roman" w:hAnsi="Times New Roman"/>
          <w:color w:val="000000"/>
          <w:sz w:val="28"/>
          <w:szCs w:val="28"/>
        </w:rPr>
        <w:t>1;</w:t>
      </w:r>
    </w:p>
    <w:p w:rsidR="008E62DC" w:rsidRPr="007F0737" w:rsidRDefault="008E62DC" w:rsidP="008E62DC">
      <w:pPr>
        <w:autoSpaceDE w:val="0"/>
        <w:spacing w:after="0" w:line="240" w:lineRule="auto"/>
        <w:ind w:firstLine="709"/>
        <w:rPr>
          <w:rFonts w:ascii="Times New Roman" w:hAnsi="Times New Roman"/>
          <w:color w:val="000000"/>
          <w:sz w:val="28"/>
          <w:szCs w:val="28"/>
        </w:rPr>
      </w:pPr>
    </w:p>
    <w:p w:rsidR="008E62DC" w:rsidRPr="007F0737" w:rsidRDefault="008E62DC" w:rsidP="008E62DC">
      <w:pPr>
        <w:autoSpaceDE w:val="0"/>
        <w:spacing w:after="0" w:line="240" w:lineRule="auto"/>
        <w:ind w:firstLine="709"/>
        <w:jc w:val="both"/>
        <w:rPr>
          <w:rFonts w:ascii="Times New Roman" w:hAnsi="Times New Roman"/>
          <w:color w:val="000000"/>
          <w:sz w:val="28"/>
          <w:szCs w:val="28"/>
        </w:rPr>
      </w:pPr>
      <w:r w:rsidRPr="007F0737">
        <w:rPr>
          <w:rFonts w:ascii="Times New Roman" w:eastAsia="TimesNewRoman" w:hAnsi="Times New Roman"/>
          <w:color w:val="000000"/>
          <w:sz w:val="28"/>
          <w:szCs w:val="28"/>
        </w:rPr>
        <w:t>Поле [Код товара]</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не может быть использовано в предложении </w:t>
      </w:r>
      <w:r w:rsidRPr="007F0737">
        <w:rPr>
          <w:rFonts w:ascii="Times New Roman" w:hAnsi="Times New Roman"/>
          <w:color w:val="000000"/>
          <w:sz w:val="28"/>
          <w:szCs w:val="28"/>
          <w:lang w:val="en-US"/>
        </w:rPr>
        <w:t>HAVING</w:t>
      </w:r>
      <w:r w:rsidRPr="007F0737">
        <w:rPr>
          <w:rFonts w:ascii="Times New Roman" w:hAnsi="Times New Roman"/>
          <w:color w:val="000000"/>
          <w:sz w:val="28"/>
          <w:szCs w:val="28"/>
        </w:rPr>
        <w:t>,</w:t>
      </w:r>
      <w:r>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потому что оно может иметь </w:t>
      </w:r>
      <w:r w:rsidRPr="007F0737">
        <w:rPr>
          <w:rFonts w:ascii="Times New Roman" w:hAnsi="Times New Roman"/>
          <w:color w:val="000000"/>
          <w:sz w:val="28"/>
          <w:szCs w:val="28"/>
        </w:rPr>
        <w:t>(</w:t>
      </w:r>
      <w:r w:rsidRPr="007F0737">
        <w:rPr>
          <w:rFonts w:ascii="Times New Roman" w:eastAsia="TimesNewRoman" w:hAnsi="Times New Roman"/>
          <w:color w:val="000000"/>
          <w:sz w:val="28"/>
          <w:szCs w:val="28"/>
        </w:rPr>
        <w:t>и действительно имеет</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больше чем одно значение на группу вывода</w:t>
      </w:r>
      <w:r w:rsidRPr="007F0737">
        <w:rPr>
          <w:rFonts w:ascii="Times New Roman" w:hAnsi="Times New Roman"/>
          <w:color w:val="000000"/>
          <w:sz w:val="28"/>
          <w:szCs w:val="28"/>
        </w:rPr>
        <w:t>.</w:t>
      </w:r>
      <w:r>
        <w:rPr>
          <w:rFonts w:ascii="Times New Roman" w:hAnsi="Times New Roman"/>
          <w:color w:val="000000"/>
          <w:sz w:val="28"/>
          <w:szCs w:val="28"/>
        </w:rPr>
        <w:t xml:space="preserve"> </w:t>
      </w:r>
    </w:p>
    <w:p w:rsidR="008E62DC" w:rsidRDefault="00BA1388" w:rsidP="008E62DC">
      <w:pPr>
        <w:autoSpaceDE w:val="0"/>
        <w:spacing w:after="0" w:line="240" w:lineRule="auto"/>
        <w:ind w:firstLine="709"/>
        <w:jc w:val="both"/>
        <w:rPr>
          <w:rFonts w:ascii="Times New Roman" w:hAnsi="Times New Roman"/>
          <w:color w:val="000000"/>
          <w:sz w:val="28"/>
          <w:szCs w:val="28"/>
        </w:rPr>
      </w:pPr>
      <w:r>
        <w:rPr>
          <w:rFonts w:ascii="Times New Roman" w:eastAsia="TimesNewRoman" w:hAnsi="Times New Roman"/>
          <w:color w:val="000000"/>
          <w:sz w:val="28"/>
          <w:szCs w:val="28"/>
        </w:rPr>
        <w:t>З</w:t>
      </w:r>
      <w:r w:rsidR="008E62DC" w:rsidRPr="007F0737">
        <w:rPr>
          <w:rFonts w:ascii="Times New Roman" w:eastAsia="TimesNewRoman" w:hAnsi="Times New Roman"/>
          <w:color w:val="000000"/>
          <w:sz w:val="28"/>
          <w:szCs w:val="28"/>
        </w:rPr>
        <w:t xml:space="preserve">апрос </w:t>
      </w:r>
      <w:r>
        <w:rPr>
          <w:rFonts w:ascii="Times New Roman" w:eastAsia="TimesNewRoman" w:hAnsi="Times New Roman"/>
          <w:color w:val="000000"/>
          <w:sz w:val="28"/>
          <w:szCs w:val="28"/>
        </w:rPr>
        <w:t xml:space="preserve">на рисунке 22 </w:t>
      </w:r>
      <w:r w:rsidR="008E62DC" w:rsidRPr="007F0737">
        <w:rPr>
          <w:rFonts w:ascii="Times New Roman" w:eastAsia="TimesNewRoman" w:hAnsi="Times New Roman"/>
          <w:color w:val="000000"/>
          <w:sz w:val="28"/>
          <w:szCs w:val="28"/>
        </w:rPr>
        <w:t>является корректным</w:t>
      </w:r>
      <w:r>
        <w:rPr>
          <w:rFonts w:ascii="Times New Roman" w:hAnsi="Times New Roman"/>
          <w:color w:val="000000"/>
          <w:sz w:val="28"/>
          <w:szCs w:val="28"/>
        </w:rPr>
        <w:t>.</w:t>
      </w:r>
    </w:p>
    <w:p w:rsidR="00BA1388" w:rsidRDefault="00BA1388" w:rsidP="008E62DC">
      <w:pPr>
        <w:autoSpaceDE w:val="0"/>
        <w:spacing w:after="0" w:line="240" w:lineRule="auto"/>
        <w:ind w:firstLine="709"/>
        <w:jc w:val="both"/>
        <w:rPr>
          <w:rFonts w:ascii="Times New Roman" w:hAnsi="Times New Roman"/>
          <w:color w:val="000000"/>
          <w:sz w:val="28"/>
          <w:szCs w:val="28"/>
        </w:rPr>
      </w:pPr>
    </w:p>
    <w:p w:rsidR="008E62DC" w:rsidRDefault="008E62DC" w:rsidP="008E62DC">
      <w:pPr>
        <w:autoSpaceDE w:val="0"/>
        <w:spacing w:after="0" w:line="240" w:lineRule="auto"/>
        <w:ind w:firstLine="709"/>
        <w:jc w:val="both"/>
        <w:rPr>
          <w:rFonts w:ascii="Times New Roman" w:hAnsi="Times New Roman"/>
          <w:color w:val="000000"/>
          <w:sz w:val="28"/>
          <w:szCs w:val="28"/>
        </w:rPr>
      </w:pPr>
      <w:r>
        <w:rPr>
          <w:rFonts w:ascii="Times New Roman" w:hAnsi="Times New Roman"/>
          <w:noProof/>
          <w:color w:val="000000"/>
          <w:sz w:val="28"/>
          <w:szCs w:val="28"/>
          <w:lang w:eastAsia="ru-RU"/>
        </w:rPr>
        <w:drawing>
          <wp:inline distT="0" distB="0" distL="0" distR="0" wp14:anchorId="3874AF52" wp14:editId="6F76B786">
            <wp:extent cx="5265174" cy="647700"/>
            <wp:effectExtent l="0" t="0" r="0" b="0"/>
            <wp:docPr id="3146"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9"/>
                    <a:srcRect/>
                    <a:stretch>
                      <a:fillRect/>
                    </a:stretch>
                  </pic:blipFill>
                  <pic:spPr bwMode="auto">
                    <a:xfrm>
                      <a:off x="0" y="0"/>
                      <a:ext cx="5265174" cy="647700"/>
                    </a:xfrm>
                    <a:prstGeom prst="rect">
                      <a:avLst/>
                    </a:prstGeom>
                    <a:noFill/>
                    <a:ln w="9525">
                      <a:noFill/>
                      <a:miter lim="800000"/>
                      <a:headEnd/>
                      <a:tailEnd/>
                    </a:ln>
                  </pic:spPr>
                </pic:pic>
              </a:graphicData>
            </a:graphic>
          </wp:inline>
        </w:drawing>
      </w:r>
    </w:p>
    <w:p w:rsidR="008E62DC" w:rsidRDefault="008E62DC" w:rsidP="008E62DC">
      <w:pPr>
        <w:autoSpaceDE w:val="0"/>
        <w:spacing w:after="0" w:line="240" w:lineRule="auto"/>
        <w:ind w:firstLine="709"/>
        <w:jc w:val="both"/>
        <w:rPr>
          <w:rFonts w:ascii="Times New Roman" w:hAnsi="Times New Roman"/>
          <w:color w:val="000000"/>
          <w:sz w:val="28"/>
          <w:szCs w:val="28"/>
        </w:rPr>
      </w:pPr>
      <w:r>
        <w:rPr>
          <w:rFonts w:ascii="Times New Roman" w:hAnsi="Times New Roman"/>
          <w:noProof/>
          <w:color w:val="000000"/>
          <w:sz w:val="28"/>
          <w:szCs w:val="28"/>
          <w:lang w:eastAsia="ru-RU"/>
        </w:rPr>
        <w:drawing>
          <wp:inline distT="0" distB="0" distL="0" distR="0" wp14:anchorId="386B8E9C" wp14:editId="114AC4FA">
            <wp:extent cx="2514600" cy="866775"/>
            <wp:effectExtent l="1905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0"/>
                    <a:srcRect/>
                    <a:stretch>
                      <a:fillRect/>
                    </a:stretch>
                  </pic:blipFill>
                  <pic:spPr bwMode="auto">
                    <a:xfrm>
                      <a:off x="0" y="0"/>
                      <a:ext cx="2514600" cy="866775"/>
                    </a:xfrm>
                    <a:prstGeom prst="rect">
                      <a:avLst/>
                    </a:prstGeom>
                    <a:noFill/>
                    <a:ln w="9525">
                      <a:noFill/>
                      <a:miter lim="800000"/>
                      <a:headEnd/>
                      <a:tailEnd/>
                    </a:ln>
                  </pic:spPr>
                </pic:pic>
              </a:graphicData>
            </a:graphic>
          </wp:inline>
        </w:drawing>
      </w:r>
    </w:p>
    <w:p w:rsidR="00BA1388" w:rsidRDefault="00BA1388" w:rsidP="00BA1388">
      <w:pPr>
        <w:autoSpaceDE w:val="0"/>
        <w:spacing w:after="0" w:line="240" w:lineRule="auto"/>
        <w:ind w:firstLine="709"/>
        <w:jc w:val="center"/>
        <w:rPr>
          <w:rFonts w:ascii="Times New Roman" w:hAnsi="Times New Roman"/>
          <w:sz w:val="28"/>
          <w:szCs w:val="28"/>
        </w:rPr>
      </w:pPr>
    </w:p>
    <w:p w:rsidR="00BA1388" w:rsidRDefault="00BA1388" w:rsidP="00BA1388">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22 – Запрос и результаты его выполнения</w:t>
      </w:r>
    </w:p>
    <w:p w:rsidR="00BA1388" w:rsidRPr="007F0737" w:rsidRDefault="00BA1388" w:rsidP="008E62DC">
      <w:pPr>
        <w:autoSpaceDE w:val="0"/>
        <w:spacing w:after="0" w:line="240" w:lineRule="auto"/>
        <w:ind w:firstLine="709"/>
        <w:jc w:val="both"/>
        <w:rPr>
          <w:rFonts w:ascii="Times New Roman" w:hAnsi="Times New Roman"/>
          <w:color w:val="000000"/>
          <w:sz w:val="28"/>
          <w:szCs w:val="28"/>
        </w:rPr>
      </w:pPr>
    </w:p>
    <w:p w:rsidR="008E62DC" w:rsidRDefault="008E62DC" w:rsidP="008E62DC">
      <w:pPr>
        <w:autoSpaceDE w:val="0"/>
        <w:spacing w:after="0" w:line="240" w:lineRule="auto"/>
        <w:ind w:firstLine="709"/>
        <w:jc w:val="both"/>
        <w:rPr>
          <w:rFonts w:ascii="Times New Roman" w:eastAsia="TimesNewRoman" w:hAnsi="Times New Roman"/>
          <w:color w:val="000000"/>
          <w:sz w:val="28"/>
          <w:szCs w:val="28"/>
        </w:rPr>
      </w:pPr>
      <w:r>
        <w:rPr>
          <w:rFonts w:ascii="Times New Roman" w:eastAsia="TimesNewRoman" w:hAnsi="Times New Roman"/>
          <w:color w:val="000000"/>
          <w:sz w:val="28"/>
          <w:szCs w:val="28"/>
        </w:rPr>
        <w:t>Е</w:t>
      </w:r>
      <w:r w:rsidRPr="007F0737">
        <w:rPr>
          <w:rFonts w:ascii="Times New Roman" w:eastAsia="TimesNewRoman" w:hAnsi="Times New Roman"/>
          <w:color w:val="000000"/>
          <w:sz w:val="28"/>
          <w:szCs w:val="28"/>
        </w:rPr>
        <w:t>сли необходимо узнать максимальные количество товар</w:t>
      </w:r>
      <w:r w:rsidR="00BA1388">
        <w:rPr>
          <w:rFonts w:ascii="Times New Roman" w:eastAsia="TimesNewRoman" w:hAnsi="Times New Roman"/>
          <w:color w:val="000000"/>
          <w:sz w:val="28"/>
          <w:szCs w:val="28"/>
        </w:rPr>
        <w:t>ов</w:t>
      </w:r>
      <w:r w:rsidRPr="007F0737">
        <w:rPr>
          <w:rFonts w:ascii="Times New Roman" w:eastAsia="TimesNewRoman" w:hAnsi="Times New Roman"/>
          <w:color w:val="000000"/>
          <w:sz w:val="28"/>
          <w:szCs w:val="28"/>
        </w:rPr>
        <w:t xml:space="preserve">  в  наличии, цена которых начинается на</w:t>
      </w:r>
      <w:r w:rsidR="00BA1388">
        <w:rPr>
          <w:rFonts w:ascii="Times New Roman" w:eastAsia="TimesNewRoman" w:hAnsi="Times New Roman"/>
          <w:color w:val="000000"/>
          <w:sz w:val="28"/>
          <w:szCs w:val="28"/>
        </w:rPr>
        <w:t xml:space="preserve">  «</w:t>
      </w:r>
      <w:r w:rsidRPr="007F0737">
        <w:rPr>
          <w:rFonts w:ascii="Times New Roman" w:hAnsi="Times New Roman"/>
          <w:color w:val="000000"/>
          <w:sz w:val="28"/>
          <w:szCs w:val="28"/>
        </w:rPr>
        <w:t>50</w:t>
      </w:r>
      <w:r w:rsidR="00BA1388">
        <w:rPr>
          <w:rFonts w:ascii="Times New Roman" w:hAnsi="Times New Roman"/>
          <w:color w:val="000000"/>
          <w:sz w:val="28"/>
          <w:szCs w:val="28"/>
        </w:rPr>
        <w:t>»</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 xml:space="preserve">и </w:t>
      </w:r>
      <w:r w:rsidR="00BA1388">
        <w:rPr>
          <w:rFonts w:ascii="Times New Roman" w:eastAsia="TimesNewRoman" w:hAnsi="Times New Roman"/>
          <w:color w:val="000000"/>
          <w:sz w:val="28"/>
          <w:szCs w:val="28"/>
        </w:rPr>
        <w:t>«</w:t>
      </w:r>
      <w:r w:rsidR="00BA1388">
        <w:rPr>
          <w:rFonts w:ascii="Times New Roman" w:hAnsi="Times New Roman"/>
          <w:color w:val="000000"/>
          <w:sz w:val="28"/>
          <w:szCs w:val="28"/>
        </w:rPr>
        <w:t>7»</w:t>
      </w:r>
      <w:r w:rsidRPr="007F0737">
        <w:rPr>
          <w:rFonts w:ascii="Times New Roman" w:hAnsi="Times New Roman"/>
          <w:color w:val="000000"/>
          <w:sz w:val="28"/>
          <w:szCs w:val="28"/>
        </w:rPr>
        <w:t xml:space="preserve">, </w:t>
      </w:r>
      <w:r w:rsidRPr="007F0737">
        <w:rPr>
          <w:rFonts w:ascii="Times New Roman" w:eastAsia="TimesNewRoman" w:hAnsi="Times New Roman"/>
          <w:color w:val="000000"/>
          <w:sz w:val="28"/>
          <w:szCs w:val="28"/>
        </w:rPr>
        <w:t>то можно выполнить запрос</w:t>
      </w:r>
      <w:r w:rsidR="00BA1388">
        <w:rPr>
          <w:rFonts w:ascii="Times New Roman" w:eastAsia="TimesNewRoman" w:hAnsi="Times New Roman"/>
          <w:color w:val="000000"/>
          <w:sz w:val="28"/>
          <w:szCs w:val="28"/>
        </w:rPr>
        <w:t>, представленный на рисунке 23.</w:t>
      </w:r>
    </w:p>
    <w:p w:rsidR="00BA1388" w:rsidRDefault="00BA1388" w:rsidP="008E62DC">
      <w:pPr>
        <w:autoSpaceDE w:val="0"/>
        <w:spacing w:after="0" w:line="240" w:lineRule="auto"/>
        <w:ind w:firstLine="709"/>
        <w:jc w:val="both"/>
        <w:rPr>
          <w:rFonts w:ascii="Times New Roman" w:hAnsi="Times New Roman"/>
          <w:color w:val="000000"/>
          <w:sz w:val="28"/>
          <w:szCs w:val="28"/>
        </w:rPr>
      </w:pPr>
    </w:p>
    <w:p w:rsidR="008E62DC" w:rsidRDefault="008E62DC" w:rsidP="008E62DC">
      <w:pPr>
        <w:autoSpaceDE w:val="0"/>
        <w:spacing w:after="0" w:line="240" w:lineRule="auto"/>
        <w:ind w:firstLine="709"/>
        <w:jc w:val="both"/>
        <w:rPr>
          <w:rFonts w:ascii="Times New Roman" w:hAnsi="Times New Roman"/>
          <w:color w:val="000000"/>
          <w:sz w:val="28"/>
          <w:szCs w:val="28"/>
        </w:rPr>
      </w:pPr>
      <w:r>
        <w:rPr>
          <w:rFonts w:ascii="Times New Roman" w:hAnsi="Times New Roman"/>
          <w:noProof/>
          <w:color w:val="000000"/>
          <w:sz w:val="28"/>
          <w:szCs w:val="28"/>
          <w:lang w:eastAsia="ru-RU"/>
        </w:rPr>
        <w:drawing>
          <wp:inline distT="0" distB="0" distL="0" distR="0" wp14:anchorId="7C73572D" wp14:editId="6FE44791">
            <wp:extent cx="3829050" cy="685800"/>
            <wp:effectExtent l="1905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1"/>
                    <a:srcRect/>
                    <a:stretch>
                      <a:fillRect/>
                    </a:stretch>
                  </pic:blipFill>
                  <pic:spPr bwMode="auto">
                    <a:xfrm>
                      <a:off x="0" y="0"/>
                      <a:ext cx="3829050" cy="685800"/>
                    </a:xfrm>
                    <a:prstGeom prst="rect">
                      <a:avLst/>
                    </a:prstGeom>
                    <a:noFill/>
                    <a:ln w="9525">
                      <a:noFill/>
                      <a:miter lim="800000"/>
                      <a:headEnd/>
                      <a:tailEnd/>
                    </a:ln>
                  </pic:spPr>
                </pic:pic>
              </a:graphicData>
            </a:graphic>
          </wp:inline>
        </w:drawing>
      </w:r>
    </w:p>
    <w:p w:rsidR="008E62DC" w:rsidRDefault="008E62DC" w:rsidP="008E62DC">
      <w:pPr>
        <w:autoSpaceDE w:val="0"/>
        <w:spacing w:after="0" w:line="240" w:lineRule="auto"/>
        <w:ind w:firstLine="709"/>
        <w:jc w:val="both"/>
        <w:rPr>
          <w:rFonts w:ascii="Times New Roman" w:eastAsia="TimesNewRoman" w:hAnsi="Times New Roman"/>
          <w:color w:val="000000"/>
          <w:sz w:val="28"/>
          <w:szCs w:val="28"/>
        </w:rPr>
      </w:pPr>
      <w:r>
        <w:rPr>
          <w:rFonts w:ascii="Times New Roman" w:hAnsi="Times New Roman"/>
          <w:noProof/>
          <w:color w:val="000000"/>
          <w:sz w:val="28"/>
          <w:szCs w:val="28"/>
          <w:lang w:eastAsia="ru-RU"/>
        </w:rPr>
        <w:drawing>
          <wp:inline distT="0" distB="0" distL="0" distR="0" wp14:anchorId="239A6702" wp14:editId="756E8FC4">
            <wp:extent cx="3086100" cy="790575"/>
            <wp:effectExtent l="1905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2"/>
                    <a:srcRect/>
                    <a:stretch>
                      <a:fillRect/>
                    </a:stretch>
                  </pic:blipFill>
                  <pic:spPr bwMode="auto">
                    <a:xfrm>
                      <a:off x="0" y="0"/>
                      <a:ext cx="3086100" cy="790575"/>
                    </a:xfrm>
                    <a:prstGeom prst="rect">
                      <a:avLst/>
                    </a:prstGeom>
                    <a:noFill/>
                    <a:ln w="9525">
                      <a:noFill/>
                      <a:miter lim="800000"/>
                      <a:headEnd/>
                      <a:tailEnd/>
                    </a:ln>
                  </pic:spPr>
                </pic:pic>
              </a:graphicData>
            </a:graphic>
          </wp:inline>
        </w:drawing>
      </w:r>
    </w:p>
    <w:p w:rsidR="00BA1388" w:rsidRDefault="00BA1388" w:rsidP="00BA1388">
      <w:pPr>
        <w:autoSpaceDE w:val="0"/>
        <w:spacing w:after="0" w:line="240" w:lineRule="auto"/>
        <w:ind w:firstLine="709"/>
        <w:jc w:val="center"/>
        <w:rPr>
          <w:rFonts w:ascii="Times New Roman" w:hAnsi="Times New Roman"/>
          <w:sz w:val="28"/>
          <w:szCs w:val="28"/>
        </w:rPr>
      </w:pPr>
      <w:r>
        <w:rPr>
          <w:rFonts w:ascii="Times New Roman" w:hAnsi="Times New Roman"/>
          <w:sz w:val="28"/>
          <w:szCs w:val="28"/>
        </w:rPr>
        <w:t>Рисунок 23 – Запрос и результаты его выполнения</w:t>
      </w:r>
    </w:p>
    <w:p w:rsidR="00BA1388" w:rsidRDefault="00BA1388" w:rsidP="008E62DC">
      <w:pPr>
        <w:autoSpaceDE w:val="0"/>
        <w:spacing w:after="0" w:line="240" w:lineRule="auto"/>
        <w:ind w:firstLine="709"/>
        <w:jc w:val="both"/>
        <w:rPr>
          <w:rFonts w:ascii="Times New Roman" w:eastAsia="TimesNewRoman" w:hAnsi="Times New Roman"/>
          <w:color w:val="000000"/>
          <w:sz w:val="28"/>
          <w:szCs w:val="28"/>
        </w:rPr>
      </w:pPr>
    </w:p>
    <w:p w:rsidR="008E62DC" w:rsidRDefault="008E62DC" w:rsidP="008E62DC">
      <w:pPr>
        <w:autoSpaceDE w:val="0"/>
        <w:spacing w:after="0" w:line="240" w:lineRule="auto"/>
        <w:ind w:firstLine="709"/>
        <w:jc w:val="both"/>
        <w:rPr>
          <w:rFonts w:ascii="Times New Roman" w:eastAsia="TimesNewRoman" w:hAnsi="Times New Roman"/>
          <w:color w:val="000000"/>
          <w:sz w:val="28"/>
          <w:szCs w:val="28"/>
        </w:rPr>
      </w:pPr>
    </w:p>
    <w:p w:rsidR="008E62DC" w:rsidRDefault="008E62DC" w:rsidP="008E62DC">
      <w:pPr>
        <w:pStyle w:val="1"/>
      </w:pPr>
      <w:bookmarkStart w:id="38" w:name="_Toc348822242"/>
      <w:bookmarkStart w:id="39" w:name="_Toc348822555"/>
      <w:bookmarkStart w:id="40" w:name="_Toc413884454"/>
      <w:r>
        <w:t>Вложенные подзапросы</w:t>
      </w:r>
      <w:bookmarkEnd w:id="38"/>
      <w:bookmarkEnd w:id="39"/>
      <w:bookmarkEnd w:id="40"/>
    </w:p>
    <w:p w:rsidR="008E62DC" w:rsidRPr="007F0737" w:rsidRDefault="008E62DC" w:rsidP="008E62DC">
      <w:pPr>
        <w:spacing w:after="0" w:line="240" w:lineRule="auto"/>
        <w:ind w:firstLine="700"/>
        <w:jc w:val="both"/>
        <w:rPr>
          <w:rFonts w:ascii="Times New Roman" w:hAnsi="Times New Roman"/>
          <w:sz w:val="28"/>
          <w:szCs w:val="28"/>
        </w:rPr>
      </w:pPr>
      <w:r>
        <w:rPr>
          <w:rFonts w:ascii="Times New Roman" w:hAnsi="Times New Roman"/>
          <w:sz w:val="28"/>
          <w:szCs w:val="28"/>
        </w:rPr>
        <w:t>В</w:t>
      </w:r>
      <w:r w:rsidRPr="007F0737">
        <w:rPr>
          <w:rFonts w:ascii="Times New Roman" w:hAnsi="Times New Roman"/>
          <w:sz w:val="28"/>
          <w:szCs w:val="28"/>
        </w:rPr>
        <w:t xml:space="preserve"> предложении </w:t>
      </w:r>
      <w:r w:rsidRPr="007F0737">
        <w:rPr>
          <w:rFonts w:ascii="Times New Roman" w:hAnsi="Times New Roman"/>
          <w:sz w:val="28"/>
          <w:szCs w:val="28"/>
          <w:lang w:val="en-US"/>
        </w:rPr>
        <w:t>SELECT</w:t>
      </w:r>
      <w:r w:rsidRPr="007F0737">
        <w:rPr>
          <w:rFonts w:ascii="Times New Roman" w:hAnsi="Times New Roman"/>
          <w:sz w:val="28"/>
          <w:szCs w:val="28"/>
        </w:rPr>
        <w:t xml:space="preserve"> могут использоваться просты</w:t>
      </w:r>
      <w:r>
        <w:rPr>
          <w:rFonts w:ascii="Times New Roman" w:hAnsi="Times New Roman"/>
          <w:sz w:val="28"/>
          <w:szCs w:val="28"/>
        </w:rPr>
        <w:t>е</w:t>
      </w:r>
      <w:r w:rsidRPr="007F0737">
        <w:rPr>
          <w:rFonts w:ascii="Times New Roman" w:hAnsi="Times New Roman"/>
          <w:sz w:val="28"/>
          <w:szCs w:val="28"/>
        </w:rPr>
        <w:t xml:space="preserve"> соотнесенные вложенные запросы. При  использовании  простого  подзапроса  возвращенный  им  результат вставляется  во  все  строки,  формируемые  внешним  запросом.  В  предложении </w:t>
      </w:r>
      <w:r w:rsidRPr="007F0737">
        <w:rPr>
          <w:rFonts w:ascii="Times New Roman" w:hAnsi="Times New Roman"/>
          <w:sz w:val="28"/>
          <w:szCs w:val="28"/>
          <w:lang w:val="en-US"/>
        </w:rPr>
        <w:t>SELECT</w:t>
      </w:r>
      <w:r w:rsidRPr="007F0737">
        <w:rPr>
          <w:rFonts w:ascii="Times New Roman" w:hAnsi="Times New Roman"/>
          <w:sz w:val="28"/>
          <w:szCs w:val="28"/>
        </w:rPr>
        <w:t xml:space="preserve">  может  использоваться  только  &lt;скалярный_подзапрос&gt;,  то  есть подзапрос, который возвращает только одно значение.  </w:t>
      </w:r>
    </w:p>
    <w:p w:rsidR="008E62DC" w:rsidRDefault="008E62DC" w:rsidP="008E62DC">
      <w:pPr>
        <w:spacing w:after="0" w:line="240" w:lineRule="auto"/>
        <w:ind w:firstLine="700"/>
        <w:jc w:val="both"/>
        <w:rPr>
          <w:rFonts w:ascii="Times New Roman" w:hAnsi="Times New Roman"/>
          <w:sz w:val="28"/>
          <w:szCs w:val="28"/>
        </w:rPr>
      </w:pPr>
      <w:r>
        <w:rPr>
          <w:rFonts w:ascii="Times New Roman" w:hAnsi="Times New Roman"/>
          <w:sz w:val="28"/>
          <w:szCs w:val="28"/>
        </w:rPr>
        <w:t>Пусть имеются две таблицы (рисунок</w:t>
      </w:r>
      <w:r w:rsidR="008C452C">
        <w:rPr>
          <w:rFonts w:ascii="Times New Roman" w:hAnsi="Times New Roman"/>
          <w:sz w:val="28"/>
          <w:szCs w:val="28"/>
        </w:rPr>
        <w:t xml:space="preserve"> 24</w:t>
      </w:r>
      <w:r>
        <w:rPr>
          <w:rFonts w:ascii="Times New Roman" w:hAnsi="Times New Roman"/>
          <w:sz w:val="28"/>
          <w:szCs w:val="28"/>
        </w:rPr>
        <w:t xml:space="preserve">) и </w:t>
      </w:r>
      <w:r w:rsidRPr="007F0737">
        <w:rPr>
          <w:rFonts w:ascii="Times New Roman" w:hAnsi="Times New Roman"/>
          <w:sz w:val="28"/>
          <w:szCs w:val="28"/>
        </w:rPr>
        <w:t xml:space="preserve">необходимо по каждому  абоненту  вывести  среднее  значение  его оплаты, а также среднее значение начислений по всем абонентам. </w:t>
      </w:r>
    </w:p>
    <w:p w:rsidR="008C452C" w:rsidRPr="007F0737" w:rsidRDefault="008C452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noProof/>
          <w:sz w:val="28"/>
          <w:szCs w:val="28"/>
          <w:lang w:eastAsia="ru-RU"/>
        </w:rPr>
      </w:pPr>
      <w:r>
        <w:rPr>
          <w:rFonts w:ascii="Times New Roman" w:hAnsi="Times New Roman"/>
          <w:noProof/>
          <w:sz w:val="28"/>
          <w:szCs w:val="28"/>
          <w:lang w:eastAsia="ru-RU"/>
        </w:rPr>
        <w:drawing>
          <wp:inline distT="0" distB="0" distL="0" distR="0" wp14:anchorId="2D8E3C74" wp14:editId="44B1F758">
            <wp:extent cx="2409825" cy="1838325"/>
            <wp:effectExtent l="19050" t="0" r="9525" b="0"/>
            <wp:docPr id="1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3"/>
                    <a:srcRect/>
                    <a:stretch>
                      <a:fillRect/>
                    </a:stretch>
                  </pic:blipFill>
                  <pic:spPr bwMode="auto">
                    <a:xfrm>
                      <a:off x="0" y="0"/>
                      <a:ext cx="2409825" cy="1838325"/>
                    </a:xfrm>
                    <a:prstGeom prst="rect">
                      <a:avLst/>
                    </a:prstGeom>
                    <a:noFill/>
                    <a:ln w="9525">
                      <a:noFill/>
                      <a:miter lim="800000"/>
                      <a:headEnd/>
                      <a:tailEnd/>
                    </a:ln>
                  </pic:spPr>
                </pic:pic>
              </a:graphicData>
            </a:graphic>
          </wp:inline>
        </w:drawing>
      </w:r>
      <w:r>
        <w:rPr>
          <w:rFonts w:ascii="Times New Roman" w:hAnsi="Times New Roman"/>
          <w:noProof/>
          <w:sz w:val="28"/>
          <w:szCs w:val="28"/>
          <w:lang w:eastAsia="ru-RU"/>
        </w:rPr>
        <w:drawing>
          <wp:inline distT="0" distB="0" distL="0" distR="0" wp14:anchorId="7A6AD690" wp14:editId="6FB64C38">
            <wp:extent cx="2390775" cy="1838325"/>
            <wp:effectExtent l="19050" t="0" r="9525" b="0"/>
            <wp:docPr id="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4"/>
                    <a:srcRect/>
                    <a:stretch>
                      <a:fillRect/>
                    </a:stretch>
                  </pic:blipFill>
                  <pic:spPr bwMode="auto">
                    <a:xfrm>
                      <a:off x="0" y="0"/>
                      <a:ext cx="2390775" cy="1838325"/>
                    </a:xfrm>
                    <a:prstGeom prst="rect">
                      <a:avLst/>
                    </a:prstGeom>
                    <a:noFill/>
                    <a:ln w="9525">
                      <a:noFill/>
                      <a:miter lim="800000"/>
                      <a:headEnd/>
                      <a:tailEnd/>
                    </a:ln>
                  </pic:spPr>
                </pic:pic>
              </a:graphicData>
            </a:graphic>
          </wp:inline>
        </w:drawing>
      </w:r>
    </w:p>
    <w:p w:rsidR="008C452C" w:rsidRDefault="008C452C" w:rsidP="008E62DC">
      <w:pPr>
        <w:spacing w:after="0" w:line="240" w:lineRule="auto"/>
        <w:ind w:firstLine="700"/>
        <w:jc w:val="center"/>
        <w:rPr>
          <w:rFonts w:ascii="Times New Roman" w:hAnsi="Times New Roman"/>
          <w:sz w:val="28"/>
          <w:szCs w:val="28"/>
        </w:rPr>
      </w:pPr>
    </w:p>
    <w:p w:rsidR="008E62DC" w:rsidRPr="007E3EAE" w:rsidRDefault="008E62DC" w:rsidP="008E62DC">
      <w:pPr>
        <w:spacing w:after="0" w:line="240" w:lineRule="auto"/>
        <w:ind w:firstLine="700"/>
        <w:jc w:val="center"/>
        <w:rPr>
          <w:rFonts w:ascii="Times New Roman" w:hAnsi="Times New Roman"/>
          <w:sz w:val="28"/>
          <w:szCs w:val="28"/>
        </w:rPr>
      </w:pPr>
      <w:r w:rsidRPr="007F0737">
        <w:rPr>
          <w:rFonts w:ascii="Times New Roman" w:hAnsi="Times New Roman"/>
          <w:sz w:val="28"/>
          <w:szCs w:val="28"/>
        </w:rPr>
        <w:t>Рис</w:t>
      </w:r>
      <w:r>
        <w:rPr>
          <w:rFonts w:ascii="Times New Roman" w:hAnsi="Times New Roman"/>
          <w:sz w:val="28"/>
          <w:szCs w:val="28"/>
        </w:rPr>
        <w:t>унок</w:t>
      </w:r>
      <w:r w:rsidRPr="007E3EAE">
        <w:rPr>
          <w:rFonts w:ascii="Times New Roman" w:hAnsi="Times New Roman"/>
          <w:sz w:val="28"/>
          <w:szCs w:val="28"/>
        </w:rPr>
        <w:t xml:space="preserve">  </w:t>
      </w:r>
      <w:r w:rsidR="008C452C">
        <w:rPr>
          <w:rFonts w:ascii="Times New Roman" w:hAnsi="Times New Roman"/>
          <w:sz w:val="28"/>
          <w:szCs w:val="28"/>
        </w:rPr>
        <w:t xml:space="preserve">24 </w:t>
      </w:r>
      <w:r w:rsidRPr="007E3EAE">
        <w:rPr>
          <w:rFonts w:ascii="Times New Roman" w:hAnsi="Times New Roman"/>
          <w:sz w:val="28"/>
          <w:szCs w:val="28"/>
        </w:rPr>
        <w:t xml:space="preserve">– </w:t>
      </w:r>
      <w:r>
        <w:rPr>
          <w:rFonts w:ascii="Times New Roman" w:hAnsi="Times New Roman"/>
          <w:sz w:val="28"/>
          <w:szCs w:val="28"/>
        </w:rPr>
        <w:t>И</w:t>
      </w:r>
      <w:r w:rsidRPr="007F0737">
        <w:rPr>
          <w:rFonts w:ascii="Times New Roman" w:hAnsi="Times New Roman"/>
          <w:sz w:val="28"/>
          <w:szCs w:val="28"/>
        </w:rPr>
        <w:t>сходные</w:t>
      </w:r>
      <w:r w:rsidRPr="007E3EAE">
        <w:rPr>
          <w:rFonts w:ascii="Times New Roman" w:hAnsi="Times New Roman"/>
          <w:sz w:val="28"/>
          <w:szCs w:val="28"/>
        </w:rPr>
        <w:t xml:space="preserve"> </w:t>
      </w:r>
      <w:r>
        <w:rPr>
          <w:rFonts w:ascii="Times New Roman" w:hAnsi="Times New Roman"/>
          <w:sz w:val="28"/>
          <w:szCs w:val="28"/>
        </w:rPr>
        <w:t>данные</w:t>
      </w:r>
    </w:p>
    <w:p w:rsidR="008E62DC" w:rsidRPr="007E3EAE" w:rsidRDefault="008E62DC" w:rsidP="008E62DC">
      <w:pPr>
        <w:autoSpaceDE w:val="0"/>
        <w:autoSpaceDN w:val="0"/>
        <w:adjustRightInd w:val="0"/>
        <w:spacing w:after="0" w:line="240" w:lineRule="auto"/>
        <w:ind w:firstLine="700"/>
        <w:rPr>
          <w:rFonts w:ascii="Times New Roman" w:hAnsi="Times New Roman"/>
          <w:noProof/>
          <w:color w:val="0000FF"/>
          <w:sz w:val="28"/>
          <w:szCs w:val="28"/>
        </w:rPr>
      </w:pPr>
    </w:p>
    <w:p w:rsidR="008C452C" w:rsidRPr="007F0737" w:rsidRDefault="008C452C" w:rsidP="008C452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Запрос может выглядеть следующим образом: </w:t>
      </w:r>
    </w:p>
    <w:p w:rsidR="008C452C" w:rsidRDefault="008C452C" w:rsidP="008E62DC">
      <w:pPr>
        <w:autoSpaceDE w:val="0"/>
        <w:autoSpaceDN w:val="0"/>
        <w:adjustRightInd w:val="0"/>
        <w:spacing w:after="0" w:line="240" w:lineRule="auto"/>
        <w:ind w:firstLine="700"/>
        <w:rPr>
          <w:rFonts w:ascii="Times New Roman" w:hAnsi="Times New Roman"/>
          <w:noProof/>
          <w:color w:val="0000FF"/>
          <w:sz w:val="28"/>
          <w:szCs w:val="28"/>
        </w:rPr>
      </w:pP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SELECT AccountCD, AVG (PaySum) AS AVG_Pay,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(SELECT AVG (NachislSum) FROM NachislSumma )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AS AVG_All_Nachisl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PaySumma </w:t>
      </w:r>
    </w:p>
    <w:p w:rsidR="008E62DC" w:rsidRPr="008C452C" w:rsidRDefault="008E62DC" w:rsidP="008E62DC">
      <w:pPr>
        <w:spacing w:after="0" w:line="240" w:lineRule="auto"/>
        <w:ind w:firstLine="700"/>
        <w:jc w:val="both"/>
        <w:rPr>
          <w:rFonts w:ascii="Times New Roman" w:hAnsi="Times New Roman"/>
          <w:noProof/>
          <w:sz w:val="28"/>
          <w:szCs w:val="28"/>
        </w:rPr>
      </w:pPr>
      <w:r w:rsidRPr="008C452C">
        <w:rPr>
          <w:rFonts w:ascii="Times New Roman" w:hAnsi="Times New Roman"/>
          <w:noProof/>
          <w:sz w:val="28"/>
          <w:szCs w:val="28"/>
        </w:rPr>
        <w:t>GROUP BY AccountCD</w:t>
      </w:r>
    </w:p>
    <w:p w:rsidR="008E62DC" w:rsidRDefault="008E62DC" w:rsidP="008E62DC">
      <w:pPr>
        <w:spacing w:after="0" w:line="240" w:lineRule="auto"/>
        <w:ind w:firstLine="700"/>
        <w:jc w:val="both"/>
        <w:rPr>
          <w:rFonts w:ascii="Times New Roman" w:hAnsi="Times New Roman"/>
          <w:sz w:val="28"/>
          <w:szCs w:val="28"/>
        </w:rPr>
      </w:pPr>
    </w:p>
    <w:p w:rsidR="008E62DC" w:rsidRDefault="008E62DC" w:rsidP="008E62DC">
      <w:pPr>
        <w:spacing w:after="0" w:line="240" w:lineRule="auto"/>
        <w:ind w:firstLine="700"/>
        <w:jc w:val="both"/>
        <w:rPr>
          <w:rFonts w:ascii="Times New Roman" w:hAnsi="Times New Roman"/>
          <w:sz w:val="28"/>
          <w:szCs w:val="28"/>
        </w:rPr>
      </w:pPr>
      <w:r>
        <w:rPr>
          <w:rFonts w:ascii="Times New Roman" w:hAnsi="Times New Roman"/>
          <w:sz w:val="28"/>
          <w:szCs w:val="28"/>
        </w:rPr>
        <w:t>Результат выполнения запроса</w:t>
      </w:r>
      <w:r w:rsidR="008C452C">
        <w:rPr>
          <w:rFonts w:ascii="Times New Roman" w:hAnsi="Times New Roman"/>
          <w:sz w:val="28"/>
          <w:szCs w:val="28"/>
        </w:rPr>
        <w:t xml:space="preserve"> представлены на рисунке 25.</w:t>
      </w:r>
    </w:p>
    <w:p w:rsidR="008C452C" w:rsidRPr="007F0737" w:rsidRDefault="008C452C" w:rsidP="008E62DC">
      <w:pPr>
        <w:spacing w:after="0" w:line="240" w:lineRule="auto"/>
        <w:ind w:firstLine="700"/>
        <w:jc w:val="both"/>
        <w:rPr>
          <w:rFonts w:ascii="Times New Roman" w:hAnsi="Times New Roman"/>
          <w:sz w:val="28"/>
          <w:szCs w:val="28"/>
        </w:rPr>
      </w:pPr>
    </w:p>
    <w:p w:rsidR="008E62DC" w:rsidRDefault="008E62DC" w:rsidP="008C452C">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F96EE90" wp14:editId="1C4AEBA6">
            <wp:extent cx="2762250" cy="1562100"/>
            <wp:effectExtent l="19050" t="0" r="0" b="0"/>
            <wp:docPr id="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srcRect/>
                    <a:stretch>
                      <a:fillRect/>
                    </a:stretch>
                  </pic:blipFill>
                  <pic:spPr bwMode="auto">
                    <a:xfrm>
                      <a:off x="0" y="0"/>
                      <a:ext cx="2762250" cy="1562100"/>
                    </a:xfrm>
                    <a:prstGeom prst="rect">
                      <a:avLst/>
                    </a:prstGeom>
                    <a:noFill/>
                    <a:ln w="9525">
                      <a:noFill/>
                      <a:miter lim="800000"/>
                      <a:headEnd/>
                      <a:tailEnd/>
                    </a:ln>
                  </pic:spPr>
                </pic:pic>
              </a:graphicData>
            </a:graphic>
          </wp:inline>
        </w:drawing>
      </w:r>
    </w:p>
    <w:p w:rsidR="008C452C" w:rsidRDefault="008C452C" w:rsidP="008C452C">
      <w:pPr>
        <w:spacing w:after="0" w:line="240" w:lineRule="auto"/>
        <w:ind w:firstLine="700"/>
        <w:jc w:val="center"/>
        <w:rPr>
          <w:rFonts w:ascii="Times New Roman" w:hAnsi="Times New Roman"/>
          <w:sz w:val="28"/>
          <w:szCs w:val="28"/>
        </w:rPr>
      </w:pPr>
    </w:p>
    <w:p w:rsidR="008C452C" w:rsidRDefault="008C452C" w:rsidP="008C452C">
      <w:pPr>
        <w:spacing w:after="0" w:line="240" w:lineRule="auto"/>
        <w:ind w:firstLine="700"/>
        <w:jc w:val="center"/>
        <w:rPr>
          <w:rFonts w:ascii="Times New Roman" w:hAnsi="Times New Roman"/>
          <w:sz w:val="28"/>
          <w:szCs w:val="28"/>
        </w:rPr>
      </w:pPr>
      <w:r>
        <w:rPr>
          <w:rFonts w:ascii="Times New Roman" w:hAnsi="Times New Roman"/>
          <w:sz w:val="28"/>
          <w:szCs w:val="28"/>
        </w:rPr>
        <w:t>Рисунок 25 – Результаты выполнения запроса</w:t>
      </w:r>
    </w:p>
    <w:p w:rsidR="008C452C" w:rsidRPr="007F0737" w:rsidRDefault="008C452C" w:rsidP="008C452C">
      <w:pPr>
        <w:spacing w:after="0" w:line="240" w:lineRule="auto"/>
        <w:ind w:firstLine="700"/>
        <w:jc w:val="center"/>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Как  следует  из  этого  примера,  связь  между  значением,  возвращаемым простым  вложенным  запросом (среднее  значение  всех  начисленных  сумм  по всем  абонентам),  и  значениями  внешнего  запроса  фактически  отсутствует. </w:t>
      </w:r>
    </w:p>
    <w:p w:rsidR="008C452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В  предложении </w:t>
      </w:r>
      <w:r w:rsidRPr="007F0737">
        <w:rPr>
          <w:rFonts w:ascii="Times New Roman" w:hAnsi="Times New Roman"/>
          <w:sz w:val="28"/>
          <w:szCs w:val="28"/>
          <w:lang w:val="en-US"/>
        </w:rPr>
        <w:t>FROM</w:t>
      </w:r>
      <w:r w:rsidRPr="007F0737">
        <w:rPr>
          <w:rFonts w:ascii="Times New Roman" w:hAnsi="Times New Roman"/>
          <w:sz w:val="28"/>
          <w:szCs w:val="28"/>
        </w:rPr>
        <w:t xml:space="preserve">  могут  быть  определены  две  и  более  производные таблицы. Например, требуется вывести среднее количество ремонтных заявок, приходящихся  на  одного  абонента.  Для  этого  нужно  определить  общее количество ремонтных заявок, общее число  абонентов и поделить полученное количество  заявок  на  число  абонентов. </w:t>
      </w:r>
    </w:p>
    <w:p w:rsidR="008C452C" w:rsidRDefault="008C452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noProof/>
          <w:sz w:val="28"/>
          <w:szCs w:val="28"/>
          <w:lang w:eastAsia="ru-RU"/>
        </w:rPr>
      </w:pPr>
      <w:r w:rsidRPr="007F0737">
        <w:rPr>
          <w:rFonts w:ascii="Times New Roman" w:hAnsi="Times New Roman"/>
          <w:sz w:val="28"/>
          <w:szCs w:val="28"/>
        </w:rPr>
        <w:t xml:space="preserve"> </w:t>
      </w:r>
      <w:r>
        <w:rPr>
          <w:rFonts w:ascii="Times New Roman" w:hAnsi="Times New Roman"/>
          <w:noProof/>
          <w:sz w:val="28"/>
          <w:szCs w:val="28"/>
          <w:lang w:eastAsia="ru-RU"/>
        </w:rPr>
        <w:drawing>
          <wp:inline distT="0" distB="0" distL="0" distR="0" wp14:anchorId="013EF0E9" wp14:editId="66ACD78F">
            <wp:extent cx="2552700" cy="1485900"/>
            <wp:effectExtent l="19050" t="0" r="0" b="0"/>
            <wp:docPr id="1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6"/>
                    <a:srcRect/>
                    <a:stretch>
                      <a:fillRect/>
                    </a:stretch>
                  </pic:blipFill>
                  <pic:spPr bwMode="auto">
                    <a:xfrm>
                      <a:off x="0" y="0"/>
                      <a:ext cx="2552700" cy="1485900"/>
                    </a:xfrm>
                    <a:prstGeom prst="rect">
                      <a:avLst/>
                    </a:prstGeom>
                    <a:noFill/>
                    <a:ln w="9525">
                      <a:noFill/>
                      <a:miter lim="800000"/>
                      <a:headEnd/>
                      <a:tailEnd/>
                    </a:ln>
                  </pic:spPr>
                </pic:pic>
              </a:graphicData>
            </a:graphic>
          </wp:inline>
        </w:drawing>
      </w:r>
      <w:r>
        <w:rPr>
          <w:rFonts w:ascii="Times New Roman" w:hAnsi="Times New Roman"/>
          <w:noProof/>
          <w:sz w:val="28"/>
          <w:szCs w:val="28"/>
          <w:lang w:eastAsia="ru-RU"/>
        </w:rPr>
        <w:drawing>
          <wp:inline distT="0" distB="0" distL="0" distR="0" wp14:anchorId="0FD67CA5" wp14:editId="32786FE7">
            <wp:extent cx="2447925" cy="1457325"/>
            <wp:effectExtent l="19050" t="0" r="9525" b="0"/>
            <wp:docPr id="10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7"/>
                    <a:srcRect/>
                    <a:stretch>
                      <a:fillRect/>
                    </a:stretch>
                  </pic:blipFill>
                  <pic:spPr bwMode="auto">
                    <a:xfrm>
                      <a:off x="0" y="0"/>
                      <a:ext cx="2447925" cy="1457325"/>
                    </a:xfrm>
                    <a:prstGeom prst="rect">
                      <a:avLst/>
                    </a:prstGeom>
                    <a:noFill/>
                    <a:ln w="9525">
                      <a:noFill/>
                      <a:miter lim="800000"/>
                      <a:headEnd/>
                      <a:tailEnd/>
                    </a:ln>
                  </pic:spPr>
                </pic:pic>
              </a:graphicData>
            </a:graphic>
          </wp:inline>
        </w:drawing>
      </w:r>
    </w:p>
    <w:p w:rsidR="008C452C" w:rsidRDefault="008C452C" w:rsidP="008E62DC">
      <w:pPr>
        <w:spacing w:after="0" w:line="240" w:lineRule="auto"/>
        <w:ind w:firstLine="700"/>
        <w:jc w:val="center"/>
        <w:rPr>
          <w:rFonts w:ascii="Times New Roman" w:hAnsi="Times New Roman"/>
          <w:noProof/>
          <w:sz w:val="28"/>
          <w:szCs w:val="28"/>
          <w:lang w:eastAsia="ru-RU"/>
        </w:rPr>
      </w:pPr>
    </w:p>
    <w:p w:rsidR="008E62DC" w:rsidRPr="007E3EAE" w:rsidRDefault="008E62DC" w:rsidP="008E62DC">
      <w:pPr>
        <w:spacing w:after="0" w:line="240" w:lineRule="auto"/>
        <w:ind w:firstLine="700"/>
        <w:jc w:val="center"/>
        <w:rPr>
          <w:rFonts w:ascii="Times New Roman" w:hAnsi="Times New Roman"/>
          <w:sz w:val="28"/>
          <w:szCs w:val="28"/>
        </w:rPr>
      </w:pPr>
      <w:r w:rsidRPr="007F0737">
        <w:rPr>
          <w:rFonts w:ascii="Times New Roman" w:hAnsi="Times New Roman"/>
          <w:noProof/>
          <w:sz w:val="28"/>
          <w:szCs w:val="28"/>
          <w:lang w:eastAsia="ru-RU"/>
        </w:rPr>
        <w:t>Рис</w:t>
      </w:r>
      <w:r>
        <w:rPr>
          <w:rFonts w:ascii="Times New Roman" w:hAnsi="Times New Roman"/>
          <w:noProof/>
          <w:sz w:val="28"/>
          <w:szCs w:val="28"/>
          <w:lang w:eastAsia="ru-RU"/>
        </w:rPr>
        <w:t>унок</w:t>
      </w:r>
      <w:r w:rsidRPr="007E3EAE">
        <w:rPr>
          <w:rFonts w:ascii="Times New Roman" w:hAnsi="Times New Roman"/>
          <w:noProof/>
          <w:sz w:val="28"/>
          <w:szCs w:val="28"/>
          <w:lang w:eastAsia="ru-RU"/>
        </w:rPr>
        <w:t xml:space="preserve">  </w:t>
      </w:r>
      <w:r w:rsidR="008C452C">
        <w:rPr>
          <w:rFonts w:ascii="Times New Roman" w:hAnsi="Times New Roman"/>
          <w:noProof/>
          <w:sz w:val="28"/>
          <w:szCs w:val="28"/>
          <w:lang w:eastAsia="ru-RU"/>
        </w:rPr>
        <w:t xml:space="preserve">26 </w:t>
      </w:r>
      <w:r w:rsidRPr="007E3EAE">
        <w:rPr>
          <w:rFonts w:ascii="Times New Roman" w:hAnsi="Times New Roman"/>
          <w:noProof/>
          <w:sz w:val="28"/>
          <w:szCs w:val="28"/>
          <w:lang w:eastAsia="ru-RU"/>
        </w:rPr>
        <w:t xml:space="preserve">– </w:t>
      </w:r>
      <w:r>
        <w:rPr>
          <w:rFonts w:ascii="Times New Roman" w:hAnsi="Times New Roman"/>
          <w:noProof/>
          <w:sz w:val="28"/>
          <w:szCs w:val="28"/>
          <w:lang w:eastAsia="ru-RU"/>
        </w:rPr>
        <w:t>И</w:t>
      </w:r>
      <w:r w:rsidRPr="007F0737">
        <w:rPr>
          <w:rFonts w:ascii="Times New Roman" w:hAnsi="Times New Roman"/>
          <w:noProof/>
          <w:sz w:val="28"/>
          <w:szCs w:val="28"/>
          <w:lang w:eastAsia="ru-RU"/>
        </w:rPr>
        <w:t>сходные</w:t>
      </w:r>
      <w:r w:rsidRPr="007E3EAE">
        <w:rPr>
          <w:rFonts w:ascii="Times New Roman" w:hAnsi="Times New Roman"/>
          <w:noProof/>
          <w:sz w:val="28"/>
          <w:szCs w:val="28"/>
          <w:lang w:eastAsia="ru-RU"/>
        </w:rPr>
        <w:t xml:space="preserve"> </w:t>
      </w:r>
      <w:r>
        <w:rPr>
          <w:rFonts w:ascii="Times New Roman" w:hAnsi="Times New Roman"/>
          <w:noProof/>
          <w:sz w:val="28"/>
          <w:szCs w:val="28"/>
          <w:lang w:eastAsia="ru-RU"/>
        </w:rPr>
        <w:t>данные</w:t>
      </w:r>
    </w:p>
    <w:p w:rsidR="008E62DC" w:rsidRPr="007E3EAE" w:rsidRDefault="008E62DC" w:rsidP="008E62DC">
      <w:pPr>
        <w:autoSpaceDE w:val="0"/>
        <w:autoSpaceDN w:val="0"/>
        <w:adjustRightInd w:val="0"/>
        <w:spacing w:after="0" w:line="240" w:lineRule="auto"/>
        <w:ind w:firstLine="700"/>
        <w:rPr>
          <w:rFonts w:ascii="Times New Roman" w:hAnsi="Times New Roman"/>
          <w:noProof/>
          <w:color w:val="0000FF"/>
          <w:sz w:val="28"/>
          <w:szCs w:val="28"/>
        </w:rPr>
      </w:pPr>
    </w:p>
    <w:p w:rsidR="008C452C" w:rsidRDefault="008C452C" w:rsidP="008C452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Запрос </w:t>
      </w:r>
      <w:r>
        <w:rPr>
          <w:rFonts w:ascii="Times New Roman" w:hAnsi="Times New Roman"/>
          <w:sz w:val="28"/>
          <w:szCs w:val="28"/>
        </w:rPr>
        <w:t xml:space="preserve"> к таблицам, представленным на рисунке 26,</w:t>
      </w:r>
      <w:r w:rsidRPr="007F0737">
        <w:rPr>
          <w:rFonts w:ascii="Times New Roman" w:hAnsi="Times New Roman"/>
          <w:sz w:val="28"/>
          <w:szCs w:val="28"/>
        </w:rPr>
        <w:t xml:space="preserve"> будет  выглядеть  следующим образом:</w:t>
      </w:r>
    </w:p>
    <w:p w:rsidR="008C452C" w:rsidRPr="007F0737" w:rsidRDefault="008C452C" w:rsidP="008C452C">
      <w:pPr>
        <w:spacing w:after="0" w:line="240" w:lineRule="auto"/>
        <w:ind w:firstLine="700"/>
        <w:jc w:val="both"/>
        <w:rPr>
          <w:rFonts w:ascii="Times New Roman" w:hAnsi="Times New Roman"/>
          <w:sz w:val="28"/>
          <w:szCs w:val="28"/>
        </w:rPr>
      </w:pP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SELECT (CAST (R.Req_Count AS NUMERIC(5,2)) / A.Ab_Count)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AS Req_on_Ab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(SELECT COUNT (*) FROM Abonent) AS A (Ab_Count),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(SELECT COUNT (*) FROM Request) AS R (Req_Count)</w:t>
      </w:r>
    </w:p>
    <w:p w:rsidR="008E62DC" w:rsidRPr="008C452C" w:rsidRDefault="008E62DC" w:rsidP="008E62DC">
      <w:pPr>
        <w:spacing w:after="0" w:line="240" w:lineRule="auto"/>
        <w:ind w:firstLine="700"/>
        <w:jc w:val="both"/>
        <w:rPr>
          <w:rFonts w:ascii="Times New Roman" w:hAnsi="Times New Roman"/>
          <w:sz w:val="28"/>
          <w:szCs w:val="28"/>
          <w:lang w:val="en-US"/>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Результат выполнения запроса</w:t>
      </w:r>
      <w:r w:rsidR="008C452C">
        <w:rPr>
          <w:rFonts w:ascii="Times New Roman" w:hAnsi="Times New Roman"/>
          <w:sz w:val="28"/>
          <w:szCs w:val="28"/>
        </w:rPr>
        <w:t xml:space="preserve"> представлены на рисунке 27.</w:t>
      </w:r>
    </w:p>
    <w:p w:rsidR="008C452C" w:rsidRPr="007F0737" w:rsidRDefault="008C452C" w:rsidP="008E62DC">
      <w:pPr>
        <w:spacing w:after="0" w:line="240" w:lineRule="auto"/>
        <w:ind w:firstLine="700"/>
        <w:jc w:val="both"/>
        <w:rPr>
          <w:rFonts w:ascii="Times New Roman" w:hAnsi="Times New Roman"/>
          <w:sz w:val="28"/>
          <w:szCs w:val="28"/>
        </w:rPr>
      </w:pPr>
    </w:p>
    <w:p w:rsidR="008E62DC" w:rsidRDefault="008E62DC" w:rsidP="008C452C">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7FD5F4F" wp14:editId="3E3E11AC">
            <wp:extent cx="1685925" cy="638175"/>
            <wp:effectExtent l="19050" t="0" r="9525" b="0"/>
            <wp:docPr id="1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8"/>
                    <a:srcRect/>
                    <a:stretch>
                      <a:fillRect/>
                    </a:stretch>
                  </pic:blipFill>
                  <pic:spPr bwMode="auto">
                    <a:xfrm>
                      <a:off x="0" y="0"/>
                      <a:ext cx="1685925" cy="638175"/>
                    </a:xfrm>
                    <a:prstGeom prst="rect">
                      <a:avLst/>
                    </a:prstGeom>
                    <a:noFill/>
                    <a:ln w="9525">
                      <a:noFill/>
                      <a:miter lim="800000"/>
                      <a:headEnd/>
                      <a:tailEnd/>
                    </a:ln>
                  </pic:spPr>
                </pic:pic>
              </a:graphicData>
            </a:graphic>
          </wp:inline>
        </w:drawing>
      </w:r>
    </w:p>
    <w:p w:rsidR="008C452C" w:rsidRDefault="008C452C" w:rsidP="008C452C">
      <w:pPr>
        <w:spacing w:after="0" w:line="240" w:lineRule="auto"/>
        <w:ind w:firstLine="700"/>
        <w:jc w:val="center"/>
        <w:rPr>
          <w:rFonts w:ascii="Times New Roman" w:hAnsi="Times New Roman"/>
          <w:sz w:val="28"/>
          <w:szCs w:val="28"/>
        </w:rPr>
      </w:pPr>
    </w:p>
    <w:p w:rsidR="008C452C" w:rsidRPr="007F0737" w:rsidRDefault="008C452C" w:rsidP="008C452C">
      <w:pPr>
        <w:spacing w:after="0" w:line="240" w:lineRule="auto"/>
        <w:ind w:firstLine="700"/>
        <w:jc w:val="center"/>
        <w:rPr>
          <w:rFonts w:ascii="Times New Roman" w:hAnsi="Times New Roman"/>
          <w:sz w:val="28"/>
          <w:szCs w:val="28"/>
        </w:rPr>
      </w:pPr>
      <w:r>
        <w:rPr>
          <w:rFonts w:ascii="Times New Roman" w:hAnsi="Times New Roman"/>
          <w:sz w:val="28"/>
          <w:szCs w:val="28"/>
        </w:rPr>
        <w:t>Рисунок 27 – Результаты выполнения запроса</w:t>
      </w:r>
    </w:p>
    <w:p w:rsidR="008E62DC" w:rsidRPr="007F0737" w:rsidRDefault="008E62DC" w:rsidP="008E62DC">
      <w:pPr>
        <w:spacing w:after="0" w:line="240" w:lineRule="auto"/>
        <w:ind w:firstLine="700"/>
        <w:jc w:val="both"/>
        <w:rPr>
          <w:rFonts w:ascii="Times New Roman" w:hAnsi="Times New Roman"/>
          <w:sz w:val="28"/>
          <w:szCs w:val="28"/>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Чтобы получить данные  о заказах,  все  кол</w:t>
      </w:r>
      <w:r w:rsidR="008C452C">
        <w:rPr>
          <w:rFonts w:ascii="Times New Roman" w:hAnsi="Times New Roman"/>
          <w:sz w:val="28"/>
          <w:szCs w:val="28"/>
        </w:rPr>
        <w:t>ичест</w:t>
      </w:r>
      <w:r w:rsidRPr="007F0737">
        <w:rPr>
          <w:rFonts w:ascii="Times New Roman" w:hAnsi="Times New Roman"/>
          <w:sz w:val="28"/>
          <w:szCs w:val="28"/>
        </w:rPr>
        <w:t xml:space="preserve">во которых не будет превышать 80 и исключить из этой группы заказ с номером 76,  предыдущий  запрос можно модифицировать </w:t>
      </w:r>
      <w:r>
        <w:rPr>
          <w:rFonts w:ascii="Times New Roman" w:hAnsi="Times New Roman"/>
          <w:sz w:val="28"/>
          <w:szCs w:val="28"/>
        </w:rPr>
        <w:t>для таблице, представленной на рисунке</w:t>
      </w:r>
      <w:r w:rsidR="008C452C">
        <w:rPr>
          <w:rFonts w:ascii="Times New Roman" w:hAnsi="Times New Roman"/>
          <w:sz w:val="28"/>
          <w:szCs w:val="28"/>
        </w:rPr>
        <w:t xml:space="preserve"> 28</w:t>
      </w:r>
      <w:r>
        <w:rPr>
          <w:rFonts w:ascii="Times New Roman" w:hAnsi="Times New Roman"/>
          <w:sz w:val="28"/>
          <w:szCs w:val="28"/>
        </w:rPr>
        <w:t xml:space="preserve">, </w:t>
      </w:r>
      <w:r w:rsidRPr="007F0737">
        <w:rPr>
          <w:rFonts w:ascii="Times New Roman" w:hAnsi="Times New Roman"/>
          <w:sz w:val="28"/>
          <w:szCs w:val="28"/>
        </w:rPr>
        <w:t xml:space="preserve">следующим образом: </w:t>
      </w:r>
    </w:p>
    <w:p w:rsidR="008E62DC" w:rsidRPr="007F0737" w:rsidRDefault="008E62D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65B868F0" wp14:editId="6E9EA430">
            <wp:extent cx="5800725" cy="1381125"/>
            <wp:effectExtent l="19050" t="0" r="9525" b="0"/>
            <wp:docPr id="109" name="Рисунок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64"/>
                    <pic:cNvPicPr>
                      <a:picLocks noChangeAspect="1" noChangeArrowheads="1"/>
                    </pic:cNvPicPr>
                  </pic:nvPicPr>
                  <pic:blipFill>
                    <a:blip r:embed="rId49"/>
                    <a:srcRect/>
                    <a:stretch>
                      <a:fillRect/>
                    </a:stretch>
                  </pic:blipFill>
                  <pic:spPr bwMode="auto">
                    <a:xfrm>
                      <a:off x="0" y="0"/>
                      <a:ext cx="5800725" cy="1381125"/>
                    </a:xfrm>
                    <a:prstGeom prst="rect">
                      <a:avLst/>
                    </a:prstGeom>
                    <a:noFill/>
                    <a:ln w="9525">
                      <a:noFill/>
                      <a:miter lim="800000"/>
                      <a:headEnd/>
                      <a:tailEnd/>
                    </a:ln>
                  </pic:spPr>
                </pic:pic>
              </a:graphicData>
            </a:graphic>
          </wp:inline>
        </w:drawing>
      </w:r>
    </w:p>
    <w:p w:rsidR="008E62DC" w:rsidRPr="00C43C91" w:rsidRDefault="008E62DC" w:rsidP="008E62DC">
      <w:pPr>
        <w:spacing w:after="0" w:line="240" w:lineRule="auto"/>
        <w:ind w:firstLine="700"/>
        <w:jc w:val="center"/>
        <w:rPr>
          <w:rFonts w:ascii="Times New Roman" w:hAnsi="Times New Roman"/>
          <w:sz w:val="28"/>
          <w:szCs w:val="28"/>
        </w:rPr>
      </w:pPr>
      <w:r w:rsidRPr="007F0737">
        <w:rPr>
          <w:rFonts w:ascii="Times New Roman" w:hAnsi="Times New Roman"/>
          <w:sz w:val="28"/>
          <w:szCs w:val="28"/>
        </w:rPr>
        <w:t>Рис</w:t>
      </w:r>
      <w:r>
        <w:rPr>
          <w:rFonts w:ascii="Times New Roman" w:hAnsi="Times New Roman"/>
          <w:sz w:val="28"/>
          <w:szCs w:val="28"/>
        </w:rPr>
        <w:t xml:space="preserve">унок </w:t>
      </w:r>
      <w:r w:rsidR="008C452C">
        <w:rPr>
          <w:rFonts w:ascii="Times New Roman" w:hAnsi="Times New Roman"/>
          <w:sz w:val="28"/>
          <w:szCs w:val="28"/>
        </w:rPr>
        <w:t xml:space="preserve">28 </w:t>
      </w:r>
      <w:r w:rsidRPr="00C43C91">
        <w:rPr>
          <w:rFonts w:ascii="Times New Roman" w:hAnsi="Times New Roman"/>
          <w:sz w:val="28"/>
          <w:szCs w:val="28"/>
        </w:rPr>
        <w:t xml:space="preserve">– </w:t>
      </w:r>
      <w:r w:rsidRPr="007F0737">
        <w:rPr>
          <w:rFonts w:ascii="Times New Roman" w:hAnsi="Times New Roman"/>
          <w:sz w:val="28"/>
          <w:szCs w:val="28"/>
        </w:rPr>
        <w:t>Исходн</w:t>
      </w:r>
      <w:r>
        <w:rPr>
          <w:rFonts w:ascii="Times New Roman" w:hAnsi="Times New Roman"/>
          <w:sz w:val="28"/>
          <w:szCs w:val="28"/>
        </w:rPr>
        <w:t>ые данные</w:t>
      </w:r>
    </w:p>
    <w:p w:rsidR="008E62DC" w:rsidRPr="00C43C91" w:rsidRDefault="008E62DC" w:rsidP="008E62DC">
      <w:pPr>
        <w:autoSpaceDE w:val="0"/>
        <w:autoSpaceDN w:val="0"/>
        <w:adjustRightInd w:val="0"/>
        <w:spacing w:after="0" w:line="240" w:lineRule="auto"/>
        <w:rPr>
          <w:rFonts w:ascii="Times New Roman" w:hAnsi="Times New Roman"/>
          <w:noProof/>
          <w:color w:val="0000FF"/>
          <w:sz w:val="28"/>
          <w:szCs w:val="28"/>
        </w:rPr>
      </w:pPr>
      <w:r w:rsidRPr="00C43C91">
        <w:rPr>
          <w:rFonts w:ascii="Times New Roman" w:hAnsi="Times New Roman"/>
          <w:noProof/>
          <w:color w:val="0000FF"/>
          <w:sz w:val="28"/>
          <w:szCs w:val="28"/>
        </w:rPr>
        <w:t xml:space="preserve">                </w:t>
      </w:r>
    </w:p>
    <w:p w:rsidR="008E62DC" w:rsidRPr="008C452C" w:rsidRDefault="008E62DC" w:rsidP="008E62DC">
      <w:pPr>
        <w:autoSpaceDE w:val="0"/>
        <w:autoSpaceDN w:val="0"/>
        <w:adjustRightInd w:val="0"/>
        <w:spacing w:after="0" w:line="240" w:lineRule="auto"/>
        <w:rPr>
          <w:rFonts w:ascii="Times New Roman" w:hAnsi="Times New Roman"/>
          <w:noProof/>
          <w:sz w:val="28"/>
          <w:szCs w:val="28"/>
        </w:rPr>
      </w:pPr>
      <w:r w:rsidRPr="008C452C">
        <w:rPr>
          <w:rFonts w:ascii="Times New Roman" w:hAnsi="Times New Roman"/>
          <w:noProof/>
          <w:sz w:val="28"/>
          <w:szCs w:val="28"/>
        </w:rPr>
        <w:t xml:space="preserve">                </w:t>
      </w:r>
      <w:r w:rsidRPr="008C452C">
        <w:rPr>
          <w:rFonts w:ascii="Times New Roman" w:hAnsi="Times New Roman"/>
          <w:noProof/>
          <w:sz w:val="28"/>
          <w:szCs w:val="28"/>
          <w:lang w:val="en-US"/>
        </w:rPr>
        <w:t>SELECT</w:t>
      </w:r>
      <w:r w:rsidRPr="008C452C">
        <w:rPr>
          <w:rFonts w:ascii="Times New Roman" w:hAnsi="Times New Roman"/>
          <w:noProof/>
          <w:sz w:val="28"/>
          <w:szCs w:val="28"/>
        </w:rPr>
        <w:t xml:space="preserve">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rPr>
      </w:pPr>
      <w:r w:rsidRPr="008C452C">
        <w:rPr>
          <w:rFonts w:ascii="Times New Roman" w:hAnsi="Times New Roman"/>
          <w:noProof/>
          <w:sz w:val="28"/>
          <w:szCs w:val="28"/>
        </w:rPr>
        <w:t xml:space="preserve">            </w:t>
      </w:r>
      <w:r w:rsidRPr="008C452C">
        <w:rPr>
          <w:rFonts w:ascii="Times New Roman" w:hAnsi="Times New Roman"/>
          <w:noProof/>
          <w:sz w:val="28"/>
          <w:szCs w:val="28"/>
          <w:lang w:val="en-US"/>
        </w:rPr>
        <w:t>FROM</w:t>
      </w:r>
      <w:r w:rsidRPr="008C452C">
        <w:rPr>
          <w:rFonts w:ascii="Times New Roman" w:hAnsi="Times New Roman"/>
          <w:noProof/>
          <w:sz w:val="28"/>
          <w:szCs w:val="28"/>
        </w:rPr>
        <w:t xml:space="preserve"> </w:t>
      </w:r>
      <w:r w:rsidRPr="008C452C">
        <w:rPr>
          <w:rFonts w:ascii="Times New Roman" w:hAnsi="Times New Roman"/>
          <w:noProof/>
          <w:sz w:val="28"/>
          <w:szCs w:val="28"/>
          <w:lang w:val="en-US"/>
        </w:rPr>
        <w:t>ODER</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rPr>
        <w:t xml:space="preserve">            </w:t>
      </w:r>
      <w:r w:rsidRPr="008C452C">
        <w:rPr>
          <w:rFonts w:ascii="Times New Roman" w:hAnsi="Times New Roman"/>
          <w:noProof/>
          <w:sz w:val="28"/>
          <w:szCs w:val="28"/>
          <w:lang w:val="en-US"/>
        </w:rPr>
        <w:t>WHERE num_zakaz IN</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(SELECT  num_zakaz</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from ODER</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where [kol-vo] &lt; 80)</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and num_zakaz NOT IN</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            (SELECT  num_zakaz from ODER</w:t>
      </w:r>
    </w:p>
    <w:p w:rsidR="008E62DC" w:rsidRPr="008C452C" w:rsidRDefault="008E62DC" w:rsidP="008E62DC">
      <w:pPr>
        <w:spacing w:after="0" w:line="240" w:lineRule="auto"/>
        <w:ind w:firstLine="700"/>
        <w:jc w:val="both"/>
        <w:rPr>
          <w:rFonts w:ascii="Times New Roman" w:hAnsi="Times New Roman"/>
          <w:noProof/>
          <w:sz w:val="28"/>
          <w:szCs w:val="28"/>
          <w:lang w:val="en-US"/>
        </w:rPr>
      </w:pPr>
      <w:r w:rsidRPr="008C452C">
        <w:rPr>
          <w:rFonts w:ascii="Times New Roman" w:hAnsi="Times New Roman"/>
          <w:noProof/>
          <w:sz w:val="28"/>
          <w:szCs w:val="28"/>
          <w:lang w:val="en-US"/>
        </w:rPr>
        <w:t xml:space="preserve">            where [kol-vo] = 76 GROUP BY num_zakaz);</w:t>
      </w:r>
    </w:p>
    <w:p w:rsidR="008C452C" w:rsidRPr="007E3EAE" w:rsidRDefault="008C452C" w:rsidP="008E62DC">
      <w:pPr>
        <w:spacing w:after="0" w:line="240" w:lineRule="auto"/>
        <w:ind w:firstLine="700"/>
        <w:jc w:val="both"/>
        <w:rPr>
          <w:rFonts w:ascii="Times New Roman" w:hAnsi="Times New Roman"/>
          <w:sz w:val="28"/>
          <w:szCs w:val="28"/>
          <w:lang w:val="en-US"/>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Результат  выполнения  запроса</w:t>
      </w:r>
      <w:r w:rsidR="008C452C">
        <w:rPr>
          <w:rFonts w:ascii="Times New Roman" w:hAnsi="Times New Roman"/>
          <w:sz w:val="28"/>
          <w:szCs w:val="28"/>
        </w:rPr>
        <w:t xml:space="preserve"> представлен на рисунке 29.</w:t>
      </w:r>
    </w:p>
    <w:p w:rsidR="008C452C" w:rsidRDefault="008C452C" w:rsidP="008E62DC">
      <w:pPr>
        <w:spacing w:after="0" w:line="240" w:lineRule="auto"/>
        <w:ind w:firstLine="700"/>
        <w:jc w:val="both"/>
        <w:rPr>
          <w:rFonts w:ascii="Times New Roman" w:hAnsi="Times New Roman"/>
          <w:sz w:val="28"/>
          <w:szCs w:val="28"/>
        </w:rPr>
      </w:pPr>
    </w:p>
    <w:p w:rsidR="008E62DC" w:rsidRDefault="008E62DC" w:rsidP="008C452C">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9BDECFA" wp14:editId="06391CB3">
            <wp:extent cx="3028950" cy="828675"/>
            <wp:effectExtent l="19050" t="0" r="0" b="0"/>
            <wp:docPr id="110" name="Рисунок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65"/>
                    <pic:cNvPicPr>
                      <a:picLocks noChangeAspect="1" noChangeArrowheads="1"/>
                    </pic:cNvPicPr>
                  </pic:nvPicPr>
                  <pic:blipFill>
                    <a:blip r:embed="rId50"/>
                    <a:srcRect/>
                    <a:stretch>
                      <a:fillRect/>
                    </a:stretch>
                  </pic:blipFill>
                  <pic:spPr bwMode="auto">
                    <a:xfrm>
                      <a:off x="0" y="0"/>
                      <a:ext cx="3028950" cy="828675"/>
                    </a:xfrm>
                    <a:prstGeom prst="rect">
                      <a:avLst/>
                    </a:prstGeom>
                    <a:noFill/>
                    <a:ln w="9525">
                      <a:noFill/>
                      <a:miter lim="800000"/>
                      <a:headEnd/>
                      <a:tailEnd/>
                    </a:ln>
                  </pic:spPr>
                </pic:pic>
              </a:graphicData>
            </a:graphic>
          </wp:inline>
        </w:drawing>
      </w:r>
    </w:p>
    <w:p w:rsidR="008C452C" w:rsidRDefault="008C452C" w:rsidP="008C452C">
      <w:pPr>
        <w:spacing w:after="0" w:line="240" w:lineRule="auto"/>
        <w:ind w:firstLine="700"/>
        <w:jc w:val="center"/>
        <w:rPr>
          <w:rFonts w:ascii="Times New Roman" w:hAnsi="Times New Roman"/>
          <w:sz w:val="28"/>
          <w:szCs w:val="28"/>
        </w:rPr>
      </w:pPr>
    </w:p>
    <w:p w:rsidR="008C452C" w:rsidRPr="007F0737" w:rsidRDefault="008C452C" w:rsidP="008C452C">
      <w:pPr>
        <w:spacing w:after="0" w:line="240" w:lineRule="auto"/>
        <w:ind w:firstLine="700"/>
        <w:jc w:val="center"/>
        <w:rPr>
          <w:rFonts w:ascii="Times New Roman" w:hAnsi="Times New Roman"/>
          <w:sz w:val="28"/>
          <w:szCs w:val="28"/>
        </w:rPr>
      </w:pPr>
      <w:r>
        <w:rPr>
          <w:rFonts w:ascii="Times New Roman" w:hAnsi="Times New Roman"/>
          <w:sz w:val="28"/>
          <w:szCs w:val="28"/>
        </w:rPr>
        <w:t>Рисунок 29 – Результат выполнения запроса</w:t>
      </w:r>
    </w:p>
    <w:p w:rsidR="008E62DC" w:rsidRDefault="008E62DC" w:rsidP="008E62DC">
      <w:pPr>
        <w:spacing w:after="0" w:line="240" w:lineRule="auto"/>
        <w:ind w:firstLine="700"/>
        <w:jc w:val="both"/>
        <w:rPr>
          <w:rFonts w:ascii="Times New Roman" w:hAnsi="Times New Roman"/>
          <w:sz w:val="28"/>
          <w:szCs w:val="28"/>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Во вложенном запросе можно использовать агрегатные функции.  Допустим, необходимо  вывести  абонентов  и  значения  их  начислений  за 2001  год</w:t>
      </w:r>
      <w:r>
        <w:rPr>
          <w:rFonts w:ascii="Times New Roman" w:hAnsi="Times New Roman"/>
          <w:sz w:val="28"/>
          <w:szCs w:val="28"/>
        </w:rPr>
        <w:t xml:space="preserve"> (исходные данные представлены в таблице на рисунке </w:t>
      </w:r>
      <w:r w:rsidR="008C452C">
        <w:rPr>
          <w:rFonts w:ascii="Times New Roman" w:hAnsi="Times New Roman"/>
          <w:sz w:val="28"/>
          <w:szCs w:val="28"/>
        </w:rPr>
        <w:t>30</w:t>
      </w:r>
      <w:r>
        <w:rPr>
          <w:rFonts w:ascii="Times New Roman" w:hAnsi="Times New Roman"/>
          <w:sz w:val="28"/>
          <w:szCs w:val="28"/>
        </w:rPr>
        <w:t>)</w:t>
      </w:r>
      <w:r w:rsidRPr="007F0737">
        <w:rPr>
          <w:rFonts w:ascii="Times New Roman" w:hAnsi="Times New Roman"/>
          <w:sz w:val="28"/>
          <w:szCs w:val="28"/>
        </w:rPr>
        <w:t xml:space="preserve">, превышающие  среднюю  сумму  начислений  по  всем  абонентам  за  этот  год. </w:t>
      </w:r>
    </w:p>
    <w:p w:rsidR="008E62DC" w:rsidRPr="007F0737" w:rsidRDefault="008E62D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47063ED2" wp14:editId="55A4D248">
            <wp:extent cx="5772150" cy="2152650"/>
            <wp:effectExtent l="19050" t="0" r="0" b="0"/>
            <wp:docPr id="111" name="Рисунок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8"/>
                    <pic:cNvPicPr>
                      <a:picLocks noChangeAspect="1" noChangeArrowheads="1"/>
                    </pic:cNvPicPr>
                  </pic:nvPicPr>
                  <pic:blipFill>
                    <a:blip r:embed="rId51"/>
                    <a:srcRect/>
                    <a:stretch>
                      <a:fillRect/>
                    </a:stretch>
                  </pic:blipFill>
                  <pic:spPr bwMode="auto">
                    <a:xfrm>
                      <a:off x="0" y="0"/>
                      <a:ext cx="5772150" cy="2152650"/>
                    </a:xfrm>
                    <a:prstGeom prst="rect">
                      <a:avLst/>
                    </a:prstGeom>
                    <a:noFill/>
                    <a:ln w="9525">
                      <a:noFill/>
                      <a:miter lim="800000"/>
                      <a:headEnd/>
                      <a:tailEnd/>
                    </a:ln>
                  </pic:spPr>
                </pic:pic>
              </a:graphicData>
            </a:graphic>
          </wp:inline>
        </w:drawing>
      </w:r>
    </w:p>
    <w:p w:rsidR="008E62DC" w:rsidRDefault="008E62DC" w:rsidP="008E62DC">
      <w:pPr>
        <w:spacing w:after="0" w:line="240" w:lineRule="auto"/>
        <w:ind w:firstLine="700"/>
        <w:jc w:val="center"/>
        <w:rPr>
          <w:rFonts w:ascii="Times New Roman" w:hAnsi="Times New Roman"/>
          <w:sz w:val="28"/>
          <w:szCs w:val="28"/>
        </w:rPr>
      </w:pPr>
      <w:r w:rsidRPr="007F0737">
        <w:rPr>
          <w:rFonts w:ascii="Times New Roman" w:hAnsi="Times New Roman"/>
          <w:sz w:val="28"/>
          <w:szCs w:val="28"/>
        </w:rPr>
        <w:t>Рис</w:t>
      </w:r>
      <w:r>
        <w:rPr>
          <w:rFonts w:ascii="Times New Roman" w:hAnsi="Times New Roman"/>
          <w:sz w:val="28"/>
          <w:szCs w:val="28"/>
        </w:rPr>
        <w:t xml:space="preserve">унок </w:t>
      </w:r>
      <w:r w:rsidRPr="00C43C91">
        <w:rPr>
          <w:rFonts w:ascii="Times New Roman" w:hAnsi="Times New Roman"/>
          <w:sz w:val="28"/>
          <w:szCs w:val="28"/>
        </w:rPr>
        <w:t xml:space="preserve"> </w:t>
      </w:r>
      <w:r w:rsidR="008C452C">
        <w:rPr>
          <w:rFonts w:ascii="Times New Roman" w:hAnsi="Times New Roman"/>
          <w:sz w:val="28"/>
          <w:szCs w:val="28"/>
        </w:rPr>
        <w:t>30</w:t>
      </w:r>
      <w:r w:rsidRPr="00C43C91">
        <w:rPr>
          <w:rFonts w:ascii="Times New Roman" w:hAnsi="Times New Roman"/>
          <w:sz w:val="28"/>
          <w:szCs w:val="28"/>
        </w:rPr>
        <w:t xml:space="preserve">– </w:t>
      </w:r>
      <w:r>
        <w:rPr>
          <w:rFonts w:ascii="Times New Roman" w:hAnsi="Times New Roman"/>
          <w:sz w:val="28"/>
          <w:szCs w:val="28"/>
        </w:rPr>
        <w:t>Исходные данные</w:t>
      </w:r>
    </w:p>
    <w:p w:rsidR="008E62DC" w:rsidRDefault="008E62DC" w:rsidP="008E62DC">
      <w:pPr>
        <w:spacing w:after="0" w:line="240" w:lineRule="auto"/>
        <w:ind w:firstLine="700"/>
        <w:jc w:val="both"/>
        <w:rPr>
          <w:rFonts w:ascii="Times New Roman" w:hAnsi="Times New Roman"/>
          <w:sz w:val="28"/>
          <w:szCs w:val="28"/>
        </w:rPr>
      </w:pPr>
    </w:p>
    <w:p w:rsidR="008E62DC" w:rsidRPr="00BF5876"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Запрос будет иметь следующий вид:</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SELECT AccountCD, NachislSum, NachislMonth, NachislYear,(SELECT AVG(NachislSum)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NachislSumma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GROUP BY NachislYear </w:t>
      </w:r>
    </w:p>
    <w:p w:rsidR="008E62DC" w:rsidRPr="008C452C" w:rsidRDefault="008E62DC" w:rsidP="008E62DC">
      <w:pPr>
        <w:autoSpaceDE w:val="0"/>
        <w:autoSpaceDN w:val="0"/>
        <w:adjustRightInd w:val="0"/>
        <w:spacing w:after="0" w:line="240" w:lineRule="auto"/>
        <w:rPr>
          <w:rFonts w:ascii="Times New Roman" w:hAnsi="Times New Roman"/>
          <w:noProof/>
          <w:sz w:val="28"/>
          <w:szCs w:val="28"/>
          <w:lang w:val="en-US"/>
        </w:rPr>
      </w:pPr>
      <w:r w:rsidRPr="008C452C">
        <w:rPr>
          <w:rFonts w:ascii="Times New Roman" w:hAnsi="Times New Roman"/>
          <w:noProof/>
          <w:sz w:val="28"/>
          <w:szCs w:val="28"/>
          <w:lang w:val="en-US"/>
        </w:rPr>
        <w:t xml:space="preserve">    HAVING NachislYear=2001) AS Avg_All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NachislSumma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WHERE NachislSum &gt; (SELECT AVG(NachislSum)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NachislSumma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GROUP BY NachislYear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HAVING NachislYear=2001)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rPr>
      </w:pPr>
      <w:r w:rsidRPr="008C452C">
        <w:rPr>
          <w:rFonts w:ascii="Times New Roman" w:hAnsi="Times New Roman"/>
          <w:noProof/>
          <w:sz w:val="28"/>
          <w:szCs w:val="28"/>
        </w:rPr>
        <w:t xml:space="preserve">AND NachislYear=2001 </w:t>
      </w:r>
    </w:p>
    <w:p w:rsidR="008E62DC" w:rsidRPr="008C452C" w:rsidRDefault="008E62DC" w:rsidP="008E62DC">
      <w:pPr>
        <w:spacing w:after="0" w:line="240" w:lineRule="auto"/>
        <w:ind w:firstLine="700"/>
        <w:jc w:val="both"/>
        <w:rPr>
          <w:rFonts w:ascii="Times New Roman" w:hAnsi="Times New Roman"/>
          <w:noProof/>
          <w:sz w:val="28"/>
          <w:szCs w:val="28"/>
        </w:rPr>
      </w:pPr>
      <w:r w:rsidRPr="008C452C">
        <w:rPr>
          <w:rFonts w:ascii="Times New Roman" w:hAnsi="Times New Roman"/>
          <w:noProof/>
          <w:sz w:val="28"/>
          <w:szCs w:val="28"/>
        </w:rPr>
        <w:t>ORDER BY 1;</w:t>
      </w:r>
    </w:p>
    <w:p w:rsidR="008E62DC" w:rsidRPr="007F0737" w:rsidRDefault="008E62DC" w:rsidP="008E62DC">
      <w:pPr>
        <w:spacing w:after="0" w:line="240" w:lineRule="auto"/>
        <w:ind w:firstLine="700"/>
        <w:jc w:val="both"/>
        <w:rPr>
          <w:rFonts w:ascii="Times New Roman" w:hAnsi="Times New Roman"/>
          <w:noProof/>
          <w:color w:val="808080"/>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Результат выполнения запроса</w:t>
      </w:r>
      <w:r w:rsidR="008C452C">
        <w:rPr>
          <w:rFonts w:ascii="Times New Roman" w:hAnsi="Times New Roman"/>
          <w:sz w:val="28"/>
          <w:szCs w:val="28"/>
        </w:rPr>
        <w:t xml:space="preserve"> представлен на рисунке 31.</w:t>
      </w:r>
      <w:r w:rsidRPr="007F0737">
        <w:rPr>
          <w:rFonts w:ascii="Times New Roman" w:hAnsi="Times New Roman"/>
          <w:sz w:val="28"/>
          <w:szCs w:val="28"/>
        </w:rPr>
        <w:t xml:space="preserve"> </w:t>
      </w:r>
    </w:p>
    <w:p w:rsidR="008E62DC" w:rsidRPr="007F0737"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 </w:t>
      </w:r>
    </w:p>
    <w:p w:rsidR="008E62DC" w:rsidRDefault="008E62DC" w:rsidP="008C452C">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F2405C0" wp14:editId="13FD5851">
            <wp:extent cx="3705225" cy="838200"/>
            <wp:effectExtent l="19050" t="0" r="9525" b="0"/>
            <wp:docPr id="1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a:srcRect/>
                    <a:stretch>
                      <a:fillRect/>
                    </a:stretch>
                  </pic:blipFill>
                  <pic:spPr bwMode="auto">
                    <a:xfrm>
                      <a:off x="0" y="0"/>
                      <a:ext cx="3705225" cy="838200"/>
                    </a:xfrm>
                    <a:prstGeom prst="rect">
                      <a:avLst/>
                    </a:prstGeom>
                    <a:noFill/>
                    <a:ln w="9525">
                      <a:noFill/>
                      <a:miter lim="800000"/>
                      <a:headEnd/>
                      <a:tailEnd/>
                    </a:ln>
                  </pic:spPr>
                </pic:pic>
              </a:graphicData>
            </a:graphic>
          </wp:inline>
        </w:drawing>
      </w:r>
    </w:p>
    <w:p w:rsidR="008C452C" w:rsidRPr="008C452C" w:rsidRDefault="008C452C" w:rsidP="008C452C">
      <w:pPr>
        <w:spacing w:after="0" w:line="240" w:lineRule="auto"/>
        <w:ind w:firstLine="700"/>
        <w:jc w:val="center"/>
        <w:rPr>
          <w:rFonts w:ascii="Times New Roman" w:hAnsi="Times New Roman"/>
          <w:sz w:val="28"/>
          <w:szCs w:val="28"/>
        </w:rPr>
      </w:pPr>
      <w:r>
        <w:rPr>
          <w:rFonts w:ascii="Times New Roman" w:hAnsi="Times New Roman"/>
          <w:sz w:val="28"/>
          <w:szCs w:val="28"/>
        </w:rPr>
        <w:t>Рисунок 31 – результат выполнения запроса</w:t>
      </w:r>
    </w:p>
    <w:p w:rsidR="008E62DC" w:rsidRPr="007F0737" w:rsidRDefault="008E62DC" w:rsidP="008E62DC">
      <w:pPr>
        <w:spacing w:after="0" w:line="240" w:lineRule="auto"/>
        <w:ind w:firstLine="700"/>
        <w:jc w:val="both"/>
        <w:rPr>
          <w:rFonts w:ascii="Times New Roman" w:hAnsi="Times New Roman"/>
          <w:sz w:val="28"/>
          <w:szCs w:val="28"/>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В этом примере вложенный запрос выполняется один раз, возвращая среднее значение  поля NachislSum  за 2001  год.  Затем  это  значение  последовательно сравнивается с каждой выбираемой строкой из таблицы NachislSumma. </w:t>
      </w: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Рассмотрим  еще  два  примера.  Для  вывода  погашенных  ремонтных  заявок  с наиболее поздней датой  поступления можно</w:t>
      </w:r>
      <w:r>
        <w:rPr>
          <w:rFonts w:ascii="Times New Roman" w:hAnsi="Times New Roman"/>
          <w:sz w:val="28"/>
          <w:szCs w:val="28"/>
        </w:rPr>
        <w:t xml:space="preserve"> (исходные данные представлены в таблице на рисунке </w:t>
      </w:r>
      <w:r w:rsidR="008C452C">
        <w:rPr>
          <w:rFonts w:ascii="Times New Roman" w:hAnsi="Times New Roman"/>
          <w:sz w:val="28"/>
          <w:szCs w:val="28"/>
        </w:rPr>
        <w:t>32</w:t>
      </w:r>
      <w:r>
        <w:rPr>
          <w:rFonts w:ascii="Times New Roman" w:hAnsi="Times New Roman"/>
          <w:sz w:val="28"/>
          <w:szCs w:val="28"/>
        </w:rPr>
        <w:t>)</w:t>
      </w:r>
      <w:r w:rsidRPr="007F0737">
        <w:rPr>
          <w:rFonts w:ascii="Times New Roman" w:hAnsi="Times New Roman"/>
          <w:sz w:val="28"/>
          <w:szCs w:val="28"/>
        </w:rPr>
        <w:t>, используя следующий запрос:</w:t>
      </w:r>
    </w:p>
    <w:p w:rsidR="008E62DC" w:rsidRPr="007F0737" w:rsidRDefault="008E62DC" w:rsidP="008E62DC">
      <w:pPr>
        <w:spacing w:after="0" w:line="240" w:lineRule="auto"/>
        <w:ind w:firstLine="700"/>
        <w:jc w:val="both"/>
        <w:rPr>
          <w:rFonts w:ascii="Times New Roman" w:hAnsi="Times New Roman"/>
          <w:sz w:val="28"/>
          <w:szCs w:val="28"/>
        </w:rPr>
      </w:pPr>
    </w:p>
    <w:p w:rsidR="008E62DC" w:rsidRPr="00C43C91" w:rsidRDefault="008E62DC" w:rsidP="008E62DC">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931CC6D" wp14:editId="067C69DD">
            <wp:extent cx="5991225" cy="1438275"/>
            <wp:effectExtent l="19050" t="0" r="9525" b="0"/>
            <wp:docPr id="113" name="Рисунок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0"/>
                    <pic:cNvPicPr>
                      <a:picLocks noChangeAspect="1" noChangeArrowheads="1"/>
                    </pic:cNvPicPr>
                  </pic:nvPicPr>
                  <pic:blipFill>
                    <a:blip r:embed="rId49"/>
                    <a:srcRect/>
                    <a:stretch>
                      <a:fillRect/>
                    </a:stretch>
                  </pic:blipFill>
                  <pic:spPr bwMode="auto">
                    <a:xfrm>
                      <a:off x="0" y="0"/>
                      <a:ext cx="5991225" cy="1438275"/>
                    </a:xfrm>
                    <a:prstGeom prst="rect">
                      <a:avLst/>
                    </a:prstGeom>
                    <a:noFill/>
                    <a:ln w="9525">
                      <a:noFill/>
                      <a:miter lim="800000"/>
                      <a:headEnd/>
                      <a:tailEnd/>
                    </a:ln>
                  </pic:spPr>
                </pic:pic>
              </a:graphicData>
            </a:graphic>
          </wp:inline>
        </w:drawing>
      </w:r>
      <w:r w:rsidRPr="007F0737">
        <w:rPr>
          <w:rFonts w:ascii="Times New Roman" w:hAnsi="Times New Roman"/>
          <w:sz w:val="28"/>
          <w:szCs w:val="28"/>
        </w:rPr>
        <w:t>Рис</w:t>
      </w:r>
      <w:r>
        <w:rPr>
          <w:rFonts w:ascii="Times New Roman" w:hAnsi="Times New Roman"/>
          <w:sz w:val="28"/>
          <w:szCs w:val="28"/>
        </w:rPr>
        <w:t xml:space="preserve">унок </w:t>
      </w:r>
      <w:r w:rsidR="008C452C">
        <w:rPr>
          <w:rFonts w:ascii="Times New Roman" w:hAnsi="Times New Roman"/>
          <w:sz w:val="28"/>
          <w:szCs w:val="28"/>
        </w:rPr>
        <w:t xml:space="preserve">32 </w:t>
      </w:r>
      <w:r w:rsidRPr="00C43C91">
        <w:rPr>
          <w:rFonts w:ascii="Times New Roman" w:hAnsi="Times New Roman"/>
          <w:sz w:val="28"/>
          <w:szCs w:val="28"/>
        </w:rPr>
        <w:t xml:space="preserve">– </w:t>
      </w:r>
      <w:r w:rsidRPr="007F0737">
        <w:rPr>
          <w:rFonts w:ascii="Times New Roman" w:hAnsi="Times New Roman"/>
          <w:sz w:val="28"/>
          <w:szCs w:val="28"/>
        </w:rPr>
        <w:t>Исходн</w:t>
      </w:r>
      <w:r>
        <w:rPr>
          <w:rFonts w:ascii="Times New Roman" w:hAnsi="Times New Roman"/>
          <w:sz w:val="28"/>
          <w:szCs w:val="28"/>
        </w:rPr>
        <w:t>ые данные</w:t>
      </w:r>
    </w:p>
    <w:p w:rsidR="008E62DC" w:rsidRDefault="008E62DC" w:rsidP="008E62DC">
      <w:pPr>
        <w:autoSpaceDE w:val="0"/>
        <w:autoSpaceDN w:val="0"/>
        <w:adjustRightInd w:val="0"/>
        <w:spacing w:after="0" w:line="240" w:lineRule="auto"/>
        <w:ind w:firstLine="700"/>
        <w:rPr>
          <w:rFonts w:ascii="Times New Roman" w:hAnsi="Times New Roman"/>
          <w:noProof/>
          <w:color w:val="0000FF"/>
          <w:sz w:val="28"/>
          <w:szCs w:val="28"/>
        </w:rPr>
      </w:pP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rPr>
      </w:pPr>
      <w:r w:rsidRPr="008C452C">
        <w:rPr>
          <w:rFonts w:ascii="Times New Roman" w:hAnsi="Times New Roman"/>
          <w:noProof/>
          <w:sz w:val="28"/>
          <w:szCs w:val="28"/>
          <w:lang w:val="en-US"/>
        </w:rPr>
        <w:t>SELECT</w:t>
      </w:r>
      <w:r w:rsidRPr="008C452C">
        <w:rPr>
          <w:rFonts w:ascii="Times New Roman" w:hAnsi="Times New Roman"/>
          <w:noProof/>
          <w:sz w:val="28"/>
          <w:szCs w:val="28"/>
        </w:rPr>
        <w:t xml:space="preserve"> * </w:t>
      </w:r>
      <w:r w:rsidRPr="008C452C">
        <w:rPr>
          <w:rFonts w:ascii="Times New Roman" w:hAnsi="Times New Roman"/>
          <w:noProof/>
          <w:sz w:val="28"/>
          <w:szCs w:val="28"/>
          <w:lang w:val="en-US"/>
        </w:rPr>
        <w:t>FROM</w:t>
      </w:r>
      <w:r w:rsidRPr="008C452C">
        <w:rPr>
          <w:rFonts w:ascii="Times New Roman" w:hAnsi="Times New Roman"/>
          <w:noProof/>
          <w:sz w:val="28"/>
          <w:szCs w:val="28"/>
        </w:rPr>
        <w:t xml:space="preserve"> </w:t>
      </w:r>
      <w:r w:rsidRPr="008C452C">
        <w:rPr>
          <w:rFonts w:ascii="Times New Roman" w:hAnsi="Times New Roman"/>
          <w:noProof/>
          <w:sz w:val="28"/>
          <w:szCs w:val="28"/>
          <w:lang w:val="en-US"/>
        </w:rPr>
        <w:t>ODER</w:t>
      </w:r>
      <w:r w:rsidRPr="008C452C">
        <w:rPr>
          <w:rFonts w:ascii="Times New Roman" w:hAnsi="Times New Roman"/>
          <w:noProof/>
          <w:sz w:val="28"/>
          <w:szCs w:val="28"/>
        </w:rPr>
        <w:t xml:space="preserve">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WHERE [kol-vo] = (SELECT MAX ([kol-vo])  </w:t>
      </w:r>
    </w:p>
    <w:p w:rsidR="008E62DC" w:rsidRPr="008C452C"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8C452C">
        <w:rPr>
          <w:rFonts w:ascii="Times New Roman" w:hAnsi="Times New Roman"/>
          <w:noProof/>
          <w:sz w:val="28"/>
          <w:szCs w:val="28"/>
          <w:lang w:val="en-US"/>
        </w:rPr>
        <w:t xml:space="preserve">FROM ODER   </w:t>
      </w:r>
    </w:p>
    <w:p w:rsidR="008E62DC" w:rsidRPr="008C452C" w:rsidRDefault="008E62DC" w:rsidP="008E62DC">
      <w:pPr>
        <w:spacing w:after="0" w:line="240" w:lineRule="auto"/>
        <w:ind w:firstLine="700"/>
        <w:jc w:val="both"/>
        <w:rPr>
          <w:rFonts w:ascii="Times New Roman" w:hAnsi="Times New Roman"/>
          <w:noProof/>
          <w:sz w:val="28"/>
          <w:szCs w:val="28"/>
          <w:lang w:val="en-US"/>
        </w:rPr>
      </w:pPr>
      <w:r w:rsidRPr="008C452C">
        <w:rPr>
          <w:rFonts w:ascii="Times New Roman" w:hAnsi="Times New Roman"/>
          <w:noProof/>
          <w:sz w:val="28"/>
          <w:szCs w:val="28"/>
          <w:lang w:val="en-US"/>
        </w:rPr>
        <w:t>WHERE num_zakaz &lt; 5);</w:t>
      </w:r>
    </w:p>
    <w:p w:rsidR="008E62DC" w:rsidRPr="00C43C91" w:rsidRDefault="008E62DC" w:rsidP="008E62DC">
      <w:pPr>
        <w:spacing w:after="0" w:line="240" w:lineRule="auto"/>
        <w:ind w:firstLine="700"/>
        <w:jc w:val="both"/>
        <w:rPr>
          <w:rFonts w:ascii="Times New Roman" w:hAnsi="Times New Roman"/>
          <w:sz w:val="28"/>
          <w:szCs w:val="28"/>
          <w:lang w:val="en-US"/>
        </w:rPr>
      </w:pP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Результат выполнения запроса</w:t>
      </w:r>
      <w:r w:rsidR="006C0576">
        <w:rPr>
          <w:rFonts w:ascii="Times New Roman" w:hAnsi="Times New Roman"/>
          <w:sz w:val="28"/>
          <w:szCs w:val="28"/>
        </w:rPr>
        <w:t xml:space="preserve"> представлен на рисунке 33.</w:t>
      </w:r>
    </w:p>
    <w:p w:rsidR="006C0576" w:rsidRPr="007F0737" w:rsidRDefault="006C0576" w:rsidP="008E62DC">
      <w:pPr>
        <w:spacing w:after="0" w:line="240" w:lineRule="auto"/>
        <w:ind w:firstLine="700"/>
        <w:jc w:val="both"/>
        <w:rPr>
          <w:rFonts w:ascii="Times New Roman" w:hAnsi="Times New Roman"/>
          <w:sz w:val="28"/>
          <w:szCs w:val="28"/>
        </w:rPr>
      </w:pPr>
    </w:p>
    <w:p w:rsidR="008E62DC" w:rsidRDefault="008E62DC" w:rsidP="006C0576">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DF5E4ED" wp14:editId="0D5C474B">
            <wp:extent cx="3819525" cy="876300"/>
            <wp:effectExtent l="19050" t="0" r="9525" b="0"/>
            <wp:docPr id="114" name="Рисунок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1"/>
                    <pic:cNvPicPr>
                      <a:picLocks noChangeAspect="1" noChangeArrowheads="1"/>
                    </pic:cNvPicPr>
                  </pic:nvPicPr>
                  <pic:blipFill>
                    <a:blip r:embed="rId53"/>
                    <a:srcRect/>
                    <a:stretch>
                      <a:fillRect/>
                    </a:stretch>
                  </pic:blipFill>
                  <pic:spPr bwMode="auto">
                    <a:xfrm>
                      <a:off x="0" y="0"/>
                      <a:ext cx="3819525" cy="876300"/>
                    </a:xfrm>
                    <a:prstGeom prst="rect">
                      <a:avLst/>
                    </a:prstGeom>
                    <a:noFill/>
                    <a:ln w="9525">
                      <a:noFill/>
                      <a:miter lim="800000"/>
                      <a:headEnd/>
                      <a:tailEnd/>
                    </a:ln>
                  </pic:spPr>
                </pic:pic>
              </a:graphicData>
            </a:graphic>
          </wp:inline>
        </w:drawing>
      </w:r>
    </w:p>
    <w:p w:rsidR="006C0576" w:rsidRPr="007F0737" w:rsidRDefault="006C0576" w:rsidP="006C0576">
      <w:pPr>
        <w:spacing w:after="0" w:line="240" w:lineRule="auto"/>
        <w:ind w:firstLine="700"/>
        <w:jc w:val="center"/>
        <w:rPr>
          <w:rFonts w:ascii="Times New Roman" w:hAnsi="Times New Roman"/>
          <w:sz w:val="28"/>
          <w:szCs w:val="28"/>
        </w:rPr>
      </w:pPr>
      <w:r>
        <w:rPr>
          <w:rFonts w:ascii="Times New Roman" w:hAnsi="Times New Roman"/>
          <w:sz w:val="28"/>
          <w:szCs w:val="28"/>
        </w:rPr>
        <w:t>Рисунок 33 – Результат выполнения запроса</w:t>
      </w:r>
    </w:p>
    <w:p w:rsidR="008E62DC" w:rsidRPr="007F0737" w:rsidRDefault="008E62D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Вложенные  запросы можно  применять  в  предложении </w:t>
      </w:r>
      <w:r w:rsidRPr="007F0737">
        <w:rPr>
          <w:rFonts w:ascii="Times New Roman" w:hAnsi="Times New Roman"/>
          <w:sz w:val="28"/>
          <w:szCs w:val="28"/>
          <w:lang w:val="en-US"/>
        </w:rPr>
        <w:t>HAVING</w:t>
      </w:r>
      <w:r w:rsidRPr="007F0737">
        <w:rPr>
          <w:rFonts w:ascii="Times New Roman" w:hAnsi="Times New Roman"/>
          <w:sz w:val="28"/>
          <w:szCs w:val="28"/>
        </w:rPr>
        <w:t xml:space="preserve">. Они могут использовать  свои  собственные  агрегатные  функции (если  эти  функции  не возвращают  многочисленных  значений).  Также  в  подзапросе,  включенном  в условие поиска предложения </w:t>
      </w:r>
      <w:r w:rsidRPr="007F0737">
        <w:rPr>
          <w:rFonts w:ascii="Times New Roman" w:hAnsi="Times New Roman"/>
          <w:sz w:val="28"/>
          <w:szCs w:val="28"/>
          <w:lang w:val="en-US"/>
        </w:rPr>
        <w:t>HAVING</w:t>
      </w:r>
      <w:r w:rsidRPr="007F0737">
        <w:rPr>
          <w:rFonts w:ascii="Times New Roman" w:hAnsi="Times New Roman"/>
          <w:sz w:val="28"/>
          <w:szCs w:val="28"/>
        </w:rPr>
        <w:t xml:space="preserve"> внешнего запроса, могут использоваться свои собственные предложения </w:t>
      </w:r>
      <w:r w:rsidRPr="007F0737">
        <w:rPr>
          <w:rFonts w:ascii="Times New Roman" w:hAnsi="Times New Roman"/>
          <w:sz w:val="28"/>
          <w:szCs w:val="28"/>
          <w:lang w:val="en-US"/>
        </w:rPr>
        <w:t>GROUP</w:t>
      </w:r>
      <w:r w:rsidRPr="007F0737">
        <w:rPr>
          <w:rFonts w:ascii="Times New Roman" w:hAnsi="Times New Roman"/>
          <w:sz w:val="28"/>
          <w:szCs w:val="28"/>
        </w:rPr>
        <w:t xml:space="preserve"> </w:t>
      </w:r>
      <w:r w:rsidRPr="007F0737">
        <w:rPr>
          <w:rFonts w:ascii="Times New Roman" w:hAnsi="Times New Roman"/>
          <w:sz w:val="28"/>
          <w:szCs w:val="28"/>
          <w:lang w:val="en-US"/>
        </w:rPr>
        <w:t>BY</w:t>
      </w:r>
      <w:r w:rsidRPr="007F0737">
        <w:rPr>
          <w:rFonts w:ascii="Times New Roman" w:hAnsi="Times New Roman"/>
          <w:sz w:val="28"/>
          <w:szCs w:val="28"/>
        </w:rPr>
        <w:t xml:space="preserve"> и </w:t>
      </w:r>
      <w:r w:rsidRPr="007F0737">
        <w:rPr>
          <w:rFonts w:ascii="Times New Roman" w:hAnsi="Times New Roman"/>
          <w:sz w:val="28"/>
          <w:szCs w:val="28"/>
          <w:lang w:val="en-US"/>
        </w:rPr>
        <w:t>HAVING</w:t>
      </w:r>
      <w:r w:rsidRPr="007F0737">
        <w:rPr>
          <w:rFonts w:ascii="Times New Roman" w:hAnsi="Times New Roman"/>
          <w:sz w:val="28"/>
          <w:szCs w:val="28"/>
        </w:rPr>
        <w:t xml:space="preserve">.  Следует помнить, что аргументы,  указанные  в </w:t>
      </w:r>
      <w:r w:rsidRPr="007F0737">
        <w:rPr>
          <w:rFonts w:ascii="Times New Roman" w:hAnsi="Times New Roman"/>
          <w:sz w:val="28"/>
          <w:szCs w:val="28"/>
          <w:lang w:val="en-US"/>
        </w:rPr>
        <w:t>HAVING</w:t>
      </w:r>
      <w:r w:rsidRPr="007F0737">
        <w:rPr>
          <w:rFonts w:ascii="Times New Roman" w:hAnsi="Times New Roman"/>
          <w:sz w:val="28"/>
          <w:szCs w:val="28"/>
        </w:rPr>
        <w:t xml:space="preserve">,  должны  присутствовать  в  качестве аргументов и в </w:t>
      </w:r>
      <w:r w:rsidRPr="007F0737">
        <w:rPr>
          <w:rFonts w:ascii="Times New Roman" w:hAnsi="Times New Roman"/>
          <w:sz w:val="28"/>
          <w:szCs w:val="28"/>
          <w:lang w:val="en-US"/>
        </w:rPr>
        <w:t>GROUP</w:t>
      </w:r>
      <w:r w:rsidRPr="007F0737">
        <w:rPr>
          <w:rFonts w:ascii="Times New Roman" w:hAnsi="Times New Roman"/>
          <w:sz w:val="28"/>
          <w:szCs w:val="28"/>
        </w:rPr>
        <w:t xml:space="preserve"> </w:t>
      </w:r>
      <w:r w:rsidRPr="007F0737">
        <w:rPr>
          <w:rFonts w:ascii="Times New Roman" w:hAnsi="Times New Roman"/>
          <w:sz w:val="28"/>
          <w:szCs w:val="28"/>
          <w:lang w:val="en-US"/>
        </w:rPr>
        <w:t>BY</w:t>
      </w:r>
      <w:r w:rsidRPr="007F0737">
        <w:rPr>
          <w:rFonts w:ascii="Times New Roman" w:hAnsi="Times New Roman"/>
          <w:sz w:val="28"/>
          <w:szCs w:val="28"/>
        </w:rPr>
        <w:t xml:space="preserve">. </w:t>
      </w:r>
    </w:p>
    <w:p w:rsidR="008E62DC"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Например,  для  подсчёта  числа  абонентов  с  максимальными  значениями оплаты  за  2000 год </w:t>
      </w:r>
      <w:r>
        <w:rPr>
          <w:rFonts w:ascii="Times New Roman" w:hAnsi="Times New Roman"/>
          <w:sz w:val="28"/>
          <w:szCs w:val="28"/>
        </w:rPr>
        <w:t xml:space="preserve">(исходные данные представлены в таблице на рисунке </w:t>
      </w:r>
      <w:r w:rsidR="006C0576">
        <w:rPr>
          <w:rFonts w:ascii="Times New Roman" w:hAnsi="Times New Roman"/>
          <w:sz w:val="28"/>
          <w:szCs w:val="28"/>
        </w:rPr>
        <w:t>34</w:t>
      </w:r>
      <w:r>
        <w:rPr>
          <w:rFonts w:ascii="Times New Roman" w:hAnsi="Times New Roman"/>
          <w:sz w:val="28"/>
          <w:szCs w:val="28"/>
        </w:rPr>
        <w:t xml:space="preserve">) </w:t>
      </w:r>
      <w:r w:rsidRPr="007F0737">
        <w:rPr>
          <w:rFonts w:ascii="Times New Roman" w:hAnsi="Times New Roman"/>
          <w:sz w:val="28"/>
          <w:szCs w:val="28"/>
        </w:rPr>
        <w:t xml:space="preserve">можно использовать следующий запрос: </w:t>
      </w:r>
    </w:p>
    <w:p w:rsidR="008E62DC" w:rsidRPr="007F0737" w:rsidRDefault="008E62D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center"/>
        <w:rPr>
          <w:rFonts w:ascii="Times New Roman" w:hAnsi="Times New Roman"/>
          <w:noProof/>
          <w:sz w:val="28"/>
          <w:szCs w:val="28"/>
          <w:lang w:eastAsia="ru-RU"/>
        </w:rPr>
      </w:pPr>
      <w:r>
        <w:rPr>
          <w:rFonts w:ascii="Times New Roman" w:hAnsi="Times New Roman"/>
          <w:noProof/>
          <w:sz w:val="28"/>
          <w:szCs w:val="28"/>
          <w:lang w:eastAsia="ru-RU"/>
        </w:rPr>
        <w:drawing>
          <wp:inline distT="0" distB="0" distL="0" distR="0" wp14:anchorId="2827D101" wp14:editId="1A89D527">
            <wp:extent cx="3343275" cy="1419225"/>
            <wp:effectExtent l="19050" t="0" r="9525" b="0"/>
            <wp:docPr id="1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4"/>
                    <a:srcRect/>
                    <a:stretch>
                      <a:fillRect/>
                    </a:stretch>
                  </pic:blipFill>
                  <pic:spPr bwMode="auto">
                    <a:xfrm>
                      <a:off x="0" y="0"/>
                      <a:ext cx="3343275" cy="1419225"/>
                    </a:xfrm>
                    <a:prstGeom prst="rect">
                      <a:avLst/>
                    </a:prstGeom>
                    <a:noFill/>
                    <a:ln w="9525">
                      <a:noFill/>
                      <a:miter lim="800000"/>
                      <a:headEnd/>
                      <a:tailEnd/>
                    </a:ln>
                  </pic:spPr>
                </pic:pic>
              </a:graphicData>
            </a:graphic>
          </wp:inline>
        </w:drawing>
      </w:r>
    </w:p>
    <w:p w:rsidR="008E62DC" w:rsidRPr="007F0737" w:rsidRDefault="008E62DC" w:rsidP="008E62DC">
      <w:pPr>
        <w:spacing w:after="0" w:line="240" w:lineRule="auto"/>
        <w:ind w:firstLine="700"/>
        <w:jc w:val="center"/>
        <w:rPr>
          <w:rFonts w:ascii="Times New Roman" w:hAnsi="Times New Roman"/>
          <w:sz w:val="28"/>
          <w:szCs w:val="28"/>
          <w:lang w:val="en-US"/>
        </w:rPr>
      </w:pPr>
      <w:r w:rsidRPr="007F0737">
        <w:rPr>
          <w:rFonts w:ascii="Times New Roman" w:hAnsi="Times New Roman"/>
          <w:noProof/>
          <w:sz w:val="28"/>
          <w:szCs w:val="28"/>
          <w:lang w:eastAsia="ru-RU"/>
        </w:rPr>
        <w:t>Рис</w:t>
      </w:r>
      <w:r>
        <w:rPr>
          <w:rFonts w:ascii="Times New Roman" w:hAnsi="Times New Roman"/>
          <w:noProof/>
          <w:sz w:val="28"/>
          <w:szCs w:val="28"/>
          <w:lang w:eastAsia="ru-RU"/>
        </w:rPr>
        <w:t>унок</w:t>
      </w:r>
      <w:r w:rsidRPr="00C43C91">
        <w:rPr>
          <w:rFonts w:ascii="Times New Roman" w:hAnsi="Times New Roman"/>
          <w:noProof/>
          <w:sz w:val="28"/>
          <w:szCs w:val="28"/>
          <w:lang w:val="en-US" w:eastAsia="ru-RU"/>
        </w:rPr>
        <w:t xml:space="preserve"> </w:t>
      </w:r>
      <w:r w:rsidR="006C0576" w:rsidRPr="007E3EAE">
        <w:rPr>
          <w:rFonts w:ascii="Times New Roman" w:hAnsi="Times New Roman"/>
          <w:noProof/>
          <w:sz w:val="28"/>
          <w:szCs w:val="28"/>
          <w:lang w:val="en-US" w:eastAsia="ru-RU"/>
        </w:rPr>
        <w:t>34</w:t>
      </w:r>
      <w:r w:rsidRPr="007F0737">
        <w:rPr>
          <w:rFonts w:ascii="Times New Roman" w:hAnsi="Times New Roman"/>
          <w:noProof/>
          <w:sz w:val="28"/>
          <w:szCs w:val="28"/>
          <w:lang w:val="en-US" w:eastAsia="ru-RU"/>
        </w:rPr>
        <w:t xml:space="preserve"> – </w:t>
      </w:r>
      <w:r>
        <w:rPr>
          <w:rFonts w:ascii="Times New Roman" w:hAnsi="Times New Roman"/>
          <w:noProof/>
          <w:sz w:val="28"/>
          <w:szCs w:val="28"/>
          <w:lang w:eastAsia="ru-RU"/>
        </w:rPr>
        <w:t>Исходные</w:t>
      </w:r>
      <w:r w:rsidRPr="00C43C91">
        <w:rPr>
          <w:rFonts w:ascii="Times New Roman" w:hAnsi="Times New Roman"/>
          <w:noProof/>
          <w:sz w:val="28"/>
          <w:szCs w:val="28"/>
          <w:lang w:val="en-US" w:eastAsia="ru-RU"/>
        </w:rPr>
        <w:t xml:space="preserve"> </w:t>
      </w:r>
      <w:r>
        <w:rPr>
          <w:rFonts w:ascii="Times New Roman" w:hAnsi="Times New Roman"/>
          <w:noProof/>
          <w:sz w:val="28"/>
          <w:szCs w:val="28"/>
          <w:lang w:eastAsia="ru-RU"/>
        </w:rPr>
        <w:t>данные</w:t>
      </w:r>
    </w:p>
    <w:p w:rsidR="008E62DC" w:rsidRPr="007F0737" w:rsidRDefault="008E62DC" w:rsidP="008E62DC">
      <w:pPr>
        <w:spacing w:after="0" w:line="240" w:lineRule="auto"/>
        <w:ind w:firstLine="700"/>
        <w:jc w:val="both"/>
        <w:rPr>
          <w:rFonts w:ascii="Times New Roman" w:hAnsi="Times New Roman"/>
          <w:sz w:val="28"/>
          <w:szCs w:val="28"/>
          <w:lang w:val="en-US"/>
        </w:rPr>
      </w:pPr>
    </w:p>
    <w:p w:rsidR="008E62DC" w:rsidRPr="006C0576"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6C0576">
        <w:rPr>
          <w:rFonts w:ascii="Times New Roman" w:hAnsi="Times New Roman"/>
          <w:noProof/>
          <w:sz w:val="28"/>
          <w:szCs w:val="28"/>
          <w:lang w:val="en-US"/>
        </w:rPr>
        <w:t xml:space="preserve">SELECT COUNT(DISTINCT AccountCD), PaySum  </w:t>
      </w:r>
    </w:p>
    <w:p w:rsidR="008E62DC" w:rsidRPr="006C0576"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6C0576">
        <w:rPr>
          <w:rFonts w:ascii="Times New Roman" w:hAnsi="Times New Roman"/>
          <w:noProof/>
          <w:sz w:val="28"/>
          <w:szCs w:val="28"/>
          <w:lang w:val="en-US"/>
        </w:rPr>
        <w:t xml:space="preserve">FROM PaySumma </w:t>
      </w:r>
    </w:p>
    <w:p w:rsidR="008E62DC" w:rsidRPr="006C0576"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6C0576">
        <w:rPr>
          <w:rFonts w:ascii="Times New Roman" w:hAnsi="Times New Roman"/>
          <w:noProof/>
          <w:sz w:val="28"/>
          <w:szCs w:val="28"/>
          <w:lang w:val="en-US"/>
        </w:rPr>
        <w:t xml:space="preserve">GROUP BY PaySum  </w:t>
      </w:r>
    </w:p>
    <w:p w:rsidR="008E62DC" w:rsidRPr="006C0576" w:rsidRDefault="008E62DC" w:rsidP="008E62DC">
      <w:pPr>
        <w:autoSpaceDE w:val="0"/>
        <w:autoSpaceDN w:val="0"/>
        <w:adjustRightInd w:val="0"/>
        <w:spacing w:after="0" w:line="240" w:lineRule="auto"/>
        <w:ind w:firstLine="700"/>
        <w:rPr>
          <w:rFonts w:ascii="Times New Roman" w:hAnsi="Times New Roman"/>
          <w:noProof/>
          <w:sz w:val="28"/>
          <w:szCs w:val="28"/>
          <w:lang w:val="en-US"/>
        </w:rPr>
      </w:pPr>
      <w:r w:rsidRPr="006C0576">
        <w:rPr>
          <w:rFonts w:ascii="Times New Roman" w:hAnsi="Times New Roman"/>
          <w:noProof/>
          <w:sz w:val="28"/>
          <w:szCs w:val="28"/>
          <w:lang w:val="en-US"/>
        </w:rPr>
        <w:t xml:space="preserve">HAVING PaySum = (SELECT MAX(PaySum)  </w:t>
      </w:r>
    </w:p>
    <w:p w:rsidR="008E62DC" w:rsidRPr="006C0576" w:rsidRDefault="008E62DC" w:rsidP="008E62DC">
      <w:pPr>
        <w:autoSpaceDE w:val="0"/>
        <w:autoSpaceDN w:val="0"/>
        <w:adjustRightInd w:val="0"/>
        <w:spacing w:after="0" w:line="240" w:lineRule="auto"/>
        <w:ind w:firstLine="700"/>
        <w:rPr>
          <w:rFonts w:ascii="Times New Roman" w:hAnsi="Times New Roman"/>
          <w:noProof/>
          <w:sz w:val="28"/>
          <w:szCs w:val="28"/>
        </w:rPr>
      </w:pPr>
      <w:r w:rsidRPr="006C0576">
        <w:rPr>
          <w:rFonts w:ascii="Times New Roman" w:hAnsi="Times New Roman"/>
          <w:noProof/>
          <w:sz w:val="28"/>
          <w:szCs w:val="28"/>
          <w:lang w:val="en-US"/>
        </w:rPr>
        <w:t xml:space="preserve"> </w:t>
      </w:r>
      <w:r w:rsidRPr="006C0576">
        <w:rPr>
          <w:rFonts w:ascii="Times New Roman" w:hAnsi="Times New Roman"/>
          <w:noProof/>
          <w:sz w:val="28"/>
          <w:szCs w:val="28"/>
        </w:rPr>
        <w:t xml:space="preserve">FROM PaySumma WHERE PayYear = 2000) </w:t>
      </w:r>
    </w:p>
    <w:p w:rsidR="008E62DC" w:rsidRDefault="008E62DC" w:rsidP="008E62DC">
      <w:pPr>
        <w:spacing w:after="0" w:line="240" w:lineRule="auto"/>
        <w:ind w:firstLine="700"/>
        <w:jc w:val="both"/>
        <w:rPr>
          <w:rFonts w:ascii="Times New Roman" w:hAnsi="Times New Roman"/>
          <w:sz w:val="28"/>
          <w:szCs w:val="28"/>
        </w:rPr>
      </w:pPr>
    </w:p>
    <w:p w:rsidR="008E62DC" w:rsidRPr="007F0737" w:rsidRDefault="008E62DC" w:rsidP="008E62DC">
      <w:pPr>
        <w:spacing w:after="0" w:line="240" w:lineRule="auto"/>
        <w:ind w:firstLine="700"/>
        <w:jc w:val="both"/>
        <w:rPr>
          <w:rFonts w:ascii="Times New Roman" w:hAnsi="Times New Roman"/>
          <w:sz w:val="28"/>
          <w:szCs w:val="28"/>
        </w:rPr>
      </w:pPr>
      <w:r>
        <w:rPr>
          <w:rFonts w:ascii="Times New Roman" w:hAnsi="Times New Roman"/>
          <w:sz w:val="28"/>
          <w:szCs w:val="28"/>
        </w:rPr>
        <w:t>Результат выполнения запроса</w:t>
      </w:r>
      <w:r w:rsidR="006C0576">
        <w:rPr>
          <w:rFonts w:ascii="Times New Roman" w:hAnsi="Times New Roman"/>
          <w:sz w:val="28"/>
          <w:szCs w:val="28"/>
        </w:rPr>
        <w:t xml:space="preserve"> представлен на рисунке 35</w:t>
      </w:r>
      <w:r>
        <w:rPr>
          <w:rFonts w:ascii="Times New Roman" w:hAnsi="Times New Roman"/>
          <w:sz w:val="28"/>
          <w:szCs w:val="28"/>
        </w:rPr>
        <w:t>:</w:t>
      </w:r>
    </w:p>
    <w:p w:rsidR="008E62DC" w:rsidRPr="007F0737" w:rsidRDefault="008E62DC" w:rsidP="008E62DC">
      <w:pPr>
        <w:spacing w:after="0" w:line="240" w:lineRule="auto"/>
        <w:ind w:firstLine="700"/>
        <w:jc w:val="both"/>
        <w:rPr>
          <w:rFonts w:ascii="Times New Roman" w:hAnsi="Times New Roman"/>
          <w:sz w:val="28"/>
          <w:szCs w:val="28"/>
        </w:rPr>
      </w:pPr>
      <w:r w:rsidRPr="007F0737">
        <w:rPr>
          <w:rFonts w:ascii="Times New Roman" w:hAnsi="Times New Roman"/>
          <w:sz w:val="28"/>
          <w:szCs w:val="28"/>
        </w:rPr>
        <w:t xml:space="preserve"> </w:t>
      </w:r>
    </w:p>
    <w:p w:rsidR="008E62DC" w:rsidRDefault="008E62DC" w:rsidP="006C0576">
      <w:pPr>
        <w:spacing w:after="0" w:line="240" w:lineRule="auto"/>
        <w:ind w:firstLine="70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4C2FF14" wp14:editId="37C067CD">
            <wp:extent cx="2371725" cy="581025"/>
            <wp:effectExtent l="19050" t="0" r="9525" b="0"/>
            <wp:docPr id="116" name="Рисунок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3"/>
                    <pic:cNvPicPr>
                      <a:picLocks noChangeAspect="1" noChangeArrowheads="1"/>
                    </pic:cNvPicPr>
                  </pic:nvPicPr>
                  <pic:blipFill>
                    <a:blip r:embed="rId55"/>
                    <a:srcRect/>
                    <a:stretch>
                      <a:fillRect/>
                    </a:stretch>
                  </pic:blipFill>
                  <pic:spPr bwMode="auto">
                    <a:xfrm>
                      <a:off x="0" y="0"/>
                      <a:ext cx="2371725" cy="581025"/>
                    </a:xfrm>
                    <a:prstGeom prst="rect">
                      <a:avLst/>
                    </a:prstGeom>
                    <a:noFill/>
                    <a:ln w="9525">
                      <a:noFill/>
                      <a:miter lim="800000"/>
                      <a:headEnd/>
                      <a:tailEnd/>
                    </a:ln>
                  </pic:spPr>
                </pic:pic>
              </a:graphicData>
            </a:graphic>
          </wp:inline>
        </w:drawing>
      </w:r>
    </w:p>
    <w:p w:rsidR="006C0576" w:rsidRPr="007F0737" w:rsidRDefault="006C0576" w:rsidP="006C0576">
      <w:pPr>
        <w:spacing w:after="0" w:line="240" w:lineRule="auto"/>
        <w:ind w:firstLine="700"/>
        <w:jc w:val="center"/>
        <w:rPr>
          <w:rFonts w:ascii="Times New Roman" w:hAnsi="Times New Roman"/>
          <w:sz w:val="28"/>
          <w:szCs w:val="28"/>
        </w:rPr>
      </w:pPr>
      <w:r>
        <w:rPr>
          <w:rFonts w:ascii="Times New Roman" w:hAnsi="Times New Roman"/>
          <w:sz w:val="28"/>
          <w:szCs w:val="28"/>
        </w:rPr>
        <w:t>Рисунок 35 – Результат выполнения запроса</w:t>
      </w:r>
    </w:p>
    <w:p w:rsidR="00FD37A6" w:rsidRPr="00FD37A6" w:rsidRDefault="00FD37A6" w:rsidP="00FD37A6">
      <w:pPr>
        <w:spacing w:after="0" w:line="240" w:lineRule="auto"/>
        <w:ind w:firstLine="708"/>
        <w:jc w:val="both"/>
        <w:rPr>
          <w:rFonts w:ascii="Times New Roman" w:eastAsia="TimesNewRoman" w:hAnsi="Times New Roman" w:cs="Times New Roman"/>
          <w:sz w:val="28"/>
          <w:szCs w:val="28"/>
          <w:lang w:eastAsia="ru-RU"/>
        </w:rPr>
      </w:pPr>
    </w:p>
    <w:p w:rsidR="00C12E99" w:rsidRPr="007F0737" w:rsidRDefault="000379F6" w:rsidP="00C12E99">
      <w:pPr>
        <w:spacing w:after="0" w:line="240" w:lineRule="auto"/>
        <w:ind w:firstLine="708"/>
        <w:jc w:val="both"/>
        <w:rPr>
          <w:rFonts w:ascii="Times New Roman" w:eastAsia="TimesNewRoman" w:hAnsi="Times New Roman" w:cs="Times New Roman"/>
          <w:sz w:val="28"/>
          <w:szCs w:val="28"/>
          <w:lang w:eastAsia="ru-RU"/>
        </w:rPr>
      </w:pPr>
      <w:r>
        <w:rPr>
          <w:rFonts w:ascii="Times New Roman" w:hAnsi="Times New Roman"/>
          <w:noProof/>
          <w:color w:val="808080"/>
          <w:sz w:val="28"/>
          <w:szCs w:val="28"/>
          <w:bdr w:val="none" w:sz="0" w:space="0" w:color="auto" w:frame="1"/>
          <w:lang w:eastAsia="ru-RU"/>
        </w:rPr>
        <w:t xml:space="preserve"> </w:t>
      </w:r>
      <w:r w:rsidR="00C12E99" w:rsidRPr="007F0737">
        <w:rPr>
          <w:rFonts w:ascii="Times New Roman" w:eastAsia="TimesNewRoman" w:hAnsi="Times New Roman" w:cs="Times New Roman"/>
          <w:sz w:val="28"/>
          <w:szCs w:val="28"/>
          <w:lang w:eastAsia="ru-RU"/>
        </w:rPr>
        <w:t xml:space="preserve">Функции </w:t>
      </w:r>
      <w:r w:rsidR="00C12E99" w:rsidRPr="007F0737">
        <w:rPr>
          <w:rFonts w:ascii="Times New Roman" w:eastAsia="TimesNewRoman" w:hAnsi="Times New Roman" w:cs="Times New Roman"/>
          <w:b/>
          <w:bCs/>
          <w:sz w:val="28"/>
          <w:szCs w:val="28"/>
          <w:lang w:eastAsia="ru-RU"/>
        </w:rPr>
        <w:t xml:space="preserve">LEFT </w:t>
      </w:r>
      <w:r w:rsidR="00C12E99" w:rsidRPr="007F0737">
        <w:rPr>
          <w:rFonts w:ascii="Times New Roman" w:eastAsia="TimesNewRoman" w:hAnsi="Times New Roman" w:cs="Times New Roman"/>
          <w:sz w:val="28"/>
          <w:szCs w:val="28"/>
          <w:lang w:eastAsia="ru-RU"/>
        </w:rPr>
        <w:t xml:space="preserve">и </w:t>
      </w:r>
      <w:r w:rsidR="00C12E99" w:rsidRPr="007F0737">
        <w:rPr>
          <w:rFonts w:ascii="Times New Roman" w:eastAsia="TimesNewRoman" w:hAnsi="Times New Roman" w:cs="Times New Roman"/>
          <w:b/>
          <w:bCs/>
          <w:sz w:val="28"/>
          <w:szCs w:val="28"/>
          <w:lang w:eastAsia="ru-RU"/>
        </w:rPr>
        <w:t xml:space="preserve">RIGHT </w:t>
      </w:r>
      <w:r w:rsidR="00C12E99" w:rsidRPr="007F0737">
        <w:rPr>
          <w:rFonts w:ascii="Times New Roman" w:eastAsia="TimesNewRoman" w:hAnsi="Times New Roman" w:cs="Times New Roman"/>
          <w:sz w:val="28"/>
          <w:szCs w:val="28"/>
          <w:lang w:eastAsia="ru-RU"/>
        </w:rPr>
        <w:t>используются для выделения нужного количества символов из начала или конца определенной строки соответственно и имеют следующий формат:</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LEFT (</w:t>
      </w:r>
      <w:r w:rsidR="00FD37A6">
        <w:rPr>
          <w:rFonts w:ascii="Times New Roman" w:eastAsia="TimesNewRoman" w:hAnsi="Times New Roman" w:cs="Times New Roman"/>
          <w:sz w:val="28"/>
          <w:szCs w:val="28"/>
          <w:lang w:eastAsia="ru-RU"/>
        </w:rPr>
        <w:t xml:space="preserve">строковое </w:t>
      </w:r>
      <w:r w:rsidRPr="007F0737">
        <w:rPr>
          <w:rFonts w:ascii="Times New Roman" w:eastAsia="TimesNewRoman" w:hAnsi="Times New Roman" w:cs="Times New Roman"/>
          <w:sz w:val="28"/>
          <w:szCs w:val="28"/>
          <w:lang w:eastAsia="ru-RU"/>
        </w:rPr>
        <w:t>выражение, длина),</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RIGHT (</w:t>
      </w:r>
      <w:r w:rsidR="00FD37A6">
        <w:rPr>
          <w:rFonts w:ascii="Times New Roman" w:eastAsia="TimesNewRoman" w:hAnsi="Times New Roman" w:cs="Times New Roman"/>
          <w:sz w:val="28"/>
          <w:szCs w:val="28"/>
          <w:lang w:eastAsia="ru-RU"/>
        </w:rPr>
        <w:t xml:space="preserve">строковое </w:t>
      </w:r>
      <w:r w:rsidRPr="007F0737">
        <w:rPr>
          <w:rFonts w:ascii="Times New Roman" w:eastAsia="TimesNewRoman" w:hAnsi="Times New Roman" w:cs="Times New Roman"/>
          <w:sz w:val="28"/>
          <w:szCs w:val="28"/>
          <w:lang w:eastAsia="ru-RU"/>
        </w:rPr>
        <w:t>выражение, длина),</w:t>
      </w:r>
    </w:p>
    <w:p w:rsidR="00C12E99" w:rsidRPr="007F0737" w:rsidRDefault="00C12E99" w:rsidP="00FD37A6">
      <w:pPr>
        <w:spacing w:after="0" w:line="240" w:lineRule="auto"/>
        <w:ind w:firstLine="709"/>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где </w:t>
      </w:r>
      <w:r w:rsidR="00FD37A6">
        <w:rPr>
          <w:rFonts w:ascii="Times New Roman" w:eastAsia="TimesNewRoman" w:hAnsi="Times New Roman" w:cs="Times New Roman"/>
          <w:sz w:val="28"/>
          <w:szCs w:val="28"/>
          <w:lang w:eastAsia="ru-RU"/>
        </w:rPr>
        <w:t xml:space="preserve">строковое </w:t>
      </w:r>
      <w:r w:rsidRPr="007F0737">
        <w:rPr>
          <w:rFonts w:ascii="Times New Roman" w:eastAsia="TimesNewRoman" w:hAnsi="Times New Roman" w:cs="Times New Roman"/>
          <w:sz w:val="28"/>
          <w:szCs w:val="28"/>
          <w:lang w:eastAsia="ru-RU"/>
        </w:rPr>
        <w:t>выражение – выражение, из которого будут выделяться</w:t>
      </w:r>
    </w:p>
    <w:p w:rsidR="00C12E99" w:rsidRPr="007F0737" w:rsidRDefault="00C12E99" w:rsidP="00443ACE">
      <w:pPr>
        <w:spacing w:after="0" w:line="240" w:lineRule="auto"/>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символы;</w:t>
      </w:r>
      <w:r w:rsidR="00443ACE">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длина – количество выделяемых символов в начале (для LEFT) или конце (для RIGHT) строки.</w:t>
      </w:r>
    </w:p>
    <w:p w:rsidR="00C12E99" w:rsidRPr="007F0737" w:rsidRDefault="00C12E99" w:rsidP="00FD37A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Функция </w:t>
      </w:r>
      <w:r w:rsidRPr="007F0737">
        <w:rPr>
          <w:rFonts w:ascii="Times New Roman" w:eastAsia="TimesNewRoman" w:hAnsi="Times New Roman" w:cs="Times New Roman"/>
          <w:b/>
          <w:bCs/>
          <w:sz w:val="28"/>
          <w:szCs w:val="28"/>
          <w:lang w:eastAsia="ru-RU"/>
        </w:rPr>
        <w:t xml:space="preserve">OVERLAY </w:t>
      </w:r>
      <w:r w:rsidRPr="007F0737">
        <w:rPr>
          <w:rFonts w:ascii="Times New Roman" w:eastAsia="TimesNewRoman" w:hAnsi="Times New Roman" w:cs="Times New Roman"/>
          <w:sz w:val="28"/>
          <w:szCs w:val="28"/>
          <w:lang w:eastAsia="ru-RU"/>
        </w:rPr>
        <w:t>заменяет в исходной строке подстроку, начинающуюся с номера позиция и имеющую размер длина, на значение строки для замены.</w:t>
      </w:r>
      <w:r w:rsidR="00FD37A6" w:rsidRP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Функция имеет следующий формат:</w:t>
      </w:r>
    </w:p>
    <w:p w:rsidR="00FD37A6" w:rsidRDefault="00C12E99" w:rsidP="00FD37A6">
      <w:pPr>
        <w:spacing w:after="0" w:line="240" w:lineRule="auto"/>
        <w:ind w:firstLine="708"/>
        <w:jc w:val="both"/>
        <w:rPr>
          <w:rFonts w:ascii="Times New Roman" w:eastAsia="TimesNewRoman" w:hAnsi="Times New Roman" w:cs="Times New Roman"/>
          <w:sz w:val="28"/>
          <w:szCs w:val="28"/>
          <w:lang w:eastAsia="ru-RU"/>
        </w:rPr>
      </w:pPr>
      <w:r w:rsidRPr="00FD37A6">
        <w:rPr>
          <w:rFonts w:ascii="Times New Roman" w:eastAsia="TimesNewRoman" w:hAnsi="Times New Roman" w:cs="Times New Roman"/>
          <w:b/>
          <w:sz w:val="28"/>
          <w:szCs w:val="28"/>
          <w:lang w:eastAsia="ru-RU"/>
        </w:rPr>
        <w:t>OVERLAY</w:t>
      </w:r>
      <w:r w:rsidRPr="007F0737">
        <w:rPr>
          <w:rFonts w:ascii="Times New Roman" w:eastAsia="TimesNewRoman" w:hAnsi="Times New Roman" w:cs="Times New Roman"/>
          <w:sz w:val="28"/>
          <w:szCs w:val="28"/>
          <w:lang w:eastAsia="ru-RU"/>
        </w:rPr>
        <w:t xml:space="preserve"> (</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исходная</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строка</w:t>
      </w:r>
      <w:r w:rsidR="00FD37A6">
        <w:rPr>
          <w:rFonts w:ascii="Times New Roman" w:eastAsia="TimesNewRoman" w:hAnsi="Times New Roman" w:cs="Times New Roman"/>
          <w:sz w:val="28"/>
          <w:szCs w:val="28"/>
          <w:lang w:eastAsia="ru-RU"/>
        </w:rPr>
        <w:t>»</w:t>
      </w:r>
      <w:r w:rsidR="00FD37A6" w:rsidRP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 PLACING </w:t>
      </w:r>
      <w:r w:rsidR="00FD37A6">
        <w:rPr>
          <w:rFonts w:ascii="Times New Roman" w:eastAsia="TimesNewRoman" w:hAnsi="Times New Roman" w:cs="Times New Roman"/>
          <w:sz w:val="28"/>
          <w:szCs w:val="28"/>
          <w:lang w:eastAsia="ru-RU"/>
        </w:rPr>
        <w:t xml:space="preserve">«строка для замены» </w:t>
      </w:r>
      <w:r w:rsidRPr="007F0737">
        <w:rPr>
          <w:rFonts w:ascii="Times New Roman" w:eastAsia="TimesNewRoman" w:hAnsi="Times New Roman" w:cs="Times New Roman"/>
          <w:sz w:val="28"/>
          <w:szCs w:val="28"/>
          <w:lang w:eastAsia="ru-RU"/>
        </w:rPr>
        <w:t>FROM позиция [ FOR длина ] ),</w:t>
      </w:r>
      <w:r w:rsidR="00443ACE">
        <w:rPr>
          <w:rFonts w:ascii="Times New Roman" w:eastAsia="TimesNewRoman" w:hAnsi="Times New Roman" w:cs="Times New Roman"/>
          <w:sz w:val="28"/>
          <w:szCs w:val="28"/>
          <w:lang w:eastAsia="ru-RU"/>
        </w:rPr>
        <w:t xml:space="preserve"> </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где </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исходная</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строка</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 и</w:t>
      </w:r>
      <w:r w:rsidR="00FD37A6">
        <w:rPr>
          <w:rFonts w:ascii="Times New Roman" w:eastAsia="TimesNewRoman" w:hAnsi="Times New Roman" w:cs="Times New Roman"/>
          <w:sz w:val="28"/>
          <w:szCs w:val="28"/>
          <w:lang w:eastAsia="ru-RU"/>
        </w:rPr>
        <w:t xml:space="preserve">  «строка для замены» </w:t>
      </w:r>
      <w:r w:rsidRPr="007F0737">
        <w:rPr>
          <w:rFonts w:ascii="Times New Roman" w:eastAsia="TimesNewRoman" w:hAnsi="Times New Roman" w:cs="Times New Roman"/>
          <w:sz w:val="28"/>
          <w:szCs w:val="28"/>
          <w:lang w:eastAsia="ru-RU"/>
        </w:rPr>
        <w:t>могут представлять собой</w:t>
      </w:r>
      <w:r w:rsidR="00443ACE">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строковое выражение.</w:t>
      </w:r>
      <w:r w:rsidR="00443ACE">
        <w:rPr>
          <w:rFonts w:ascii="Times New Roman" w:eastAsia="TimesNewRoman" w:hAnsi="Times New Roman" w:cs="Times New Roman"/>
          <w:sz w:val="28"/>
          <w:szCs w:val="28"/>
          <w:lang w:eastAsia="ru-RU"/>
        </w:rPr>
        <w:t xml:space="preserve"> </w:t>
      </w:r>
    </w:p>
    <w:p w:rsidR="00443ACE" w:rsidRDefault="00C12E99" w:rsidP="00FD37A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Если длина не указана, то по умолчанию принимается длина в символах с</w:t>
      </w:r>
      <w:r w:rsidR="00FD37A6">
        <w:rPr>
          <w:rFonts w:ascii="Times New Roman" w:eastAsia="TimesNewRoman" w:hAnsi="Times New Roman" w:cs="Times New Roman"/>
          <w:sz w:val="28"/>
          <w:szCs w:val="28"/>
          <w:lang w:eastAsia="ru-RU"/>
        </w:rPr>
        <w:t>троки для замены (CHAR_LENGTH («строка для замены»</w:t>
      </w:r>
      <w:r w:rsidRPr="007F0737">
        <w:rPr>
          <w:rFonts w:ascii="Times New Roman" w:eastAsia="TimesNewRoman" w:hAnsi="Times New Roman" w:cs="Times New Roman"/>
          <w:sz w:val="28"/>
          <w:szCs w:val="28"/>
          <w:lang w:eastAsia="ru-RU"/>
        </w:rPr>
        <w:t>)).</w:t>
      </w:r>
      <w:r w:rsidR="00443ACE">
        <w:rPr>
          <w:rFonts w:ascii="Times New Roman" w:eastAsia="TimesNewRoman" w:hAnsi="Times New Roman" w:cs="Times New Roman"/>
          <w:sz w:val="28"/>
          <w:szCs w:val="28"/>
          <w:lang w:eastAsia="ru-RU"/>
        </w:rPr>
        <w:t xml:space="preserve"> </w:t>
      </w:r>
    </w:p>
    <w:p w:rsidR="00C12E99" w:rsidRPr="007F0737" w:rsidRDefault="00C12E99" w:rsidP="00433F96">
      <w:pPr>
        <w:spacing w:after="0" w:line="240" w:lineRule="auto"/>
        <w:ind w:firstLine="709"/>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Функция </w:t>
      </w:r>
      <w:r w:rsidRPr="007F0737">
        <w:rPr>
          <w:rFonts w:ascii="Times New Roman" w:eastAsia="TimesNewRoman" w:hAnsi="Times New Roman" w:cs="Times New Roman"/>
          <w:b/>
          <w:bCs/>
          <w:sz w:val="28"/>
          <w:szCs w:val="28"/>
          <w:lang w:eastAsia="ru-RU"/>
        </w:rPr>
        <w:t xml:space="preserve">REPLACE </w:t>
      </w:r>
      <w:r w:rsidRPr="007F0737">
        <w:rPr>
          <w:rFonts w:ascii="Times New Roman" w:eastAsia="TimesNewRoman" w:hAnsi="Times New Roman" w:cs="Times New Roman"/>
          <w:sz w:val="28"/>
          <w:szCs w:val="28"/>
          <w:lang w:eastAsia="ru-RU"/>
        </w:rPr>
        <w:t xml:space="preserve">заменяет все вхождения </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подстроки</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в </w:t>
      </w:r>
      <w:r w:rsidR="00433F96">
        <w:rPr>
          <w:rFonts w:ascii="Times New Roman" w:eastAsia="TimesNewRoman" w:hAnsi="Times New Roman" w:cs="Times New Roman"/>
          <w:sz w:val="28"/>
          <w:szCs w:val="28"/>
          <w:lang w:eastAsia="ru-RU"/>
        </w:rPr>
        <w:t xml:space="preserve"> </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строковое</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выражение</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на указанную </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строку</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для</w:t>
      </w:r>
      <w:r w:rsidR="00FD37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замены</w:t>
      </w:r>
      <w:r w:rsidR="00FD37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Имеет следующий формат:</w:t>
      </w:r>
    </w:p>
    <w:p w:rsidR="00C12E99" w:rsidRPr="007F0737" w:rsidRDefault="00C12E99" w:rsidP="00433F96">
      <w:pPr>
        <w:spacing w:after="0" w:line="240" w:lineRule="auto"/>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REPLACE (строковое</w:t>
      </w:r>
      <w:r w:rsidR="00DA4432">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выражение, подстрока, строка</w:t>
      </w:r>
      <w:r w:rsidR="00DA4432">
        <w:rPr>
          <w:rFonts w:ascii="Times New Roman" w:eastAsia="TimesNewRoman" w:hAnsi="Times New Roman" w:cs="Times New Roman"/>
          <w:sz w:val="28"/>
          <w:szCs w:val="28"/>
          <w:lang w:eastAsia="ru-RU"/>
        </w:rPr>
        <w:t xml:space="preserve"> для замены</w:t>
      </w:r>
      <w:r w:rsidRPr="007F0737">
        <w:rPr>
          <w:rFonts w:ascii="Times New Roman" w:eastAsia="TimesNewRoman" w:hAnsi="Times New Roman" w:cs="Times New Roman"/>
          <w:sz w:val="28"/>
          <w:szCs w:val="28"/>
          <w:lang w:eastAsia="ru-RU"/>
        </w:rPr>
        <w:t>).</w:t>
      </w:r>
    </w:p>
    <w:p w:rsidR="00C12E99" w:rsidRPr="007F0737" w:rsidRDefault="00C12E99" w:rsidP="00433F9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К скалярным функциям относится также функция </w:t>
      </w:r>
      <w:r w:rsidRPr="007F0737">
        <w:rPr>
          <w:rFonts w:ascii="Times New Roman" w:eastAsia="TimesNewRoman" w:hAnsi="Times New Roman" w:cs="Times New Roman"/>
          <w:b/>
          <w:bCs/>
          <w:sz w:val="28"/>
          <w:szCs w:val="28"/>
          <w:lang w:eastAsia="ru-RU"/>
        </w:rPr>
        <w:t>TRIM</w:t>
      </w:r>
      <w:r w:rsidRPr="007F0737">
        <w:rPr>
          <w:rFonts w:ascii="Times New Roman" w:eastAsia="TimesNewRoman" w:hAnsi="Times New Roman" w:cs="Times New Roman"/>
          <w:sz w:val="28"/>
          <w:szCs w:val="28"/>
          <w:lang w:eastAsia="ru-RU"/>
        </w:rPr>
        <w:t>. Эта функция</w:t>
      </w:r>
      <w:r w:rsidR="00433F9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возвращает строку аргумента, удаляя символы (по умолчанию </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пробелы) из</w:t>
      </w:r>
      <w:r w:rsidR="00433F9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начала и/или конца строки.</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Для вызова функции используется следующий синтаксис:</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val="en-US" w:eastAsia="ru-RU"/>
        </w:rPr>
        <w:t>TRIM</w:t>
      </w:r>
      <w:r w:rsidRPr="00433F96">
        <w:rPr>
          <w:rFonts w:ascii="Times New Roman" w:eastAsia="TimesNewRoman" w:hAnsi="Times New Roman" w:cs="Times New Roman"/>
          <w:sz w:val="28"/>
          <w:szCs w:val="28"/>
          <w:lang w:eastAsia="ru-RU"/>
        </w:rPr>
        <w:t xml:space="preserve"> ( [ [</w:t>
      </w:r>
      <w:r w:rsidRPr="007F0737">
        <w:rPr>
          <w:rFonts w:ascii="Times New Roman" w:eastAsia="TimesNewRoman" w:hAnsi="Times New Roman" w:cs="Times New Roman"/>
          <w:sz w:val="28"/>
          <w:szCs w:val="28"/>
          <w:lang w:val="en-US" w:eastAsia="ru-RU"/>
        </w:rPr>
        <w:t>LEADING</w:t>
      </w:r>
      <w:r w:rsidRPr="00433F96">
        <w:rPr>
          <w:rFonts w:ascii="Times New Roman" w:eastAsia="TimesNewRoman" w:hAnsi="Times New Roman" w:cs="Times New Roman"/>
          <w:sz w:val="28"/>
          <w:szCs w:val="28"/>
          <w:lang w:eastAsia="ru-RU"/>
        </w:rPr>
        <w:t xml:space="preserve"> | </w:t>
      </w:r>
      <w:r w:rsidRPr="007F0737">
        <w:rPr>
          <w:rFonts w:ascii="Times New Roman" w:eastAsia="TimesNewRoman" w:hAnsi="Times New Roman" w:cs="Times New Roman"/>
          <w:sz w:val="28"/>
          <w:szCs w:val="28"/>
          <w:lang w:val="en-US" w:eastAsia="ru-RU"/>
        </w:rPr>
        <w:t>TRAILING</w:t>
      </w:r>
      <w:r w:rsidRPr="00433F96">
        <w:rPr>
          <w:rFonts w:ascii="Times New Roman" w:eastAsia="TimesNewRoman" w:hAnsi="Times New Roman" w:cs="Times New Roman"/>
          <w:sz w:val="28"/>
          <w:szCs w:val="28"/>
          <w:lang w:eastAsia="ru-RU"/>
        </w:rPr>
        <w:t xml:space="preserve"> | </w:t>
      </w:r>
      <w:r w:rsidRPr="007F0737">
        <w:rPr>
          <w:rFonts w:ascii="Times New Roman" w:eastAsia="TimesNewRoman" w:hAnsi="Times New Roman" w:cs="Times New Roman"/>
          <w:sz w:val="28"/>
          <w:szCs w:val="28"/>
          <w:lang w:val="en-US" w:eastAsia="ru-RU"/>
        </w:rPr>
        <w:t>BOTH</w:t>
      </w:r>
      <w:r w:rsidRPr="00433F96">
        <w:rPr>
          <w:rFonts w:ascii="Times New Roman" w:eastAsia="TimesNewRoman" w:hAnsi="Times New Roman" w:cs="Times New Roman"/>
          <w:sz w:val="28"/>
          <w:szCs w:val="28"/>
          <w:lang w:eastAsia="ru-RU"/>
        </w:rPr>
        <w:t xml:space="preserve"> ] [</w:t>
      </w:r>
      <w:r w:rsidRPr="007F0737">
        <w:rPr>
          <w:rFonts w:ascii="Times New Roman" w:eastAsia="TimesNewRoman" w:hAnsi="Times New Roman" w:cs="Times New Roman"/>
          <w:sz w:val="28"/>
          <w:szCs w:val="28"/>
          <w:lang w:eastAsia="ru-RU"/>
        </w:rPr>
        <w:t>удаляемая</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подстрока</w:t>
      </w:r>
      <w:r w:rsidRPr="00433F9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FROM ] </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строковое</w:t>
      </w:r>
      <w:r w:rsidR="00A67E69">
        <w:rPr>
          <w:rFonts w:ascii="Times New Roman" w:eastAsia="TimesNewRoman" w:hAnsi="Times New Roman" w:cs="Times New Roman"/>
          <w:sz w:val="28"/>
          <w:szCs w:val="28"/>
          <w:lang w:eastAsia="ru-RU"/>
        </w:rPr>
        <w:t xml:space="preserve"> выражение»</w:t>
      </w:r>
      <w:r w:rsidRPr="007F0737">
        <w:rPr>
          <w:rFonts w:ascii="Times New Roman" w:eastAsia="TimesNewRoman" w:hAnsi="Times New Roman" w:cs="Times New Roman"/>
          <w:sz w:val="28"/>
          <w:szCs w:val="28"/>
          <w:lang w:eastAsia="ru-RU"/>
        </w:rPr>
        <w:t>).</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LEADING указывает на то, что надо удалить указанную подстроку из начала строки, TRAILING – из конца строки, BOTH </w:t>
      </w:r>
      <w:r w:rsidR="00A67E69">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из</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начала и конца строки. При использовании функции следует учитывать следующее:</w:t>
      </w:r>
    </w:p>
    <w:p w:rsidR="00C12E99" w:rsidRPr="007F0737" w:rsidRDefault="00C12E99" w:rsidP="00A67E6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1) если LEADING, TRAILING или BOTH не указаны, то принимается</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BOTH по умолчанию;</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2) если удаляемая</w:t>
      </w:r>
      <w:r w:rsidR="00A67E69">
        <w:rPr>
          <w:rFonts w:ascii="Times New Roman" w:eastAsia="TimesNewRoman" w:hAnsi="Times New Roman" w:cs="Times New Roman"/>
          <w:sz w:val="28"/>
          <w:szCs w:val="28"/>
          <w:lang w:eastAsia="ru-RU"/>
        </w:rPr>
        <w:t xml:space="preserve"> подстрока</w:t>
      </w:r>
      <w:r w:rsidRPr="007F0737">
        <w:rPr>
          <w:rFonts w:ascii="Times New Roman" w:eastAsia="TimesNewRoman" w:hAnsi="Times New Roman" w:cs="Times New Roman"/>
          <w:sz w:val="28"/>
          <w:szCs w:val="28"/>
          <w:lang w:eastAsia="ru-RU"/>
        </w:rPr>
        <w:t xml:space="preserve"> не определена, то за нее принимается по умолчанию пустая строка;</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3) если LEADING, или TRAILING, или BOTH и/или удаляемая</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подстрока указаны, то после слова FROM должно быть обязательно указано строковое</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выражение, из которого удаляются символы;</w:t>
      </w:r>
    </w:p>
    <w:p w:rsidR="00C12E99" w:rsidRPr="007F0737" w:rsidRDefault="00C12E99" w:rsidP="00433F9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4) указание строки, из которой удаляются символы, после слова FROM не может быть использовано самостоятельно (если LEADING, TRAILING,</w:t>
      </w:r>
      <w:r w:rsidR="00433F9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BOTH и удаляемая</w:t>
      </w:r>
      <w:r w:rsidR="00A67E69">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подстрока не указаны).</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Существуют функции </w:t>
      </w:r>
      <w:r w:rsidRPr="007F0737">
        <w:rPr>
          <w:rFonts w:ascii="Times New Roman" w:eastAsia="TimesNewRoman" w:hAnsi="Times New Roman" w:cs="Times New Roman"/>
          <w:b/>
          <w:bCs/>
          <w:sz w:val="28"/>
          <w:szCs w:val="28"/>
          <w:lang w:eastAsia="ru-RU"/>
        </w:rPr>
        <w:t xml:space="preserve">LPAD </w:t>
      </w:r>
      <w:r w:rsidRPr="007F0737">
        <w:rPr>
          <w:rFonts w:ascii="Times New Roman" w:eastAsia="TimesNewRoman" w:hAnsi="Times New Roman" w:cs="Times New Roman"/>
          <w:sz w:val="28"/>
          <w:szCs w:val="28"/>
          <w:lang w:eastAsia="ru-RU"/>
        </w:rPr>
        <w:t xml:space="preserve">и </w:t>
      </w:r>
      <w:r w:rsidRPr="007F0737">
        <w:rPr>
          <w:rFonts w:ascii="Times New Roman" w:eastAsia="TimesNewRoman" w:hAnsi="Times New Roman" w:cs="Times New Roman"/>
          <w:b/>
          <w:bCs/>
          <w:sz w:val="28"/>
          <w:szCs w:val="28"/>
          <w:lang w:eastAsia="ru-RU"/>
        </w:rPr>
        <w:t>RPAD</w:t>
      </w:r>
      <w:r w:rsidRPr="007F0737">
        <w:rPr>
          <w:rFonts w:ascii="Times New Roman" w:eastAsia="TimesNewRoman" w:hAnsi="Times New Roman" w:cs="Times New Roman"/>
          <w:sz w:val="28"/>
          <w:szCs w:val="28"/>
          <w:lang w:eastAsia="ru-RU"/>
        </w:rPr>
        <w:t>, которые дополняют строку аргумента слева (LPAD) или справа (RPAD) указанной последовательностью символов (строка</w:t>
      </w:r>
      <w:r w:rsidR="004953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 xml:space="preserve">заполнитель) до заданного размера (длина). В случае если </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строка</w:t>
      </w:r>
      <w:r w:rsidR="004953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заполнитель</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не указана, для дополнения используется пробел. </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Строка</w:t>
      </w:r>
      <w:r w:rsidR="004953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заполнитель</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обрезается, когда результирующая строка достигает заданной длины. Функции имеют следующий формат:</w:t>
      </w:r>
    </w:p>
    <w:p w:rsidR="00C12E99" w:rsidRPr="007F0737" w:rsidRDefault="004953A6" w:rsidP="00C12E99">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LPAD(«строковое </w:t>
      </w:r>
      <w:r w:rsidR="00C12E99" w:rsidRPr="007F0737">
        <w:rPr>
          <w:rFonts w:ascii="Times New Roman" w:eastAsia="TimesNewRoman" w:hAnsi="Times New Roman" w:cs="Times New Roman"/>
          <w:sz w:val="28"/>
          <w:szCs w:val="28"/>
          <w:lang w:eastAsia="ru-RU"/>
        </w:rPr>
        <w:t>выражение</w:t>
      </w:r>
      <w:r>
        <w:rPr>
          <w:rFonts w:ascii="Times New Roman" w:eastAsia="TimesNewRoman" w:hAnsi="Times New Roman" w:cs="Times New Roman"/>
          <w:sz w:val="28"/>
          <w:szCs w:val="28"/>
          <w:lang w:eastAsia="ru-RU"/>
        </w:rPr>
        <w:t>», длина, [</w:t>
      </w:r>
      <w:r w:rsidR="00C12E99" w:rsidRPr="007F0737">
        <w:rPr>
          <w:rFonts w:ascii="Times New Roman" w:eastAsia="TimesNewRoman" w:hAnsi="Times New Roman" w:cs="Times New Roman"/>
          <w:sz w:val="28"/>
          <w:szCs w:val="28"/>
          <w:lang w:eastAsia="ru-RU"/>
        </w:rPr>
        <w:t>строка</w:t>
      </w:r>
      <w:r>
        <w:rPr>
          <w:rFonts w:ascii="Times New Roman" w:eastAsia="TimesNewRoman" w:hAnsi="Times New Roman" w:cs="Times New Roman"/>
          <w:sz w:val="28"/>
          <w:szCs w:val="28"/>
          <w:lang w:eastAsia="ru-RU"/>
        </w:rPr>
        <w:t xml:space="preserve"> </w:t>
      </w:r>
      <w:r w:rsidR="00C12E99" w:rsidRPr="007F0737">
        <w:rPr>
          <w:rFonts w:ascii="Times New Roman" w:eastAsia="TimesNewRoman" w:hAnsi="Times New Roman" w:cs="Times New Roman"/>
          <w:sz w:val="28"/>
          <w:szCs w:val="28"/>
          <w:lang w:eastAsia="ru-RU"/>
        </w:rPr>
        <w:t>заполнитель]),</w:t>
      </w:r>
    </w:p>
    <w:p w:rsidR="00C12E99" w:rsidRPr="007F0737" w:rsidRDefault="00C12E99" w:rsidP="00C12E99">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RPAD(</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строковое</w:t>
      </w:r>
      <w:r w:rsidR="004953A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выражение</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длина</w:t>
      </w:r>
      <w:r w:rsidR="004953A6">
        <w:rPr>
          <w:rFonts w:ascii="Times New Roman" w:eastAsia="TimesNewRoman" w:hAnsi="Times New Roman" w:cs="Times New Roman"/>
          <w:sz w:val="28"/>
          <w:szCs w:val="28"/>
          <w:lang w:eastAsia="ru-RU"/>
        </w:rPr>
        <w:t>,</w:t>
      </w:r>
      <w:r w:rsidRPr="007F0737">
        <w:rPr>
          <w:rFonts w:ascii="Times New Roman" w:eastAsia="TimesNewRoman" w:hAnsi="Times New Roman" w:cs="Times New Roman"/>
          <w:sz w:val="28"/>
          <w:szCs w:val="28"/>
          <w:lang w:eastAsia="ru-RU"/>
        </w:rPr>
        <w:t xml:space="preserve"> [строка</w:t>
      </w:r>
      <w:r w:rsidR="004953A6">
        <w:rPr>
          <w:rFonts w:ascii="Times New Roman" w:eastAsia="TimesNewRoman" w:hAnsi="Times New Roman" w:cs="Times New Roman"/>
          <w:sz w:val="28"/>
          <w:szCs w:val="28"/>
          <w:lang w:eastAsia="ru-RU"/>
        </w:rPr>
        <w:t xml:space="preserve"> заполнитель</w:t>
      </w:r>
      <w:r w:rsidRPr="007F0737">
        <w:rPr>
          <w:rFonts w:ascii="Times New Roman" w:eastAsia="TimesNewRoman" w:hAnsi="Times New Roman" w:cs="Times New Roman"/>
          <w:sz w:val="28"/>
          <w:szCs w:val="28"/>
          <w:lang w:eastAsia="ru-RU"/>
        </w:rPr>
        <w:t>]).</w:t>
      </w:r>
    </w:p>
    <w:p w:rsidR="00C300F4" w:rsidRDefault="00C12E99" w:rsidP="00624D5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Для определения символа по известному коду используется функция</w:t>
      </w:r>
      <w:r w:rsidR="00624D5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b/>
          <w:bCs/>
          <w:sz w:val="28"/>
          <w:szCs w:val="28"/>
          <w:lang w:eastAsia="ru-RU"/>
        </w:rPr>
        <w:t>ASCII_CHAR</w:t>
      </w:r>
      <w:r w:rsidRPr="007F0737">
        <w:rPr>
          <w:rFonts w:ascii="Times New Roman" w:eastAsia="TimesNewRoman" w:hAnsi="Times New Roman" w:cs="Times New Roman"/>
          <w:sz w:val="28"/>
          <w:szCs w:val="28"/>
          <w:lang w:eastAsia="ru-RU"/>
        </w:rPr>
        <w:t>. Функция имеет следующий формат:</w:t>
      </w:r>
      <w:r w:rsidR="00624D56">
        <w:rPr>
          <w:rFonts w:ascii="Times New Roman" w:eastAsia="TimesNewRoman" w:hAnsi="Times New Roman" w:cs="Times New Roman"/>
          <w:sz w:val="28"/>
          <w:szCs w:val="28"/>
          <w:lang w:eastAsia="ru-RU"/>
        </w:rPr>
        <w:t xml:space="preserve"> </w:t>
      </w:r>
      <w:r w:rsidR="00C300F4">
        <w:rPr>
          <w:rFonts w:ascii="Times New Roman" w:eastAsia="TimesNewRoman" w:hAnsi="Times New Roman" w:cs="Times New Roman"/>
          <w:sz w:val="28"/>
          <w:szCs w:val="28"/>
          <w:lang w:eastAsia="ru-RU"/>
        </w:rPr>
        <w:t xml:space="preserve"> </w:t>
      </w:r>
    </w:p>
    <w:p w:rsidR="00624D56" w:rsidRDefault="00C12E99" w:rsidP="00624D56">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ASCII_CHAR (</w:t>
      </w:r>
      <w:r w:rsidR="00624D56">
        <w:rPr>
          <w:rFonts w:ascii="Times New Roman" w:eastAsia="TimesNewRoman" w:hAnsi="Times New Roman" w:cs="Times New Roman"/>
          <w:sz w:val="28"/>
          <w:szCs w:val="28"/>
          <w:lang w:eastAsia="ru-RU"/>
        </w:rPr>
        <w:t>код</w:t>
      </w:r>
      <w:r w:rsidR="004953A6">
        <w:rPr>
          <w:rFonts w:ascii="Times New Roman" w:eastAsia="TimesNewRoman" w:hAnsi="Times New Roman" w:cs="Times New Roman"/>
          <w:sz w:val="28"/>
          <w:szCs w:val="28"/>
          <w:lang w:eastAsia="ru-RU"/>
        </w:rPr>
        <w:t xml:space="preserve"> </w:t>
      </w:r>
      <w:r w:rsidR="00624D56">
        <w:rPr>
          <w:rFonts w:ascii="Times New Roman" w:eastAsia="TimesNewRoman" w:hAnsi="Times New Roman" w:cs="Times New Roman"/>
          <w:sz w:val="28"/>
          <w:szCs w:val="28"/>
          <w:lang w:eastAsia="ru-RU"/>
        </w:rPr>
        <w:t>символа)</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Код должен лежать в диапазоне от 0 до 255. Следует учесть, что функция</w:t>
      </w:r>
      <w:r w:rsidR="00624D56">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возвращает символ для кодировки NONE.</w:t>
      </w:r>
      <w:r w:rsidR="00210433">
        <w:rPr>
          <w:rFonts w:ascii="Times New Roman" w:eastAsia="TimesNewRoman" w:hAnsi="Times New Roman" w:cs="Times New Roman"/>
          <w:sz w:val="28"/>
          <w:szCs w:val="28"/>
          <w:lang w:eastAsia="ru-RU"/>
        </w:rPr>
        <w:t xml:space="preserve">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Рассмотренные выше строковые функции возвращают результат в виде</w:t>
      </w:r>
      <w:r w:rsidR="00210433">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строки символов. Существует также ряд строковых функций, которые в</w:t>
      </w:r>
      <w:r w:rsidR="00210433">
        <w:rPr>
          <w:rFonts w:ascii="Times New Roman" w:eastAsia="TimesNewRoman" w:hAnsi="Times New Roman" w:cs="Times New Roman"/>
          <w:sz w:val="28"/>
          <w:szCs w:val="28"/>
          <w:lang w:eastAsia="ru-RU"/>
        </w:rPr>
        <w:t xml:space="preserve"> </w:t>
      </w:r>
      <w:r w:rsidRPr="007F0737">
        <w:rPr>
          <w:rFonts w:ascii="Times New Roman" w:eastAsia="TimesNewRoman" w:hAnsi="Times New Roman" w:cs="Times New Roman"/>
          <w:sz w:val="28"/>
          <w:szCs w:val="28"/>
          <w:lang w:eastAsia="ru-RU"/>
        </w:rPr>
        <w:t>качестве результата возвращают числовое значение.</w:t>
      </w:r>
      <w:r w:rsidR="00210433">
        <w:rPr>
          <w:rFonts w:ascii="Times New Roman" w:eastAsia="TimesNewRoman" w:hAnsi="Times New Roman" w:cs="Times New Roman"/>
          <w:sz w:val="28"/>
          <w:szCs w:val="28"/>
          <w:lang w:eastAsia="ru-RU"/>
        </w:rPr>
        <w:t xml:space="preserve">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Для определения кода первого символа в указанной строке </w:t>
      </w:r>
      <w:r w:rsidR="00210433">
        <w:rPr>
          <w:rFonts w:ascii="Times New Roman" w:eastAsia="TimesNewRoman" w:hAnsi="Times New Roman" w:cs="Times New Roman"/>
          <w:sz w:val="28"/>
          <w:szCs w:val="28"/>
          <w:lang w:eastAsia="ru-RU"/>
        </w:rPr>
        <w:t xml:space="preserve"> и</w:t>
      </w:r>
      <w:r w:rsidRPr="007F0737">
        <w:rPr>
          <w:rFonts w:ascii="Times New Roman" w:eastAsia="TimesNewRoman" w:hAnsi="Times New Roman" w:cs="Times New Roman"/>
          <w:sz w:val="28"/>
          <w:szCs w:val="28"/>
          <w:lang w:eastAsia="ru-RU"/>
        </w:rPr>
        <w:t xml:space="preserve">спользуется функция </w:t>
      </w:r>
      <w:r w:rsidRPr="007F0737">
        <w:rPr>
          <w:rFonts w:ascii="Times New Roman" w:eastAsia="TimesNewRoman" w:hAnsi="Times New Roman" w:cs="Times New Roman"/>
          <w:b/>
          <w:bCs/>
          <w:sz w:val="28"/>
          <w:szCs w:val="28"/>
          <w:lang w:eastAsia="ru-RU"/>
        </w:rPr>
        <w:t>ASCII_VAL</w:t>
      </w:r>
      <w:r w:rsidRPr="007F0737">
        <w:rPr>
          <w:rFonts w:ascii="Times New Roman" w:eastAsia="TimesNewRoman" w:hAnsi="Times New Roman" w:cs="Times New Roman"/>
          <w:sz w:val="28"/>
          <w:szCs w:val="28"/>
          <w:lang w:eastAsia="ru-RU"/>
        </w:rPr>
        <w:t>. Функция имеет следующий формат:</w:t>
      </w:r>
      <w:r w:rsidR="00210433">
        <w:rPr>
          <w:rFonts w:ascii="Times New Roman" w:eastAsia="TimesNewRoman" w:hAnsi="Times New Roman" w:cs="Times New Roman"/>
          <w:sz w:val="28"/>
          <w:szCs w:val="28"/>
          <w:lang w:eastAsia="ru-RU"/>
        </w:rPr>
        <w:t xml:space="preserve"> </w:t>
      </w:r>
    </w:p>
    <w:p w:rsidR="00210433" w:rsidRDefault="004953A6" w:rsidP="00210433">
      <w:pPr>
        <w:spacing w:after="0" w:line="240" w:lineRule="auto"/>
        <w:ind w:firstLine="708"/>
        <w:jc w:val="both"/>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ASCII_VAL (</w:t>
      </w:r>
      <w:r w:rsidR="00210433">
        <w:rPr>
          <w:rFonts w:ascii="Times New Roman" w:eastAsia="TimesNewRoman" w:hAnsi="Times New Roman" w:cs="Times New Roman"/>
          <w:sz w:val="28"/>
          <w:szCs w:val="28"/>
          <w:lang w:eastAsia="ru-RU"/>
        </w:rPr>
        <w:t xml:space="preserve">строка)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Функция вернет ноль, если указана пустая строка.</w:t>
      </w:r>
      <w:r w:rsidR="00210433">
        <w:rPr>
          <w:rFonts w:ascii="Times New Roman" w:eastAsia="TimesNewRoman" w:hAnsi="Times New Roman" w:cs="Times New Roman"/>
          <w:sz w:val="28"/>
          <w:szCs w:val="28"/>
          <w:lang w:eastAsia="ru-RU"/>
        </w:rPr>
        <w:t xml:space="preserve">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 xml:space="preserve">Для определения позиции первого вхождения заданной подстроки в строку можно использовать функцию </w:t>
      </w:r>
      <w:r w:rsidRPr="007F0737">
        <w:rPr>
          <w:rFonts w:ascii="Times New Roman" w:eastAsia="TimesNewRoman" w:hAnsi="Times New Roman" w:cs="Times New Roman"/>
          <w:b/>
          <w:bCs/>
          <w:sz w:val="28"/>
          <w:szCs w:val="28"/>
          <w:lang w:eastAsia="ru-RU"/>
        </w:rPr>
        <w:t>POSITION</w:t>
      </w:r>
      <w:r w:rsidRPr="007F0737">
        <w:rPr>
          <w:rFonts w:ascii="Times New Roman" w:eastAsia="TimesNewRoman" w:hAnsi="Times New Roman" w:cs="Times New Roman"/>
          <w:sz w:val="28"/>
          <w:szCs w:val="28"/>
          <w:lang w:eastAsia="ru-RU"/>
        </w:rPr>
        <w:t>. Функция имеет следующий формат:</w:t>
      </w:r>
      <w:r w:rsidR="00210433">
        <w:rPr>
          <w:rFonts w:ascii="Times New Roman" w:eastAsia="TimesNewRoman" w:hAnsi="Times New Roman" w:cs="Times New Roman"/>
          <w:sz w:val="28"/>
          <w:szCs w:val="28"/>
          <w:lang w:eastAsia="ru-RU"/>
        </w:rPr>
        <w:t xml:space="preserve">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POSITION (подстр</w:t>
      </w:r>
      <w:r w:rsidR="00210433">
        <w:rPr>
          <w:rFonts w:ascii="Times New Roman" w:eastAsia="TimesNewRoman" w:hAnsi="Times New Roman" w:cs="Times New Roman"/>
          <w:sz w:val="28"/>
          <w:szCs w:val="28"/>
          <w:lang w:eastAsia="ru-RU"/>
        </w:rPr>
        <w:t>ока IN строковое</w:t>
      </w:r>
      <w:r w:rsidR="00C300F4">
        <w:rPr>
          <w:rFonts w:ascii="Times New Roman" w:eastAsia="TimesNewRoman" w:hAnsi="Times New Roman" w:cs="Times New Roman"/>
          <w:sz w:val="28"/>
          <w:szCs w:val="28"/>
          <w:lang w:eastAsia="ru-RU"/>
        </w:rPr>
        <w:t xml:space="preserve"> </w:t>
      </w:r>
      <w:r w:rsidR="00210433">
        <w:rPr>
          <w:rFonts w:ascii="Times New Roman" w:eastAsia="TimesNewRoman" w:hAnsi="Times New Roman" w:cs="Times New Roman"/>
          <w:sz w:val="28"/>
          <w:szCs w:val="28"/>
          <w:lang w:eastAsia="ru-RU"/>
        </w:rPr>
        <w:t xml:space="preserve">выражение) </w:t>
      </w:r>
    </w:p>
    <w:p w:rsidR="00210433" w:rsidRDefault="00C12E99" w:rsidP="00210433">
      <w:pPr>
        <w:spacing w:after="0" w:line="240" w:lineRule="auto"/>
        <w:ind w:firstLine="708"/>
        <w:jc w:val="both"/>
        <w:rPr>
          <w:rFonts w:ascii="Times New Roman" w:eastAsia="TimesNewRoman" w:hAnsi="Times New Roman" w:cs="Times New Roman"/>
          <w:sz w:val="28"/>
          <w:szCs w:val="28"/>
          <w:lang w:eastAsia="ru-RU"/>
        </w:rPr>
      </w:pPr>
      <w:r w:rsidRPr="007F0737">
        <w:rPr>
          <w:rFonts w:ascii="Times New Roman" w:eastAsia="TimesNewRoman" w:hAnsi="Times New Roman" w:cs="Times New Roman"/>
          <w:sz w:val="28"/>
          <w:szCs w:val="28"/>
          <w:lang w:eastAsia="ru-RU"/>
        </w:rPr>
        <w:t>Функция возвращает ноль, если подстрока отсутствует внутри строки.</w:t>
      </w:r>
      <w:r w:rsidR="00210433">
        <w:rPr>
          <w:rFonts w:ascii="Times New Roman" w:eastAsia="TimesNewRoman" w:hAnsi="Times New Roman" w:cs="Times New Roman"/>
          <w:sz w:val="28"/>
          <w:szCs w:val="28"/>
          <w:lang w:eastAsia="ru-RU"/>
        </w:rPr>
        <w:t xml:space="preserve"> </w:t>
      </w:r>
    </w:p>
    <w:p w:rsidR="00C12E99" w:rsidRPr="007F0737" w:rsidRDefault="00C12E99" w:rsidP="00C12E99">
      <w:pPr>
        <w:pStyle w:val="ab"/>
        <w:autoSpaceDE w:val="0"/>
        <w:autoSpaceDN w:val="0"/>
        <w:adjustRightInd w:val="0"/>
        <w:spacing w:after="0" w:line="240" w:lineRule="auto"/>
        <w:ind w:left="1069"/>
        <w:jc w:val="both"/>
        <w:rPr>
          <w:rFonts w:ascii="Times New Roman" w:hAnsi="Times New Roman" w:cs="Times New Roman"/>
          <w:sz w:val="28"/>
          <w:szCs w:val="28"/>
        </w:rPr>
      </w:pPr>
    </w:p>
    <w:p w:rsidR="00C12E99" w:rsidRPr="007F0737" w:rsidRDefault="00C12E99" w:rsidP="00C12E99">
      <w:pPr>
        <w:pStyle w:val="ab"/>
        <w:autoSpaceDE w:val="0"/>
        <w:autoSpaceDN w:val="0"/>
        <w:adjustRightInd w:val="0"/>
        <w:spacing w:after="0" w:line="240" w:lineRule="auto"/>
        <w:ind w:left="1069" w:hanging="360"/>
        <w:jc w:val="both"/>
        <w:rPr>
          <w:rFonts w:ascii="Times New Roman" w:hAnsi="Times New Roman" w:cs="Times New Roman"/>
          <w:b/>
          <w:sz w:val="28"/>
          <w:szCs w:val="28"/>
        </w:rPr>
      </w:pPr>
      <w:r w:rsidRPr="007F0737">
        <w:rPr>
          <w:rFonts w:ascii="Times New Roman" w:hAnsi="Times New Roman" w:cs="Times New Roman"/>
          <w:b/>
          <w:sz w:val="28"/>
          <w:szCs w:val="28"/>
        </w:rPr>
        <w:t>Функции даты и времени.</w:t>
      </w:r>
    </w:p>
    <w:p w:rsidR="00210433" w:rsidRDefault="00210433" w:rsidP="00C12E99">
      <w:pPr>
        <w:autoSpaceDE w:val="0"/>
        <w:autoSpaceDN w:val="0"/>
        <w:adjustRightInd w:val="0"/>
        <w:spacing w:after="0" w:line="240" w:lineRule="auto"/>
        <w:ind w:firstLine="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Ф</w:t>
      </w:r>
      <w:r w:rsidR="00C12E99" w:rsidRPr="007F0737">
        <w:rPr>
          <w:rFonts w:ascii="Times New Roman" w:eastAsia="TimesNewRoman" w:hAnsi="Times New Roman" w:cs="Times New Roman"/>
          <w:sz w:val="28"/>
          <w:szCs w:val="28"/>
        </w:rPr>
        <w:t>ункции выполняют различные действия над</w:t>
      </w:r>
      <w:r>
        <w:rPr>
          <w:rFonts w:ascii="Times New Roman" w:eastAsia="TimesNewRoman" w:hAnsi="Times New Roman" w:cs="Times New Roman"/>
          <w:sz w:val="28"/>
          <w:szCs w:val="28"/>
        </w:rPr>
        <w:t xml:space="preserve"> </w:t>
      </w:r>
      <w:r w:rsidR="00C12E99" w:rsidRPr="007F0737">
        <w:rPr>
          <w:rFonts w:ascii="Times New Roman" w:eastAsia="TimesNewRoman" w:hAnsi="Times New Roman" w:cs="Times New Roman"/>
          <w:sz w:val="28"/>
          <w:szCs w:val="28"/>
        </w:rPr>
        <w:t>входными значениями времени и даты и возвращают строковое, числовое</w:t>
      </w:r>
      <w:r>
        <w:rPr>
          <w:rFonts w:ascii="Times New Roman" w:eastAsia="TimesNewRoman" w:hAnsi="Times New Roman" w:cs="Times New Roman"/>
          <w:sz w:val="28"/>
          <w:szCs w:val="28"/>
        </w:rPr>
        <w:t xml:space="preserve"> </w:t>
      </w:r>
      <w:r w:rsidR="00C12E99" w:rsidRPr="007F0737">
        <w:rPr>
          <w:rFonts w:ascii="Times New Roman" w:eastAsia="TimesNewRoman" w:hAnsi="Times New Roman" w:cs="Times New Roman"/>
          <w:sz w:val="28"/>
          <w:szCs w:val="28"/>
        </w:rPr>
        <w:t>значение или значение в формате даты и времени.</w:t>
      </w:r>
      <w:r>
        <w:rPr>
          <w:rFonts w:ascii="Times New Roman" w:eastAsia="TimesNewRoman" w:hAnsi="Times New Roman" w:cs="Times New Roman"/>
          <w:sz w:val="28"/>
          <w:szCs w:val="28"/>
        </w:rPr>
        <w:t xml:space="preserve"> </w:t>
      </w:r>
    </w:p>
    <w:p w:rsidR="00C12E99" w:rsidRPr="007F0737" w:rsidRDefault="00C12E99" w:rsidP="00210433">
      <w:pPr>
        <w:autoSpaceDE w:val="0"/>
        <w:autoSpaceDN w:val="0"/>
        <w:adjustRightInd w:val="0"/>
        <w:spacing w:after="0" w:line="240" w:lineRule="auto"/>
        <w:ind w:firstLine="709"/>
        <w:jc w:val="both"/>
        <w:rPr>
          <w:rFonts w:ascii="Times New Roman" w:eastAsia="TimesNewRoman" w:hAnsi="Times New Roman" w:cs="Times New Roman"/>
          <w:b/>
          <w:bCs/>
          <w:sz w:val="28"/>
          <w:szCs w:val="28"/>
        </w:rPr>
      </w:pPr>
      <w:r w:rsidRPr="007F0737">
        <w:rPr>
          <w:rFonts w:ascii="Times New Roman" w:eastAsia="TimesNewRoman" w:hAnsi="Times New Roman" w:cs="Times New Roman"/>
          <w:sz w:val="28"/>
          <w:szCs w:val="28"/>
        </w:rPr>
        <w:t>Для получения значений текущей даты и системного времени сервера</w:t>
      </w:r>
      <w:r w:rsidR="00210433">
        <w:rPr>
          <w:rFonts w:ascii="Times New Roman" w:eastAsia="TimesNewRoman" w:hAnsi="Times New Roman" w:cs="Times New Roman"/>
          <w:sz w:val="28"/>
          <w:szCs w:val="28"/>
        </w:rPr>
        <w:t xml:space="preserve"> </w:t>
      </w:r>
      <w:r w:rsidRPr="007F0737">
        <w:rPr>
          <w:rFonts w:ascii="Times New Roman" w:eastAsia="TimesNewRoman" w:hAnsi="Times New Roman" w:cs="Times New Roman"/>
          <w:sz w:val="28"/>
          <w:szCs w:val="28"/>
        </w:rPr>
        <w:t>используются</w:t>
      </w:r>
      <w:r w:rsidRPr="00210433">
        <w:rPr>
          <w:rFonts w:ascii="Times New Roman" w:eastAsia="TimesNewRoman" w:hAnsi="Times New Roman" w:cs="Times New Roman"/>
          <w:sz w:val="28"/>
          <w:szCs w:val="28"/>
        </w:rPr>
        <w:t xml:space="preserve"> </w:t>
      </w:r>
      <w:r w:rsidRPr="007F0737">
        <w:rPr>
          <w:rFonts w:ascii="Times New Roman" w:eastAsia="TimesNewRoman" w:hAnsi="Times New Roman" w:cs="Times New Roman"/>
          <w:sz w:val="28"/>
          <w:szCs w:val="28"/>
        </w:rPr>
        <w:t>следующие функции:</w:t>
      </w:r>
    </w:p>
    <w:p w:rsidR="00210433" w:rsidRDefault="00C300F4" w:rsidP="00FE7B57">
      <w:pPr>
        <w:pStyle w:val="ab"/>
        <w:numPr>
          <w:ilvl w:val="0"/>
          <w:numId w:val="10"/>
        </w:numPr>
        <w:tabs>
          <w:tab w:val="left" w:pos="709"/>
          <w:tab w:val="left" w:pos="851"/>
        </w:tabs>
        <w:autoSpaceDE w:val="0"/>
        <w:autoSpaceDN w:val="0"/>
        <w:adjustRightInd w:val="0"/>
        <w:spacing w:after="0" w:line="240" w:lineRule="auto"/>
        <w:ind w:left="0" w:firstLine="567"/>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Получение текущей</w:t>
      </w:r>
      <w:r w:rsidR="00C12E99" w:rsidRPr="007F0737">
        <w:rPr>
          <w:rFonts w:ascii="Times New Roman" w:eastAsia="TimesNewRoman" w:hAnsi="Times New Roman" w:cs="Times New Roman"/>
          <w:sz w:val="28"/>
          <w:szCs w:val="28"/>
        </w:rPr>
        <w:t xml:space="preserve"> системной даты и времени:</w:t>
      </w:r>
    </w:p>
    <w:p w:rsidR="00C300F4" w:rsidRPr="007E3EAE" w:rsidRDefault="00C300F4" w:rsidP="00C300F4">
      <w:pPr>
        <w:pStyle w:val="ab"/>
        <w:tabs>
          <w:tab w:val="left" w:pos="709"/>
          <w:tab w:val="left" w:pos="851"/>
        </w:tabs>
        <w:autoSpaceDE w:val="0"/>
        <w:autoSpaceDN w:val="0"/>
        <w:adjustRightInd w:val="0"/>
        <w:spacing w:after="0" w:line="240" w:lineRule="auto"/>
        <w:ind w:left="567"/>
        <w:jc w:val="both"/>
        <w:rPr>
          <w:rFonts w:ascii="Times New Roman" w:eastAsia="TimesNewRoman" w:hAnsi="Times New Roman" w:cs="Times New Roman"/>
          <w:sz w:val="28"/>
          <w:szCs w:val="28"/>
        </w:rPr>
      </w:pPr>
      <w:r w:rsidRPr="00182F8A">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lang w:val="en-US"/>
        </w:rPr>
        <w:t>SELECT</w:t>
      </w:r>
      <w:r w:rsidRPr="007E3EAE">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lang w:val="en-US"/>
        </w:rPr>
        <w:t>CURRENT</w:t>
      </w:r>
      <w:r w:rsidRPr="007E3EAE">
        <w:rPr>
          <w:rFonts w:ascii="Times New Roman" w:eastAsia="TimesNewRoman" w:hAnsi="Times New Roman" w:cs="Times New Roman"/>
          <w:sz w:val="28"/>
          <w:szCs w:val="28"/>
        </w:rPr>
        <w:t>_</w:t>
      </w:r>
      <w:r>
        <w:rPr>
          <w:rFonts w:ascii="Times New Roman" w:eastAsia="TimesNewRoman" w:hAnsi="Times New Roman" w:cs="Times New Roman"/>
          <w:sz w:val="28"/>
          <w:szCs w:val="28"/>
          <w:lang w:val="en-US"/>
        </w:rPr>
        <w:t>TIMESTAMP</w:t>
      </w:r>
      <w:r w:rsidRPr="007E3EAE">
        <w:rPr>
          <w:rFonts w:ascii="Times New Roman" w:eastAsia="TimesNewRoman" w:hAnsi="Times New Roman" w:cs="Times New Roman"/>
          <w:sz w:val="28"/>
          <w:szCs w:val="28"/>
        </w:rPr>
        <w:t>;</w:t>
      </w:r>
    </w:p>
    <w:p w:rsidR="00C12E99" w:rsidRPr="00C300F4" w:rsidRDefault="00C300F4" w:rsidP="00D759F5">
      <w:pPr>
        <w:pStyle w:val="ab"/>
        <w:tabs>
          <w:tab w:val="left" w:pos="709"/>
          <w:tab w:val="left" w:pos="851"/>
        </w:tabs>
        <w:autoSpaceDE w:val="0"/>
        <w:autoSpaceDN w:val="0"/>
        <w:adjustRightInd w:val="0"/>
        <w:spacing w:after="0" w:line="240" w:lineRule="auto"/>
        <w:ind w:left="567"/>
        <w:jc w:val="both"/>
        <w:rPr>
          <w:rFonts w:ascii="Times New Roman" w:eastAsia="TimesNewRoman" w:hAnsi="Times New Roman" w:cs="Times New Roman"/>
          <w:iCs/>
          <w:sz w:val="28"/>
          <w:szCs w:val="28"/>
        </w:rPr>
      </w:pPr>
      <w:r w:rsidRPr="007E3EAE">
        <w:rPr>
          <w:rFonts w:ascii="Times New Roman" w:eastAsia="TimesNewRoman" w:hAnsi="Times New Roman" w:cs="Times New Roman"/>
          <w:sz w:val="28"/>
          <w:szCs w:val="28"/>
        </w:rPr>
        <w:t xml:space="preserve">    </w:t>
      </w:r>
      <w:r w:rsidR="00C12E99" w:rsidRPr="00C300F4">
        <w:rPr>
          <w:rFonts w:ascii="Times New Roman" w:eastAsia="TimesNewRoman" w:hAnsi="Times New Roman" w:cs="Times New Roman"/>
          <w:iCs/>
          <w:sz w:val="28"/>
          <w:szCs w:val="28"/>
        </w:rPr>
        <w:t>Получение текущего системного времени:</w:t>
      </w:r>
    </w:p>
    <w:p w:rsidR="00C300F4" w:rsidRDefault="00C300F4" w:rsidP="00C300F4">
      <w:pPr>
        <w:pStyle w:val="ab"/>
        <w:tabs>
          <w:tab w:val="left" w:pos="709"/>
          <w:tab w:val="left" w:pos="851"/>
        </w:tabs>
        <w:autoSpaceDE w:val="0"/>
        <w:autoSpaceDN w:val="0"/>
        <w:adjustRightInd w:val="0"/>
        <w:spacing w:after="0" w:line="240" w:lineRule="auto"/>
        <w:ind w:left="567"/>
        <w:jc w:val="both"/>
        <w:rPr>
          <w:rFonts w:ascii="Times New Roman" w:eastAsia="TimesNewRoman" w:hAnsi="Times New Roman" w:cs="Times New Roman"/>
          <w:iCs/>
          <w:sz w:val="28"/>
          <w:szCs w:val="28"/>
          <w:lang w:val="en-US"/>
        </w:rPr>
      </w:pPr>
      <w:r w:rsidRPr="007E3EAE">
        <w:rPr>
          <w:rFonts w:ascii="Times New Roman" w:eastAsia="TimesNewRoman" w:hAnsi="Times New Roman" w:cs="Times New Roman"/>
          <w:iCs/>
          <w:sz w:val="28"/>
          <w:szCs w:val="28"/>
        </w:rPr>
        <w:t xml:space="preserve">    </w:t>
      </w:r>
      <w:r>
        <w:rPr>
          <w:rFonts w:ascii="Times New Roman" w:eastAsia="TimesNewRoman" w:hAnsi="Times New Roman" w:cs="Times New Roman"/>
          <w:iCs/>
          <w:sz w:val="28"/>
          <w:szCs w:val="28"/>
          <w:lang w:val="en-US"/>
        </w:rPr>
        <w:t>SELECT CONVERT (TIME, CURRENT_TIMESTAMP)</w:t>
      </w:r>
    </w:p>
    <w:p w:rsidR="00C12E99" w:rsidRPr="00C300F4" w:rsidRDefault="00C12E99" w:rsidP="00FE7B57">
      <w:pPr>
        <w:pStyle w:val="ab"/>
        <w:numPr>
          <w:ilvl w:val="0"/>
          <w:numId w:val="10"/>
        </w:numPr>
        <w:tabs>
          <w:tab w:val="left" w:pos="709"/>
          <w:tab w:val="left" w:pos="851"/>
        </w:tabs>
        <w:autoSpaceDE w:val="0"/>
        <w:autoSpaceDN w:val="0"/>
        <w:adjustRightInd w:val="0"/>
        <w:spacing w:after="0" w:line="240" w:lineRule="auto"/>
        <w:ind w:left="0" w:firstLine="567"/>
        <w:jc w:val="both"/>
        <w:rPr>
          <w:rFonts w:ascii="Times New Roman" w:eastAsia="TimesNewRoman" w:hAnsi="Times New Roman" w:cs="Times New Roman"/>
          <w:sz w:val="28"/>
          <w:szCs w:val="28"/>
        </w:rPr>
      </w:pPr>
      <w:r w:rsidRPr="00C300F4">
        <w:rPr>
          <w:rFonts w:ascii="Times New Roman" w:eastAsia="TimesNewRoman" w:hAnsi="Times New Roman" w:cs="Times New Roman"/>
          <w:sz w:val="28"/>
          <w:szCs w:val="28"/>
        </w:rPr>
        <w:t xml:space="preserve">Функция </w:t>
      </w:r>
      <w:r w:rsidRPr="00C300F4">
        <w:rPr>
          <w:rFonts w:ascii="Times New Roman" w:eastAsia="TimesNewRoman" w:hAnsi="Times New Roman" w:cs="Times New Roman"/>
          <w:b/>
          <w:bCs/>
          <w:sz w:val="28"/>
          <w:szCs w:val="28"/>
        </w:rPr>
        <w:t xml:space="preserve">DATEADD </w:t>
      </w:r>
      <w:r w:rsidRPr="00C300F4">
        <w:rPr>
          <w:rFonts w:ascii="Times New Roman" w:eastAsia="TimesNewRoman" w:hAnsi="Times New Roman" w:cs="Times New Roman"/>
          <w:sz w:val="28"/>
          <w:szCs w:val="28"/>
        </w:rPr>
        <w:t>возвращает значение типа дата, время или дата/время, увеличенное или уменьшенное (если количество отрицательное) по сравнению с исходным значением на заданное количество лет, месяцев, дней, недель, часов, минут или секунд.</w:t>
      </w:r>
      <w:r w:rsidR="00C300F4"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Синтаксис имеет следующий вид:  DATEADD (datepart , number , date )</w:t>
      </w:r>
      <w:r w:rsidR="00C300F4" w:rsidRPr="00D759F5">
        <w:rPr>
          <w:rFonts w:ascii="Times New Roman" w:eastAsia="TimesNewRoman" w:hAnsi="Times New Roman" w:cs="Times New Roman"/>
          <w:sz w:val="28"/>
          <w:szCs w:val="28"/>
        </w:rPr>
        <w:t>.</w:t>
      </w:r>
    </w:p>
    <w:p w:rsidR="00C300F4" w:rsidRPr="00C300F4" w:rsidRDefault="00C300F4" w:rsidP="00C300F4">
      <w:pPr>
        <w:pStyle w:val="ab"/>
        <w:tabs>
          <w:tab w:val="left" w:pos="709"/>
          <w:tab w:val="left" w:pos="851"/>
        </w:tabs>
        <w:autoSpaceDE w:val="0"/>
        <w:autoSpaceDN w:val="0"/>
        <w:adjustRightInd w:val="0"/>
        <w:spacing w:after="0" w:line="240" w:lineRule="auto"/>
        <w:ind w:left="567"/>
        <w:jc w:val="both"/>
        <w:rPr>
          <w:rFonts w:ascii="Times New Roman" w:eastAsia="TimesNewRoman" w:hAnsi="Times New Roman" w:cs="Times New Roman"/>
          <w:sz w:val="28"/>
          <w:szCs w:val="28"/>
          <w:lang w:val="en-US"/>
        </w:rPr>
      </w:pPr>
      <w:r w:rsidRPr="007E3EAE">
        <w:rPr>
          <w:rFonts w:ascii="Times New Roman" w:eastAsia="TimesNewRoman" w:hAnsi="Times New Roman" w:cs="Times New Roman"/>
          <w:sz w:val="28"/>
          <w:szCs w:val="28"/>
          <w:lang w:val="en-US"/>
        </w:rPr>
        <w:t xml:space="preserve">   </w:t>
      </w:r>
      <w:r>
        <w:rPr>
          <w:rFonts w:ascii="Times New Roman" w:eastAsia="TimesNewRoman" w:hAnsi="Times New Roman" w:cs="Times New Roman"/>
          <w:sz w:val="28"/>
          <w:szCs w:val="28"/>
          <w:lang w:val="en-US"/>
        </w:rPr>
        <w:t>SELECT DATEADD(MONTH, 2, ’04-05-2006’)</w:t>
      </w:r>
    </w:p>
    <w:p w:rsidR="00D759F5" w:rsidRPr="007E3EAE" w:rsidRDefault="00D759F5" w:rsidP="00C300F4">
      <w:pPr>
        <w:pStyle w:val="ab"/>
        <w:tabs>
          <w:tab w:val="left" w:pos="709"/>
          <w:tab w:val="left" w:pos="851"/>
        </w:tabs>
        <w:autoSpaceDE w:val="0"/>
        <w:autoSpaceDN w:val="0"/>
        <w:adjustRightInd w:val="0"/>
        <w:spacing w:after="0" w:line="240" w:lineRule="auto"/>
        <w:ind w:left="0" w:firstLine="709"/>
        <w:jc w:val="both"/>
        <w:rPr>
          <w:rFonts w:ascii="Times New Roman" w:eastAsia="TimesNewRoman" w:hAnsi="Times New Roman" w:cs="Times New Roman"/>
          <w:sz w:val="28"/>
          <w:szCs w:val="28"/>
          <w:lang w:val="en-US"/>
        </w:rPr>
      </w:pPr>
    </w:p>
    <w:p w:rsidR="00C12E99" w:rsidRPr="00C300F4" w:rsidRDefault="00C12E99" w:rsidP="00C300F4">
      <w:pPr>
        <w:pStyle w:val="ab"/>
        <w:tabs>
          <w:tab w:val="left" w:pos="709"/>
          <w:tab w:val="left" w:pos="851"/>
        </w:tabs>
        <w:autoSpaceDE w:val="0"/>
        <w:autoSpaceDN w:val="0"/>
        <w:adjustRightInd w:val="0"/>
        <w:spacing w:after="0" w:line="240" w:lineRule="auto"/>
        <w:ind w:left="0" w:firstLine="709"/>
        <w:jc w:val="both"/>
        <w:rPr>
          <w:rFonts w:ascii="Times New Roman" w:eastAsia="TimesNewRoman" w:hAnsi="Times New Roman" w:cs="Times New Roman"/>
          <w:noProof/>
          <w:sz w:val="28"/>
          <w:szCs w:val="28"/>
          <w:lang w:eastAsia="ru-RU"/>
        </w:rPr>
      </w:pPr>
      <w:r w:rsidRPr="00C300F4">
        <w:rPr>
          <w:rFonts w:ascii="Times New Roman" w:eastAsia="TimesNewRoman" w:hAnsi="Times New Roman" w:cs="Times New Roman"/>
          <w:sz w:val="28"/>
          <w:szCs w:val="28"/>
        </w:rPr>
        <w:t>Следует отметить следующее:</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YEAR, MONTH, DAY и WEEKDAY в качестве временного отрезка не</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могут использоваться со значениями типа время (например, тип TIME);</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HOUR, MINUTE и SECOND в качестве временного отрезка не могут</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использоваться со значениями типа дата (например, тип DATE);</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все значения временного отрезка могут быть использованы для типов</w:t>
      </w:r>
      <w:r w:rsidR="00210433" w:rsidRPr="00C300F4">
        <w:rPr>
          <w:rFonts w:ascii="Times New Roman" w:eastAsia="TimesNewRoman" w:hAnsi="Times New Roman" w:cs="Times New Roman"/>
          <w:sz w:val="28"/>
          <w:szCs w:val="28"/>
        </w:rPr>
        <w:t xml:space="preserve"> </w:t>
      </w:r>
      <w:r w:rsidRPr="00C300F4">
        <w:rPr>
          <w:rFonts w:ascii="Times New Roman" w:eastAsia="TimesNewRoman" w:hAnsi="Times New Roman" w:cs="Times New Roman"/>
          <w:sz w:val="28"/>
          <w:szCs w:val="28"/>
        </w:rPr>
        <w:t>дата/время (тип TIMESTAMP).</w:t>
      </w:r>
      <w:r w:rsidRPr="00C300F4">
        <w:rPr>
          <w:rFonts w:ascii="Times New Roman" w:eastAsia="TimesNewRoman" w:hAnsi="Times New Roman" w:cs="Times New Roman"/>
          <w:noProof/>
          <w:sz w:val="28"/>
          <w:szCs w:val="28"/>
          <w:lang w:eastAsia="ru-RU"/>
        </w:rPr>
        <w:t xml:space="preserve"> </w:t>
      </w:r>
    </w:p>
    <w:p w:rsidR="00210433" w:rsidRDefault="00210433" w:rsidP="00C300F4">
      <w:pPr>
        <w:tabs>
          <w:tab w:val="left" w:pos="709"/>
          <w:tab w:val="left" w:pos="851"/>
        </w:tabs>
        <w:autoSpaceDE w:val="0"/>
        <w:autoSpaceDN w:val="0"/>
        <w:adjustRightInd w:val="0"/>
        <w:spacing w:after="0" w:line="240" w:lineRule="auto"/>
        <w:ind w:firstLine="567"/>
        <w:rPr>
          <w:rFonts w:ascii="Times New Roman" w:eastAsia="TimesNewRoman" w:hAnsi="Times New Roman" w:cs="Times New Roman"/>
          <w:sz w:val="28"/>
          <w:szCs w:val="28"/>
        </w:rPr>
      </w:pPr>
    </w:p>
    <w:p w:rsidR="00057F48" w:rsidRPr="00C300F4" w:rsidRDefault="00C12E99" w:rsidP="00FE7B57">
      <w:pPr>
        <w:pStyle w:val="ab"/>
        <w:numPr>
          <w:ilvl w:val="0"/>
          <w:numId w:val="10"/>
        </w:numPr>
        <w:tabs>
          <w:tab w:val="left" w:pos="709"/>
          <w:tab w:val="left" w:pos="851"/>
        </w:tabs>
        <w:autoSpaceDE w:val="0"/>
        <w:autoSpaceDN w:val="0"/>
        <w:adjustRightInd w:val="0"/>
        <w:spacing w:after="0" w:line="240" w:lineRule="auto"/>
        <w:ind w:left="0" w:firstLine="567"/>
        <w:jc w:val="both"/>
        <w:rPr>
          <w:rFonts w:ascii="Times New Roman" w:hAnsi="Times New Roman" w:cs="Times New Roman"/>
          <w:sz w:val="28"/>
          <w:szCs w:val="28"/>
        </w:rPr>
      </w:pPr>
      <w:r w:rsidRPr="00C300F4">
        <w:rPr>
          <w:rFonts w:ascii="Times New Roman" w:eastAsia="TimesNewRoman" w:hAnsi="Times New Roman" w:cs="Times New Roman"/>
          <w:sz w:val="28"/>
          <w:szCs w:val="28"/>
        </w:rPr>
        <w:t xml:space="preserve">Для определения величины временного промежутка от первого заданного значения типа дата, время или дата/время до второго может использоваться функция </w:t>
      </w:r>
      <w:r w:rsidRPr="00C300F4">
        <w:rPr>
          <w:rFonts w:ascii="Times New Roman" w:eastAsia="TimesNewRoman" w:hAnsi="Times New Roman" w:cs="Times New Roman"/>
          <w:b/>
          <w:bCs/>
          <w:sz w:val="28"/>
          <w:szCs w:val="28"/>
        </w:rPr>
        <w:t>DATEDIFF</w:t>
      </w:r>
      <w:r w:rsidRPr="00C300F4">
        <w:rPr>
          <w:rFonts w:ascii="Times New Roman" w:eastAsia="TimesNewRoman" w:hAnsi="Times New Roman" w:cs="Times New Roman"/>
          <w:sz w:val="28"/>
          <w:szCs w:val="28"/>
        </w:rPr>
        <w:t>.</w:t>
      </w:r>
      <w:r w:rsidR="00C300F4" w:rsidRPr="00C300F4">
        <w:rPr>
          <w:rFonts w:ascii="Times New Roman" w:eastAsia="TimesNewRoman" w:hAnsi="Times New Roman" w:cs="Times New Roman"/>
          <w:sz w:val="28"/>
          <w:szCs w:val="28"/>
        </w:rPr>
        <w:t xml:space="preserve"> </w:t>
      </w:r>
      <w:r w:rsidRPr="00C300F4">
        <w:rPr>
          <w:rFonts w:ascii="Times New Roman" w:hAnsi="Times New Roman" w:cs="Times New Roman"/>
          <w:sz w:val="28"/>
          <w:szCs w:val="28"/>
        </w:rPr>
        <w:t xml:space="preserve">Синтаксис выглядит следующим образом: </w:t>
      </w:r>
      <w:r w:rsidR="00C300F4">
        <w:rPr>
          <w:rFonts w:ascii="Times New Roman" w:hAnsi="Times New Roman" w:cs="Times New Roman"/>
          <w:sz w:val="28"/>
          <w:szCs w:val="28"/>
          <w:lang w:val="en-US"/>
        </w:rPr>
        <w:t>D</w:t>
      </w:r>
      <w:r w:rsidRPr="00C300F4">
        <w:rPr>
          <w:rFonts w:ascii="Times New Roman" w:hAnsi="Times New Roman" w:cs="Times New Roman"/>
          <w:sz w:val="28"/>
          <w:szCs w:val="28"/>
        </w:rPr>
        <w:t>ATEDIFF (</w:t>
      </w:r>
      <w:r w:rsidR="00C300F4">
        <w:rPr>
          <w:rFonts w:ascii="Times New Roman" w:hAnsi="Times New Roman" w:cs="Times New Roman"/>
          <w:sz w:val="28"/>
          <w:szCs w:val="28"/>
        </w:rPr>
        <w:t>«</w:t>
      </w:r>
      <w:r w:rsidRPr="00C300F4">
        <w:rPr>
          <w:rFonts w:ascii="Times New Roman" w:hAnsi="Times New Roman" w:cs="Times New Roman"/>
          <w:sz w:val="28"/>
          <w:szCs w:val="28"/>
        </w:rPr>
        <w:t>временной</w:t>
      </w:r>
      <w:r w:rsidR="00C300F4">
        <w:rPr>
          <w:rFonts w:ascii="Times New Roman" w:hAnsi="Times New Roman" w:cs="Times New Roman"/>
          <w:sz w:val="28"/>
          <w:szCs w:val="28"/>
        </w:rPr>
        <w:t xml:space="preserve"> </w:t>
      </w:r>
      <w:r w:rsidRPr="00C300F4">
        <w:rPr>
          <w:rFonts w:ascii="Times New Roman" w:hAnsi="Times New Roman" w:cs="Times New Roman"/>
          <w:sz w:val="28"/>
          <w:szCs w:val="28"/>
        </w:rPr>
        <w:t>отрезок</w:t>
      </w:r>
      <w:r w:rsidR="00C300F4">
        <w:rPr>
          <w:rFonts w:ascii="Times New Roman" w:hAnsi="Times New Roman" w:cs="Times New Roman"/>
          <w:sz w:val="28"/>
          <w:szCs w:val="28"/>
        </w:rPr>
        <w:t>», «</w:t>
      </w:r>
      <w:r w:rsidRPr="00C300F4">
        <w:rPr>
          <w:rFonts w:ascii="Times New Roman" w:hAnsi="Times New Roman" w:cs="Times New Roman"/>
          <w:sz w:val="28"/>
          <w:szCs w:val="28"/>
        </w:rPr>
        <w:t>значение1</w:t>
      </w:r>
      <w:r w:rsidR="00C300F4">
        <w:rPr>
          <w:rFonts w:ascii="Times New Roman" w:hAnsi="Times New Roman" w:cs="Times New Roman"/>
          <w:sz w:val="28"/>
          <w:szCs w:val="28"/>
        </w:rPr>
        <w:t>»</w:t>
      </w:r>
      <w:r w:rsidRPr="00C300F4">
        <w:rPr>
          <w:rFonts w:ascii="Times New Roman" w:hAnsi="Times New Roman" w:cs="Times New Roman"/>
          <w:sz w:val="28"/>
          <w:szCs w:val="28"/>
        </w:rPr>
        <w:t xml:space="preserve">, </w:t>
      </w:r>
      <w:r w:rsidR="00C300F4">
        <w:rPr>
          <w:rFonts w:ascii="Times New Roman" w:hAnsi="Times New Roman" w:cs="Times New Roman"/>
          <w:sz w:val="28"/>
          <w:szCs w:val="28"/>
        </w:rPr>
        <w:t>«</w:t>
      </w:r>
      <w:r w:rsidRPr="00C300F4">
        <w:rPr>
          <w:rFonts w:ascii="Times New Roman" w:hAnsi="Times New Roman" w:cs="Times New Roman"/>
          <w:sz w:val="28"/>
          <w:szCs w:val="28"/>
        </w:rPr>
        <w:t>значение2</w:t>
      </w:r>
      <w:r w:rsidR="00C300F4">
        <w:rPr>
          <w:rFonts w:ascii="Times New Roman" w:hAnsi="Times New Roman" w:cs="Times New Roman"/>
          <w:sz w:val="28"/>
          <w:szCs w:val="28"/>
        </w:rPr>
        <w:t>»</w:t>
      </w:r>
      <w:r w:rsidRPr="00C300F4">
        <w:rPr>
          <w:rFonts w:ascii="Times New Roman" w:hAnsi="Times New Roman" w:cs="Times New Roman"/>
          <w:sz w:val="28"/>
          <w:szCs w:val="28"/>
        </w:rPr>
        <w:t xml:space="preserve"> ),</w:t>
      </w:r>
      <w:r w:rsidR="00210433" w:rsidRPr="00C300F4">
        <w:rPr>
          <w:rFonts w:ascii="Times New Roman" w:hAnsi="Times New Roman" w:cs="Times New Roman"/>
          <w:sz w:val="28"/>
          <w:szCs w:val="28"/>
        </w:rPr>
        <w:t xml:space="preserve"> </w:t>
      </w:r>
      <w:r w:rsidRPr="00C300F4">
        <w:rPr>
          <w:rFonts w:ascii="Times New Roman" w:eastAsia="TimesNewRoman" w:hAnsi="Times New Roman" w:cs="Times New Roman"/>
          <w:sz w:val="28"/>
          <w:szCs w:val="28"/>
        </w:rPr>
        <w:t xml:space="preserve">где </w:t>
      </w:r>
      <w:r w:rsidR="00C300F4">
        <w:rPr>
          <w:rFonts w:ascii="Times New Roman" w:eastAsia="TimesNewRoman" w:hAnsi="Times New Roman" w:cs="Times New Roman"/>
          <w:sz w:val="28"/>
          <w:szCs w:val="28"/>
        </w:rPr>
        <w:t>«</w:t>
      </w:r>
      <w:r w:rsidRPr="00C300F4">
        <w:rPr>
          <w:rFonts w:ascii="Times New Roman" w:hAnsi="Times New Roman" w:cs="Times New Roman"/>
          <w:sz w:val="28"/>
          <w:szCs w:val="28"/>
        </w:rPr>
        <w:t>временной</w:t>
      </w:r>
      <w:r w:rsidR="00C300F4">
        <w:rPr>
          <w:rFonts w:ascii="Times New Roman" w:hAnsi="Times New Roman" w:cs="Times New Roman"/>
          <w:sz w:val="28"/>
          <w:szCs w:val="28"/>
        </w:rPr>
        <w:t xml:space="preserve"> </w:t>
      </w:r>
      <w:r w:rsidRPr="00C300F4">
        <w:rPr>
          <w:rFonts w:ascii="Times New Roman" w:hAnsi="Times New Roman" w:cs="Times New Roman"/>
          <w:sz w:val="28"/>
          <w:szCs w:val="28"/>
        </w:rPr>
        <w:t>отрезок</w:t>
      </w:r>
      <w:r w:rsidR="00C300F4">
        <w:rPr>
          <w:rFonts w:ascii="Times New Roman" w:hAnsi="Times New Roman" w:cs="Times New Roman"/>
          <w:sz w:val="28"/>
          <w:szCs w:val="28"/>
        </w:rPr>
        <w:t>»</w:t>
      </w:r>
      <w:r w:rsidRPr="00C300F4">
        <w:rPr>
          <w:rFonts w:ascii="Times New Roman" w:hAnsi="Times New Roman" w:cs="Times New Roman"/>
          <w:sz w:val="28"/>
          <w:szCs w:val="28"/>
        </w:rPr>
        <w:t xml:space="preserve"> </w:t>
      </w:r>
      <w:r w:rsidRPr="00C300F4">
        <w:rPr>
          <w:rFonts w:ascii="Times New Roman" w:eastAsia="TimesNewRoman" w:hAnsi="Times New Roman" w:cs="Times New Roman"/>
          <w:sz w:val="28"/>
          <w:szCs w:val="28"/>
        </w:rPr>
        <w:t>имеет тот же синтаксис</w:t>
      </w:r>
      <w:r w:rsidRPr="00C300F4">
        <w:rPr>
          <w:rFonts w:ascii="Times New Roman" w:hAnsi="Times New Roman" w:cs="Times New Roman"/>
          <w:sz w:val="28"/>
          <w:szCs w:val="28"/>
        </w:rPr>
        <w:t xml:space="preserve">, </w:t>
      </w:r>
      <w:r w:rsidRPr="00C300F4">
        <w:rPr>
          <w:rFonts w:ascii="Times New Roman" w:eastAsia="TimesNewRoman" w:hAnsi="Times New Roman" w:cs="Times New Roman"/>
          <w:sz w:val="28"/>
          <w:szCs w:val="28"/>
        </w:rPr>
        <w:t xml:space="preserve">что и в функции </w:t>
      </w:r>
      <w:r w:rsidR="00057F48" w:rsidRPr="00C300F4">
        <w:rPr>
          <w:rFonts w:ascii="Times New Roman" w:hAnsi="Times New Roman" w:cs="Times New Roman"/>
          <w:sz w:val="28"/>
          <w:szCs w:val="28"/>
        </w:rPr>
        <w:t>DATEADD.</w:t>
      </w:r>
    </w:p>
    <w:p w:rsidR="00C12E99" w:rsidRPr="00D25C6D" w:rsidRDefault="00D25C6D" w:rsidP="00D759F5">
      <w:pPr>
        <w:pStyle w:val="ab"/>
        <w:tabs>
          <w:tab w:val="left" w:pos="709"/>
          <w:tab w:val="left" w:pos="851"/>
        </w:tabs>
        <w:autoSpaceDE w:val="0"/>
        <w:autoSpaceDN w:val="0"/>
        <w:adjustRightInd w:val="0"/>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SELECT DATEDIFF(YEAR, ‘2002-12-31 23:59:59.9999999’,’2011-01-01 00:00:00.0000000’</w:t>
      </w:r>
      <w:r>
        <w:rPr>
          <w:noProof/>
          <w:lang w:val="en-US" w:eastAsia="ru-RU"/>
        </w:rPr>
        <w:t>;</w:t>
      </w:r>
    </w:p>
    <w:p w:rsidR="00C12E99" w:rsidRDefault="00C12E99" w:rsidP="00057F48">
      <w:pPr>
        <w:autoSpaceDE w:val="0"/>
        <w:autoSpaceDN w:val="0"/>
        <w:adjustRightInd w:val="0"/>
        <w:spacing w:after="0" w:line="240" w:lineRule="auto"/>
        <w:ind w:firstLine="709"/>
        <w:jc w:val="both"/>
        <w:rPr>
          <w:rFonts w:ascii="Times New Roman" w:hAnsi="Times New Roman" w:cs="Times New Roman"/>
          <w:sz w:val="28"/>
          <w:szCs w:val="28"/>
        </w:rPr>
      </w:pPr>
      <w:r w:rsidRPr="007F0737">
        <w:rPr>
          <w:rFonts w:ascii="Times New Roman" w:eastAsia="TimesNewRoman" w:hAnsi="Times New Roman" w:cs="Times New Roman"/>
          <w:sz w:val="28"/>
          <w:szCs w:val="28"/>
        </w:rPr>
        <w:t>Следует отметить следующее</w:t>
      </w:r>
      <w:r w:rsidRPr="007F0737">
        <w:rPr>
          <w:rFonts w:ascii="Times New Roman" w:hAnsi="Times New Roman" w:cs="Times New Roman"/>
          <w:sz w:val="28"/>
          <w:szCs w:val="28"/>
        </w:rPr>
        <w:t>:</w:t>
      </w:r>
      <w:r w:rsidR="00057F48">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функция возвращает положительное число</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 xml:space="preserve">если </w:t>
      </w:r>
      <w:r w:rsidR="00D25C6D">
        <w:rPr>
          <w:rFonts w:ascii="Times New Roman" w:eastAsia="TimesNewRoman" w:hAnsi="Times New Roman" w:cs="Times New Roman"/>
          <w:sz w:val="28"/>
          <w:szCs w:val="28"/>
        </w:rPr>
        <w:t>«</w:t>
      </w:r>
      <w:r w:rsidRPr="007F0737">
        <w:rPr>
          <w:rFonts w:ascii="Times New Roman" w:hAnsi="Times New Roman" w:cs="Times New Roman"/>
          <w:sz w:val="28"/>
          <w:szCs w:val="28"/>
        </w:rPr>
        <w:t>значение</w:t>
      </w:r>
      <w:r w:rsidR="00D25C6D">
        <w:rPr>
          <w:rFonts w:ascii="Times New Roman" w:hAnsi="Times New Roman" w:cs="Times New Roman"/>
          <w:sz w:val="28"/>
          <w:szCs w:val="28"/>
        </w:rPr>
        <w:t xml:space="preserve"> 2»</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превышает</w:t>
      </w:r>
      <w:r w:rsidR="00057F48">
        <w:rPr>
          <w:rFonts w:ascii="Times New Roman" w:eastAsia="TimesNewRoman" w:hAnsi="Times New Roman" w:cs="Times New Roman"/>
          <w:sz w:val="28"/>
          <w:szCs w:val="28"/>
        </w:rPr>
        <w:t xml:space="preserve"> </w:t>
      </w:r>
      <w:r w:rsidR="00D25C6D">
        <w:rPr>
          <w:rFonts w:ascii="Times New Roman" w:hAnsi="Times New Roman" w:cs="Times New Roman"/>
          <w:sz w:val="28"/>
          <w:szCs w:val="28"/>
        </w:rPr>
        <w:t>«</w:t>
      </w:r>
      <w:r w:rsidRPr="007F0737">
        <w:rPr>
          <w:rFonts w:ascii="Times New Roman" w:hAnsi="Times New Roman" w:cs="Times New Roman"/>
          <w:sz w:val="28"/>
          <w:szCs w:val="28"/>
        </w:rPr>
        <w:t>значение</w:t>
      </w:r>
      <w:r w:rsidR="00D25C6D">
        <w:rPr>
          <w:rFonts w:ascii="Times New Roman" w:hAnsi="Times New Roman" w:cs="Times New Roman"/>
          <w:sz w:val="28"/>
          <w:szCs w:val="28"/>
        </w:rPr>
        <w:t xml:space="preserve"> </w:t>
      </w:r>
      <w:r w:rsidRPr="007F0737">
        <w:rPr>
          <w:rFonts w:ascii="Times New Roman" w:hAnsi="Times New Roman" w:cs="Times New Roman"/>
          <w:sz w:val="28"/>
          <w:szCs w:val="28"/>
        </w:rPr>
        <w:t>1</w:t>
      </w:r>
      <w:r w:rsidR="00D25C6D">
        <w:rPr>
          <w:rFonts w:ascii="Times New Roman" w:hAnsi="Times New Roman" w:cs="Times New Roman"/>
          <w:sz w:val="28"/>
          <w:szCs w:val="28"/>
        </w:rPr>
        <w:t>»</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отрицательное</w:t>
      </w:r>
      <w:r w:rsidR="00057F48">
        <w:rPr>
          <w:rFonts w:ascii="Times New Roman" w:eastAsia="TimesNewRoman" w:hAnsi="Times New Roman" w:cs="Times New Roman"/>
          <w:sz w:val="28"/>
          <w:szCs w:val="28"/>
        </w:rPr>
        <w:t>,</w:t>
      </w:r>
      <w:r w:rsidR="00D25C6D">
        <w:rPr>
          <w:rFonts w:ascii="Times New Roman" w:eastAsia="TimesNewRoman" w:hAnsi="Times New Roman" w:cs="Times New Roman"/>
          <w:sz w:val="28"/>
          <w:szCs w:val="28"/>
        </w:rPr>
        <w:t xml:space="preserve"> если «</w:t>
      </w:r>
      <w:r w:rsidRPr="007F0737">
        <w:rPr>
          <w:rFonts w:ascii="Times New Roman" w:hAnsi="Times New Roman" w:cs="Times New Roman"/>
          <w:sz w:val="28"/>
          <w:szCs w:val="28"/>
        </w:rPr>
        <w:t>значение</w:t>
      </w:r>
      <w:r w:rsidR="00D25C6D">
        <w:rPr>
          <w:rFonts w:ascii="Times New Roman" w:hAnsi="Times New Roman" w:cs="Times New Roman"/>
          <w:sz w:val="28"/>
          <w:szCs w:val="28"/>
        </w:rPr>
        <w:t xml:space="preserve"> </w:t>
      </w:r>
      <w:r w:rsidRPr="007F0737">
        <w:rPr>
          <w:rFonts w:ascii="Times New Roman" w:hAnsi="Times New Roman" w:cs="Times New Roman"/>
          <w:sz w:val="28"/>
          <w:szCs w:val="28"/>
        </w:rPr>
        <w:t>1</w:t>
      </w:r>
      <w:r w:rsidR="00D25C6D">
        <w:rPr>
          <w:rFonts w:ascii="Times New Roman" w:hAnsi="Times New Roman" w:cs="Times New Roman"/>
          <w:sz w:val="28"/>
          <w:szCs w:val="28"/>
        </w:rPr>
        <w:t>»</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 xml:space="preserve">превышает </w:t>
      </w:r>
      <w:r w:rsidR="00D25C6D">
        <w:rPr>
          <w:rFonts w:ascii="Times New Roman" w:eastAsia="TimesNewRoman" w:hAnsi="Times New Roman" w:cs="Times New Roman"/>
          <w:sz w:val="28"/>
          <w:szCs w:val="28"/>
        </w:rPr>
        <w:t>«</w:t>
      </w:r>
      <w:r w:rsidRPr="007F0737">
        <w:rPr>
          <w:rFonts w:ascii="Times New Roman" w:hAnsi="Times New Roman" w:cs="Times New Roman"/>
          <w:sz w:val="28"/>
          <w:szCs w:val="28"/>
        </w:rPr>
        <w:t>значение</w:t>
      </w:r>
      <w:r w:rsidR="00D25C6D">
        <w:rPr>
          <w:rFonts w:ascii="Times New Roman" w:hAnsi="Times New Roman" w:cs="Times New Roman"/>
          <w:sz w:val="28"/>
          <w:szCs w:val="28"/>
        </w:rPr>
        <w:t xml:space="preserve"> </w:t>
      </w:r>
      <w:r w:rsidRPr="007F0737">
        <w:rPr>
          <w:rFonts w:ascii="Times New Roman" w:hAnsi="Times New Roman" w:cs="Times New Roman"/>
          <w:sz w:val="28"/>
          <w:szCs w:val="28"/>
        </w:rPr>
        <w:t>2</w:t>
      </w:r>
      <w:r w:rsidR="00D25C6D">
        <w:rPr>
          <w:rFonts w:ascii="Times New Roman" w:hAnsi="Times New Roman" w:cs="Times New Roman"/>
          <w:sz w:val="28"/>
          <w:szCs w:val="28"/>
        </w:rPr>
        <w:t>»</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и</w:t>
      </w:r>
      <w:r w:rsidR="00057F48">
        <w:rPr>
          <w:rFonts w:ascii="Times New Roman" w:eastAsia="TimesNewRoman" w:hAnsi="Times New Roman" w:cs="Times New Roman"/>
          <w:sz w:val="28"/>
          <w:szCs w:val="28"/>
        </w:rPr>
        <w:t xml:space="preserve"> </w:t>
      </w:r>
      <w:r w:rsidRPr="007F0737">
        <w:rPr>
          <w:rFonts w:ascii="Times New Roman" w:eastAsia="TimesNewRoman" w:hAnsi="Times New Roman" w:cs="Times New Roman"/>
          <w:sz w:val="28"/>
          <w:szCs w:val="28"/>
        </w:rPr>
        <w:t xml:space="preserve">ноль </w:t>
      </w:r>
      <w:r w:rsidR="00D25C6D">
        <w:rPr>
          <w:rFonts w:ascii="Times New Roman" w:hAnsi="Times New Roman" w:cs="Times New Roman"/>
          <w:sz w:val="28"/>
          <w:szCs w:val="28"/>
        </w:rPr>
        <w:t>–</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если</w:t>
      </w:r>
      <w:r w:rsidR="00D25C6D">
        <w:rPr>
          <w:rFonts w:ascii="Times New Roman" w:eastAsia="TimesNewRoman" w:hAnsi="Times New Roman" w:cs="Times New Roman"/>
          <w:sz w:val="28"/>
          <w:szCs w:val="28"/>
        </w:rPr>
        <w:t xml:space="preserve"> </w:t>
      </w:r>
      <w:r w:rsidRPr="007F0737">
        <w:rPr>
          <w:rFonts w:ascii="Times New Roman" w:eastAsia="TimesNewRoman" w:hAnsi="Times New Roman" w:cs="Times New Roman"/>
          <w:sz w:val="28"/>
          <w:szCs w:val="28"/>
        </w:rPr>
        <w:t>значения равны</w:t>
      </w:r>
      <w:r w:rsidR="00D25C6D">
        <w:rPr>
          <w:rFonts w:ascii="Times New Roman" w:hAnsi="Times New Roman" w:cs="Times New Roman"/>
          <w:sz w:val="28"/>
          <w:szCs w:val="28"/>
        </w:rPr>
        <w:t>.</w:t>
      </w:r>
      <w:r w:rsidR="00057F48">
        <w:rPr>
          <w:rFonts w:ascii="Times New Roman" w:hAnsi="Times New Roman" w:cs="Times New Roman"/>
          <w:sz w:val="28"/>
          <w:szCs w:val="28"/>
        </w:rPr>
        <w:t xml:space="preserve"> </w:t>
      </w:r>
      <w:r w:rsidR="00D25C6D">
        <w:rPr>
          <w:rFonts w:ascii="Times New Roman" w:hAnsi="Times New Roman" w:cs="Times New Roman"/>
          <w:sz w:val="28"/>
          <w:szCs w:val="28"/>
        </w:rPr>
        <w:t>Е</w:t>
      </w:r>
      <w:r w:rsidRPr="007F0737">
        <w:rPr>
          <w:rFonts w:ascii="Times New Roman" w:eastAsia="TimesNewRoman" w:hAnsi="Times New Roman" w:cs="Times New Roman"/>
          <w:sz w:val="28"/>
          <w:szCs w:val="28"/>
        </w:rPr>
        <w:t>сли результат вычисления дробный</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то выводится округленное значение</w:t>
      </w:r>
      <w:r w:rsidR="00D25C6D">
        <w:rPr>
          <w:rFonts w:ascii="Times New Roman" w:hAnsi="Times New Roman" w:cs="Times New Roman"/>
          <w:sz w:val="28"/>
          <w:szCs w:val="28"/>
        </w:rPr>
        <w:t>,</w:t>
      </w:r>
      <w:r w:rsidR="00057F48">
        <w:rPr>
          <w:rFonts w:ascii="Times New Roman" w:hAnsi="Times New Roman" w:cs="Times New Roman"/>
          <w:sz w:val="28"/>
          <w:szCs w:val="28"/>
        </w:rPr>
        <w:t xml:space="preserve"> </w:t>
      </w:r>
      <w:r w:rsidRPr="007F0737">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 xml:space="preserve">сравнение значения типа </w:t>
      </w:r>
      <w:r w:rsidRPr="007F0737">
        <w:rPr>
          <w:rFonts w:ascii="Times New Roman" w:hAnsi="Times New Roman" w:cs="Times New Roman"/>
          <w:sz w:val="28"/>
          <w:szCs w:val="28"/>
        </w:rPr>
        <w:t xml:space="preserve">DATE </w:t>
      </w:r>
      <w:r w:rsidRPr="007F0737">
        <w:rPr>
          <w:rFonts w:ascii="Times New Roman" w:eastAsia="TimesNewRoman" w:hAnsi="Times New Roman" w:cs="Times New Roman"/>
          <w:sz w:val="28"/>
          <w:szCs w:val="28"/>
        </w:rPr>
        <w:t xml:space="preserve">со значением типа </w:t>
      </w:r>
      <w:r w:rsidRPr="007F0737">
        <w:rPr>
          <w:rFonts w:ascii="Times New Roman" w:hAnsi="Times New Roman" w:cs="Times New Roman"/>
          <w:sz w:val="28"/>
          <w:szCs w:val="28"/>
        </w:rPr>
        <w:t xml:space="preserve">TIME </w:t>
      </w:r>
      <w:r w:rsidRPr="007F0737">
        <w:rPr>
          <w:rFonts w:ascii="Times New Roman" w:eastAsia="TimesNewRoman" w:hAnsi="Times New Roman" w:cs="Times New Roman"/>
          <w:sz w:val="28"/>
          <w:szCs w:val="28"/>
        </w:rPr>
        <w:t>недопустимо</w:t>
      </w:r>
      <w:r w:rsidR="00D25C6D">
        <w:rPr>
          <w:rFonts w:ascii="Times New Roman" w:hAnsi="Times New Roman" w:cs="Times New Roman"/>
          <w:sz w:val="28"/>
          <w:szCs w:val="28"/>
        </w:rPr>
        <w:t>,</w:t>
      </w:r>
      <w:r w:rsidR="00057F48">
        <w:rPr>
          <w:rFonts w:ascii="Times New Roman" w:hAnsi="Times New Roman" w:cs="Times New Roman"/>
          <w:sz w:val="28"/>
          <w:szCs w:val="28"/>
        </w:rPr>
        <w:t xml:space="preserve"> </w:t>
      </w:r>
      <w:r w:rsidRPr="007F0737">
        <w:rPr>
          <w:rFonts w:ascii="Times New Roman" w:eastAsia="TimesNewRoman" w:hAnsi="Times New Roman" w:cs="Times New Roman"/>
          <w:sz w:val="28"/>
          <w:szCs w:val="28"/>
        </w:rPr>
        <w:t xml:space="preserve">как и для функции </w:t>
      </w:r>
      <w:r w:rsidRPr="007F0737">
        <w:rPr>
          <w:rFonts w:ascii="Times New Roman" w:hAnsi="Times New Roman" w:cs="Times New Roman"/>
          <w:sz w:val="28"/>
          <w:szCs w:val="28"/>
        </w:rPr>
        <w:t xml:space="preserve">DATEADD, </w:t>
      </w:r>
      <w:r w:rsidRPr="007F0737">
        <w:rPr>
          <w:rFonts w:ascii="Times New Roman" w:eastAsia="TimesNewRoman" w:hAnsi="Times New Roman" w:cs="Times New Roman"/>
          <w:sz w:val="28"/>
          <w:szCs w:val="28"/>
        </w:rPr>
        <w:t>определенные временные отрезки могут</w:t>
      </w:r>
      <w:r w:rsidR="00057F48">
        <w:rPr>
          <w:rFonts w:ascii="Times New Roman" w:eastAsia="TimesNewRoman" w:hAnsi="Times New Roman" w:cs="Times New Roman"/>
          <w:sz w:val="28"/>
          <w:szCs w:val="28"/>
        </w:rPr>
        <w:t xml:space="preserve"> </w:t>
      </w:r>
      <w:r w:rsidRPr="007F0737">
        <w:rPr>
          <w:rFonts w:ascii="Times New Roman" w:eastAsia="TimesNewRoman" w:hAnsi="Times New Roman" w:cs="Times New Roman"/>
          <w:sz w:val="28"/>
          <w:szCs w:val="28"/>
        </w:rPr>
        <w:t>использоваться только с соответствующим им типом</w:t>
      </w:r>
      <w:r w:rsidRPr="007F0737">
        <w:rPr>
          <w:rFonts w:ascii="Times New Roman" w:hAnsi="Times New Roman" w:cs="Times New Roman"/>
          <w:sz w:val="28"/>
          <w:szCs w:val="28"/>
        </w:rPr>
        <w:t>.</w:t>
      </w:r>
    </w:p>
    <w:p w:rsidR="00515B54" w:rsidRDefault="00515B54" w:rsidP="00515B54">
      <w:pPr>
        <w:autoSpaceDE w:val="0"/>
        <w:autoSpaceDN w:val="0"/>
        <w:adjustRightInd w:val="0"/>
        <w:spacing w:after="0" w:line="240" w:lineRule="auto"/>
        <w:ind w:firstLine="709"/>
        <w:jc w:val="both"/>
        <w:rPr>
          <w:rFonts w:ascii="Times New Roman" w:hAnsi="Times New Roman" w:cs="Times New Roman"/>
          <w:sz w:val="28"/>
          <w:szCs w:val="28"/>
        </w:rPr>
      </w:pPr>
    </w:p>
    <w:p w:rsidR="00515B54" w:rsidRPr="00515B54" w:rsidRDefault="00515B54" w:rsidP="00515B54">
      <w:pPr>
        <w:autoSpaceDE w:val="0"/>
        <w:autoSpaceDN w:val="0"/>
        <w:adjustRightInd w:val="0"/>
        <w:spacing w:after="0" w:line="240" w:lineRule="auto"/>
        <w:ind w:firstLine="709"/>
        <w:jc w:val="both"/>
        <w:rPr>
          <w:rFonts w:ascii="Times New Roman" w:hAnsi="Times New Roman" w:cs="Times New Roman"/>
          <w:b/>
          <w:sz w:val="28"/>
          <w:szCs w:val="28"/>
        </w:rPr>
      </w:pPr>
      <w:r w:rsidRPr="00515B54">
        <w:rPr>
          <w:rFonts w:ascii="Times New Roman" w:hAnsi="Times New Roman" w:cs="Times New Roman"/>
          <w:b/>
          <w:sz w:val="28"/>
          <w:szCs w:val="28"/>
        </w:rPr>
        <w:t>Формирование связанных подзапросов</w:t>
      </w:r>
    </w:p>
    <w:p w:rsidR="00515B54" w:rsidRPr="00515B54" w:rsidRDefault="00515B54" w:rsidP="00290554">
      <w:pPr>
        <w:autoSpaceDE w:val="0"/>
        <w:autoSpaceDN w:val="0"/>
        <w:adjustRightInd w:val="0"/>
        <w:spacing w:after="0" w:line="240" w:lineRule="auto"/>
        <w:ind w:firstLine="709"/>
        <w:jc w:val="both"/>
        <w:rPr>
          <w:rFonts w:ascii="Times New Roman" w:hAnsi="Times New Roman" w:cs="Times New Roman"/>
          <w:sz w:val="28"/>
          <w:szCs w:val="28"/>
        </w:rPr>
      </w:pPr>
      <w:r w:rsidRPr="00515B54">
        <w:rPr>
          <w:rFonts w:ascii="Times New Roman" w:hAnsi="Times New Roman" w:cs="Times New Roman"/>
          <w:sz w:val="28"/>
          <w:szCs w:val="28"/>
        </w:rPr>
        <w:t>При использовании подзапросов во внутреннем запросе</w:t>
      </w:r>
      <w:r>
        <w:rPr>
          <w:rFonts w:ascii="Times New Roman" w:hAnsi="Times New Roman" w:cs="Times New Roman"/>
          <w:sz w:val="28"/>
          <w:szCs w:val="28"/>
        </w:rPr>
        <w:t xml:space="preserve"> </w:t>
      </w:r>
      <w:r w:rsidRPr="00515B54">
        <w:rPr>
          <w:rFonts w:ascii="Times New Roman" w:hAnsi="Times New Roman" w:cs="Times New Roman"/>
          <w:sz w:val="28"/>
          <w:szCs w:val="28"/>
        </w:rPr>
        <w:t xml:space="preserve">можно ссылаться на таблицу, имя которой указано в предложении FROM внешнего запроса. В этом случае такой </w:t>
      </w:r>
      <w:r w:rsidRPr="00515B54">
        <w:rPr>
          <w:rFonts w:ascii="Times New Roman" w:eastAsia="Times-Italic" w:hAnsi="Times New Roman" w:cs="Times New Roman"/>
          <w:iCs/>
          <w:sz w:val="28"/>
          <w:szCs w:val="28"/>
        </w:rPr>
        <w:t>связанный</w:t>
      </w:r>
      <w:r>
        <w:rPr>
          <w:rFonts w:ascii="Times New Roman" w:eastAsia="Times-Italic" w:hAnsi="Times New Roman" w:cs="Times New Roman"/>
          <w:i/>
          <w:iCs/>
          <w:sz w:val="28"/>
          <w:szCs w:val="28"/>
        </w:rPr>
        <w:t xml:space="preserve"> </w:t>
      </w:r>
      <w:r w:rsidRPr="00515B54">
        <w:rPr>
          <w:rFonts w:ascii="Times New Roman" w:hAnsi="Times New Roman" w:cs="Times New Roman"/>
          <w:sz w:val="28"/>
          <w:szCs w:val="28"/>
        </w:rPr>
        <w:t xml:space="preserve">подзапрос выполняется по одному разу для </w:t>
      </w:r>
      <w:r w:rsidRPr="00515B54">
        <w:rPr>
          <w:rFonts w:ascii="Times New Roman" w:eastAsia="Times-Italic" w:hAnsi="Times New Roman" w:cs="Times New Roman"/>
          <w:iCs/>
          <w:sz w:val="28"/>
          <w:szCs w:val="28"/>
        </w:rPr>
        <w:t>каждой</w:t>
      </w:r>
      <w:r w:rsidRPr="00515B54">
        <w:rPr>
          <w:rFonts w:ascii="Times New Roman" w:eastAsia="Times-Italic" w:hAnsi="Times New Roman" w:cs="Times New Roman"/>
          <w:i/>
          <w:iCs/>
          <w:sz w:val="28"/>
          <w:szCs w:val="28"/>
        </w:rPr>
        <w:t xml:space="preserve"> </w:t>
      </w:r>
      <w:r w:rsidRPr="00515B54">
        <w:rPr>
          <w:rFonts w:ascii="Times New Roman" w:hAnsi="Times New Roman" w:cs="Times New Roman"/>
          <w:sz w:val="28"/>
          <w:szCs w:val="28"/>
        </w:rPr>
        <w:t>строки таблицы основного запроса.</w:t>
      </w:r>
      <w:r>
        <w:rPr>
          <w:rFonts w:ascii="Times New Roman" w:hAnsi="Times New Roman" w:cs="Times New Roman"/>
          <w:sz w:val="28"/>
          <w:szCs w:val="28"/>
        </w:rPr>
        <w:t xml:space="preserve"> П</w:t>
      </w:r>
      <w:r w:rsidRPr="00515B54">
        <w:rPr>
          <w:rFonts w:ascii="Times New Roman" w:hAnsi="Times New Roman" w:cs="Times New Roman"/>
          <w:sz w:val="28"/>
          <w:szCs w:val="28"/>
        </w:rPr>
        <w:t>редложение GROUP BY позволяет группировать выводимые SELECT</w:t>
      </w:r>
      <w:r>
        <w:rPr>
          <w:rFonts w:ascii="Times New Roman" w:hAnsi="Times New Roman" w:cs="Times New Roman"/>
          <w:sz w:val="28"/>
          <w:szCs w:val="28"/>
        </w:rPr>
        <w:t xml:space="preserve"> – </w:t>
      </w:r>
      <w:r w:rsidRPr="00515B54">
        <w:rPr>
          <w:rFonts w:ascii="Times New Roman" w:hAnsi="Times New Roman" w:cs="Times New Roman"/>
          <w:sz w:val="28"/>
          <w:szCs w:val="28"/>
        </w:rPr>
        <w:t>запросом</w:t>
      </w:r>
      <w:r>
        <w:rPr>
          <w:rFonts w:ascii="Times New Roman" w:hAnsi="Times New Roman" w:cs="Times New Roman"/>
          <w:sz w:val="28"/>
          <w:szCs w:val="28"/>
        </w:rPr>
        <w:t xml:space="preserve"> </w:t>
      </w:r>
      <w:r w:rsidRPr="00515B54">
        <w:rPr>
          <w:rFonts w:ascii="Times New Roman" w:hAnsi="Times New Roman" w:cs="Times New Roman"/>
          <w:sz w:val="28"/>
          <w:szCs w:val="28"/>
        </w:rPr>
        <w:t>записи по значению некоторого поля. Использование предложения HAVING</w:t>
      </w:r>
      <w:r w:rsidR="00290554">
        <w:rPr>
          <w:rFonts w:ascii="Times New Roman" w:hAnsi="Times New Roman" w:cs="Times New Roman"/>
          <w:sz w:val="28"/>
          <w:szCs w:val="28"/>
        </w:rPr>
        <w:t xml:space="preserve"> </w:t>
      </w:r>
      <w:r w:rsidRPr="00515B54">
        <w:rPr>
          <w:rFonts w:ascii="Times New Roman" w:hAnsi="Times New Roman" w:cs="Times New Roman"/>
          <w:sz w:val="28"/>
          <w:szCs w:val="28"/>
        </w:rPr>
        <w:t>позволяет при выводе осуществлять фильтрацию групп</w:t>
      </w:r>
      <w:r w:rsidR="00290554">
        <w:rPr>
          <w:rFonts w:ascii="Times New Roman" w:hAnsi="Times New Roman" w:cs="Times New Roman"/>
          <w:sz w:val="28"/>
          <w:szCs w:val="28"/>
        </w:rPr>
        <w:t xml:space="preserve"> данных</w:t>
      </w:r>
      <w:r w:rsidRPr="00515B54">
        <w:rPr>
          <w:rFonts w:ascii="Times New Roman" w:hAnsi="Times New Roman" w:cs="Times New Roman"/>
          <w:sz w:val="28"/>
          <w:szCs w:val="28"/>
        </w:rPr>
        <w:t>.</w:t>
      </w:r>
      <w:r w:rsidR="00290554">
        <w:rPr>
          <w:rFonts w:ascii="Times New Roman" w:hAnsi="Times New Roman" w:cs="Times New Roman"/>
          <w:sz w:val="28"/>
          <w:szCs w:val="28"/>
        </w:rPr>
        <w:t xml:space="preserve"> </w:t>
      </w:r>
      <w:r w:rsidRPr="00515B54">
        <w:rPr>
          <w:rFonts w:ascii="Times New Roman" w:hAnsi="Times New Roman" w:cs="Times New Roman"/>
          <w:sz w:val="28"/>
          <w:szCs w:val="28"/>
        </w:rPr>
        <w:t>Предикат предложения HAVING оценивается не для каждой</w:t>
      </w:r>
      <w:r w:rsidR="00290554">
        <w:rPr>
          <w:rFonts w:ascii="Times New Roman" w:hAnsi="Times New Roman" w:cs="Times New Roman"/>
          <w:sz w:val="28"/>
          <w:szCs w:val="28"/>
        </w:rPr>
        <w:t xml:space="preserve"> </w:t>
      </w:r>
      <w:r w:rsidRPr="00515B54">
        <w:rPr>
          <w:rFonts w:ascii="Times New Roman" w:hAnsi="Times New Roman" w:cs="Times New Roman"/>
          <w:sz w:val="28"/>
          <w:szCs w:val="28"/>
        </w:rPr>
        <w:t>строки результата, а для каждой группы выходных записей,</w:t>
      </w:r>
      <w:r w:rsidR="00290554">
        <w:rPr>
          <w:rFonts w:ascii="Times New Roman" w:hAnsi="Times New Roman" w:cs="Times New Roman"/>
          <w:sz w:val="28"/>
          <w:szCs w:val="28"/>
        </w:rPr>
        <w:t xml:space="preserve"> </w:t>
      </w:r>
      <w:r w:rsidRPr="00515B54">
        <w:rPr>
          <w:rFonts w:ascii="Times New Roman" w:hAnsi="Times New Roman" w:cs="Times New Roman"/>
          <w:sz w:val="28"/>
          <w:szCs w:val="28"/>
        </w:rPr>
        <w:t>сформированной предложением GROUP BY внешнего запроса.</w:t>
      </w:r>
    </w:p>
    <w:p w:rsidR="009F32C7"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9F32C7">
        <w:rPr>
          <w:rFonts w:ascii="Times New Roman" w:hAnsi="Times New Roman" w:cs="Times New Roman"/>
          <w:sz w:val="28"/>
          <w:szCs w:val="28"/>
        </w:rPr>
        <w:t>ем</w:t>
      </w:r>
      <w:r w:rsidRPr="00290554">
        <w:rPr>
          <w:rFonts w:ascii="Times New Roman" w:hAnsi="Times New Roman" w:cs="Times New Roman"/>
          <w:sz w:val="28"/>
          <w:szCs w:val="28"/>
        </w:rPr>
        <w:t xml:space="preserve"> запрос с подзапросом для получения данных обо всех оценках студента с фамилией «Иванов». Предположим, что его персональный номер неизвестен. </w:t>
      </w:r>
    </w:p>
    <w:p w:rsidR="00290554" w:rsidRPr="00182F8A" w:rsidRDefault="00290554" w:rsidP="00290554">
      <w:pPr>
        <w:spacing w:after="0" w:line="240" w:lineRule="auto"/>
        <w:ind w:firstLine="709"/>
        <w:jc w:val="both"/>
        <w:rPr>
          <w:rFonts w:ascii="Times New Roman" w:hAnsi="Times New Roman" w:cs="Times New Roman"/>
          <w:caps/>
          <w:sz w:val="28"/>
          <w:szCs w:val="28"/>
        </w:rPr>
      </w:pPr>
      <w:r w:rsidRPr="009F32C7">
        <w:rPr>
          <w:rFonts w:ascii="Times New Roman" w:hAnsi="Times New Roman" w:cs="Times New Roman"/>
          <w:caps/>
          <w:sz w:val="28"/>
          <w:szCs w:val="28"/>
          <w:lang w:val="en-US"/>
        </w:rPr>
        <w:t>select</w:t>
      </w:r>
      <w:r w:rsidRPr="00182F8A">
        <w:rPr>
          <w:rFonts w:ascii="Times New Roman" w:hAnsi="Times New Roman" w:cs="Times New Roman"/>
          <w:caps/>
          <w:sz w:val="28"/>
          <w:szCs w:val="28"/>
        </w:rPr>
        <w:t xml:space="preserve"> </w:t>
      </w:r>
      <w:r w:rsidRPr="009F32C7">
        <w:rPr>
          <w:rFonts w:ascii="Times New Roman" w:hAnsi="Times New Roman" w:cs="Times New Roman"/>
          <w:caps/>
          <w:sz w:val="28"/>
          <w:szCs w:val="28"/>
          <w:lang w:val="en-US"/>
        </w:rPr>
        <w:t>MARK</w:t>
      </w:r>
    </w:p>
    <w:p w:rsidR="00290554" w:rsidRPr="00182F8A" w:rsidRDefault="00290554" w:rsidP="00290554">
      <w:pPr>
        <w:spacing w:after="0" w:line="240" w:lineRule="auto"/>
        <w:ind w:firstLine="709"/>
        <w:jc w:val="both"/>
        <w:rPr>
          <w:rFonts w:ascii="Times New Roman" w:hAnsi="Times New Roman" w:cs="Times New Roman"/>
          <w:caps/>
          <w:sz w:val="28"/>
          <w:szCs w:val="28"/>
        </w:rPr>
      </w:pPr>
      <w:r w:rsidRPr="009F32C7">
        <w:rPr>
          <w:rFonts w:ascii="Times New Roman" w:hAnsi="Times New Roman" w:cs="Times New Roman"/>
          <w:caps/>
          <w:sz w:val="28"/>
          <w:szCs w:val="28"/>
          <w:lang w:val="en-US"/>
        </w:rPr>
        <w:t>from</w:t>
      </w:r>
      <w:r w:rsidRPr="00182F8A">
        <w:rPr>
          <w:rFonts w:ascii="Times New Roman" w:hAnsi="Times New Roman" w:cs="Times New Roman"/>
          <w:caps/>
          <w:sz w:val="28"/>
          <w:szCs w:val="28"/>
        </w:rPr>
        <w:t xml:space="preserve"> [</w:t>
      </w:r>
      <w:r w:rsidRPr="009F32C7">
        <w:rPr>
          <w:rFonts w:ascii="Times New Roman" w:hAnsi="Times New Roman" w:cs="Times New Roman"/>
          <w:caps/>
          <w:sz w:val="28"/>
          <w:szCs w:val="28"/>
          <w:lang w:val="en-US"/>
        </w:rPr>
        <w:t>EXAM</w:t>
      </w:r>
      <w:r w:rsidRPr="00182F8A">
        <w:rPr>
          <w:rFonts w:ascii="Times New Roman" w:hAnsi="Times New Roman" w:cs="Times New Roman"/>
          <w:caps/>
          <w:sz w:val="28"/>
          <w:szCs w:val="28"/>
        </w:rPr>
        <w:t xml:space="preserve"> </w:t>
      </w:r>
      <w:r w:rsidRPr="009F32C7">
        <w:rPr>
          <w:rFonts w:ascii="Times New Roman" w:hAnsi="Times New Roman" w:cs="Times New Roman"/>
          <w:caps/>
          <w:sz w:val="28"/>
          <w:szCs w:val="28"/>
          <w:lang w:val="en-US"/>
        </w:rPr>
        <w:t>MARKS</w:t>
      </w:r>
      <w:r w:rsidRPr="00182F8A">
        <w:rPr>
          <w:rFonts w:ascii="Times New Roman" w:hAnsi="Times New Roman" w:cs="Times New Roman"/>
          <w:caps/>
          <w:sz w:val="28"/>
          <w:szCs w:val="28"/>
        </w:rPr>
        <w:t>]</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where [STUDENT ID] =</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(select [STUDENT ID]</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 xml:space="preserve">from STUDENT </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where SERNAME = '</w:t>
      </w:r>
      <w:r w:rsidR="00290554" w:rsidRPr="009F32C7">
        <w:rPr>
          <w:rFonts w:ascii="Times New Roman" w:hAnsi="Times New Roman" w:cs="Times New Roman"/>
          <w:caps/>
          <w:sz w:val="28"/>
          <w:szCs w:val="28"/>
        </w:rPr>
        <w:t>Иванов</w:t>
      </w:r>
      <w:r w:rsidR="00290554" w:rsidRPr="009F32C7">
        <w:rPr>
          <w:rFonts w:ascii="Times New Roman" w:hAnsi="Times New Roman" w:cs="Times New Roman"/>
          <w:caps/>
          <w:sz w:val="28"/>
          <w:szCs w:val="28"/>
          <w:lang w:val="en-US"/>
        </w:rPr>
        <w:t>');</w:t>
      </w:r>
    </w:p>
    <w:p w:rsidR="009F32C7" w:rsidRPr="00F500E3" w:rsidRDefault="009F32C7" w:rsidP="00290554">
      <w:pPr>
        <w:spacing w:after="0" w:line="240" w:lineRule="auto"/>
        <w:ind w:firstLine="709"/>
        <w:jc w:val="both"/>
        <w:rPr>
          <w:rFonts w:ascii="Times New Roman" w:hAnsi="Times New Roman" w:cs="Times New Roman"/>
          <w:sz w:val="28"/>
          <w:szCs w:val="28"/>
          <w:lang w:val="en-US"/>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9F32C7">
        <w:rPr>
          <w:rFonts w:ascii="Times New Roman" w:hAnsi="Times New Roman" w:cs="Times New Roman"/>
          <w:sz w:val="28"/>
          <w:szCs w:val="28"/>
        </w:rPr>
        <w:t>ем</w:t>
      </w:r>
      <w:r w:rsidRPr="00290554">
        <w:rPr>
          <w:rFonts w:ascii="Times New Roman" w:hAnsi="Times New Roman" w:cs="Times New Roman"/>
          <w:sz w:val="28"/>
          <w:szCs w:val="28"/>
        </w:rPr>
        <w:t xml:space="preserve"> запрос, выбирающий данные об именах всех студентов, имеющих по предмету с идентификатором 10 балл выше общего среднего балла.</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select NAME, SERNAME</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from STUDENT</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where [STUDENT ID] in</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(select [STUDENT ID]</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 xml:space="preserve">from [EXAM MARKS] </w:t>
      </w:r>
    </w:p>
    <w:p w:rsidR="00290554" w:rsidRPr="00182F8A" w:rsidRDefault="00F500E3" w:rsidP="00290554">
      <w:pPr>
        <w:spacing w:after="0" w:line="240" w:lineRule="auto"/>
        <w:ind w:firstLine="709"/>
        <w:jc w:val="both"/>
        <w:rPr>
          <w:rFonts w:ascii="Times New Roman" w:hAnsi="Times New Roman" w:cs="Times New Roman"/>
          <w:caps/>
          <w:sz w:val="28"/>
          <w:szCs w:val="28"/>
        </w:rPr>
      </w:pPr>
      <w:r w:rsidRPr="00182F8A">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where</w:t>
      </w:r>
      <w:r w:rsidR="00290554" w:rsidRPr="00182F8A">
        <w:rPr>
          <w:rFonts w:ascii="Times New Roman" w:hAnsi="Times New Roman" w:cs="Times New Roman"/>
          <w:caps/>
          <w:sz w:val="28"/>
          <w:szCs w:val="28"/>
        </w:rPr>
        <w:t xml:space="preserve"> [</w:t>
      </w:r>
      <w:r w:rsidR="00290554" w:rsidRPr="009F32C7">
        <w:rPr>
          <w:rFonts w:ascii="Times New Roman" w:hAnsi="Times New Roman" w:cs="Times New Roman"/>
          <w:caps/>
          <w:sz w:val="28"/>
          <w:szCs w:val="28"/>
          <w:lang w:val="en-US"/>
        </w:rPr>
        <w:t>SUBJ</w:t>
      </w:r>
      <w:r w:rsidR="00290554" w:rsidRPr="00182F8A">
        <w:rPr>
          <w:rFonts w:ascii="Times New Roman" w:hAnsi="Times New Roman" w:cs="Times New Roman"/>
          <w:caps/>
          <w:sz w:val="28"/>
          <w:szCs w:val="28"/>
        </w:rPr>
        <w:t xml:space="preserve"> </w:t>
      </w:r>
      <w:r w:rsidR="00290554" w:rsidRPr="009F32C7">
        <w:rPr>
          <w:rFonts w:ascii="Times New Roman" w:hAnsi="Times New Roman" w:cs="Times New Roman"/>
          <w:caps/>
          <w:sz w:val="28"/>
          <w:szCs w:val="28"/>
          <w:lang w:val="en-US"/>
        </w:rPr>
        <w:t>ID</w:t>
      </w:r>
      <w:r w:rsidR="00290554" w:rsidRPr="00182F8A">
        <w:rPr>
          <w:rFonts w:ascii="Times New Roman" w:hAnsi="Times New Roman" w:cs="Times New Roman"/>
          <w:caps/>
          <w:sz w:val="28"/>
          <w:szCs w:val="28"/>
        </w:rPr>
        <w:t>] = 10);</w:t>
      </w:r>
    </w:p>
    <w:p w:rsidR="00290554" w:rsidRPr="00182F8A" w:rsidRDefault="00290554" w:rsidP="00290554">
      <w:pPr>
        <w:spacing w:after="0" w:line="240" w:lineRule="auto"/>
        <w:ind w:firstLine="709"/>
        <w:jc w:val="both"/>
        <w:rPr>
          <w:rFonts w:ascii="Times New Roman" w:hAnsi="Times New Roman" w:cs="Times New Roman"/>
          <w:sz w:val="28"/>
          <w:szCs w:val="28"/>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9F32C7">
        <w:rPr>
          <w:rFonts w:ascii="Times New Roman" w:hAnsi="Times New Roman" w:cs="Times New Roman"/>
          <w:sz w:val="28"/>
          <w:szCs w:val="28"/>
        </w:rPr>
        <w:t>ем</w:t>
      </w:r>
      <w:r w:rsidRPr="00290554">
        <w:rPr>
          <w:rFonts w:ascii="Times New Roman" w:hAnsi="Times New Roman" w:cs="Times New Roman"/>
          <w:sz w:val="28"/>
          <w:szCs w:val="28"/>
        </w:rPr>
        <w:t xml:space="preserve"> запрос, который выполняет выборку имен всех студентов, имеющих по предмету с идентификатором 10 балл ниже общего среднего балла</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select NAME, SERNAME</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from STUDENT</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where [STUDENT ID] in</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(select [STUDENT ID]</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 xml:space="preserve">from [EXAM MARKS] </w:t>
      </w:r>
    </w:p>
    <w:p w:rsidR="00290554" w:rsidRPr="00182F8A" w:rsidRDefault="00F500E3" w:rsidP="00290554">
      <w:pPr>
        <w:spacing w:after="0" w:line="240" w:lineRule="auto"/>
        <w:ind w:firstLine="709"/>
        <w:jc w:val="both"/>
        <w:rPr>
          <w:rFonts w:ascii="Times New Roman" w:hAnsi="Times New Roman" w:cs="Times New Roman"/>
          <w:caps/>
          <w:sz w:val="28"/>
          <w:szCs w:val="28"/>
        </w:rPr>
      </w:pPr>
      <w:r w:rsidRPr="00182F8A">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where</w:t>
      </w:r>
      <w:r w:rsidR="00290554" w:rsidRPr="00182F8A">
        <w:rPr>
          <w:rFonts w:ascii="Times New Roman" w:hAnsi="Times New Roman" w:cs="Times New Roman"/>
          <w:caps/>
          <w:sz w:val="28"/>
          <w:szCs w:val="28"/>
        </w:rPr>
        <w:t xml:space="preserve"> [</w:t>
      </w:r>
      <w:r w:rsidR="00290554" w:rsidRPr="009F32C7">
        <w:rPr>
          <w:rFonts w:ascii="Times New Roman" w:hAnsi="Times New Roman" w:cs="Times New Roman"/>
          <w:caps/>
          <w:sz w:val="28"/>
          <w:szCs w:val="28"/>
          <w:lang w:val="en-US"/>
        </w:rPr>
        <w:t>SUBJ</w:t>
      </w:r>
      <w:r w:rsidR="00290554" w:rsidRPr="00182F8A">
        <w:rPr>
          <w:rFonts w:ascii="Times New Roman" w:hAnsi="Times New Roman" w:cs="Times New Roman"/>
          <w:caps/>
          <w:sz w:val="28"/>
          <w:szCs w:val="28"/>
        </w:rPr>
        <w:t xml:space="preserve"> </w:t>
      </w:r>
      <w:r w:rsidR="00290554" w:rsidRPr="009F32C7">
        <w:rPr>
          <w:rFonts w:ascii="Times New Roman" w:hAnsi="Times New Roman" w:cs="Times New Roman"/>
          <w:caps/>
          <w:sz w:val="28"/>
          <w:szCs w:val="28"/>
          <w:lang w:val="en-US"/>
        </w:rPr>
        <w:t>ID</w:t>
      </w:r>
      <w:r w:rsidR="00290554" w:rsidRPr="00182F8A">
        <w:rPr>
          <w:rFonts w:ascii="Times New Roman" w:hAnsi="Times New Roman" w:cs="Times New Roman"/>
          <w:caps/>
          <w:sz w:val="28"/>
          <w:szCs w:val="28"/>
        </w:rPr>
        <w:t>] = 10);</w:t>
      </w:r>
    </w:p>
    <w:p w:rsidR="00290554" w:rsidRPr="00182F8A" w:rsidRDefault="00290554" w:rsidP="00290554">
      <w:pPr>
        <w:spacing w:after="0" w:line="240" w:lineRule="auto"/>
        <w:ind w:firstLine="709"/>
        <w:jc w:val="both"/>
        <w:rPr>
          <w:rFonts w:ascii="Times New Roman" w:hAnsi="Times New Roman" w:cs="Times New Roman"/>
          <w:sz w:val="28"/>
          <w:szCs w:val="28"/>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9F32C7">
        <w:rPr>
          <w:rFonts w:ascii="Times New Roman" w:hAnsi="Times New Roman" w:cs="Times New Roman"/>
          <w:sz w:val="28"/>
          <w:szCs w:val="28"/>
        </w:rPr>
        <w:t>ем</w:t>
      </w:r>
      <w:r w:rsidRPr="00290554">
        <w:rPr>
          <w:rFonts w:ascii="Times New Roman" w:hAnsi="Times New Roman" w:cs="Times New Roman"/>
          <w:sz w:val="28"/>
          <w:szCs w:val="28"/>
        </w:rPr>
        <w:t xml:space="preserve"> запрос, выполняющий вывод количества предметов, по которым экзаменовался каждый студент, сдававший более 1 предмета.</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select COUNT([SUBJ ID])</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from [EXAM MARKS] A</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group by [STUDENT ID]</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having 1 &lt;</w:t>
      </w:r>
      <w:r w:rsidR="00F500E3" w:rsidRPr="00F500E3">
        <w:rPr>
          <w:rFonts w:ascii="Times New Roman" w:hAnsi="Times New Roman" w:cs="Times New Roman"/>
          <w:caps/>
          <w:sz w:val="28"/>
          <w:szCs w:val="28"/>
          <w:lang w:val="en-US"/>
        </w:rPr>
        <w:t xml:space="preserve">  </w:t>
      </w:r>
      <w:r w:rsidRPr="009F32C7">
        <w:rPr>
          <w:rFonts w:ascii="Times New Roman" w:hAnsi="Times New Roman" w:cs="Times New Roman"/>
          <w:caps/>
          <w:sz w:val="28"/>
          <w:szCs w:val="28"/>
          <w:lang w:val="en-US"/>
        </w:rPr>
        <w:t>(select COUNT([SUBJ ID])</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from [EXAM MARKS] B</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where A.[STUDENT ID] = B.[STUDENT ID]);</w:t>
      </w:r>
    </w:p>
    <w:p w:rsidR="00290554" w:rsidRPr="00F500E3" w:rsidRDefault="00290554" w:rsidP="00290554">
      <w:pPr>
        <w:spacing w:after="0" w:line="240" w:lineRule="auto"/>
        <w:ind w:firstLine="709"/>
        <w:jc w:val="both"/>
        <w:rPr>
          <w:rFonts w:ascii="Times New Roman" w:hAnsi="Times New Roman" w:cs="Times New Roman"/>
          <w:sz w:val="28"/>
          <w:szCs w:val="28"/>
          <w:lang w:val="en-US"/>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9F32C7">
        <w:rPr>
          <w:rFonts w:ascii="Times New Roman" w:hAnsi="Times New Roman" w:cs="Times New Roman"/>
          <w:sz w:val="28"/>
          <w:szCs w:val="28"/>
        </w:rPr>
        <w:t>ем</w:t>
      </w:r>
      <w:r w:rsidRPr="00290554">
        <w:rPr>
          <w:rFonts w:ascii="Times New Roman" w:hAnsi="Times New Roman" w:cs="Times New Roman"/>
          <w:sz w:val="28"/>
          <w:szCs w:val="28"/>
        </w:rPr>
        <w:t xml:space="preserve"> команду SELECT, использующую связанные подзапросы и выполняющую вывод имен и идентификаторов студентов, у которых стипендия совпадает с максимальным значением стипендии для города, в котором живет студент.</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select NAME, [STUDENT ID]</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from STUDENT A</w:t>
      </w:r>
    </w:p>
    <w:p w:rsidR="00290554" w:rsidRPr="009F32C7" w:rsidRDefault="00290554" w:rsidP="00290554">
      <w:pPr>
        <w:spacing w:after="0" w:line="240" w:lineRule="auto"/>
        <w:ind w:firstLine="709"/>
        <w:jc w:val="both"/>
        <w:rPr>
          <w:rFonts w:ascii="Times New Roman" w:hAnsi="Times New Roman" w:cs="Times New Roman"/>
          <w:caps/>
          <w:sz w:val="28"/>
          <w:szCs w:val="28"/>
          <w:lang w:val="en-US"/>
        </w:rPr>
      </w:pPr>
      <w:r w:rsidRPr="009F32C7">
        <w:rPr>
          <w:rFonts w:ascii="Times New Roman" w:hAnsi="Times New Roman" w:cs="Times New Roman"/>
          <w:caps/>
          <w:sz w:val="28"/>
          <w:szCs w:val="28"/>
          <w:lang w:val="en-US"/>
        </w:rPr>
        <w:t>where STIPEND =</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(select MAX</w:t>
      </w: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(STIPEND)</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from STUDENT B</w:t>
      </w:r>
    </w:p>
    <w:p w:rsidR="00290554" w:rsidRPr="009F32C7"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9F32C7">
        <w:rPr>
          <w:rFonts w:ascii="Times New Roman" w:hAnsi="Times New Roman" w:cs="Times New Roman"/>
          <w:caps/>
          <w:sz w:val="28"/>
          <w:szCs w:val="28"/>
          <w:lang w:val="en-US"/>
        </w:rPr>
        <w:t>where A.CITY = B.CITY);</w:t>
      </w:r>
    </w:p>
    <w:p w:rsidR="00F500E3" w:rsidRPr="00182F8A" w:rsidRDefault="00F500E3" w:rsidP="00290554">
      <w:pPr>
        <w:spacing w:after="0" w:line="240" w:lineRule="auto"/>
        <w:ind w:firstLine="709"/>
        <w:jc w:val="both"/>
        <w:rPr>
          <w:rFonts w:ascii="Times New Roman" w:hAnsi="Times New Roman" w:cs="Times New Roman"/>
          <w:sz w:val="28"/>
          <w:szCs w:val="28"/>
          <w:lang w:val="en-US"/>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F500E3">
        <w:rPr>
          <w:rFonts w:ascii="Times New Roman" w:hAnsi="Times New Roman" w:cs="Times New Roman"/>
          <w:sz w:val="28"/>
          <w:szCs w:val="28"/>
        </w:rPr>
        <w:t xml:space="preserve">ем </w:t>
      </w:r>
      <w:r w:rsidRPr="00290554">
        <w:rPr>
          <w:rFonts w:ascii="Times New Roman" w:hAnsi="Times New Roman" w:cs="Times New Roman"/>
          <w:sz w:val="28"/>
          <w:szCs w:val="28"/>
        </w:rPr>
        <w:t>запрос, который позволяет вывести имена и идентификаторы всех студентов, для которых точно известно, что они проживают в городе, где нет ни одного университета.</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select NAME, [STUDENT ID]</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from STUDENT A</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where CITY not in</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(select CITY</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from UNIVERSITY B</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where A.CITY = B.CITY);</w:t>
      </w:r>
    </w:p>
    <w:p w:rsidR="00290554" w:rsidRPr="00F500E3" w:rsidRDefault="00290554" w:rsidP="00290554">
      <w:pPr>
        <w:spacing w:after="0" w:line="240" w:lineRule="auto"/>
        <w:ind w:firstLine="709"/>
        <w:jc w:val="both"/>
        <w:rPr>
          <w:rFonts w:ascii="Times New Roman" w:hAnsi="Times New Roman" w:cs="Times New Roman"/>
          <w:sz w:val="28"/>
          <w:szCs w:val="28"/>
          <w:lang w:val="en-US"/>
        </w:rPr>
      </w:pPr>
    </w:p>
    <w:p w:rsidR="00F500E3"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F500E3">
        <w:rPr>
          <w:rFonts w:ascii="Times New Roman" w:hAnsi="Times New Roman" w:cs="Times New Roman"/>
          <w:sz w:val="28"/>
          <w:szCs w:val="28"/>
        </w:rPr>
        <w:t xml:space="preserve">ем </w:t>
      </w:r>
      <w:r w:rsidRPr="00290554">
        <w:rPr>
          <w:rFonts w:ascii="Times New Roman" w:hAnsi="Times New Roman" w:cs="Times New Roman"/>
          <w:sz w:val="28"/>
          <w:szCs w:val="28"/>
        </w:rPr>
        <w:t>два запроса, которые позволяют вывести имена и иде</w:t>
      </w:r>
      <w:r w:rsidR="00F500E3">
        <w:rPr>
          <w:rFonts w:ascii="Times New Roman" w:hAnsi="Times New Roman" w:cs="Times New Roman"/>
          <w:sz w:val="28"/>
          <w:szCs w:val="28"/>
        </w:rPr>
        <w:t>н</w:t>
      </w:r>
      <w:r w:rsidRPr="00290554">
        <w:rPr>
          <w:rFonts w:ascii="Times New Roman" w:hAnsi="Times New Roman" w:cs="Times New Roman"/>
          <w:sz w:val="28"/>
          <w:szCs w:val="28"/>
        </w:rPr>
        <w:t xml:space="preserve">тификаторы всех студентов, для которых точно известно, что он проживают не в том городе, где расположен их университет. </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select NAME, [STUDENT ID]</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from STUDENT A</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where CITY not in</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(select CITY</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from UNIVERSITY B</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where A.CITY = B.CITY);</w:t>
      </w:r>
    </w:p>
    <w:p w:rsidR="00F500E3" w:rsidRPr="00F500E3" w:rsidRDefault="00F500E3" w:rsidP="00290554">
      <w:pPr>
        <w:spacing w:after="0" w:line="240" w:lineRule="auto"/>
        <w:ind w:firstLine="709"/>
        <w:jc w:val="both"/>
        <w:rPr>
          <w:rFonts w:ascii="Times New Roman" w:hAnsi="Times New Roman" w:cs="Times New Roman"/>
          <w:sz w:val="28"/>
          <w:szCs w:val="28"/>
          <w:lang w:val="en-US"/>
        </w:rPr>
      </w:pPr>
    </w:p>
    <w:p w:rsidR="00D759F5" w:rsidRPr="007E3EAE" w:rsidRDefault="00D759F5" w:rsidP="00290554">
      <w:pPr>
        <w:spacing w:after="0" w:line="240" w:lineRule="auto"/>
        <w:ind w:firstLine="709"/>
        <w:jc w:val="both"/>
        <w:rPr>
          <w:rFonts w:ascii="Times New Roman" w:eastAsia="Times-Roman" w:hAnsi="Times New Roman" w:cs="Times New Roman"/>
          <w:b/>
          <w:sz w:val="28"/>
          <w:szCs w:val="28"/>
          <w:lang w:val="en-US"/>
        </w:rPr>
      </w:pPr>
    </w:p>
    <w:p w:rsidR="00290554" w:rsidRPr="00290554" w:rsidRDefault="00290554" w:rsidP="00290554">
      <w:pPr>
        <w:spacing w:after="0" w:line="240" w:lineRule="auto"/>
        <w:ind w:firstLine="709"/>
        <w:jc w:val="both"/>
        <w:rPr>
          <w:rFonts w:ascii="Times New Roman" w:eastAsia="Times-Roman" w:hAnsi="Times New Roman" w:cs="Times New Roman"/>
          <w:b/>
          <w:sz w:val="28"/>
          <w:szCs w:val="28"/>
        </w:rPr>
      </w:pPr>
      <w:r w:rsidRPr="00290554">
        <w:rPr>
          <w:rFonts w:ascii="Times New Roman" w:eastAsia="Times-Roman" w:hAnsi="Times New Roman" w:cs="Times New Roman"/>
          <w:b/>
          <w:sz w:val="28"/>
          <w:szCs w:val="28"/>
        </w:rPr>
        <w:t>Использование оператора EXISTS</w:t>
      </w:r>
    </w:p>
    <w:p w:rsidR="00F500E3" w:rsidRDefault="00F500E3" w:rsidP="00F500E3">
      <w:pPr>
        <w:autoSpaceDE w:val="0"/>
        <w:autoSpaceDN w:val="0"/>
        <w:adjustRightInd w:val="0"/>
        <w:spacing w:after="0" w:line="240" w:lineRule="auto"/>
        <w:ind w:firstLine="709"/>
        <w:jc w:val="both"/>
        <w:rPr>
          <w:rFonts w:ascii="Times-Roman" w:hAnsi="Times-Roman" w:cs="Times-Roman"/>
          <w:sz w:val="28"/>
          <w:szCs w:val="28"/>
        </w:rPr>
      </w:pPr>
      <w:r w:rsidRPr="00F500E3">
        <w:rPr>
          <w:rFonts w:ascii="Times New Roman" w:hAnsi="Times New Roman" w:cs="Times New Roman"/>
          <w:sz w:val="28"/>
          <w:szCs w:val="28"/>
        </w:rPr>
        <w:t xml:space="preserve">Используемый в SQL оператор EXISTS генерирует значение </w:t>
      </w:r>
      <w:r w:rsidRPr="00F500E3">
        <w:rPr>
          <w:rFonts w:ascii="Times New Roman" w:eastAsia="Times-Bold" w:hAnsi="Times New Roman" w:cs="Times New Roman"/>
          <w:b/>
          <w:bCs/>
          <w:sz w:val="28"/>
          <w:szCs w:val="28"/>
        </w:rPr>
        <w:t xml:space="preserve">истина </w:t>
      </w:r>
      <w:r w:rsidRPr="00F500E3">
        <w:rPr>
          <w:rFonts w:ascii="Times New Roman" w:hAnsi="Times New Roman" w:cs="Times New Roman"/>
          <w:sz w:val="28"/>
          <w:szCs w:val="28"/>
        </w:rPr>
        <w:t xml:space="preserve">или </w:t>
      </w:r>
      <w:r w:rsidRPr="00F500E3">
        <w:rPr>
          <w:rFonts w:ascii="Times New Roman" w:eastAsia="Times-Bold" w:hAnsi="Times New Roman" w:cs="Times New Roman"/>
          <w:b/>
          <w:bCs/>
          <w:sz w:val="28"/>
          <w:szCs w:val="28"/>
        </w:rPr>
        <w:t xml:space="preserve">ложь, </w:t>
      </w:r>
      <w:r w:rsidRPr="00F500E3">
        <w:rPr>
          <w:rFonts w:ascii="Times New Roman" w:hAnsi="Times New Roman" w:cs="Times New Roman"/>
          <w:sz w:val="28"/>
          <w:szCs w:val="28"/>
        </w:rPr>
        <w:t>подобно булеву выражению</w:t>
      </w:r>
      <w:r>
        <w:rPr>
          <w:rFonts w:ascii="Times New Roman" w:hAnsi="Times New Roman" w:cs="Times New Roman"/>
          <w:sz w:val="28"/>
          <w:szCs w:val="28"/>
        </w:rPr>
        <w:t xml:space="preserve">. </w:t>
      </w:r>
      <w:r w:rsidRPr="00F500E3">
        <w:rPr>
          <w:rFonts w:ascii="Times New Roman" w:hAnsi="Times New Roman" w:cs="Times New Roman"/>
          <w:sz w:val="28"/>
          <w:szCs w:val="28"/>
        </w:rPr>
        <w:t>Используя подзапросы в качестве аргумента, этот операто</w:t>
      </w:r>
      <w:r>
        <w:rPr>
          <w:rFonts w:ascii="Times New Roman" w:hAnsi="Times New Roman" w:cs="Times New Roman"/>
          <w:sz w:val="28"/>
          <w:szCs w:val="28"/>
        </w:rPr>
        <w:t xml:space="preserve">р </w:t>
      </w:r>
      <w:r w:rsidRPr="00F500E3">
        <w:rPr>
          <w:rFonts w:ascii="Times New Roman" w:hAnsi="Times New Roman" w:cs="Times New Roman"/>
          <w:sz w:val="28"/>
          <w:szCs w:val="28"/>
        </w:rPr>
        <w:t>оценивает результат выполнения подзапроса как истинный</w:t>
      </w:r>
      <w:r>
        <w:rPr>
          <w:rFonts w:ascii="Times New Roman" w:hAnsi="Times New Roman" w:cs="Times New Roman"/>
          <w:sz w:val="28"/>
          <w:szCs w:val="28"/>
        </w:rPr>
        <w:t xml:space="preserve">, </w:t>
      </w:r>
      <w:r w:rsidRPr="00F500E3">
        <w:rPr>
          <w:rFonts w:ascii="Times New Roman" w:hAnsi="Times New Roman" w:cs="Times New Roman"/>
          <w:sz w:val="28"/>
          <w:szCs w:val="28"/>
        </w:rPr>
        <w:t>если этот подзапрос генерирует выходные данные, то ест</w:t>
      </w:r>
      <w:r>
        <w:rPr>
          <w:rFonts w:ascii="Times New Roman" w:hAnsi="Times New Roman" w:cs="Times New Roman"/>
          <w:sz w:val="28"/>
          <w:szCs w:val="28"/>
        </w:rPr>
        <w:t xml:space="preserve">ь </w:t>
      </w:r>
      <w:r w:rsidRPr="00F500E3">
        <w:rPr>
          <w:rFonts w:ascii="Times New Roman" w:hAnsi="Times New Roman" w:cs="Times New Roman"/>
          <w:sz w:val="28"/>
          <w:szCs w:val="28"/>
        </w:rPr>
        <w:t xml:space="preserve">в случае </w:t>
      </w:r>
      <w:r w:rsidRPr="00F500E3">
        <w:rPr>
          <w:rFonts w:ascii="Times New Roman" w:eastAsia="Times-Italic" w:hAnsi="Times New Roman" w:cs="Times New Roman"/>
          <w:iCs/>
          <w:sz w:val="28"/>
          <w:szCs w:val="28"/>
        </w:rPr>
        <w:t>существования хотя бы одного найденного значения</w:t>
      </w:r>
      <w:r w:rsidRPr="00F500E3">
        <w:rPr>
          <w:rFonts w:ascii="Times New Roman" w:eastAsia="Times-Italic" w:hAnsi="Times New Roman" w:cs="Times New Roman"/>
          <w:i/>
          <w:iCs/>
          <w:sz w:val="28"/>
          <w:szCs w:val="28"/>
        </w:rPr>
        <w:t xml:space="preserve">. </w:t>
      </w:r>
      <w:r w:rsidRPr="00F500E3">
        <w:rPr>
          <w:rFonts w:ascii="Times New Roman" w:hAnsi="Times New Roman" w:cs="Times New Roman"/>
          <w:sz w:val="28"/>
          <w:szCs w:val="28"/>
        </w:rPr>
        <w:t>В противном случае результат подзапроса ложный</w:t>
      </w:r>
      <w:r>
        <w:rPr>
          <w:rFonts w:ascii="Times New Roman" w:hAnsi="Times New Roman" w:cs="Times New Roman"/>
          <w:sz w:val="28"/>
          <w:szCs w:val="28"/>
        </w:rPr>
        <w:t xml:space="preserve">. </w:t>
      </w:r>
      <w:r w:rsidRPr="00D759F5">
        <w:rPr>
          <w:rFonts w:ascii="Times New Roman" w:hAnsi="Times New Roman" w:cs="Times New Roman"/>
          <w:sz w:val="28"/>
          <w:szCs w:val="28"/>
        </w:rPr>
        <w:t>Оператор EXISTS не может принимать значение UNKNOWN (не известно).</w:t>
      </w:r>
    </w:p>
    <w:p w:rsidR="00290554" w:rsidRPr="00290554" w:rsidRDefault="00290554" w:rsidP="00F500E3">
      <w:pPr>
        <w:autoSpaceDE w:val="0"/>
        <w:autoSpaceDN w:val="0"/>
        <w:adjustRightInd w:val="0"/>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F500E3">
        <w:rPr>
          <w:rFonts w:ascii="Times New Roman" w:hAnsi="Times New Roman" w:cs="Times New Roman"/>
          <w:sz w:val="28"/>
          <w:szCs w:val="28"/>
        </w:rPr>
        <w:t>ем</w:t>
      </w:r>
      <w:r w:rsidRPr="00290554">
        <w:rPr>
          <w:rFonts w:ascii="Times New Roman" w:hAnsi="Times New Roman" w:cs="Times New Roman"/>
          <w:sz w:val="28"/>
          <w:szCs w:val="28"/>
        </w:rPr>
        <w:t xml:space="preserve"> запрос с EXISTS, позволяющий вывести данные обо всех студентах, обучающихся в вузах, которые имеют рейтинг выше 300</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select *</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from STUDENT as A</w:t>
      </w:r>
    </w:p>
    <w:p w:rsidR="00290554" w:rsidRPr="00F500E3" w:rsidRDefault="00290554"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where exists</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(select RATING</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from UNIVERSITY as B</w:t>
      </w:r>
    </w:p>
    <w:p w:rsidR="00290554" w:rsidRPr="00F500E3" w:rsidRDefault="00F500E3" w:rsidP="00290554">
      <w:pPr>
        <w:spacing w:after="0" w:line="240" w:lineRule="auto"/>
        <w:ind w:firstLine="709"/>
        <w:jc w:val="both"/>
        <w:rPr>
          <w:rFonts w:ascii="Times New Roman" w:hAnsi="Times New Roman" w:cs="Times New Roman"/>
          <w:caps/>
          <w:sz w:val="28"/>
          <w:szCs w:val="28"/>
          <w:lang w:val="en-US"/>
        </w:rPr>
      </w:pPr>
      <w:r w:rsidRPr="00F500E3">
        <w:rPr>
          <w:rFonts w:ascii="Times New Roman" w:hAnsi="Times New Roman" w:cs="Times New Roman"/>
          <w:caps/>
          <w:sz w:val="28"/>
          <w:szCs w:val="28"/>
          <w:lang w:val="en-US"/>
        </w:rPr>
        <w:t xml:space="preserve">           </w:t>
      </w:r>
      <w:r w:rsidR="00290554" w:rsidRPr="00F500E3">
        <w:rPr>
          <w:rFonts w:ascii="Times New Roman" w:hAnsi="Times New Roman" w:cs="Times New Roman"/>
          <w:caps/>
          <w:sz w:val="28"/>
          <w:szCs w:val="28"/>
          <w:lang w:val="en-US"/>
        </w:rPr>
        <w:t>where A.[UNIV ID] = B.[UNIV ID] and RATING &gt; 300);</w:t>
      </w:r>
    </w:p>
    <w:p w:rsidR="00F500E3" w:rsidRPr="00182F8A" w:rsidRDefault="00F500E3" w:rsidP="00290554">
      <w:pPr>
        <w:spacing w:after="0" w:line="240" w:lineRule="auto"/>
        <w:ind w:firstLine="709"/>
        <w:jc w:val="both"/>
        <w:rPr>
          <w:rFonts w:ascii="Times New Roman" w:hAnsi="Times New Roman" w:cs="Times New Roman"/>
          <w:sz w:val="28"/>
          <w:szCs w:val="28"/>
          <w:lang w:val="en-US"/>
        </w:rPr>
      </w:pPr>
    </w:p>
    <w:p w:rsidR="00F500E3" w:rsidRDefault="00F500E3" w:rsidP="0029055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запроса представлены на рисунке </w:t>
      </w:r>
      <w:r w:rsidR="00D759F5">
        <w:rPr>
          <w:rFonts w:ascii="Times New Roman" w:hAnsi="Times New Roman" w:cs="Times New Roman"/>
          <w:sz w:val="28"/>
          <w:szCs w:val="28"/>
        </w:rPr>
        <w:t>36</w:t>
      </w:r>
      <w:r>
        <w:rPr>
          <w:rFonts w:ascii="Times New Roman" w:hAnsi="Times New Roman" w:cs="Times New Roman"/>
          <w:sz w:val="28"/>
          <w:szCs w:val="28"/>
        </w:rPr>
        <w:t>.</w:t>
      </w:r>
    </w:p>
    <w:p w:rsidR="00F500E3" w:rsidRDefault="00F500E3" w:rsidP="00290554">
      <w:pPr>
        <w:spacing w:after="0" w:line="240" w:lineRule="auto"/>
        <w:ind w:firstLine="709"/>
        <w:jc w:val="both"/>
        <w:rPr>
          <w:rFonts w:ascii="Times New Roman" w:hAnsi="Times New Roman" w:cs="Times New Roman"/>
          <w:sz w:val="28"/>
          <w:szCs w:val="28"/>
        </w:rPr>
      </w:pPr>
    </w:p>
    <w:p w:rsidR="00290554" w:rsidRDefault="00290554" w:rsidP="00F500E3">
      <w:pPr>
        <w:spacing w:after="0" w:line="240" w:lineRule="auto"/>
        <w:ind w:firstLine="709"/>
        <w:jc w:val="center"/>
        <w:rPr>
          <w:rFonts w:ascii="Times New Roman" w:hAnsi="Times New Roman" w:cs="Times New Roman"/>
          <w:sz w:val="28"/>
          <w:szCs w:val="28"/>
        </w:rPr>
      </w:pPr>
      <w:r w:rsidRPr="00290554">
        <w:rPr>
          <w:rFonts w:ascii="Times New Roman" w:hAnsi="Times New Roman" w:cs="Times New Roman"/>
          <w:noProof/>
          <w:sz w:val="28"/>
          <w:szCs w:val="28"/>
          <w:lang w:eastAsia="ru-RU"/>
        </w:rPr>
        <w:drawing>
          <wp:inline distT="0" distB="0" distL="0" distR="0" wp14:anchorId="3DBE2E16" wp14:editId="43FAE63F">
            <wp:extent cx="5314950" cy="1100527"/>
            <wp:effectExtent l="19050" t="0" r="0" b="0"/>
            <wp:docPr id="83" name="Рисунок 82" descr="G:\3-й курс\Базы данных\Решение\Новая папка\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3-й курс\Базы данных\Решение\Новая папка\55.jpg"/>
                    <pic:cNvPicPr>
                      <a:picLocks noChangeAspect="1" noChangeArrowheads="1"/>
                    </pic:cNvPicPr>
                  </pic:nvPicPr>
                  <pic:blipFill>
                    <a:blip r:embed="rId56"/>
                    <a:srcRect/>
                    <a:stretch>
                      <a:fillRect/>
                    </a:stretch>
                  </pic:blipFill>
                  <pic:spPr bwMode="auto">
                    <a:xfrm>
                      <a:off x="0" y="0"/>
                      <a:ext cx="5314950" cy="1100527"/>
                    </a:xfrm>
                    <a:prstGeom prst="rect">
                      <a:avLst/>
                    </a:prstGeom>
                    <a:noFill/>
                    <a:ln w="9525">
                      <a:noFill/>
                      <a:miter lim="800000"/>
                      <a:headEnd/>
                      <a:tailEnd/>
                    </a:ln>
                  </pic:spPr>
                </pic:pic>
              </a:graphicData>
            </a:graphic>
          </wp:inline>
        </w:drawing>
      </w:r>
    </w:p>
    <w:p w:rsidR="00F500E3" w:rsidRDefault="00F500E3" w:rsidP="00F500E3">
      <w:pPr>
        <w:spacing w:after="0" w:line="240" w:lineRule="auto"/>
        <w:ind w:firstLine="709"/>
        <w:jc w:val="center"/>
        <w:rPr>
          <w:rFonts w:ascii="Times New Roman" w:hAnsi="Times New Roman" w:cs="Times New Roman"/>
          <w:sz w:val="28"/>
          <w:szCs w:val="28"/>
        </w:rPr>
      </w:pPr>
    </w:p>
    <w:p w:rsidR="00F500E3" w:rsidRPr="00F500E3" w:rsidRDefault="00F500E3" w:rsidP="00F500E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759F5">
        <w:rPr>
          <w:rFonts w:ascii="Times New Roman" w:hAnsi="Times New Roman" w:cs="Times New Roman"/>
          <w:sz w:val="28"/>
          <w:szCs w:val="28"/>
        </w:rPr>
        <w:t>36</w:t>
      </w:r>
      <w:r>
        <w:rPr>
          <w:rFonts w:ascii="Times New Roman" w:hAnsi="Times New Roman" w:cs="Times New Roman"/>
          <w:sz w:val="28"/>
          <w:szCs w:val="28"/>
        </w:rPr>
        <w:t xml:space="preserve"> – Результаты запроса с использованием </w:t>
      </w:r>
      <w:r w:rsidRPr="00F500E3">
        <w:rPr>
          <w:rFonts w:ascii="Times New Roman" w:hAnsi="Times New Roman" w:cs="Times New Roman"/>
          <w:sz w:val="28"/>
          <w:szCs w:val="28"/>
        </w:rPr>
        <w:t>EXISTS</w:t>
      </w:r>
    </w:p>
    <w:p w:rsidR="00F500E3" w:rsidRDefault="00F500E3" w:rsidP="00290554">
      <w:pPr>
        <w:spacing w:after="0" w:line="240" w:lineRule="auto"/>
        <w:ind w:firstLine="709"/>
        <w:jc w:val="both"/>
        <w:rPr>
          <w:rFonts w:ascii="Times New Roman" w:hAnsi="Times New Roman" w:cs="Times New Roman"/>
          <w:sz w:val="28"/>
          <w:szCs w:val="28"/>
        </w:rPr>
      </w:pPr>
    </w:p>
    <w:p w:rsidR="00290554" w:rsidRP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0F0441">
        <w:rPr>
          <w:rFonts w:ascii="Times New Roman" w:hAnsi="Times New Roman" w:cs="Times New Roman"/>
          <w:sz w:val="28"/>
          <w:szCs w:val="28"/>
        </w:rPr>
        <w:t>ем</w:t>
      </w:r>
      <w:r w:rsidRPr="00290554">
        <w:rPr>
          <w:rFonts w:ascii="Times New Roman" w:hAnsi="Times New Roman" w:cs="Times New Roman"/>
          <w:sz w:val="28"/>
          <w:szCs w:val="28"/>
        </w:rPr>
        <w:t xml:space="preserve"> запрос с EXISTS, выбирающий сведения обо всех студентах, для которых в том же городе, где живет студент, существуют университеты, в которых он не учится.</w:t>
      </w: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select *</w:t>
      </w: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from STUDENT A</w:t>
      </w: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where exists</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(select CITY</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from UNIVERSITY B</w:t>
      </w:r>
    </w:p>
    <w:p w:rsidR="00290554" w:rsidRPr="00182F8A"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where A.CITY = B.CITY);</w:t>
      </w:r>
    </w:p>
    <w:p w:rsidR="000F0441" w:rsidRPr="00182F8A" w:rsidRDefault="000F0441" w:rsidP="00290554">
      <w:pPr>
        <w:spacing w:after="0" w:line="240" w:lineRule="auto"/>
        <w:ind w:firstLine="709"/>
        <w:jc w:val="both"/>
        <w:rPr>
          <w:rFonts w:ascii="Times New Roman" w:hAnsi="Times New Roman" w:cs="Times New Roman"/>
          <w:caps/>
          <w:sz w:val="28"/>
          <w:szCs w:val="28"/>
          <w:lang w:val="en-US"/>
        </w:rPr>
      </w:pPr>
    </w:p>
    <w:p w:rsidR="000F0441" w:rsidRDefault="000F0441" w:rsidP="000F044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запроса представлены на рисунке </w:t>
      </w:r>
      <w:r w:rsidR="00D759F5">
        <w:rPr>
          <w:rFonts w:ascii="Times New Roman" w:hAnsi="Times New Roman" w:cs="Times New Roman"/>
          <w:sz w:val="28"/>
          <w:szCs w:val="28"/>
        </w:rPr>
        <w:t>37</w:t>
      </w:r>
      <w:r>
        <w:rPr>
          <w:rFonts w:ascii="Times New Roman" w:hAnsi="Times New Roman" w:cs="Times New Roman"/>
          <w:sz w:val="28"/>
          <w:szCs w:val="28"/>
        </w:rPr>
        <w:t>.</w:t>
      </w:r>
    </w:p>
    <w:p w:rsidR="000F0441" w:rsidRPr="000F0441" w:rsidRDefault="000F0441" w:rsidP="00290554">
      <w:pPr>
        <w:spacing w:after="0" w:line="240" w:lineRule="auto"/>
        <w:ind w:firstLine="709"/>
        <w:jc w:val="both"/>
        <w:rPr>
          <w:rFonts w:ascii="Times New Roman" w:hAnsi="Times New Roman" w:cs="Times New Roman"/>
          <w:caps/>
          <w:sz w:val="28"/>
          <w:szCs w:val="28"/>
        </w:rPr>
      </w:pPr>
    </w:p>
    <w:p w:rsidR="00290554" w:rsidRDefault="00290554" w:rsidP="000F0441">
      <w:pPr>
        <w:spacing w:after="0" w:line="240" w:lineRule="auto"/>
        <w:ind w:firstLine="709"/>
        <w:jc w:val="center"/>
        <w:rPr>
          <w:rFonts w:ascii="Times New Roman" w:hAnsi="Times New Roman" w:cs="Times New Roman"/>
          <w:sz w:val="28"/>
          <w:szCs w:val="28"/>
        </w:rPr>
      </w:pPr>
      <w:r w:rsidRPr="00290554">
        <w:rPr>
          <w:rFonts w:ascii="Times New Roman" w:hAnsi="Times New Roman" w:cs="Times New Roman"/>
          <w:noProof/>
          <w:sz w:val="28"/>
          <w:szCs w:val="28"/>
          <w:lang w:eastAsia="ru-RU"/>
        </w:rPr>
        <w:drawing>
          <wp:inline distT="0" distB="0" distL="0" distR="0" wp14:anchorId="1CD07AF3" wp14:editId="05096AF6">
            <wp:extent cx="5181600" cy="1447188"/>
            <wp:effectExtent l="19050" t="0" r="0" b="0"/>
            <wp:docPr id="85" name="Рисунок 84" descr="G:\3-й курс\Базы данных\Решение\Новая папка\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3-й курс\Базы данных\Решение\Новая папка\57.jpg"/>
                    <pic:cNvPicPr>
                      <a:picLocks noChangeAspect="1" noChangeArrowheads="1"/>
                    </pic:cNvPicPr>
                  </pic:nvPicPr>
                  <pic:blipFill>
                    <a:blip r:embed="rId57"/>
                    <a:srcRect/>
                    <a:stretch>
                      <a:fillRect/>
                    </a:stretch>
                  </pic:blipFill>
                  <pic:spPr bwMode="auto">
                    <a:xfrm>
                      <a:off x="0" y="0"/>
                      <a:ext cx="5181600" cy="1447188"/>
                    </a:xfrm>
                    <a:prstGeom prst="rect">
                      <a:avLst/>
                    </a:prstGeom>
                    <a:noFill/>
                    <a:ln w="9525">
                      <a:noFill/>
                      <a:miter lim="800000"/>
                      <a:headEnd/>
                      <a:tailEnd/>
                    </a:ln>
                  </pic:spPr>
                </pic:pic>
              </a:graphicData>
            </a:graphic>
          </wp:inline>
        </w:drawing>
      </w:r>
    </w:p>
    <w:p w:rsidR="000F0441" w:rsidRDefault="000F0441" w:rsidP="000F0441">
      <w:pPr>
        <w:spacing w:after="0" w:line="240" w:lineRule="auto"/>
        <w:ind w:firstLine="709"/>
        <w:jc w:val="center"/>
        <w:rPr>
          <w:rFonts w:ascii="Times New Roman" w:hAnsi="Times New Roman" w:cs="Times New Roman"/>
          <w:sz w:val="28"/>
          <w:szCs w:val="28"/>
        </w:rPr>
      </w:pPr>
    </w:p>
    <w:p w:rsidR="000F0441" w:rsidRPr="00F500E3" w:rsidRDefault="000F0441" w:rsidP="000F044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759F5">
        <w:rPr>
          <w:rFonts w:ascii="Times New Roman" w:hAnsi="Times New Roman" w:cs="Times New Roman"/>
          <w:sz w:val="28"/>
          <w:szCs w:val="28"/>
        </w:rPr>
        <w:t>37</w:t>
      </w:r>
      <w:r>
        <w:rPr>
          <w:rFonts w:ascii="Times New Roman" w:hAnsi="Times New Roman" w:cs="Times New Roman"/>
          <w:sz w:val="28"/>
          <w:szCs w:val="28"/>
        </w:rPr>
        <w:t xml:space="preserve"> – Результаты запроса с использованием </w:t>
      </w:r>
      <w:r w:rsidRPr="00F500E3">
        <w:rPr>
          <w:rFonts w:ascii="Times New Roman" w:hAnsi="Times New Roman" w:cs="Times New Roman"/>
          <w:sz w:val="28"/>
          <w:szCs w:val="28"/>
        </w:rPr>
        <w:t>EXISTS</w:t>
      </w:r>
    </w:p>
    <w:p w:rsidR="000F0441" w:rsidRPr="00290554" w:rsidRDefault="000F0441" w:rsidP="00290554">
      <w:pPr>
        <w:spacing w:after="0" w:line="240" w:lineRule="auto"/>
        <w:ind w:firstLine="709"/>
        <w:jc w:val="both"/>
        <w:rPr>
          <w:rFonts w:ascii="Times New Roman" w:hAnsi="Times New Roman" w:cs="Times New Roman"/>
          <w:sz w:val="28"/>
          <w:szCs w:val="28"/>
        </w:rPr>
      </w:pPr>
    </w:p>
    <w:p w:rsidR="00290554" w:rsidRDefault="00290554" w:rsidP="00290554">
      <w:pPr>
        <w:spacing w:after="0" w:line="240" w:lineRule="auto"/>
        <w:ind w:firstLine="709"/>
        <w:jc w:val="both"/>
        <w:rPr>
          <w:rFonts w:ascii="Times New Roman" w:hAnsi="Times New Roman" w:cs="Times New Roman"/>
          <w:sz w:val="28"/>
          <w:szCs w:val="28"/>
        </w:rPr>
      </w:pPr>
      <w:r w:rsidRPr="00290554">
        <w:rPr>
          <w:rFonts w:ascii="Times New Roman" w:hAnsi="Times New Roman" w:cs="Times New Roman"/>
          <w:sz w:val="28"/>
          <w:szCs w:val="28"/>
        </w:rPr>
        <w:t>Напиш</w:t>
      </w:r>
      <w:r w:rsidR="000F0441">
        <w:rPr>
          <w:rFonts w:ascii="Times New Roman" w:hAnsi="Times New Roman" w:cs="Times New Roman"/>
          <w:sz w:val="28"/>
          <w:szCs w:val="28"/>
        </w:rPr>
        <w:t>ем</w:t>
      </w:r>
      <w:r w:rsidRPr="00290554">
        <w:rPr>
          <w:rFonts w:ascii="Times New Roman" w:hAnsi="Times New Roman" w:cs="Times New Roman"/>
          <w:sz w:val="28"/>
          <w:szCs w:val="28"/>
        </w:rPr>
        <w:t xml:space="preserve"> запрос, выбирающий из таблицы SUBJECT данные о названиях предметов обучения, экзамены по которым сданы более чем одним студентом.</w:t>
      </w:r>
    </w:p>
    <w:p w:rsidR="000F0441" w:rsidRPr="00290554" w:rsidRDefault="000F0441" w:rsidP="00290554">
      <w:pPr>
        <w:spacing w:after="0" w:line="240" w:lineRule="auto"/>
        <w:ind w:firstLine="709"/>
        <w:jc w:val="both"/>
        <w:rPr>
          <w:rFonts w:ascii="Times New Roman" w:hAnsi="Times New Roman" w:cs="Times New Roman"/>
          <w:sz w:val="28"/>
          <w:szCs w:val="28"/>
        </w:rPr>
      </w:pP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select distinct [SUBJ ID]</w:t>
      </w: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from [EXAM MARKS] as A</w:t>
      </w:r>
    </w:p>
    <w:p w:rsidR="00290554" w:rsidRPr="000F0441" w:rsidRDefault="00290554"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where exists</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(select *</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from [EXAM MARKS] as B</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where A.[SUBJ ID] = B.[SUBJ ID]</w:t>
      </w:r>
    </w:p>
    <w:p w:rsidR="00290554" w:rsidRPr="000F0441" w:rsidRDefault="000F0441" w:rsidP="00290554">
      <w:pPr>
        <w:spacing w:after="0" w:line="240" w:lineRule="auto"/>
        <w:ind w:firstLine="709"/>
        <w:jc w:val="both"/>
        <w:rPr>
          <w:rFonts w:ascii="Times New Roman" w:hAnsi="Times New Roman" w:cs="Times New Roman"/>
          <w:caps/>
          <w:sz w:val="28"/>
          <w:szCs w:val="28"/>
          <w:lang w:val="en-US"/>
        </w:rPr>
      </w:pPr>
      <w:r w:rsidRPr="000F0441">
        <w:rPr>
          <w:rFonts w:ascii="Times New Roman" w:hAnsi="Times New Roman" w:cs="Times New Roman"/>
          <w:caps/>
          <w:sz w:val="28"/>
          <w:szCs w:val="28"/>
          <w:lang w:val="en-US"/>
        </w:rPr>
        <w:t xml:space="preserve">         </w:t>
      </w:r>
      <w:r w:rsidR="00290554" w:rsidRPr="000F0441">
        <w:rPr>
          <w:rFonts w:ascii="Times New Roman" w:hAnsi="Times New Roman" w:cs="Times New Roman"/>
          <w:caps/>
          <w:sz w:val="28"/>
          <w:szCs w:val="28"/>
          <w:lang w:val="en-US"/>
        </w:rPr>
        <w:t>AND A.[STUDENT ID] &lt; &gt; B.[STUDENT ID]);</w:t>
      </w:r>
    </w:p>
    <w:p w:rsidR="00290554" w:rsidRPr="00182F8A" w:rsidRDefault="00290554" w:rsidP="00290554">
      <w:pPr>
        <w:spacing w:after="0" w:line="240" w:lineRule="auto"/>
        <w:ind w:firstLine="709"/>
        <w:jc w:val="both"/>
        <w:rPr>
          <w:rFonts w:ascii="Times New Roman" w:hAnsi="Times New Roman" w:cs="Times New Roman"/>
          <w:sz w:val="28"/>
          <w:szCs w:val="28"/>
          <w:lang w:val="en-US"/>
        </w:rPr>
      </w:pPr>
    </w:p>
    <w:p w:rsidR="000F0441" w:rsidRPr="002E5E98" w:rsidRDefault="000F0441" w:rsidP="000F0441">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Напиш</w:t>
      </w:r>
      <w:r w:rsidR="00CA14E6">
        <w:rPr>
          <w:rFonts w:ascii="Times New Roman" w:hAnsi="Times New Roman" w:cs="Times New Roman"/>
          <w:sz w:val="28"/>
          <w:szCs w:val="28"/>
        </w:rPr>
        <w:t xml:space="preserve">ем </w:t>
      </w:r>
      <w:r w:rsidRPr="002E5E98">
        <w:rPr>
          <w:rFonts w:ascii="Times New Roman" w:hAnsi="Times New Roman" w:cs="Times New Roman"/>
          <w:sz w:val="28"/>
          <w:szCs w:val="28"/>
        </w:rPr>
        <w:t>запрос, выбирающи</w:t>
      </w:r>
      <w:r>
        <w:rPr>
          <w:rFonts w:ascii="Times New Roman" w:hAnsi="Times New Roman" w:cs="Times New Roman"/>
          <w:sz w:val="28"/>
          <w:szCs w:val="28"/>
        </w:rPr>
        <w:t>й данные о названиях университе</w:t>
      </w:r>
      <w:r w:rsidRPr="002E5E98">
        <w:rPr>
          <w:rFonts w:ascii="Times New Roman" w:hAnsi="Times New Roman" w:cs="Times New Roman"/>
          <w:sz w:val="28"/>
          <w:szCs w:val="28"/>
        </w:rPr>
        <w:t>тов, рейтинг которых равен или</w:t>
      </w:r>
      <w:r>
        <w:rPr>
          <w:rFonts w:ascii="Times New Roman" w:hAnsi="Times New Roman" w:cs="Times New Roman"/>
          <w:sz w:val="28"/>
          <w:szCs w:val="28"/>
        </w:rPr>
        <w:t xml:space="preserve"> превосходит рейтинг Воронежско</w:t>
      </w:r>
      <w:r w:rsidRPr="002E5E98">
        <w:rPr>
          <w:rFonts w:ascii="Times New Roman" w:hAnsi="Times New Roman" w:cs="Times New Roman"/>
          <w:sz w:val="28"/>
          <w:szCs w:val="28"/>
        </w:rPr>
        <w:t>го государственного университета.</w:t>
      </w:r>
    </w:p>
    <w:p w:rsidR="000F0441" w:rsidRPr="000F0441" w:rsidRDefault="000F0441" w:rsidP="000F0441">
      <w:pPr>
        <w:spacing w:after="0" w:line="240" w:lineRule="auto"/>
        <w:ind w:firstLine="709"/>
        <w:jc w:val="both"/>
        <w:rPr>
          <w:rFonts w:ascii="Times New Roman" w:hAnsi="Times New Roman" w:cs="Times New Roman"/>
          <w:sz w:val="28"/>
          <w:szCs w:val="28"/>
          <w:lang w:val="en-US"/>
        </w:rPr>
      </w:pPr>
      <w:r w:rsidRPr="000F0441">
        <w:rPr>
          <w:rFonts w:ascii="Times New Roman" w:hAnsi="Times New Roman" w:cs="Times New Roman"/>
          <w:sz w:val="28"/>
          <w:szCs w:val="28"/>
          <w:lang w:val="en-US"/>
        </w:rPr>
        <w:t>SELECT *</w:t>
      </w:r>
    </w:p>
    <w:p w:rsidR="000F0441" w:rsidRPr="000F0441" w:rsidRDefault="000F0441" w:rsidP="000F0441">
      <w:pPr>
        <w:spacing w:after="0" w:line="240" w:lineRule="auto"/>
        <w:ind w:firstLine="709"/>
        <w:jc w:val="both"/>
        <w:rPr>
          <w:rFonts w:ascii="Times New Roman" w:hAnsi="Times New Roman" w:cs="Times New Roman"/>
          <w:sz w:val="28"/>
          <w:szCs w:val="28"/>
          <w:lang w:val="en-US"/>
        </w:rPr>
      </w:pPr>
      <w:r w:rsidRPr="000F0441">
        <w:rPr>
          <w:rFonts w:ascii="Times New Roman" w:hAnsi="Times New Roman" w:cs="Times New Roman"/>
          <w:sz w:val="28"/>
          <w:szCs w:val="28"/>
          <w:lang w:val="en-US"/>
        </w:rPr>
        <w:t>FROM UNIVERSITY</w:t>
      </w:r>
    </w:p>
    <w:p w:rsidR="000F0441" w:rsidRPr="002E5E98" w:rsidRDefault="000F0441" w:rsidP="000F044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WHERE RATING &gt; = ALL</w:t>
      </w:r>
    </w:p>
    <w:p w:rsidR="000F0441" w:rsidRPr="003A6289" w:rsidRDefault="00CA14E6" w:rsidP="000F0441">
      <w:pPr>
        <w:spacing w:after="0" w:line="240" w:lineRule="auto"/>
        <w:ind w:firstLine="709"/>
        <w:jc w:val="both"/>
        <w:rPr>
          <w:rFonts w:ascii="Times New Roman" w:hAnsi="Times New Roman" w:cs="Times New Roman"/>
          <w:sz w:val="28"/>
          <w:szCs w:val="28"/>
          <w:lang w:val="en-US"/>
        </w:rPr>
      </w:pPr>
      <w:r w:rsidRPr="00CA14E6">
        <w:rPr>
          <w:rFonts w:ascii="Times New Roman" w:hAnsi="Times New Roman" w:cs="Times New Roman"/>
          <w:sz w:val="28"/>
          <w:szCs w:val="28"/>
          <w:lang w:val="en-US"/>
        </w:rPr>
        <w:t xml:space="preserve">                     </w:t>
      </w:r>
      <w:r w:rsidR="000F0441" w:rsidRPr="003A6289">
        <w:rPr>
          <w:rFonts w:ascii="Times New Roman" w:hAnsi="Times New Roman" w:cs="Times New Roman"/>
          <w:sz w:val="28"/>
          <w:szCs w:val="28"/>
          <w:lang w:val="en-US"/>
        </w:rPr>
        <w:t>(</w:t>
      </w:r>
      <w:r w:rsidR="000F0441" w:rsidRPr="002E5E98">
        <w:rPr>
          <w:rFonts w:ascii="Times New Roman" w:hAnsi="Times New Roman" w:cs="Times New Roman"/>
          <w:sz w:val="28"/>
          <w:szCs w:val="28"/>
          <w:lang w:val="en-US"/>
        </w:rPr>
        <w:t>SELECT</w:t>
      </w:r>
      <w:r w:rsidR="000F0441" w:rsidRPr="003A6289">
        <w:rPr>
          <w:rFonts w:ascii="Times New Roman" w:hAnsi="Times New Roman" w:cs="Times New Roman"/>
          <w:sz w:val="28"/>
          <w:szCs w:val="28"/>
          <w:lang w:val="en-US"/>
        </w:rPr>
        <w:t xml:space="preserve"> </w:t>
      </w:r>
      <w:r w:rsidR="000F0441" w:rsidRPr="002E5E98">
        <w:rPr>
          <w:rFonts w:ascii="Times New Roman" w:hAnsi="Times New Roman" w:cs="Times New Roman"/>
          <w:sz w:val="28"/>
          <w:szCs w:val="28"/>
          <w:lang w:val="en-US"/>
        </w:rPr>
        <w:t>RATING</w:t>
      </w:r>
    </w:p>
    <w:p w:rsidR="000F0441" w:rsidRPr="003A6289" w:rsidRDefault="00CA14E6" w:rsidP="000F0441">
      <w:pPr>
        <w:spacing w:after="0" w:line="240" w:lineRule="auto"/>
        <w:ind w:firstLine="709"/>
        <w:jc w:val="both"/>
        <w:rPr>
          <w:rFonts w:ascii="Times New Roman" w:hAnsi="Times New Roman" w:cs="Times New Roman"/>
          <w:sz w:val="28"/>
          <w:szCs w:val="28"/>
          <w:lang w:val="en-US"/>
        </w:rPr>
      </w:pPr>
      <w:r w:rsidRPr="003A6289">
        <w:rPr>
          <w:rFonts w:ascii="Times New Roman" w:hAnsi="Times New Roman" w:cs="Times New Roman"/>
          <w:sz w:val="28"/>
          <w:szCs w:val="28"/>
          <w:lang w:val="en-US"/>
        </w:rPr>
        <w:t xml:space="preserve">                     </w:t>
      </w:r>
      <w:r w:rsidR="000F0441" w:rsidRPr="002E5E98">
        <w:rPr>
          <w:rFonts w:ascii="Times New Roman" w:hAnsi="Times New Roman" w:cs="Times New Roman"/>
          <w:sz w:val="28"/>
          <w:szCs w:val="28"/>
          <w:lang w:val="en-US"/>
        </w:rPr>
        <w:t>FROM</w:t>
      </w:r>
      <w:r w:rsidR="000F0441" w:rsidRPr="003A6289">
        <w:rPr>
          <w:rFonts w:ascii="Times New Roman" w:hAnsi="Times New Roman" w:cs="Times New Roman"/>
          <w:sz w:val="28"/>
          <w:szCs w:val="28"/>
          <w:lang w:val="en-US"/>
        </w:rPr>
        <w:t xml:space="preserve"> </w:t>
      </w:r>
      <w:r w:rsidR="000F0441" w:rsidRPr="002E5E98">
        <w:rPr>
          <w:rFonts w:ascii="Times New Roman" w:hAnsi="Times New Roman" w:cs="Times New Roman"/>
          <w:sz w:val="28"/>
          <w:szCs w:val="28"/>
          <w:lang w:val="en-US"/>
        </w:rPr>
        <w:t>UNIVERSITY</w:t>
      </w:r>
    </w:p>
    <w:p w:rsidR="000F0441" w:rsidRPr="003A6289" w:rsidRDefault="00CA14E6" w:rsidP="000F0441">
      <w:pPr>
        <w:spacing w:after="0" w:line="240" w:lineRule="auto"/>
        <w:ind w:firstLine="709"/>
        <w:jc w:val="both"/>
        <w:rPr>
          <w:rFonts w:ascii="Times New Roman" w:hAnsi="Times New Roman" w:cs="Times New Roman"/>
          <w:sz w:val="28"/>
          <w:szCs w:val="28"/>
          <w:lang w:val="en-US"/>
        </w:rPr>
      </w:pPr>
      <w:r w:rsidRPr="003A6289">
        <w:rPr>
          <w:rFonts w:ascii="Times New Roman" w:hAnsi="Times New Roman" w:cs="Times New Roman"/>
          <w:sz w:val="28"/>
          <w:szCs w:val="28"/>
          <w:lang w:val="en-US"/>
        </w:rPr>
        <w:t xml:space="preserve">                     </w:t>
      </w:r>
      <w:r w:rsidR="000F0441" w:rsidRPr="000F0441">
        <w:rPr>
          <w:rFonts w:ascii="Times New Roman" w:hAnsi="Times New Roman" w:cs="Times New Roman"/>
          <w:sz w:val="28"/>
          <w:szCs w:val="28"/>
          <w:lang w:val="en-US"/>
        </w:rPr>
        <w:t>WHERE</w:t>
      </w:r>
      <w:r w:rsidR="000F0441" w:rsidRPr="003A6289">
        <w:rPr>
          <w:rFonts w:ascii="Times New Roman" w:hAnsi="Times New Roman" w:cs="Times New Roman"/>
          <w:sz w:val="28"/>
          <w:szCs w:val="28"/>
          <w:lang w:val="en-US"/>
        </w:rPr>
        <w:t xml:space="preserve"> </w:t>
      </w:r>
      <w:r w:rsidR="000F0441" w:rsidRPr="000F0441">
        <w:rPr>
          <w:rFonts w:ascii="Times New Roman" w:hAnsi="Times New Roman" w:cs="Times New Roman"/>
          <w:sz w:val="28"/>
          <w:szCs w:val="28"/>
          <w:lang w:val="en-US"/>
        </w:rPr>
        <w:t>CITY</w:t>
      </w:r>
      <w:r w:rsidR="000F0441" w:rsidRPr="003A6289">
        <w:rPr>
          <w:rFonts w:ascii="Times New Roman" w:hAnsi="Times New Roman" w:cs="Times New Roman"/>
          <w:sz w:val="28"/>
          <w:szCs w:val="28"/>
          <w:lang w:val="en-US"/>
        </w:rPr>
        <w:t xml:space="preserve"> = '</w:t>
      </w:r>
      <w:r w:rsidR="000F0441" w:rsidRPr="002E5E98">
        <w:rPr>
          <w:rFonts w:ascii="Times New Roman" w:hAnsi="Times New Roman" w:cs="Times New Roman"/>
          <w:sz w:val="28"/>
          <w:szCs w:val="28"/>
        </w:rPr>
        <w:t>Воронеж</w:t>
      </w:r>
      <w:r w:rsidR="000F0441" w:rsidRPr="003A6289">
        <w:rPr>
          <w:rFonts w:ascii="Times New Roman" w:hAnsi="Times New Roman" w:cs="Times New Roman"/>
          <w:sz w:val="28"/>
          <w:szCs w:val="28"/>
          <w:lang w:val="en-US"/>
        </w:rPr>
        <w:t>') ;</w:t>
      </w:r>
    </w:p>
    <w:p w:rsidR="00CA14E6" w:rsidRPr="003A6289" w:rsidRDefault="00CA14E6" w:rsidP="000F0441">
      <w:pPr>
        <w:spacing w:after="0" w:line="240" w:lineRule="auto"/>
        <w:ind w:firstLine="709"/>
        <w:jc w:val="both"/>
        <w:rPr>
          <w:rFonts w:ascii="Times New Roman" w:hAnsi="Times New Roman" w:cs="Times New Roman"/>
          <w:sz w:val="28"/>
          <w:szCs w:val="28"/>
          <w:lang w:val="en-US"/>
        </w:rPr>
      </w:pPr>
    </w:p>
    <w:p w:rsidR="00CA14E6" w:rsidRDefault="00CA14E6" w:rsidP="00CA14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запроса представлены на рисунке </w:t>
      </w:r>
      <w:r w:rsidR="00D759F5">
        <w:rPr>
          <w:rFonts w:ascii="Times New Roman" w:hAnsi="Times New Roman" w:cs="Times New Roman"/>
          <w:sz w:val="28"/>
          <w:szCs w:val="28"/>
        </w:rPr>
        <w:t>38</w:t>
      </w:r>
      <w:r>
        <w:rPr>
          <w:rFonts w:ascii="Times New Roman" w:hAnsi="Times New Roman" w:cs="Times New Roman"/>
          <w:sz w:val="28"/>
          <w:szCs w:val="28"/>
        </w:rPr>
        <w:t>.</w:t>
      </w:r>
    </w:p>
    <w:p w:rsidR="00CA14E6" w:rsidRPr="00CA14E6" w:rsidRDefault="00CA14E6" w:rsidP="000F0441">
      <w:pPr>
        <w:spacing w:after="0" w:line="240" w:lineRule="auto"/>
        <w:ind w:firstLine="709"/>
        <w:jc w:val="both"/>
        <w:rPr>
          <w:rFonts w:ascii="Times New Roman" w:hAnsi="Times New Roman" w:cs="Times New Roman"/>
          <w:sz w:val="28"/>
          <w:szCs w:val="28"/>
        </w:rPr>
      </w:pPr>
    </w:p>
    <w:p w:rsidR="000F0441" w:rsidRDefault="000F0441" w:rsidP="00CA14E6">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CA01FB" wp14:editId="62BAF18B">
            <wp:extent cx="3438525" cy="1756728"/>
            <wp:effectExtent l="19050" t="0" r="9525" b="0"/>
            <wp:docPr id="24" name="Рисунок 86" descr="G:\3-й курс\Базы данных\Решение\Новая папка\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3-й курс\Базы данных\Решение\Новая папка\59.jpg"/>
                    <pic:cNvPicPr>
                      <a:picLocks noChangeAspect="1" noChangeArrowheads="1"/>
                    </pic:cNvPicPr>
                  </pic:nvPicPr>
                  <pic:blipFill>
                    <a:blip r:embed="rId58"/>
                    <a:srcRect/>
                    <a:stretch>
                      <a:fillRect/>
                    </a:stretch>
                  </pic:blipFill>
                  <pic:spPr bwMode="auto">
                    <a:xfrm>
                      <a:off x="0" y="0"/>
                      <a:ext cx="3438525" cy="1756728"/>
                    </a:xfrm>
                    <a:prstGeom prst="rect">
                      <a:avLst/>
                    </a:prstGeom>
                    <a:noFill/>
                    <a:ln w="9525">
                      <a:noFill/>
                      <a:miter lim="800000"/>
                      <a:headEnd/>
                      <a:tailEnd/>
                    </a:ln>
                  </pic:spPr>
                </pic:pic>
              </a:graphicData>
            </a:graphic>
          </wp:inline>
        </w:drawing>
      </w:r>
    </w:p>
    <w:p w:rsidR="00CA14E6" w:rsidRPr="00F500E3" w:rsidRDefault="00CA14E6" w:rsidP="00CA14E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759F5">
        <w:rPr>
          <w:rFonts w:ascii="Times New Roman" w:hAnsi="Times New Roman" w:cs="Times New Roman"/>
          <w:sz w:val="28"/>
          <w:szCs w:val="28"/>
        </w:rPr>
        <w:t>38</w:t>
      </w:r>
      <w:r>
        <w:rPr>
          <w:rFonts w:ascii="Times New Roman" w:hAnsi="Times New Roman" w:cs="Times New Roman"/>
          <w:sz w:val="28"/>
          <w:szCs w:val="28"/>
        </w:rPr>
        <w:t xml:space="preserve"> – Результаты запроса </w:t>
      </w:r>
    </w:p>
    <w:p w:rsidR="00CA14E6" w:rsidRDefault="00CA14E6" w:rsidP="00CA14E6">
      <w:pPr>
        <w:spacing w:after="0" w:line="240" w:lineRule="auto"/>
        <w:ind w:firstLine="709"/>
        <w:jc w:val="center"/>
        <w:rPr>
          <w:rFonts w:ascii="Times New Roman" w:hAnsi="Times New Roman" w:cs="Times New Roman"/>
          <w:sz w:val="28"/>
          <w:szCs w:val="28"/>
        </w:rPr>
      </w:pPr>
    </w:p>
    <w:p w:rsidR="000F0441" w:rsidRPr="002E5E98" w:rsidRDefault="000F0441" w:rsidP="000F0441">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Напиш</w:t>
      </w:r>
      <w:r w:rsidR="00CA14E6">
        <w:rPr>
          <w:rFonts w:ascii="Times New Roman" w:hAnsi="Times New Roman" w:cs="Times New Roman"/>
          <w:sz w:val="28"/>
          <w:szCs w:val="28"/>
        </w:rPr>
        <w:t>ем</w:t>
      </w:r>
      <w:r w:rsidRPr="002E5E98">
        <w:rPr>
          <w:rFonts w:ascii="Times New Roman" w:hAnsi="Times New Roman" w:cs="Times New Roman"/>
          <w:sz w:val="28"/>
          <w:szCs w:val="28"/>
        </w:rPr>
        <w:t xml:space="preserve"> запрос, использую</w:t>
      </w:r>
      <w:r>
        <w:rPr>
          <w:rFonts w:ascii="Times New Roman" w:hAnsi="Times New Roman" w:cs="Times New Roman"/>
          <w:sz w:val="28"/>
          <w:szCs w:val="28"/>
        </w:rPr>
        <w:t xml:space="preserve">щий </w:t>
      </w:r>
      <w:r w:rsidR="00CA14E6">
        <w:rPr>
          <w:rFonts w:ascii="Times New Roman" w:hAnsi="Times New Roman" w:cs="Times New Roman"/>
          <w:sz w:val="28"/>
          <w:szCs w:val="28"/>
        </w:rPr>
        <w:t>ALL и</w:t>
      </w:r>
      <w:r>
        <w:rPr>
          <w:rFonts w:ascii="Times New Roman" w:hAnsi="Times New Roman" w:cs="Times New Roman"/>
          <w:sz w:val="28"/>
          <w:szCs w:val="28"/>
        </w:rPr>
        <w:t xml:space="preserve"> выполняющий вы</w:t>
      </w:r>
      <w:r w:rsidRPr="002E5E98">
        <w:rPr>
          <w:rFonts w:ascii="Times New Roman" w:hAnsi="Times New Roman" w:cs="Times New Roman"/>
          <w:sz w:val="28"/>
          <w:szCs w:val="28"/>
        </w:rPr>
        <w:t>борку данных о студентах, у кото</w:t>
      </w:r>
      <w:r>
        <w:rPr>
          <w:rFonts w:ascii="Times New Roman" w:hAnsi="Times New Roman" w:cs="Times New Roman"/>
          <w:sz w:val="28"/>
          <w:szCs w:val="28"/>
        </w:rPr>
        <w:t>рых в городе их постоянного мес</w:t>
      </w:r>
      <w:r w:rsidRPr="002E5E98">
        <w:rPr>
          <w:rFonts w:ascii="Times New Roman" w:hAnsi="Times New Roman" w:cs="Times New Roman"/>
          <w:sz w:val="28"/>
          <w:szCs w:val="28"/>
        </w:rPr>
        <w:t>тожительства нет университета.</w:t>
      </w:r>
    </w:p>
    <w:p w:rsidR="000F0441" w:rsidRPr="00CA14E6" w:rsidRDefault="000F0441"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select NAME, [STUDENT ID]</w:t>
      </w:r>
    </w:p>
    <w:p w:rsidR="000F0441" w:rsidRPr="00CA14E6" w:rsidRDefault="000F0441"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from STUDENT A</w:t>
      </w:r>
    </w:p>
    <w:p w:rsidR="000F0441" w:rsidRPr="00CA14E6" w:rsidRDefault="000F0441"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where CITY &lt; &gt; ALL</w:t>
      </w:r>
    </w:p>
    <w:p w:rsidR="000F0441" w:rsidRPr="00CA14E6" w:rsidRDefault="00CA14E6"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 xml:space="preserve">              </w:t>
      </w:r>
      <w:r w:rsidR="000F0441" w:rsidRPr="00CA14E6">
        <w:rPr>
          <w:rFonts w:ascii="Times New Roman" w:hAnsi="Times New Roman" w:cs="Times New Roman"/>
          <w:caps/>
          <w:sz w:val="28"/>
          <w:szCs w:val="28"/>
          <w:lang w:val="en-US"/>
        </w:rPr>
        <w:t>(select CITY</w:t>
      </w:r>
    </w:p>
    <w:p w:rsidR="000F0441" w:rsidRPr="00CA14E6" w:rsidRDefault="00CA14E6"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 xml:space="preserve">              </w:t>
      </w:r>
      <w:r w:rsidR="000F0441" w:rsidRPr="00CA14E6">
        <w:rPr>
          <w:rFonts w:ascii="Times New Roman" w:hAnsi="Times New Roman" w:cs="Times New Roman"/>
          <w:caps/>
          <w:sz w:val="28"/>
          <w:szCs w:val="28"/>
          <w:lang w:val="en-US"/>
        </w:rPr>
        <w:t>from UNIVERSITY B</w:t>
      </w:r>
    </w:p>
    <w:p w:rsidR="000F0441" w:rsidRPr="00182F8A" w:rsidRDefault="00CA14E6" w:rsidP="000F0441">
      <w:pPr>
        <w:spacing w:after="0" w:line="240" w:lineRule="auto"/>
        <w:ind w:firstLine="709"/>
        <w:jc w:val="both"/>
        <w:rPr>
          <w:rFonts w:ascii="Times New Roman" w:hAnsi="Times New Roman" w:cs="Times New Roman"/>
          <w:caps/>
          <w:sz w:val="28"/>
          <w:szCs w:val="28"/>
          <w:lang w:val="en-US"/>
        </w:rPr>
      </w:pPr>
      <w:r w:rsidRPr="00CA14E6">
        <w:rPr>
          <w:rFonts w:ascii="Times New Roman" w:hAnsi="Times New Roman" w:cs="Times New Roman"/>
          <w:caps/>
          <w:sz w:val="28"/>
          <w:szCs w:val="28"/>
          <w:lang w:val="en-US"/>
        </w:rPr>
        <w:t xml:space="preserve">              </w:t>
      </w:r>
      <w:r w:rsidR="000F0441" w:rsidRPr="00CA14E6">
        <w:rPr>
          <w:rFonts w:ascii="Times New Roman" w:hAnsi="Times New Roman" w:cs="Times New Roman"/>
          <w:caps/>
          <w:sz w:val="28"/>
          <w:szCs w:val="28"/>
          <w:lang w:val="en-US"/>
        </w:rPr>
        <w:t>where A.CITY = B.CITY);</w:t>
      </w:r>
    </w:p>
    <w:p w:rsidR="00CA14E6" w:rsidRPr="00182F8A" w:rsidRDefault="00CA14E6" w:rsidP="000F0441">
      <w:pPr>
        <w:spacing w:after="0" w:line="240" w:lineRule="auto"/>
        <w:ind w:firstLine="709"/>
        <w:jc w:val="both"/>
        <w:rPr>
          <w:rFonts w:ascii="Times New Roman" w:hAnsi="Times New Roman" w:cs="Times New Roman"/>
          <w:caps/>
          <w:sz w:val="28"/>
          <w:szCs w:val="28"/>
          <w:lang w:val="en-US"/>
        </w:rPr>
      </w:pPr>
    </w:p>
    <w:p w:rsidR="00CA14E6" w:rsidRDefault="00CA14E6" w:rsidP="00CA14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запроса представлены на рисунке </w:t>
      </w:r>
      <w:r w:rsidR="00D759F5">
        <w:rPr>
          <w:rFonts w:ascii="Times New Roman" w:hAnsi="Times New Roman" w:cs="Times New Roman"/>
          <w:sz w:val="28"/>
          <w:szCs w:val="28"/>
        </w:rPr>
        <w:t>39</w:t>
      </w:r>
      <w:r>
        <w:rPr>
          <w:rFonts w:ascii="Times New Roman" w:hAnsi="Times New Roman" w:cs="Times New Roman"/>
          <w:sz w:val="28"/>
          <w:szCs w:val="28"/>
        </w:rPr>
        <w:t>.</w:t>
      </w:r>
    </w:p>
    <w:p w:rsidR="00CA14E6" w:rsidRPr="00CA14E6" w:rsidRDefault="00CA14E6" w:rsidP="000F0441">
      <w:pPr>
        <w:spacing w:after="0" w:line="240" w:lineRule="auto"/>
        <w:ind w:firstLine="709"/>
        <w:jc w:val="both"/>
        <w:rPr>
          <w:rFonts w:ascii="Times New Roman" w:hAnsi="Times New Roman" w:cs="Times New Roman"/>
          <w:caps/>
          <w:sz w:val="28"/>
          <w:szCs w:val="28"/>
        </w:rPr>
      </w:pPr>
    </w:p>
    <w:p w:rsidR="000F0441" w:rsidRDefault="000F0441" w:rsidP="00CA14E6">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8D148F9" wp14:editId="4FE94C60">
            <wp:extent cx="1971675" cy="1678937"/>
            <wp:effectExtent l="19050" t="0" r="9525" b="0"/>
            <wp:docPr id="88" name="Рисунок 87" descr="G:\3-й курс\Базы данных\Решение\Новая папка\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3-й курс\Базы данных\Решение\Новая папка\60.jpg"/>
                    <pic:cNvPicPr>
                      <a:picLocks noChangeAspect="1" noChangeArrowheads="1"/>
                    </pic:cNvPicPr>
                  </pic:nvPicPr>
                  <pic:blipFill>
                    <a:blip r:embed="rId59"/>
                    <a:srcRect/>
                    <a:stretch>
                      <a:fillRect/>
                    </a:stretch>
                  </pic:blipFill>
                  <pic:spPr bwMode="auto">
                    <a:xfrm>
                      <a:off x="0" y="0"/>
                      <a:ext cx="1971675" cy="1678937"/>
                    </a:xfrm>
                    <a:prstGeom prst="rect">
                      <a:avLst/>
                    </a:prstGeom>
                    <a:noFill/>
                    <a:ln w="9525">
                      <a:noFill/>
                      <a:miter lim="800000"/>
                      <a:headEnd/>
                      <a:tailEnd/>
                    </a:ln>
                  </pic:spPr>
                </pic:pic>
              </a:graphicData>
            </a:graphic>
          </wp:inline>
        </w:drawing>
      </w:r>
    </w:p>
    <w:p w:rsidR="00CA14E6" w:rsidRDefault="00CA14E6" w:rsidP="00CA14E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759F5">
        <w:rPr>
          <w:rFonts w:ascii="Times New Roman" w:hAnsi="Times New Roman" w:cs="Times New Roman"/>
          <w:sz w:val="28"/>
          <w:szCs w:val="28"/>
        </w:rPr>
        <w:t>39</w:t>
      </w:r>
      <w:r>
        <w:rPr>
          <w:rFonts w:ascii="Times New Roman" w:hAnsi="Times New Roman" w:cs="Times New Roman"/>
          <w:sz w:val="28"/>
          <w:szCs w:val="28"/>
        </w:rPr>
        <w:t xml:space="preserve"> – Результаты запроса с использованием ALL</w:t>
      </w:r>
    </w:p>
    <w:p w:rsidR="00CA14E6" w:rsidRPr="002E5E98" w:rsidRDefault="00CA14E6" w:rsidP="000F0441">
      <w:pPr>
        <w:spacing w:after="0" w:line="240" w:lineRule="auto"/>
        <w:ind w:firstLine="709"/>
        <w:jc w:val="both"/>
        <w:rPr>
          <w:rFonts w:ascii="Times New Roman" w:hAnsi="Times New Roman" w:cs="Times New Roman"/>
          <w:sz w:val="28"/>
          <w:szCs w:val="28"/>
        </w:rPr>
      </w:pPr>
    </w:p>
    <w:p w:rsidR="000F0441" w:rsidRPr="002E5E98" w:rsidRDefault="000F0441" w:rsidP="000F0441">
      <w:pPr>
        <w:spacing w:after="0" w:line="240" w:lineRule="auto"/>
        <w:ind w:firstLine="709"/>
        <w:jc w:val="both"/>
        <w:rPr>
          <w:rFonts w:ascii="Times New Roman" w:hAnsi="Times New Roman" w:cs="Times New Roman"/>
          <w:sz w:val="28"/>
          <w:szCs w:val="28"/>
        </w:rPr>
      </w:pPr>
      <w:r w:rsidRPr="002E5E98">
        <w:rPr>
          <w:rFonts w:ascii="Times New Roman" w:hAnsi="Times New Roman" w:cs="Times New Roman"/>
          <w:sz w:val="28"/>
          <w:szCs w:val="28"/>
        </w:rPr>
        <w:t>Напиш</w:t>
      </w:r>
      <w:r w:rsidR="00CA14E6">
        <w:rPr>
          <w:rFonts w:ascii="Times New Roman" w:hAnsi="Times New Roman" w:cs="Times New Roman"/>
          <w:sz w:val="28"/>
          <w:szCs w:val="28"/>
        </w:rPr>
        <w:t>ем</w:t>
      </w:r>
      <w:r w:rsidRPr="002E5E98">
        <w:rPr>
          <w:rFonts w:ascii="Times New Roman" w:hAnsi="Times New Roman" w:cs="Times New Roman"/>
          <w:sz w:val="28"/>
          <w:szCs w:val="28"/>
        </w:rPr>
        <w:t xml:space="preserve"> запрос, выбирающий из таблицы EXAM_MARKS данные</w:t>
      </w:r>
      <w:r>
        <w:rPr>
          <w:rFonts w:ascii="Times New Roman" w:hAnsi="Times New Roman" w:cs="Times New Roman"/>
          <w:sz w:val="28"/>
          <w:szCs w:val="28"/>
        </w:rPr>
        <w:t xml:space="preserve"> </w:t>
      </w:r>
      <w:r w:rsidRPr="002E5E98">
        <w:rPr>
          <w:rFonts w:ascii="Times New Roman" w:hAnsi="Times New Roman" w:cs="Times New Roman"/>
          <w:sz w:val="28"/>
          <w:szCs w:val="28"/>
        </w:rPr>
        <w:t>о названиях предметов обучени</w:t>
      </w:r>
      <w:r>
        <w:rPr>
          <w:rFonts w:ascii="Times New Roman" w:hAnsi="Times New Roman" w:cs="Times New Roman"/>
          <w:sz w:val="28"/>
          <w:szCs w:val="28"/>
        </w:rPr>
        <w:t>я, для которых значение получен</w:t>
      </w:r>
      <w:r w:rsidRPr="002E5E98">
        <w:rPr>
          <w:rFonts w:ascii="Times New Roman" w:hAnsi="Times New Roman" w:cs="Times New Roman"/>
          <w:sz w:val="28"/>
          <w:szCs w:val="28"/>
        </w:rPr>
        <w:t>ных на экзамене оценок (поле MARK) превышает любое значение</w:t>
      </w:r>
      <w:r>
        <w:rPr>
          <w:rFonts w:ascii="Times New Roman" w:hAnsi="Times New Roman" w:cs="Times New Roman"/>
          <w:sz w:val="28"/>
          <w:szCs w:val="28"/>
        </w:rPr>
        <w:t xml:space="preserve"> </w:t>
      </w:r>
      <w:r w:rsidRPr="002E5E98">
        <w:rPr>
          <w:rFonts w:ascii="Times New Roman" w:hAnsi="Times New Roman" w:cs="Times New Roman"/>
          <w:sz w:val="28"/>
          <w:szCs w:val="28"/>
        </w:rPr>
        <w:t>оценки для предмета, имеющего идентификатор, равный 10.</w:t>
      </w:r>
    </w:p>
    <w:p w:rsidR="000F0441" w:rsidRDefault="000F0441" w:rsidP="000F0441">
      <w:pPr>
        <w:spacing w:after="0" w:line="240" w:lineRule="auto"/>
        <w:ind w:firstLine="709"/>
        <w:jc w:val="both"/>
        <w:rPr>
          <w:rFonts w:ascii="Times New Roman" w:hAnsi="Times New Roman" w:cs="Times New Roman"/>
          <w:sz w:val="28"/>
          <w:szCs w:val="28"/>
        </w:rPr>
      </w:pPr>
    </w:p>
    <w:p w:rsidR="000F0441" w:rsidRPr="002E5E98" w:rsidRDefault="000F0441" w:rsidP="000F044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SELECT *</w:t>
      </w:r>
    </w:p>
    <w:p w:rsidR="000F0441" w:rsidRPr="002E5E98" w:rsidRDefault="000F0441" w:rsidP="000F044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FROM [EXAM MARKS]</w:t>
      </w:r>
    </w:p>
    <w:p w:rsidR="000F0441" w:rsidRPr="002E5E98" w:rsidRDefault="000F0441" w:rsidP="000F0441">
      <w:pPr>
        <w:spacing w:after="0" w:line="240" w:lineRule="auto"/>
        <w:ind w:firstLine="709"/>
        <w:jc w:val="both"/>
        <w:rPr>
          <w:rFonts w:ascii="Times New Roman" w:hAnsi="Times New Roman" w:cs="Times New Roman"/>
          <w:sz w:val="28"/>
          <w:szCs w:val="28"/>
          <w:lang w:val="en-US"/>
        </w:rPr>
      </w:pPr>
      <w:r w:rsidRPr="002E5E98">
        <w:rPr>
          <w:rFonts w:ascii="Times New Roman" w:hAnsi="Times New Roman" w:cs="Times New Roman"/>
          <w:sz w:val="28"/>
          <w:szCs w:val="28"/>
          <w:lang w:val="en-US"/>
        </w:rPr>
        <w:t>WHERE MARK &gt; ANY</w:t>
      </w:r>
    </w:p>
    <w:p w:rsidR="000F0441" w:rsidRPr="002E5E98" w:rsidRDefault="00CA14E6" w:rsidP="000F0441">
      <w:pPr>
        <w:spacing w:after="0" w:line="240" w:lineRule="auto"/>
        <w:ind w:firstLine="709"/>
        <w:jc w:val="both"/>
        <w:rPr>
          <w:rFonts w:ascii="Times New Roman" w:hAnsi="Times New Roman" w:cs="Times New Roman"/>
          <w:sz w:val="28"/>
          <w:szCs w:val="28"/>
          <w:lang w:val="en-US"/>
        </w:rPr>
      </w:pPr>
      <w:r w:rsidRPr="00CA14E6">
        <w:rPr>
          <w:rFonts w:ascii="Times New Roman" w:hAnsi="Times New Roman" w:cs="Times New Roman"/>
          <w:sz w:val="28"/>
          <w:szCs w:val="28"/>
          <w:lang w:val="en-US"/>
        </w:rPr>
        <w:t xml:space="preserve">                     </w:t>
      </w:r>
      <w:r w:rsidR="000F0441" w:rsidRPr="002E5E98">
        <w:rPr>
          <w:rFonts w:ascii="Times New Roman" w:hAnsi="Times New Roman" w:cs="Times New Roman"/>
          <w:sz w:val="28"/>
          <w:szCs w:val="28"/>
          <w:lang w:val="en-US"/>
        </w:rPr>
        <w:t>(SELECT MARK</w:t>
      </w:r>
    </w:p>
    <w:p w:rsidR="000F0441" w:rsidRPr="002E5E98" w:rsidRDefault="00CA14E6" w:rsidP="000F0441">
      <w:pPr>
        <w:spacing w:after="0" w:line="240" w:lineRule="auto"/>
        <w:ind w:firstLine="709"/>
        <w:jc w:val="both"/>
        <w:rPr>
          <w:rFonts w:ascii="Times New Roman" w:hAnsi="Times New Roman" w:cs="Times New Roman"/>
          <w:sz w:val="28"/>
          <w:szCs w:val="28"/>
          <w:lang w:val="en-US"/>
        </w:rPr>
      </w:pPr>
      <w:r w:rsidRPr="00CA14E6">
        <w:rPr>
          <w:rFonts w:ascii="Times New Roman" w:hAnsi="Times New Roman" w:cs="Times New Roman"/>
          <w:sz w:val="28"/>
          <w:szCs w:val="28"/>
          <w:lang w:val="en-US"/>
        </w:rPr>
        <w:t xml:space="preserve">                    </w:t>
      </w:r>
      <w:r w:rsidR="00A7657C" w:rsidRPr="00A7657C">
        <w:rPr>
          <w:rFonts w:ascii="Times New Roman" w:hAnsi="Times New Roman" w:cs="Times New Roman"/>
          <w:sz w:val="28"/>
          <w:szCs w:val="28"/>
          <w:lang w:val="en-US"/>
        </w:rPr>
        <w:t xml:space="preserve"> </w:t>
      </w:r>
      <w:r w:rsidR="000F0441" w:rsidRPr="002E5E98">
        <w:rPr>
          <w:rFonts w:ascii="Times New Roman" w:hAnsi="Times New Roman" w:cs="Times New Roman"/>
          <w:sz w:val="28"/>
          <w:szCs w:val="28"/>
          <w:lang w:val="en-US"/>
        </w:rPr>
        <w:t>FROM [EXAM MARKS]</w:t>
      </w:r>
    </w:p>
    <w:p w:rsidR="000F0441" w:rsidRPr="00182F8A" w:rsidRDefault="00CA14E6" w:rsidP="000F0441">
      <w:pPr>
        <w:spacing w:after="0" w:line="240" w:lineRule="auto"/>
        <w:ind w:firstLine="709"/>
        <w:jc w:val="both"/>
        <w:rPr>
          <w:rFonts w:ascii="Times New Roman" w:hAnsi="Times New Roman" w:cs="Times New Roman"/>
          <w:sz w:val="28"/>
          <w:szCs w:val="28"/>
        </w:rPr>
      </w:pPr>
      <w:r w:rsidRPr="00A7657C">
        <w:rPr>
          <w:rFonts w:ascii="Times New Roman" w:hAnsi="Times New Roman" w:cs="Times New Roman"/>
          <w:sz w:val="28"/>
          <w:szCs w:val="28"/>
          <w:lang w:val="en-US"/>
        </w:rPr>
        <w:t xml:space="preserve">                  </w:t>
      </w:r>
      <w:r w:rsidR="00A7657C" w:rsidRPr="00A7657C">
        <w:rPr>
          <w:rFonts w:ascii="Times New Roman" w:hAnsi="Times New Roman" w:cs="Times New Roman"/>
          <w:sz w:val="28"/>
          <w:szCs w:val="28"/>
          <w:lang w:val="en-US"/>
        </w:rPr>
        <w:t xml:space="preserve">  </w:t>
      </w:r>
      <w:r w:rsidRPr="00A7657C">
        <w:rPr>
          <w:rFonts w:ascii="Times New Roman" w:hAnsi="Times New Roman" w:cs="Times New Roman"/>
          <w:sz w:val="28"/>
          <w:szCs w:val="28"/>
          <w:lang w:val="en-US"/>
        </w:rPr>
        <w:t xml:space="preserve"> </w:t>
      </w:r>
      <w:r w:rsidR="000F0441" w:rsidRPr="00A7657C">
        <w:rPr>
          <w:rFonts w:ascii="Times New Roman" w:hAnsi="Times New Roman" w:cs="Times New Roman"/>
          <w:sz w:val="28"/>
          <w:szCs w:val="28"/>
          <w:lang w:val="en-US"/>
        </w:rPr>
        <w:t>WHERE</w:t>
      </w:r>
      <w:r w:rsidR="000F0441" w:rsidRPr="00182F8A">
        <w:rPr>
          <w:rFonts w:ascii="Times New Roman" w:hAnsi="Times New Roman" w:cs="Times New Roman"/>
          <w:sz w:val="28"/>
          <w:szCs w:val="28"/>
        </w:rPr>
        <w:t xml:space="preserve"> [</w:t>
      </w:r>
      <w:r w:rsidR="000F0441" w:rsidRPr="00A7657C">
        <w:rPr>
          <w:rFonts w:ascii="Times New Roman" w:hAnsi="Times New Roman" w:cs="Times New Roman"/>
          <w:sz w:val="28"/>
          <w:szCs w:val="28"/>
          <w:lang w:val="en-US"/>
        </w:rPr>
        <w:t>SUBJ</w:t>
      </w:r>
      <w:r w:rsidR="000F0441" w:rsidRPr="00182F8A">
        <w:rPr>
          <w:rFonts w:ascii="Times New Roman" w:hAnsi="Times New Roman" w:cs="Times New Roman"/>
          <w:sz w:val="28"/>
          <w:szCs w:val="28"/>
        </w:rPr>
        <w:t xml:space="preserve"> </w:t>
      </w:r>
      <w:r w:rsidR="000F0441" w:rsidRPr="00A7657C">
        <w:rPr>
          <w:rFonts w:ascii="Times New Roman" w:hAnsi="Times New Roman" w:cs="Times New Roman"/>
          <w:sz w:val="28"/>
          <w:szCs w:val="28"/>
          <w:lang w:val="en-US"/>
        </w:rPr>
        <w:t>ID</w:t>
      </w:r>
      <w:r w:rsidR="000F0441" w:rsidRPr="00182F8A">
        <w:rPr>
          <w:rFonts w:ascii="Times New Roman" w:hAnsi="Times New Roman" w:cs="Times New Roman"/>
          <w:sz w:val="28"/>
          <w:szCs w:val="28"/>
        </w:rPr>
        <w:t>] = 10);</w:t>
      </w:r>
    </w:p>
    <w:p w:rsidR="00CA14E6" w:rsidRPr="00182F8A" w:rsidRDefault="00CA14E6" w:rsidP="000F0441">
      <w:pPr>
        <w:spacing w:after="0" w:line="240" w:lineRule="auto"/>
        <w:ind w:firstLine="709"/>
        <w:jc w:val="both"/>
        <w:rPr>
          <w:rFonts w:ascii="Times New Roman" w:hAnsi="Times New Roman" w:cs="Times New Roman"/>
          <w:sz w:val="28"/>
          <w:szCs w:val="28"/>
        </w:rPr>
      </w:pPr>
    </w:p>
    <w:p w:rsidR="00CA14E6" w:rsidRDefault="00CA14E6" w:rsidP="00D759F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запроса представлены на рисунке </w:t>
      </w:r>
      <w:r w:rsidR="00D759F5">
        <w:rPr>
          <w:rFonts w:ascii="Times New Roman" w:hAnsi="Times New Roman" w:cs="Times New Roman"/>
          <w:sz w:val="28"/>
          <w:szCs w:val="28"/>
        </w:rPr>
        <w:t>40</w:t>
      </w:r>
      <w:r>
        <w:rPr>
          <w:rFonts w:ascii="Times New Roman" w:hAnsi="Times New Roman" w:cs="Times New Roman"/>
          <w:sz w:val="28"/>
          <w:szCs w:val="28"/>
        </w:rPr>
        <w:t>.</w:t>
      </w:r>
    </w:p>
    <w:p w:rsidR="00CA14E6" w:rsidRPr="002E5E98" w:rsidRDefault="00CA14E6" w:rsidP="000F0441">
      <w:pPr>
        <w:spacing w:after="0" w:line="240" w:lineRule="auto"/>
        <w:ind w:firstLine="709"/>
        <w:jc w:val="both"/>
        <w:rPr>
          <w:rFonts w:ascii="Times New Roman" w:hAnsi="Times New Roman" w:cs="Times New Roman"/>
          <w:sz w:val="28"/>
          <w:szCs w:val="28"/>
        </w:rPr>
      </w:pPr>
    </w:p>
    <w:p w:rsidR="000F0441" w:rsidRDefault="000F0441" w:rsidP="00A7657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423E97F" wp14:editId="30C1992F">
            <wp:extent cx="4381500" cy="1095375"/>
            <wp:effectExtent l="19050" t="0" r="0" b="0"/>
            <wp:docPr id="89" name="Рисунок 88" descr="G:\3-й курс\Базы данных\Решение\Новая папка\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3-й курс\Базы данных\Решение\Новая папка\61.jpg"/>
                    <pic:cNvPicPr>
                      <a:picLocks noChangeAspect="1" noChangeArrowheads="1"/>
                    </pic:cNvPicPr>
                  </pic:nvPicPr>
                  <pic:blipFill>
                    <a:blip r:embed="rId60"/>
                    <a:srcRect/>
                    <a:stretch>
                      <a:fillRect/>
                    </a:stretch>
                  </pic:blipFill>
                  <pic:spPr bwMode="auto">
                    <a:xfrm>
                      <a:off x="0" y="0"/>
                      <a:ext cx="4381500" cy="1095375"/>
                    </a:xfrm>
                    <a:prstGeom prst="rect">
                      <a:avLst/>
                    </a:prstGeom>
                    <a:noFill/>
                    <a:ln w="9525">
                      <a:noFill/>
                      <a:miter lim="800000"/>
                      <a:headEnd/>
                      <a:tailEnd/>
                    </a:ln>
                  </pic:spPr>
                </pic:pic>
              </a:graphicData>
            </a:graphic>
          </wp:inline>
        </w:drawing>
      </w:r>
    </w:p>
    <w:p w:rsidR="00A7657C" w:rsidRDefault="00A7657C" w:rsidP="00A7657C">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759F5">
        <w:rPr>
          <w:rFonts w:ascii="Times New Roman" w:hAnsi="Times New Roman" w:cs="Times New Roman"/>
          <w:sz w:val="28"/>
          <w:szCs w:val="28"/>
        </w:rPr>
        <w:t>40</w:t>
      </w:r>
      <w:r>
        <w:rPr>
          <w:rFonts w:ascii="Times New Roman" w:hAnsi="Times New Roman" w:cs="Times New Roman"/>
          <w:sz w:val="28"/>
          <w:szCs w:val="28"/>
        </w:rPr>
        <w:t xml:space="preserve"> – Результаты запроса с использованием </w:t>
      </w:r>
      <w:r w:rsidRPr="002E5E98">
        <w:rPr>
          <w:rFonts w:ascii="Times New Roman" w:hAnsi="Times New Roman" w:cs="Times New Roman"/>
          <w:sz w:val="28"/>
          <w:szCs w:val="28"/>
          <w:lang w:val="en-US"/>
        </w:rPr>
        <w:t>ANY</w:t>
      </w:r>
    </w:p>
    <w:p w:rsidR="00A7657C" w:rsidRPr="002E5E98" w:rsidRDefault="00A7657C" w:rsidP="00A7657C">
      <w:pPr>
        <w:spacing w:after="0" w:line="240" w:lineRule="auto"/>
        <w:ind w:firstLine="709"/>
        <w:jc w:val="center"/>
        <w:rPr>
          <w:rFonts w:ascii="Times New Roman" w:hAnsi="Times New Roman" w:cs="Times New Roman"/>
          <w:sz w:val="28"/>
          <w:szCs w:val="28"/>
        </w:rPr>
      </w:pPr>
    </w:p>
    <w:p w:rsidR="000F0441" w:rsidRPr="000F0441" w:rsidRDefault="000F0441" w:rsidP="00290554">
      <w:pPr>
        <w:spacing w:after="0" w:line="240" w:lineRule="auto"/>
        <w:ind w:firstLine="709"/>
        <w:jc w:val="both"/>
        <w:rPr>
          <w:rFonts w:ascii="Times New Roman" w:hAnsi="Times New Roman" w:cs="Times New Roman"/>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b/>
          <w:bCs/>
          <w:sz w:val="28"/>
          <w:szCs w:val="28"/>
        </w:rPr>
      </w:pPr>
      <w:r w:rsidRPr="00783A3E">
        <w:rPr>
          <w:rFonts w:ascii="Times New Roman" w:eastAsia="TimesNewRoman" w:hAnsi="Times New Roman" w:cs="Times New Roman"/>
          <w:b/>
          <w:bCs/>
          <w:sz w:val="28"/>
          <w:szCs w:val="28"/>
        </w:rPr>
        <w:t>Связанные подзапросы в предложениях WHERE и HAVING</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b/>
          <w:bCs/>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При использовании связанного вложенного запроса в условиях поиска</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предложений WHERE и HAVING он может представлять собой</w:t>
      </w:r>
      <w:r>
        <w:rPr>
          <w:rFonts w:ascii="Times New Roman" w:eastAsia="TimesNewRoman" w:hAnsi="Times New Roman" w:cs="Times New Roman"/>
          <w:sz w:val="28"/>
          <w:szCs w:val="28"/>
        </w:rPr>
        <w:t xml:space="preserve"> скалярный </w:t>
      </w:r>
      <w:r w:rsidRPr="00783A3E">
        <w:rPr>
          <w:rFonts w:ascii="Times New Roman" w:eastAsia="TimesNewRoman" w:hAnsi="Times New Roman" w:cs="Times New Roman"/>
          <w:sz w:val="28"/>
          <w:szCs w:val="28"/>
        </w:rPr>
        <w:t>подзапрос, подзапрос</w:t>
      </w:r>
      <w:r>
        <w:rPr>
          <w:rFonts w:ascii="Times New Roman" w:eastAsia="TimesNewRoman" w:hAnsi="Times New Roman" w:cs="Times New Roman"/>
          <w:sz w:val="28"/>
          <w:szCs w:val="28"/>
        </w:rPr>
        <w:t xml:space="preserve"> столбца или </w:t>
      </w:r>
      <w:r w:rsidRPr="00783A3E">
        <w:rPr>
          <w:rFonts w:ascii="Times New Roman" w:eastAsia="TimesNewRoman" w:hAnsi="Times New Roman" w:cs="Times New Roman"/>
          <w:sz w:val="28"/>
          <w:szCs w:val="28"/>
        </w:rPr>
        <w:t>табличный</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подзапрос, как и</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для простых вложенных запросов. Однако так как запрос связанный,</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внутренний запрос выполняется отдельно для каждой строки внешнего запроса (</w:t>
      </w:r>
      <w:r w:rsidRPr="00783A3E">
        <w:rPr>
          <w:rFonts w:ascii="Times New Roman" w:eastAsia="TimesNewRoman" w:hAnsi="Times New Roman" w:cs="Times New Roman"/>
          <w:i/>
          <w:iCs/>
          <w:sz w:val="28"/>
          <w:szCs w:val="28"/>
        </w:rPr>
        <w:t>текущая строка-кандидат</w:t>
      </w:r>
      <w:r w:rsidRPr="00783A3E">
        <w:rPr>
          <w:rFonts w:ascii="Times New Roman" w:eastAsia="TimesNewRoman" w:hAnsi="Times New Roman" w:cs="Times New Roman"/>
          <w:sz w:val="28"/>
          <w:szCs w:val="28"/>
        </w:rPr>
        <w:t>).</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Рассмотрим примеры, в которых используются скалярный</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подзапрос и</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подзапрос</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столбца. Подзапросы, представляющие собой</w:t>
      </w:r>
      <w:r>
        <w:rPr>
          <w:rFonts w:ascii="Times New Roman" w:eastAsia="TimesNewRoman" w:hAnsi="Times New Roman" w:cs="Times New Roman"/>
          <w:sz w:val="28"/>
          <w:szCs w:val="28"/>
        </w:rPr>
        <w:t xml:space="preserve"> табличный </w:t>
      </w:r>
      <w:r w:rsidRPr="00783A3E">
        <w:rPr>
          <w:rFonts w:ascii="Times New Roman" w:eastAsia="TimesNewRoman" w:hAnsi="Times New Roman" w:cs="Times New Roman"/>
          <w:sz w:val="28"/>
          <w:szCs w:val="28"/>
        </w:rPr>
        <w:t>подзапрос, будут рассмотрены позднее при изучении предикатов EXISTS и SINGULAR.</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Например, чтобы вывести все сведения об абонентах, которые подали заявки</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на ремонт газового оборудования 17 декабря 2001 года, можно использовать</w:t>
      </w:r>
      <w:r>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следующий связанный вложенный запрос:</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7E3EA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E3EAE">
        <w:rPr>
          <w:rFonts w:ascii="Times New Roman" w:eastAsia="TimesNewRoman" w:hAnsi="Times New Roman" w:cs="Times New Roman"/>
          <w:sz w:val="28"/>
          <w:szCs w:val="28"/>
          <w:lang w:val="en-US"/>
        </w:rPr>
        <w:t>SELECT * FROM Abonent Out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83A3E">
        <w:rPr>
          <w:rFonts w:ascii="Times New Roman" w:eastAsia="TimesNewRoman" w:hAnsi="Times New Roman" w:cs="Times New Roman"/>
          <w:sz w:val="28"/>
          <w:szCs w:val="28"/>
          <w:lang w:val="en-US"/>
        </w:rPr>
        <w:t>WHERE '17.12.2001' IN</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83A3E">
        <w:rPr>
          <w:rFonts w:ascii="Times New Roman" w:eastAsia="TimesNewRoman" w:hAnsi="Times New Roman" w:cs="Times New Roman"/>
          <w:sz w:val="28"/>
          <w:szCs w:val="28"/>
          <w:lang w:val="en-US"/>
        </w:rPr>
        <w:t>(SELECT IncomingDate FROM Request Inn</w:t>
      </w:r>
    </w:p>
    <w:p w:rsidR="00783A3E" w:rsidRPr="003A62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lang w:val="en-US"/>
        </w:rPr>
        <w:t>WHERE Out. AccountCD</w:t>
      </w:r>
      <w:r w:rsidRPr="003A6289">
        <w:rPr>
          <w:rFonts w:ascii="Times New Roman" w:eastAsia="TimesNewRoman" w:hAnsi="Times New Roman" w:cs="Times New Roman"/>
          <w:sz w:val="28"/>
          <w:szCs w:val="28"/>
        </w:rPr>
        <w:t xml:space="preserve"> = </w:t>
      </w:r>
      <w:r w:rsidRPr="00783A3E">
        <w:rPr>
          <w:rFonts w:ascii="Times New Roman" w:eastAsia="TimesNewRoman" w:hAnsi="Times New Roman" w:cs="Times New Roman"/>
          <w:sz w:val="28"/>
          <w:szCs w:val="28"/>
          <w:lang w:val="en-US"/>
        </w:rPr>
        <w:t>Inn</w:t>
      </w:r>
      <w:r w:rsidRPr="003A62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lang w:val="en-US"/>
        </w:rPr>
        <w:t>AccountCD</w:t>
      </w:r>
      <w:r w:rsidRPr="003A6289">
        <w:rPr>
          <w:rFonts w:ascii="Times New Roman" w:eastAsia="TimesNewRoman" w:hAnsi="Times New Roman" w:cs="Times New Roman"/>
          <w:sz w:val="28"/>
          <w:szCs w:val="28"/>
        </w:rPr>
        <w:t>);.</w:t>
      </w:r>
    </w:p>
    <w:p w:rsidR="00783A3E" w:rsidRPr="003A62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 xml:space="preserve">В этом примере </w:t>
      </w:r>
      <w:r w:rsidRPr="00783A3E">
        <w:rPr>
          <w:rFonts w:ascii="Times New Roman" w:hAnsi="Times New Roman" w:cs="Times New Roman"/>
          <w:sz w:val="28"/>
          <w:szCs w:val="28"/>
        </w:rPr>
        <w:t xml:space="preserve">Out </w:t>
      </w:r>
      <w:r w:rsidRPr="00783A3E">
        <w:rPr>
          <w:rFonts w:ascii="Times New Roman" w:eastAsia="TimesNewRoman" w:hAnsi="Times New Roman" w:cs="Times New Roman"/>
          <w:sz w:val="28"/>
          <w:szCs w:val="28"/>
        </w:rPr>
        <w:t xml:space="preserve">и </w:t>
      </w:r>
      <w:r w:rsidRPr="00783A3E">
        <w:rPr>
          <w:rFonts w:ascii="Times New Roman" w:hAnsi="Times New Roman" w:cs="Times New Roman"/>
          <w:sz w:val="28"/>
          <w:szCs w:val="28"/>
        </w:rPr>
        <w:t xml:space="preserve">Inn - </w:t>
      </w:r>
      <w:r w:rsidRPr="00783A3E">
        <w:rPr>
          <w:rFonts w:ascii="Times New Roman" w:eastAsia="TimesNewRoman" w:hAnsi="Times New Roman" w:cs="Times New Roman"/>
          <w:sz w:val="28"/>
          <w:szCs w:val="28"/>
        </w:rPr>
        <w:t xml:space="preserve">это псевдонимы таблиц </w:t>
      </w:r>
      <w:r w:rsidRPr="00783A3E">
        <w:rPr>
          <w:rFonts w:ascii="Times New Roman" w:hAnsi="Times New Roman" w:cs="Times New Roman"/>
          <w:sz w:val="28"/>
          <w:szCs w:val="28"/>
        </w:rPr>
        <w:t xml:space="preserve">Abonent </w:t>
      </w:r>
      <w:r w:rsidRPr="00783A3E">
        <w:rPr>
          <w:rFonts w:ascii="Times New Roman" w:eastAsia="TimesNewRoman" w:hAnsi="Times New Roman" w:cs="Times New Roman"/>
          <w:sz w:val="28"/>
          <w:szCs w:val="28"/>
        </w:rPr>
        <w:t xml:space="preserve">и </w:t>
      </w:r>
      <w:r w:rsidRPr="00783A3E">
        <w:rPr>
          <w:rFonts w:ascii="Times New Roman" w:hAnsi="Times New Roman" w:cs="Times New Roman"/>
          <w:sz w:val="28"/>
          <w:szCs w:val="28"/>
        </w:rPr>
        <w:t>Request</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соответственно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могут задаваться произвольно</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Так как значение в поле</w:t>
      </w:r>
      <w:r w:rsidR="00FB22C4">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 xml:space="preserve">AccountCD </w:t>
      </w:r>
      <w:r w:rsidRPr="00783A3E">
        <w:rPr>
          <w:rFonts w:ascii="Times New Roman" w:eastAsia="TimesNewRoman" w:hAnsi="Times New Roman" w:cs="Times New Roman"/>
          <w:sz w:val="28"/>
          <w:szCs w:val="28"/>
        </w:rPr>
        <w:t xml:space="preserve">внешнего запроса меняется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при переборе строк</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внутренний</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запрос должен выполняться отдельно для каждой строки внешнего запроса</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 xml:space="preserve">В этом примере </w:t>
      </w:r>
      <w:r w:rsidRPr="00783A3E">
        <w:rPr>
          <w:rFonts w:ascii="Times New Roman" w:hAnsi="Times New Roman" w:cs="Times New Roman"/>
          <w:sz w:val="28"/>
          <w:szCs w:val="28"/>
        </w:rPr>
        <w:t xml:space="preserve">SQL </w:t>
      </w:r>
      <w:r w:rsidRPr="00783A3E">
        <w:rPr>
          <w:rFonts w:ascii="Times New Roman" w:eastAsia="TimesNewRoman" w:hAnsi="Times New Roman" w:cs="Times New Roman"/>
          <w:sz w:val="28"/>
          <w:szCs w:val="28"/>
        </w:rPr>
        <w:t>осуществляет следующую процедуру</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hAnsi="Times New Roman" w:cs="Times New Roman"/>
          <w:sz w:val="28"/>
          <w:szCs w:val="28"/>
        </w:rPr>
        <w:t xml:space="preserve">1) </w:t>
      </w:r>
      <w:r w:rsidRPr="00783A3E">
        <w:rPr>
          <w:rFonts w:ascii="Times New Roman" w:eastAsia="TimesNewRoman" w:hAnsi="Times New Roman" w:cs="Times New Roman"/>
          <w:sz w:val="28"/>
          <w:szCs w:val="28"/>
        </w:rPr>
        <w:t xml:space="preserve">выбирает строку </w:t>
      </w:r>
      <w:r w:rsidRPr="00783A3E">
        <w:rPr>
          <w:rFonts w:ascii="Times New Roman" w:hAnsi="Times New Roman" w:cs="Times New Roman"/>
          <w:sz w:val="28"/>
          <w:szCs w:val="28"/>
        </w:rPr>
        <w:t xml:space="preserve">c </w:t>
      </w:r>
      <w:r w:rsidRPr="00783A3E">
        <w:rPr>
          <w:rFonts w:ascii="Times New Roman" w:eastAsia="TimesNewRoman" w:hAnsi="Times New Roman" w:cs="Times New Roman"/>
          <w:sz w:val="28"/>
          <w:szCs w:val="28"/>
        </w:rPr>
        <w:t>данными об абоненте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имеющем номер лицевого счета</w:t>
      </w:r>
      <w:r w:rsidR="00FB22C4">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005488</w:t>
      </w:r>
      <w:r w:rsidR="00FB22C4">
        <w:rPr>
          <w:rFonts w:ascii="Times New 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первая строка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из таблицы </w:t>
      </w:r>
      <w:r w:rsidRPr="00783A3E">
        <w:rPr>
          <w:rFonts w:ascii="Times New Roman" w:hAnsi="Times New Roman" w:cs="Times New Roman"/>
          <w:sz w:val="28"/>
          <w:szCs w:val="28"/>
        </w:rPr>
        <w:t>Abonent;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hAnsi="Times New Roman" w:cs="Times New Roman"/>
          <w:sz w:val="28"/>
          <w:szCs w:val="28"/>
        </w:rPr>
        <w:t xml:space="preserve">2) </w:t>
      </w:r>
      <w:r w:rsidRPr="00783A3E">
        <w:rPr>
          <w:rFonts w:ascii="Times New Roman" w:eastAsia="TimesNewRoman" w:hAnsi="Times New Roman" w:cs="Times New Roman"/>
          <w:sz w:val="28"/>
          <w:szCs w:val="28"/>
        </w:rPr>
        <w:t>сохраняет эту строку как текущую строку</w:t>
      </w:r>
      <w:r w:rsidR="00FB22C4">
        <w:rPr>
          <w:rFonts w:ascii="Times New Roman" w:eastAsia="TimesNewRoman" w:hAnsi="Times New Roman" w:cs="Times New Roman"/>
          <w:sz w:val="28"/>
          <w:szCs w:val="28"/>
        </w:rPr>
        <w:t xml:space="preserve"> </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кандидат</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 псевдонимом</w:t>
      </w:r>
      <w:r w:rsidR="00FB22C4">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Out;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hAnsi="Times New Roman" w:cs="Times New Roman"/>
          <w:sz w:val="28"/>
          <w:szCs w:val="28"/>
        </w:rPr>
        <w:t xml:space="preserve">3) </w:t>
      </w:r>
      <w:r w:rsidRPr="00783A3E">
        <w:rPr>
          <w:rFonts w:ascii="Times New Roman" w:eastAsia="TimesNewRoman" w:hAnsi="Times New Roman" w:cs="Times New Roman"/>
          <w:sz w:val="28"/>
          <w:szCs w:val="28"/>
        </w:rPr>
        <w:t>выполняет вложенный запрос</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просматривающий всю таблицу </w:t>
      </w:r>
      <w:r w:rsidRPr="00783A3E">
        <w:rPr>
          <w:rFonts w:ascii="Times New Roman" w:hAnsi="Times New Roman" w:cs="Times New Roman"/>
          <w:sz w:val="28"/>
          <w:szCs w:val="28"/>
        </w:rPr>
        <w:t>Request,</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чтобы найти строки</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где значение поля </w:t>
      </w:r>
      <w:r w:rsidRPr="00783A3E">
        <w:rPr>
          <w:rFonts w:ascii="Times New Roman" w:hAnsi="Times New Roman" w:cs="Times New Roman"/>
          <w:sz w:val="28"/>
          <w:szCs w:val="28"/>
        </w:rPr>
        <w:t xml:space="preserve">Inn.AccountCD </w:t>
      </w:r>
      <w:r w:rsidR="00FB22C4">
        <w:rPr>
          <w:rFonts w:ascii="Times New 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такое</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же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как</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значение </w:t>
      </w:r>
      <w:r w:rsidRPr="00783A3E">
        <w:rPr>
          <w:rFonts w:ascii="Times New Roman" w:hAnsi="Times New Roman" w:cs="Times New Roman"/>
          <w:sz w:val="28"/>
          <w:szCs w:val="28"/>
        </w:rPr>
        <w:t xml:space="preserve">Out.AccountCD (005488). </w:t>
      </w:r>
      <w:r w:rsidRPr="00783A3E">
        <w:rPr>
          <w:rFonts w:ascii="Times New Roman" w:eastAsia="TimesNewRoman" w:hAnsi="Times New Roman" w:cs="Times New Roman"/>
          <w:sz w:val="28"/>
          <w:szCs w:val="28"/>
        </w:rPr>
        <w:t xml:space="preserve">Затем </w:t>
      </w:r>
      <w:r w:rsidRPr="00FB22C4">
        <w:rPr>
          <w:rFonts w:ascii="Times New Roman" w:hAnsi="Times New Roman" w:cs="Times New Roman"/>
          <w:iCs/>
          <w:sz w:val="28"/>
          <w:szCs w:val="28"/>
        </w:rPr>
        <w:t>из каждой такой строки</w:t>
      </w:r>
      <w:r w:rsidR="00FB22C4">
        <w:rPr>
          <w:rFonts w:ascii="Times New Roman" w:hAnsi="Times New Roman" w:cs="Times New Roman"/>
          <w:iCs/>
          <w:sz w:val="28"/>
          <w:szCs w:val="28"/>
        </w:rPr>
        <w:t xml:space="preserve"> </w:t>
      </w:r>
      <w:r w:rsidRPr="00FB22C4">
        <w:rPr>
          <w:rFonts w:ascii="Times New Roman" w:hAnsi="Times New Roman" w:cs="Times New Roman"/>
          <w:iCs/>
          <w:sz w:val="28"/>
          <w:szCs w:val="28"/>
        </w:rPr>
        <w:t>таблицы</w:t>
      </w:r>
      <w:r w:rsidRPr="00783A3E">
        <w:rPr>
          <w:rFonts w:ascii="Times New Roman" w:hAnsi="Times New Roman" w:cs="Times New Roman"/>
          <w:i/>
          <w:iCs/>
          <w:sz w:val="28"/>
          <w:szCs w:val="28"/>
        </w:rPr>
        <w:t xml:space="preserve"> </w:t>
      </w:r>
      <w:r w:rsidRPr="00783A3E">
        <w:rPr>
          <w:rFonts w:ascii="Times New Roman" w:hAnsi="Times New Roman" w:cs="Times New Roman"/>
          <w:sz w:val="28"/>
          <w:szCs w:val="28"/>
        </w:rPr>
        <w:t xml:space="preserve">Request </w:t>
      </w:r>
      <w:r w:rsidRPr="00783A3E">
        <w:rPr>
          <w:rFonts w:ascii="Times New Roman" w:eastAsia="TimesNewRoman" w:hAnsi="Times New Roman" w:cs="Times New Roman"/>
          <w:sz w:val="28"/>
          <w:szCs w:val="28"/>
        </w:rPr>
        <w:t xml:space="preserve">извлекается поле </w:t>
      </w:r>
      <w:r w:rsidRPr="00783A3E">
        <w:rPr>
          <w:rFonts w:ascii="Times New Roman" w:hAnsi="Times New Roman" w:cs="Times New Roman"/>
          <w:sz w:val="28"/>
          <w:szCs w:val="28"/>
        </w:rPr>
        <w:t xml:space="preserve">IncomingDate. </w:t>
      </w:r>
      <w:r w:rsidRPr="00783A3E">
        <w:rPr>
          <w:rFonts w:ascii="Times New Roman" w:eastAsia="TimesNewRoman" w:hAnsi="Times New Roman" w:cs="Times New Roman"/>
          <w:sz w:val="28"/>
          <w:szCs w:val="28"/>
        </w:rPr>
        <w:t>В результате</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вложенный запрос</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представляющий собой </w:t>
      </w:r>
      <w:r w:rsidRPr="00783A3E">
        <w:rPr>
          <w:rFonts w:ascii="Times New Roman" w:hAnsi="Times New Roman" w:cs="Times New Roman"/>
          <w:sz w:val="28"/>
          <w:szCs w:val="28"/>
        </w:rPr>
        <w:t>подзапрос</w:t>
      </w:r>
      <w:r w:rsidR="00FB22C4">
        <w:rPr>
          <w:rFonts w:ascii="Times New Roman" w:hAnsi="Times New Roman" w:cs="Times New Roman"/>
          <w:sz w:val="28"/>
          <w:szCs w:val="28"/>
        </w:rPr>
        <w:t xml:space="preserve"> </w:t>
      </w:r>
      <w:r w:rsidRPr="00783A3E">
        <w:rPr>
          <w:rFonts w:ascii="Times New Roman" w:hAnsi="Times New Roman" w:cs="Times New Roman"/>
          <w:sz w:val="28"/>
          <w:szCs w:val="28"/>
        </w:rPr>
        <w:t>столбца,</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формирует набор значений поля </w:t>
      </w:r>
      <w:r w:rsidRPr="00783A3E">
        <w:rPr>
          <w:rFonts w:ascii="Times New Roman" w:hAnsi="Times New Roman" w:cs="Times New Roman"/>
          <w:sz w:val="28"/>
          <w:szCs w:val="28"/>
        </w:rPr>
        <w:t xml:space="preserve">IncomingDate </w:t>
      </w:r>
      <w:r w:rsidRPr="00783A3E">
        <w:rPr>
          <w:rFonts w:ascii="Times New Roman" w:eastAsia="TimesNewRoman" w:hAnsi="Times New Roman" w:cs="Times New Roman"/>
          <w:sz w:val="28"/>
          <w:szCs w:val="28"/>
        </w:rPr>
        <w:t>для текущей строки</w:t>
      </w:r>
      <w:r w:rsidR="00FB22C4">
        <w:rPr>
          <w:rFonts w:ascii="Times New Roman" w:eastAsia="TimesNewRoman" w:hAnsi="Times New Roman" w:cs="Times New Roman"/>
          <w:sz w:val="28"/>
          <w:szCs w:val="28"/>
        </w:rPr>
        <w:t xml:space="preserve"> </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кандидата</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hAnsi="Times New Roman" w:cs="Times New Roman"/>
          <w:sz w:val="28"/>
          <w:szCs w:val="28"/>
        </w:rPr>
        <w:t xml:space="preserve">4) </w:t>
      </w:r>
      <w:r w:rsidRPr="00783A3E">
        <w:rPr>
          <w:rFonts w:ascii="Times New Roman" w:eastAsia="TimesNewRoman" w:hAnsi="Times New Roman" w:cs="Times New Roman"/>
          <w:sz w:val="28"/>
          <w:szCs w:val="28"/>
        </w:rPr>
        <w:t xml:space="preserve">после получения набора всех значений поля </w:t>
      </w:r>
      <w:r w:rsidRPr="00783A3E">
        <w:rPr>
          <w:rFonts w:ascii="Times New Roman" w:hAnsi="Times New Roman" w:cs="Times New Roman"/>
          <w:sz w:val="28"/>
          <w:szCs w:val="28"/>
        </w:rPr>
        <w:t xml:space="preserve">IncomingDate </w:t>
      </w:r>
      <w:r w:rsidRPr="00783A3E">
        <w:rPr>
          <w:rFonts w:ascii="Times New Roman" w:eastAsia="TimesNewRoman" w:hAnsi="Times New Roman" w:cs="Times New Roman"/>
          <w:sz w:val="28"/>
          <w:szCs w:val="28"/>
        </w:rPr>
        <w:t>для поля</w:t>
      </w:r>
      <w:r w:rsidR="00FB22C4">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AccountCD=</w:t>
      </w:r>
      <w:r w:rsidR="00FB22C4">
        <w:rPr>
          <w:rFonts w:ascii="Times New Roman" w:hAnsi="Times New Roman" w:cs="Times New Roman"/>
          <w:sz w:val="28"/>
          <w:szCs w:val="28"/>
        </w:rPr>
        <w:t xml:space="preserve"> «</w:t>
      </w:r>
      <w:r w:rsidRPr="00783A3E">
        <w:rPr>
          <w:rFonts w:ascii="Times New Roman" w:hAnsi="Times New Roman" w:cs="Times New Roman"/>
          <w:sz w:val="28"/>
          <w:szCs w:val="28"/>
        </w:rPr>
        <w:t>005488</w:t>
      </w:r>
      <w:r w:rsidR="00FB22C4">
        <w:rPr>
          <w:rFonts w:ascii="Times New 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анализируется условие поиска основного запроса</w:t>
      </w:r>
      <w:r w:rsidRPr="00783A3E">
        <w:rPr>
          <w:rFonts w:ascii="Times New Roman" w:hAnsi="Times New Roman" w:cs="Times New Roman"/>
          <w:sz w:val="28"/>
          <w:szCs w:val="28"/>
        </w:rPr>
        <w:t>,</w:t>
      </w:r>
      <w:r w:rsidR="00FB22C4">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чтобы проверить</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имеется ли значение </w:t>
      </w:r>
      <w:r w:rsidRPr="00783A3E">
        <w:rPr>
          <w:rFonts w:ascii="Times New Roman" w:hAnsi="Times New Roman" w:cs="Times New Roman"/>
          <w:sz w:val="28"/>
          <w:szCs w:val="28"/>
        </w:rPr>
        <w:t xml:space="preserve">17 </w:t>
      </w:r>
      <w:r w:rsidRPr="00783A3E">
        <w:rPr>
          <w:rFonts w:ascii="Times New Roman" w:eastAsia="TimesNewRoman" w:hAnsi="Times New Roman" w:cs="Times New Roman"/>
          <w:sz w:val="28"/>
          <w:szCs w:val="28"/>
        </w:rPr>
        <w:t xml:space="preserve">декабря </w:t>
      </w:r>
      <w:r w:rsidRPr="00783A3E">
        <w:rPr>
          <w:rFonts w:ascii="Times New Roman" w:hAnsi="Times New Roman" w:cs="Times New Roman"/>
          <w:sz w:val="28"/>
          <w:szCs w:val="28"/>
        </w:rPr>
        <w:t xml:space="preserve">2001 </w:t>
      </w:r>
      <w:r w:rsidRPr="00783A3E">
        <w:rPr>
          <w:rFonts w:ascii="Times New Roman" w:eastAsia="TimesNewRoman" w:hAnsi="Times New Roman" w:cs="Times New Roman"/>
          <w:sz w:val="28"/>
          <w:szCs w:val="28"/>
        </w:rPr>
        <w:t>в наборе всех</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значений поля </w:t>
      </w:r>
      <w:r w:rsidRPr="00783A3E">
        <w:rPr>
          <w:rFonts w:ascii="Times New Roman" w:hAnsi="Times New Roman" w:cs="Times New Roman"/>
          <w:sz w:val="28"/>
          <w:szCs w:val="28"/>
        </w:rPr>
        <w:t xml:space="preserve">IncomingDate. </w:t>
      </w:r>
      <w:r w:rsidRPr="00783A3E">
        <w:rPr>
          <w:rFonts w:ascii="Times New Roman" w:eastAsia="TimesNewRoman" w:hAnsi="Times New Roman" w:cs="Times New Roman"/>
          <w:sz w:val="28"/>
          <w:szCs w:val="28"/>
        </w:rPr>
        <w:t xml:space="preserve">Если это так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а это так</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то выбирается</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строка с номером лицевого счета </w:t>
      </w:r>
      <w:r w:rsidR="00FB22C4">
        <w:rPr>
          <w:rFonts w:ascii="Times New Roman" w:eastAsia="TimesNewRoman" w:hAnsi="Times New Roman" w:cs="Times New Roman"/>
          <w:sz w:val="28"/>
          <w:szCs w:val="28"/>
        </w:rPr>
        <w:t>«</w:t>
      </w:r>
      <w:r w:rsidRPr="00783A3E">
        <w:rPr>
          <w:rFonts w:ascii="Times New Roman" w:hAnsi="Times New Roman" w:cs="Times New Roman"/>
          <w:sz w:val="28"/>
          <w:szCs w:val="28"/>
        </w:rPr>
        <w:t>005488</w:t>
      </w:r>
      <w:r w:rsidR="00FB22C4">
        <w:rPr>
          <w:rFonts w:ascii="Times New 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для вывода ее из основного</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запроса;</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 xml:space="preserve">5) повторяются </w:t>
      </w:r>
      <w:r w:rsidR="00FB22C4">
        <w:rPr>
          <w:rFonts w:ascii="Times New Roman" w:eastAsia="TimesNewRoman" w:hAnsi="Times New Roman" w:cs="Times New Roman"/>
          <w:sz w:val="28"/>
          <w:szCs w:val="28"/>
        </w:rPr>
        <w:t xml:space="preserve">пункты </w:t>
      </w:r>
      <w:r w:rsidRPr="00783A3E">
        <w:rPr>
          <w:rFonts w:ascii="Times New Roman" w:eastAsia="TimesNewRoman" w:hAnsi="Times New Roman" w:cs="Times New Roman"/>
          <w:sz w:val="28"/>
          <w:szCs w:val="28"/>
        </w:rPr>
        <w:t>1-</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4</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(для строки с номером лицевого счета </w:t>
      </w:r>
      <w:r w:rsidR="00FB22C4">
        <w:rPr>
          <w:rFonts w:ascii="Times New Roman" w:eastAsia="TimesNewRoman" w:hAnsi="Times New Roman" w:cs="Times New Roman"/>
          <w:sz w:val="28"/>
          <w:szCs w:val="28"/>
        </w:rPr>
        <w:t>«</w:t>
      </w:r>
      <w:r w:rsidRPr="00783A3E">
        <w:rPr>
          <w:rFonts w:ascii="Times New Roman" w:eastAsia="TimesNewRoman" w:hAnsi="Times New Roman" w:cs="Times New Roman"/>
          <w:sz w:val="28"/>
          <w:szCs w:val="28"/>
        </w:rPr>
        <w:t>015527</w:t>
      </w:r>
      <w:r w:rsidR="00FB22C4">
        <w:rPr>
          <w:rFonts w:ascii="Times New Roman" w:eastAsia="TimesNewRoman" w:hAnsi="Times New Roman" w:cs="Times New Roman"/>
          <w:sz w:val="28"/>
          <w:szCs w:val="28"/>
        </w:rPr>
        <w:t>»</w:t>
      </w:r>
      <w:r w:rsidRPr="00783A3E">
        <w:rPr>
          <w:rFonts w:ascii="Times New Roman" w:eastAsia="TimesNewRoman" w:hAnsi="Times New Roman" w:cs="Times New Roman"/>
          <w:sz w:val="28"/>
          <w:szCs w:val="28"/>
        </w:rPr>
        <w:t xml:space="preserve"> и</w:t>
      </w:r>
      <w:r w:rsidR="00FB22C4">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т.д.), пока каждая строка таблицы Abonent не будет проверена.</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Рассмотрим пример сравнения значения, возвращаемого вложенным</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запросом, с константой. Вывести информацию об исполнителях ремонтных</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заявок, назначенных на выполнение четырех и более заявок, можно с помощью следующего запроса:</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295078"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95078">
        <w:rPr>
          <w:rFonts w:ascii="Times New Roman" w:eastAsia="TimesNewRoman" w:hAnsi="Times New Roman" w:cs="Times New Roman"/>
          <w:sz w:val="28"/>
          <w:szCs w:val="28"/>
          <w:lang w:val="en-US"/>
        </w:rPr>
        <w:t>SELECT *</w:t>
      </w:r>
    </w:p>
    <w:p w:rsidR="00783A3E" w:rsidRPr="00295078"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95078">
        <w:rPr>
          <w:rFonts w:ascii="Times New Roman" w:eastAsia="TimesNewRoman" w:hAnsi="Times New Roman" w:cs="Times New Roman"/>
          <w:sz w:val="28"/>
          <w:szCs w:val="28"/>
          <w:lang w:val="en-US"/>
        </w:rPr>
        <w:t>FROM Executor E</w:t>
      </w:r>
    </w:p>
    <w:p w:rsidR="00783A3E" w:rsidRPr="00295078"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95078">
        <w:rPr>
          <w:rFonts w:ascii="Times New Roman" w:eastAsia="TimesNewRoman" w:hAnsi="Times New Roman" w:cs="Times New Roman"/>
          <w:sz w:val="28"/>
          <w:szCs w:val="28"/>
          <w:lang w:val="en-US"/>
        </w:rPr>
        <w:t>WHERE 4&lt;= (SELECT COUNT(R.RequestCD) FROM Request R</w:t>
      </w:r>
    </w:p>
    <w:p w:rsidR="00783A3E" w:rsidRPr="00295078"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GB"/>
        </w:rPr>
      </w:pPr>
      <w:r w:rsidRPr="00295078">
        <w:rPr>
          <w:rFonts w:ascii="Times New Roman" w:eastAsia="TimesNewRoman" w:hAnsi="Times New Roman" w:cs="Times New Roman"/>
          <w:sz w:val="28"/>
          <w:szCs w:val="28"/>
          <w:lang w:val="en-US"/>
        </w:rPr>
        <w:t>WHERE E.ExecutorCD = R.ExecutorCD);.</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GB"/>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В данном примере связанный подзапрос в условии поиска представляет</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собой </w:t>
      </w:r>
      <w:r w:rsidRPr="00783A3E">
        <w:rPr>
          <w:rFonts w:ascii="Times New Roman" w:hAnsi="Times New Roman" w:cs="Times New Roman"/>
          <w:sz w:val="28"/>
          <w:szCs w:val="28"/>
        </w:rPr>
        <w:t>скалярный</w:t>
      </w:r>
      <w:r w:rsidR="00295078">
        <w:rPr>
          <w:rFonts w:ascii="Times New Roman" w:hAnsi="Times New Roman" w:cs="Times New Roman"/>
          <w:sz w:val="28"/>
          <w:szCs w:val="28"/>
        </w:rPr>
        <w:t xml:space="preserve"> </w:t>
      </w:r>
      <w:r w:rsidRPr="00783A3E">
        <w:rPr>
          <w:rFonts w:ascii="Times New Roman" w:hAnsi="Times New Roman" w:cs="Times New Roman"/>
          <w:sz w:val="28"/>
          <w:szCs w:val="28"/>
        </w:rPr>
        <w:t xml:space="preserve">подзапрос. </w:t>
      </w:r>
      <w:r w:rsidRPr="00783A3E">
        <w:rPr>
          <w:rFonts w:ascii="Times New Roman" w:eastAsia="TimesNewRoman" w:hAnsi="Times New Roman" w:cs="Times New Roman"/>
          <w:sz w:val="28"/>
          <w:szCs w:val="28"/>
        </w:rPr>
        <w:t>Он возвращает одно единственное значение</w:t>
      </w:r>
      <w:r w:rsidR="00295078">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количество ремонтных заявок</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для текущей строки</w:t>
      </w:r>
      <w:r w:rsidR="00295078">
        <w:rPr>
          <w:rFonts w:ascii="Times New Roman" w:eastAsia="TimesNewRoman" w:hAnsi="Times New Roman" w:cs="Times New Roman"/>
          <w:sz w:val="28"/>
          <w:szCs w:val="28"/>
        </w:rPr>
        <w:t xml:space="preserve"> </w:t>
      </w:r>
      <w:r w:rsidR="00295078">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кандидата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выбранной из</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таблицы </w:t>
      </w:r>
      <w:r w:rsidRPr="00783A3E">
        <w:rPr>
          <w:rFonts w:ascii="Times New Roman" w:hAnsi="Times New Roman" w:cs="Times New Roman"/>
          <w:sz w:val="28"/>
          <w:szCs w:val="28"/>
        </w:rPr>
        <w:t xml:space="preserve">Executor. </w:t>
      </w:r>
      <w:r w:rsidRPr="00783A3E">
        <w:rPr>
          <w:rFonts w:ascii="Times New Roman" w:eastAsia="TimesNewRoman" w:hAnsi="Times New Roman" w:cs="Times New Roman"/>
          <w:sz w:val="28"/>
          <w:szCs w:val="28"/>
        </w:rPr>
        <w:t xml:space="preserve">Если это значение больше или равно </w:t>
      </w:r>
      <w:r w:rsidRPr="00783A3E">
        <w:rPr>
          <w:rFonts w:ascii="Times New Roman" w:hAnsi="Times New Roman" w:cs="Times New Roman"/>
          <w:sz w:val="28"/>
          <w:szCs w:val="28"/>
        </w:rPr>
        <w:t xml:space="preserve">4, </w:t>
      </w:r>
      <w:r w:rsidRPr="00783A3E">
        <w:rPr>
          <w:rFonts w:ascii="Times New Roman" w:eastAsia="TimesNewRoman" w:hAnsi="Times New Roman" w:cs="Times New Roman"/>
          <w:sz w:val="28"/>
          <w:szCs w:val="28"/>
        </w:rPr>
        <w:t>то текущая строка</w:t>
      </w:r>
      <w:r w:rsidR="00295078">
        <w:rPr>
          <w:rFonts w:ascii="Times New Roman" w:eastAsia="TimesNewRoman" w:hAnsi="Times New Roman" w:cs="Times New Roman"/>
          <w:sz w:val="28"/>
          <w:szCs w:val="28"/>
        </w:rPr>
        <w:t xml:space="preserve"> - </w:t>
      </w:r>
      <w:r w:rsidR="00295078">
        <w:rPr>
          <w:rFonts w:ascii="Times New Roman" w:hAnsi="Times New Roman" w:cs="Times New Roman"/>
          <w:sz w:val="28"/>
          <w:szCs w:val="28"/>
        </w:rPr>
        <w:t>к</w:t>
      </w:r>
      <w:r w:rsidRPr="00783A3E">
        <w:rPr>
          <w:rFonts w:ascii="Times New Roman" w:eastAsia="TimesNewRoman" w:hAnsi="Times New Roman" w:cs="Times New Roman"/>
          <w:sz w:val="28"/>
          <w:szCs w:val="28"/>
        </w:rPr>
        <w:t>андидат</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 выбирается для вывода из основного запроса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Эта процедура</w:t>
      </w:r>
      <w:r w:rsidR="00295078">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повторяется</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пока каждая строка таблицы </w:t>
      </w:r>
      <w:r w:rsidRPr="00783A3E">
        <w:rPr>
          <w:rFonts w:ascii="Times New Roman" w:hAnsi="Times New Roman" w:cs="Times New Roman"/>
          <w:sz w:val="28"/>
          <w:szCs w:val="28"/>
        </w:rPr>
        <w:t xml:space="preserve">Executor </w:t>
      </w:r>
      <w:r w:rsidRPr="00783A3E">
        <w:rPr>
          <w:rFonts w:ascii="Times New Roman" w:eastAsia="TimesNewRoman" w:hAnsi="Times New Roman" w:cs="Times New Roman"/>
          <w:sz w:val="28"/>
          <w:szCs w:val="28"/>
        </w:rPr>
        <w:t>не будет проверена</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 xml:space="preserve">В </w:t>
      </w:r>
      <w:r w:rsidRPr="00783A3E">
        <w:rPr>
          <w:rFonts w:ascii="Times New Roman" w:hAnsi="Times New Roman" w:cs="Times New Roman"/>
          <w:sz w:val="28"/>
          <w:szCs w:val="28"/>
        </w:rPr>
        <w:t xml:space="preserve">SQL </w:t>
      </w:r>
      <w:r w:rsidRPr="00783A3E">
        <w:rPr>
          <w:rFonts w:ascii="Times New Roman" w:eastAsia="TimesNewRoman" w:hAnsi="Times New Roman" w:cs="Times New Roman"/>
          <w:sz w:val="28"/>
          <w:szCs w:val="28"/>
        </w:rPr>
        <w:t>имеется возможность использовать соотнесенный вложенный запрос</w:t>
      </w:r>
      <w:r w:rsidRPr="00783A3E">
        <w:rPr>
          <w:rFonts w:ascii="Times New Roman" w:hAnsi="Times New Roman" w:cs="Times New Roman"/>
          <w:sz w:val="28"/>
          <w:szCs w:val="28"/>
        </w:rPr>
        <w:t>,</w:t>
      </w:r>
      <w:r w:rsidR="00295078">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основанный </w:t>
      </w:r>
      <w:r w:rsidRPr="00295078">
        <w:rPr>
          <w:rFonts w:ascii="Times New Roman" w:hAnsi="Times New Roman" w:cs="Times New Roman"/>
          <w:iCs/>
          <w:sz w:val="28"/>
          <w:szCs w:val="28"/>
        </w:rPr>
        <w:t>на той же самой таблице, что и основной запрос</w:t>
      </w:r>
      <w:r w:rsidRPr="00783A3E">
        <w:rPr>
          <w:rFonts w:ascii="Times New Roman" w:hAnsi="Times New Roman" w:cs="Times New Roman"/>
          <w:i/>
          <w:iCs/>
          <w:sz w:val="28"/>
          <w:szCs w:val="28"/>
        </w:rPr>
        <w:t xml:space="preserve">. </w:t>
      </w:r>
      <w:r w:rsidRPr="00783A3E">
        <w:rPr>
          <w:rFonts w:ascii="Times New Roman" w:eastAsia="TimesNewRoman" w:hAnsi="Times New Roman" w:cs="Times New Roman"/>
          <w:sz w:val="28"/>
          <w:szCs w:val="28"/>
        </w:rPr>
        <w:t>Это позволяет использовать соотнесенные вложенные запросы для извлечения сложных форм производной информации</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Например</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вывести размеры начислений</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 xml:space="preserve"> превышающие среднее значение начислений для каждого абонента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можно с помощью следующего запроса</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SELECT F.NachislSum,</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(SELECT AVG(D.NachislSum)</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FROM NachislSumma D</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WHERE F.AccountCD = D.AccountCD) AS AVG_D,</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A.AccountCD, A.Fio</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FROM Abonent A, NachislSumma F</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WHERE F.NachislSum &gt;</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(SELECT AVG(S.NachislSum)</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FROM NachislSumma S</w:t>
      </w:r>
    </w:p>
    <w:p w:rsidR="00783A3E" w:rsidRPr="00295078"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WHERE F.AccountCD = S.AccountCD)</w:t>
      </w: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AND</w:t>
      </w:r>
      <w:r w:rsidRPr="007C14D7">
        <w:rPr>
          <w:rFonts w:ascii="Times New Roman" w:hAnsi="Times New Roman" w:cs="Times New Roman"/>
          <w:sz w:val="28"/>
          <w:szCs w:val="28"/>
          <w:lang w:val="en-US"/>
        </w:rPr>
        <w:t xml:space="preserve"> </w:t>
      </w:r>
      <w:r w:rsidRPr="00295078">
        <w:rPr>
          <w:rFonts w:ascii="Times New Roman" w:hAnsi="Times New Roman" w:cs="Times New Roman"/>
          <w:sz w:val="28"/>
          <w:szCs w:val="28"/>
          <w:lang w:val="en-US"/>
        </w:rPr>
        <w:t>A</w:t>
      </w:r>
      <w:r w:rsidRPr="007C14D7">
        <w:rPr>
          <w:rFonts w:ascii="Times New Roman" w:hAnsi="Times New Roman" w:cs="Times New Roman"/>
          <w:sz w:val="28"/>
          <w:szCs w:val="28"/>
          <w:lang w:val="en-US"/>
        </w:rPr>
        <w:t>.</w:t>
      </w:r>
      <w:r w:rsidRPr="00295078">
        <w:rPr>
          <w:rFonts w:ascii="Times New Roman" w:hAnsi="Times New Roman" w:cs="Times New Roman"/>
          <w:sz w:val="28"/>
          <w:szCs w:val="28"/>
          <w:lang w:val="en-US"/>
        </w:rPr>
        <w:t>AccountCD</w:t>
      </w:r>
      <w:r w:rsidRPr="007C14D7">
        <w:rPr>
          <w:rFonts w:ascii="Times New Roman" w:hAnsi="Times New Roman" w:cs="Times New Roman"/>
          <w:sz w:val="28"/>
          <w:szCs w:val="28"/>
          <w:lang w:val="en-US"/>
        </w:rPr>
        <w:t xml:space="preserve"> = </w:t>
      </w:r>
      <w:r w:rsidRPr="00295078">
        <w:rPr>
          <w:rFonts w:ascii="Times New Roman" w:hAnsi="Times New Roman" w:cs="Times New Roman"/>
          <w:sz w:val="28"/>
          <w:szCs w:val="28"/>
          <w:lang w:val="en-US"/>
        </w:rPr>
        <w:t>F</w:t>
      </w:r>
      <w:r w:rsidRPr="007C14D7">
        <w:rPr>
          <w:rFonts w:ascii="Times New Roman" w:hAnsi="Times New Roman" w:cs="Times New Roman"/>
          <w:sz w:val="28"/>
          <w:szCs w:val="28"/>
          <w:lang w:val="en-US"/>
        </w:rPr>
        <w:t>.</w:t>
      </w:r>
      <w:r w:rsidRPr="00295078">
        <w:rPr>
          <w:rFonts w:ascii="Times New Roman" w:hAnsi="Times New Roman" w:cs="Times New Roman"/>
          <w:sz w:val="28"/>
          <w:szCs w:val="28"/>
          <w:lang w:val="en-US"/>
        </w:rPr>
        <w:t>AccountCD</w:t>
      </w: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95078">
        <w:rPr>
          <w:rFonts w:ascii="Times New Roman" w:hAnsi="Times New Roman" w:cs="Times New Roman"/>
          <w:sz w:val="28"/>
          <w:szCs w:val="28"/>
          <w:lang w:val="en-US"/>
        </w:rPr>
        <w:t>ORDER</w:t>
      </w:r>
      <w:r w:rsidRPr="007C14D7">
        <w:rPr>
          <w:rFonts w:ascii="Times New Roman" w:hAnsi="Times New Roman" w:cs="Times New Roman"/>
          <w:sz w:val="28"/>
          <w:szCs w:val="28"/>
          <w:lang w:val="en-US"/>
        </w:rPr>
        <w:t xml:space="preserve"> </w:t>
      </w:r>
      <w:r w:rsidRPr="00295078">
        <w:rPr>
          <w:rFonts w:ascii="Times New Roman" w:hAnsi="Times New Roman" w:cs="Times New Roman"/>
          <w:sz w:val="28"/>
          <w:szCs w:val="28"/>
          <w:lang w:val="en-US"/>
        </w:rPr>
        <w:t>BY</w:t>
      </w:r>
      <w:r w:rsidR="00AE381D" w:rsidRPr="007C14D7">
        <w:rPr>
          <w:rFonts w:ascii="Times New Roman" w:hAnsi="Times New Roman" w:cs="Times New Roman"/>
          <w:sz w:val="28"/>
          <w:szCs w:val="28"/>
          <w:lang w:val="en-US"/>
        </w:rPr>
        <w:t xml:space="preserve"> 3;</w:t>
      </w: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color w:val="C0504D" w:themeColor="accent2"/>
          <w:sz w:val="28"/>
          <w:szCs w:val="28"/>
          <w:lang w:val="en-US"/>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E3EAE">
        <w:rPr>
          <w:rFonts w:ascii="Times New Roman" w:eastAsia="TimesNewRoman" w:hAnsi="Times New Roman" w:cs="Times New Roman"/>
          <w:sz w:val="28"/>
          <w:szCs w:val="28"/>
        </w:rPr>
        <w:t>В этом примере производится одновременная оценка среднего значения для</w:t>
      </w:r>
      <w:r w:rsidR="00295078" w:rsidRPr="007E3EAE">
        <w:rPr>
          <w:rFonts w:ascii="Times New Roman" w:eastAsia="TimesNewRoman" w:hAnsi="Times New Roman" w:cs="Times New Roman"/>
          <w:sz w:val="28"/>
          <w:szCs w:val="28"/>
        </w:rPr>
        <w:t xml:space="preserve"> </w:t>
      </w:r>
      <w:r w:rsidRPr="007E3EAE">
        <w:rPr>
          <w:rFonts w:ascii="Times New Roman" w:hAnsi="Times New Roman" w:cs="Times New Roman"/>
          <w:iCs/>
          <w:sz w:val="28"/>
          <w:szCs w:val="28"/>
        </w:rPr>
        <w:t>всех</w:t>
      </w:r>
      <w:r w:rsidRPr="007E3EAE">
        <w:rPr>
          <w:rFonts w:ascii="Times New Roman" w:hAnsi="Times New Roman" w:cs="Times New Roman"/>
          <w:i/>
          <w:iCs/>
          <w:sz w:val="28"/>
          <w:szCs w:val="28"/>
        </w:rPr>
        <w:t xml:space="preserve"> </w:t>
      </w:r>
      <w:r w:rsidRPr="007E3EAE">
        <w:rPr>
          <w:rFonts w:ascii="Times New Roman" w:eastAsia="TimesNewRoman" w:hAnsi="Times New Roman" w:cs="Times New Roman"/>
          <w:sz w:val="28"/>
          <w:szCs w:val="28"/>
        </w:rPr>
        <w:t>строк</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удовлетворяющих условию поиска в предложении </w:t>
      </w:r>
      <w:r w:rsidRPr="007E3EAE">
        <w:rPr>
          <w:rFonts w:ascii="Times New Roman" w:hAnsi="Times New Roman" w:cs="Times New Roman"/>
          <w:sz w:val="28"/>
          <w:szCs w:val="28"/>
        </w:rPr>
        <w:t>WHERE</w:t>
      </w:r>
      <w:r w:rsid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вложенного связанного запроса</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одной и той же таблицы со значениями строки</w:t>
      </w:r>
      <w:r w:rsidRPr="007E3EAE">
        <w:rPr>
          <w:rFonts w:ascii="Times New Roman" w:hAnsi="Times New Roman" w:cs="Times New Roman"/>
          <w:sz w:val="28"/>
          <w:szCs w:val="28"/>
        </w:rPr>
        <w:t>-</w:t>
      </w:r>
      <w:r w:rsidRPr="007E3EAE">
        <w:rPr>
          <w:rFonts w:ascii="Times New Roman" w:eastAsia="TimesNewRoman" w:hAnsi="Times New Roman" w:cs="Times New Roman"/>
          <w:sz w:val="28"/>
          <w:szCs w:val="28"/>
        </w:rPr>
        <w:t>кандидата</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Выбирается первая строка</w:t>
      </w:r>
      <w:r w:rsidRPr="007E3EAE">
        <w:rPr>
          <w:rFonts w:ascii="Times New Roman" w:hAnsi="Times New Roman" w:cs="Times New Roman"/>
          <w:sz w:val="28"/>
          <w:szCs w:val="28"/>
        </w:rPr>
        <w:t>-</w:t>
      </w:r>
      <w:r w:rsidRPr="007E3EAE">
        <w:rPr>
          <w:rFonts w:ascii="Times New Roman" w:eastAsia="TimesNewRoman" w:hAnsi="Times New Roman" w:cs="Times New Roman"/>
          <w:sz w:val="28"/>
          <w:szCs w:val="28"/>
        </w:rPr>
        <w:t xml:space="preserve">кандидат из таблицы </w:t>
      </w:r>
      <w:r w:rsidRPr="007E3EAE">
        <w:rPr>
          <w:rFonts w:ascii="Times New Roman" w:hAnsi="Times New Roman" w:cs="Times New Roman"/>
          <w:sz w:val="28"/>
          <w:szCs w:val="28"/>
        </w:rPr>
        <w:t xml:space="preserve">NachislSumma </w:t>
      </w:r>
      <w:r w:rsidRPr="007E3EAE">
        <w:rPr>
          <w:rFonts w:ascii="Times New Roman" w:eastAsia="TimesNewRoman" w:hAnsi="Times New Roman" w:cs="Times New Roman"/>
          <w:sz w:val="28"/>
          <w:szCs w:val="28"/>
        </w:rPr>
        <w:t>и</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сохраняется под псевдонимом </w:t>
      </w:r>
      <w:r w:rsidRPr="007E3EAE">
        <w:rPr>
          <w:rFonts w:ascii="Times New Roman" w:hAnsi="Times New Roman" w:cs="Times New Roman"/>
          <w:sz w:val="28"/>
          <w:szCs w:val="28"/>
        </w:rPr>
        <w:t xml:space="preserve">F. </w:t>
      </w:r>
      <w:r w:rsidRPr="007E3EAE">
        <w:rPr>
          <w:rFonts w:ascii="Times New Roman" w:eastAsia="TimesNewRoman" w:hAnsi="Times New Roman" w:cs="Times New Roman"/>
          <w:sz w:val="28"/>
          <w:szCs w:val="28"/>
        </w:rPr>
        <w:t>Выполняется вложенный запрос</w:t>
      </w:r>
      <w:r w:rsidRPr="007E3EAE">
        <w:rPr>
          <w:rFonts w:ascii="Times New Roman" w:hAnsi="Times New Roman" w:cs="Times New Roman"/>
          <w:sz w:val="28"/>
          <w:szCs w:val="28"/>
        </w:rPr>
        <w:t>,</w:t>
      </w:r>
      <w:r w:rsid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просматривающий ту же самую таблицу </w:t>
      </w:r>
      <w:r w:rsidRPr="007E3EAE">
        <w:rPr>
          <w:rFonts w:ascii="Times New Roman" w:hAnsi="Times New Roman" w:cs="Times New Roman"/>
          <w:sz w:val="28"/>
          <w:szCs w:val="28"/>
        </w:rPr>
        <w:t xml:space="preserve">NachislSumma </w:t>
      </w:r>
      <w:r w:rsidRPr="007E3EAE">
        <w:rPr>
          <w:rFonts w:ascii="Times New Roman" w:eastAsia="TimesNewRoman" w:hAnsi="Times New Roman" w:cs="Times New Roman"/>
          <w:sz w:val="28"/>
          <w:szCs w:val="28"/>
        </w:rPr>
        <w:t>с самого начала</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чтобы найти все строки</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где значение поля </w:t>
      </w:r>
      <w:r w:rsidRPr="007E3EAE">
        <w:rPr>
          <w:rFonts w:ascii="Times New Roman" w:hAnsi="Times New Roman" w:cs="Times New Roman"/>
          <w:sz w:val="28"/>
          <w:szCs w:val="28"/>
        </w:rPr>
        <w:t xml:space="preserve">S.AccountCD - </w:t>
      </w:r>
      <w:r w:rsidRPr="007E3EAE">
        <w:rPr>
          <w:rFonts w:ascii="Times New Roman" w:eastAsia="TimesNewRoman" w:hAnsi="Times New Roman" w:cs="Times New Roman"/>
          <w:sz w:val="28"/>
          <w:szCs w:val="28"/>
        </w:rPr>
        <w:t>такое же</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как значение </w:t>
      </w:r>
      <w:r w:rsidRPr="007E3EAE">
        <w:rPr>
          <w:rFonts w:ascii="Times New Roman" w:hAnsi="Times New Roman" w:cs="Times New Roman"/>
          <w:sz w:val="28"/>
          <w:szCs w:val="28"/>
        </w:rPr>
        <w:t xml:space="preserve">F.AccountCD. </w:t>
      </w:r>
      <w:r w:rsidRPr="007E3EAE">
        <w:rPr>
          <w:rFonts w:ascii="Times New Roman" w:eastAsia="TimesNewRoman" w:hAnsi="Times New Roman" w:cs="Times New Roman"/>
          <w:sz w:val="28"/>
          <w:szCs w:val="28"/>
        </w:rPr>
        <w:t xml:space="preserve">Затем </w:t>
      </w:r>
      <w:r w:rsidRPr="007E3EAE">
        <w:rPr>
          <w:rFonts w:ascii="Times New Roman" w:hAnsi="Times New Roman" w:cs="Times New Roman"/>
          <w:iCs/>
          <w:sz w:val="28"/>
          <w:szCs w:val="28"/>
        </w:rPr>
        <w:t>по всем таким строкам в таблице</w:t>
      </w:r>
      <w:r w:rsidRPr="007E3EAE">
        <w:rPr>
          <w:rFonts w:ascii="Times New Roman" w:hAnsi="Times New Roman" w:cs="Times New Roman"/>
          <w:i/>
          <w:iCs/>
          <w:sz w:val="28"/>
          <w:szCs w:val="28"/>
        </w:rPr>
        <w:t xml:space="preserve"> </w:t>
      </w:r>
      <w:r w:rsidRPr="007E3EAE">
        <w:rPr>
          <w:rFonts w:ascii="Times New Roman" w:hAnsi="Times New Roman" w:cs="Times New Roman"/>
          <w:sz w:val="28"/>
          <w:szCs w:val="28"/>
        </w:rPr>
        <w:t>NachislSumma</w:t>
      </w:r>
      <w:r w:rsidRPr="007E3EAE">
        <w:rPr>
          <w:rFonts w:ascii="Times New Roman" w:eastAsia="TimesNewRoman" w:hAnsi="Times New Roman" w:cs="Times New Roman"/>
          <w:sz w:val="28"/>
          <w:szCs w:val="28"/>
        </w:rPr>
        <w:t xml:space="preserve"> вложенный запрос </w:t>
      </w:r>
      <w:r w:rsidRPr="007E3EAE">
        <w:rPr>
          <w:rFonts w:ascii="Times New Roman" w:hAnsi="Times New Roman" w:cs="Times New Roman"/>
          <w:sz w:val="28"/>
          <w:szCs w:val="28"/>
        </w:rPr>
        <w:t>(скалярный</w:t>
      </w:r>
      <w:r w:rsidR="007E3EAE">
        <w:rPr>
          <w:rFonts w:ascii="Times New Roman" w:hAnsi="Times New Roman" w:cs="Times New Roman"/>
          <w:sz w:val="28"/>
          <w:szCs w:val="28"/>
        </w:rPr>
        <w:t xml:space="preserve"> </w:t>
      </w:r>
      <w:r w:rsidRPr="007E3EAE">
        <w:rPr>
          <w:rFonts w:ascii="Times New Roman" w:hAnsi="Times New Roman" w:cs="Times New Roman"/>
          <w:sz w:val="28"/>
          <w:szCs w:val="28"/>
        </w:rPr>
        <w:t xml:space="preserve">подзапрос) </w:t>
      </w:r>
      <w:r w:rsidRPr="007E3EAE">
        <w:rPr>
          <w:rFonts w:ascii="Times New Roman" w:eastAsia="TimesNewRoman" w:hAnsi="Times New Roman" w:cs="Times New Roman"/>
          <w:sz w:val="28"/>
          <w:szCs w:val="28"/>
        </w:rPr>
        <w:t xml:space="preserve">подсчитывает среднее значение поля </w:t>
      </w:r>
      <w:r w:rsidRPr="007E3EAE">
        <w:rPr>
          <w:rFonts w:ascii="Times New Roman" w:hAnsi="Times New Roman" w:cs="Times New Roman"/>
          <w:sz w:val="28"/>
          <w:szCs w:val="28"/>
        </w:rPr>
        <w:t xml:space="preserve">NachislSum. </w:t>
      </w:r>
      <w:r w:rsidRPr="007E3EAE">
        <w:rPr>
          <w:rFonts w:ascii="Times New Roman" w:eastAsia="TimesNewRoman" w:hAnsi="Times New Roman" w:cs="Times New Roman"/>
          <w:sz w:val="28"/>
          <w:szCs w:val="28"/>
        </w:rPr>
        <w:t>Анализируется условие поиска основного запроса</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чтобы проверить</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превышает ли значение поля </w:t>
      </w:r>
      <w:r w:rsidRPr="007E3EAE">
        <w:rPr>
          <w:rFonts w:ascii="Times New Roman" w:hAnsi="Times New Roman" w:cs="Times New Roman"/>
          <w:sz w:val="28"/>
          <w:szCs w:val="28"/>
        </w:rPr>
        <w:t xml:space="preserve">NachislSum </w:t>
      </w:r>
      <w:r w:rsidRPr="007E3EAE">
        <w:rPr>
          <w:rFonts w:ascii="Times New Roman" w:eastAsia="TimesNewRoman" w:hAnsi="Times New Roman" w:cs="Times New Roman"/>
          <w:sz w:val="28"/>
          <w:szCs w:val="28"/>
        </w:rPr>
        <w:t>из текущей строки</w:t>
      </w:r>
      <w:r w:rsidR="007E3EAE">
        <w:rPr>
          <w:rFonts w:ascii="Times New Roman" w:eastAsia="TimesNewRoman" w:hAnsi="Times New Roman" w:cs="Times New Roman"/>
          <w:sz w:val="28"/>
          <w:szCs w:val="28"/>
        </w:rPr>
        <w:t xml:space="preserve"> </w:t>
      </w:r>
      <w:r w:rsidRPr="007E3EAE">
        <w:rPr>
          <w:rFonts w:ascii="Times New Roman" w:hAnsi="Times New Roman" w:cs="Times New Roman"/>
          <w:sz w:val="28"/>
          <w:szCs w:val="28"/>
        </w:rPr>
        <w:t>-</w:t>
      </w:r>
      <w:r w:rsidRPr="00783A3E">
        <w:rPr>
          <w:rFonts w:ascii="Times New Roman" w:eastAsia="TimesNewRoman" w:hAnsi="Times New Roman" w:cs="Times New Roman"/>
          <w:sz w:val="28"/>
          <w:szCs w:val="28"/>
        </w:rPr>
        <w:t xml:space="preserve"> кандидата среднее значение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вычисленное вложенным запросом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Если это так</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 xml:space="preserve"> то текущая строка</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кандидат выбирается для вывода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Таким образом</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 xml:space="preserve"> производятся одновременно и вычисление среднего</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и отбор строк</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 xml:space="preserve"> удовлетворяющих условию</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hAnsi="Times New Roman" w:cs="Times New Roman"/>
          <w:b/>
          <w:bCs/>
          <w:sz w:val="28"/>
          <w:szCs w:val="28"/>
        </w:rPr>
        <w:t xml:space="preserve">Примечание. </w:t>
      </w:r>
      <w:r w:rsidRPr="00783A3E">
        <w:rPr>
          <w:rFonts w:ascii="Times New Roman" w:eastAsia="TimesNewRoman" w:hAnsi="Times New Roman" w:cs="Times New Roman"/>
          <w:sz w:val="28"/>
          <w:szCs w:val="28"/>
        </w:rPr>
        <w:t>Запрос</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использующий агрегатную функцию в условии поиска</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основного запроса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данная функция является возвращаемым элементом</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вложенного запроса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нельзя сформулировать с помощью техники соединения</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таблиц</w:t>
      </w:r>
      <w:r w:rsidRPr="00783A3E">
        <w:rPr>
          <w:rFonts w:ascii="Times New Roman" w:hAnsi="Times New Roman" w:cs="Times New Roman"/>
          <w:sz w:val="28"/>
          <w:szCs w:val="28"/>
        </w:rPr>
        <w:t>.</w:t>
      </w: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Рассмотрим использование соотнесенного вложенного запроса в условии</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поиска предложения </w:t>
      </w:r>
      <w:r w:rsidRPr="00783A3E">
        <w:rPr>
          <w:rFonts w:ascii="Times New Roman" w:hAnsi="Times New Roman" w:cs="Times New Roman"/>
          <w:sz w:val="28"/>
          <w:szCs w:val="28"/>
        </w:rPr>
        <w:t>HAVING.</w:t>
      </w:r>
      <w:r w:rsidR="007E3EA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Условие поиска предложения </w:t>
      </w:r>
      <w:r w:rsidRPr="00783A3E">
        <w:rPr>
          <w:rFonts w:ascii="Times New Roman" w:hAnsi="Times New Roman" w:cs="Times New Roman"/>
          <w:sz w:val="28"/>
          <w:szCs w:val="28"/>
        </w:rPr>
        <w:t xml:space="preserve">HAVING </w:t>
      </w:r>
      <w:r w:rsidRPr="00783A3E">
        <w:rPr>
          <w:rFonts w:ascii="Times New Roman" w:eastAsia="TimesNewRoman" w:hAnsi="Times New Roman" w:cs="Times New Roman"/>
          <w:sz w:val="28"/>
          <w:szCs w:val="28"/>
        </w:rPr>
        <w:t xml:space="preserve">в подзапросе оценивается </w:t>
      </w:r>
      <w:r w:rsidRPr="007E3EAE">
        <w:rPr>
          <w:rFonts w:ascii="Times New Roman" w:hAnsi="Times New Roman" w:cs="Times New Roman"/>
          <w:iCs/>
          <w:sz w:val="28"/>
          <w:szCs w:val="28"/>
        </w:rPr>
        <w:t>для</w:t>
      </w:r>
      <w:r w:rsidR="007E3EAE" w:rsidRPr="007E3EAE">
        <w:rPr>
          <w:rFonts w:ascii="Times New Roman" w:hAnsi="Times New Roman" w:cs="Times New Roman"/>
          <w:iCs/>
          <w:sz w:val="28"/>
          <w:szCs w:val="28"/>
        </w:rPr>
        <w:t xml:space="preserve"> </w:t>
      </w:r>
      <w:r w:rsidRPr="007E3EAE">
        <w:rPr>
          <w:rFonts w:ascii="Times New Roman" w:hAnsi="Times New Roman" w:cs="Times New Roman"/>
          <w:iCs/>
          <w:sz w:val="28"/>
          <w:szCs w:val="28"/>
        </w:rPr>
        <w:t>каждой группы</w:t>
      </w:r>
      <w:r w:rsidRPr="00783A3E">
        <w:rPr>
          <w:rFonts w:ascii="Times New Roman" w:hAnsi="Times New Roman" w:cs="Times New Roman"/>
          <w:i/>
          <w:iCs/>
          <w:sz w:val="28"/>
          <w:szCs w:val="28"/>
        </w:rPr>
        <w:t xml:space="preserve"> </w:t>
      </w:r>
      <w:r w:rsidRPr="00783A3E">
        <w:rPr>
          <w:rFonts w:ascii="Times New Roman" w:eastAsia="TimesNewRoman" w:hAnsi="Times New Roman" w:cs="Times New Roman"/>
          <w:sz w:val="28"/>
          <w:szCs w:val="28"/>
        </w:rPr>
        <w:t>из внешнего запроса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а </w:t>
      </w:r>
      <w:r w:rsidRPr="007E3EAE">
        <w:rPr>
          <w:rFonts w:ascii="Times New Roman" w:hAnsi="Times New Roman" w:cs="Times New Roman"/>
          <w:iCs/>
          <w:sz w:val="28"/>
          <w:szCs w:val="28"/>
        </w:rPr>
        <w:t>не для каждой строки</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Следовательно</w:t>
      </w:r>
      <w:r w:rsidRPr="007E3EAE">
        <w:rPr>
          <w:rFonts w:ascii="Times New Roman" w:hAnsi="Times New Roman" w:cs="Times New Roman"/>
          <w:sz w:val="28"/>
          <w:szCs w:val="28"/>
        </w:rPr>
        <w:t>,</w:t>
      </w:r>
      <w:r w:rsid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вложенный запрос будет выполняться </w:t>
      </w:r>
      <w:r w:rsidRPr="007E3EAE">
        <w:rPr>
          <w:rFonts w:ascii="Times New Roman" w:hAnsi="Times New Roman" w:cs="Times New Roman"/>
          <w:iCs/>
          <w:sz w:val="28"/>
          <w:szCs w:val="28"/>
        </w:rPr>
        <w:t xml:space="preserve">один раз </w:t>
      </w:r>
      <w:r w:rsidRPr="007E3EAE">
        <w:rPr>
          <w:rFonts w:ascii="Times New Roman" w:eastAsia="TimesNewRoman" w:hAnsi="Times New Roman" w:cs="Times New Roman"/>
          <w:sz w:val="28"/>
          <w:szCs w:val="28"/>
        </w:rPr>
        <w:t xml:space="preserve">для каждой </w:t>
      </w:r>
      <w:r w:rsidRPr="007E3EAE">
        <w:rPr>
          <w:rFonts w:ascii="Times New Roman" w:hAnsi="Times New Roman" w:cs="Times New Roman"/>
          <w:iCs/>
          <w:sz w:val="28"/>
          <w:szCs w:val="28"/>
        </w:rPr>
        <w:t xml:space="preserve">группы, </w:t>
      </w:r>
      <w:r w:rsidRPr="007E3EAE">
        <w:rPr>
          <w:rFonts w:ascii="Times New Roman" w:eastAsia="TimesNewRoman" w:hAnsi="Times New Roman" w:cs="Times New Roman"/>
          <w:sz w:val="28"/>
          <w:szCs w:val="28"/>
        </w:rPr>
        <w:t>выведенной</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из внешнего запроса</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а не для каждой строки </w:t>
      </w:r>
      <w:r w:rsidRPr="007E3EAE">
        <w:rPr>
          <w:rFonts w:ascii="Times New Roman" w:hAnsi="Times New Roman" w:cs="Times New Roman"/>
          <w:sz w:val="28"/>
          <w:szCs w:val="28"/>
        </w:rPr>
        <w:t>(</w:t>
      </w:r>
      <w:r w:rsidRPr="007E3EAE">
        <w:rPr>
          <w:rFonts w:ascii="Times New Roman" w:eastAsia="TimesNewRoman" w:hAnsi="Times New Roman" w:cs="Times New Roman"/>
          <w:sz w:val="28"/>
          <w:szCs w:val="28"/>
        </w:rPr>
        <w:t>как это было при использовании</w:t>
      </w:r>
      <w:r w:rsidRPr="007E3EAE">
        <w:rPr>
          <w:rFonts w:ascii="Times New Roman" w:hAnsi="Times New Roman" w:cs="Times New Roman"/>
          <w:sz w:val="28"/>
          <w:szCs w:val="28"/>
        </w:rPr>
        <w:t xml:space="preserve"> </w:t>
      </w:r>
      <w:r w:rsidRPr="007E3EAE">
        <w:rPr>
          <w:rFonts w:ascii="Times New Roman" w:eastAsia="TimesNewRoman" w:hAnsi="Times New Roman" w:cs="Times New Roman"/>
          <w:sz w:val="28"/>
          <w:szCs w:val="28"/>
        </w:rPr>
        <w:t xml:space="preserve">в предложении </w:t>
      </w:r>
      <w:r w:rsidRPr="007E3EAE">
        <w:rPr>
          <w:rFonts w:ascii="Times New Roman" w:hAnsi="Times New Roman" w:cs="Times New Roman"/>
          <w:sz w:val="28"/>
          <w:szCs w:val="28"/>
        </w:rPr>
        <w:t>WHERE).</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Например</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чтобы подсчитать общие суммы начислений за услуги газоснабжения для абонентов</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чьи фамилии начинаются с буквы </w:t>
      </w:r>
      <w:r w:rsidRPr="00783A3E">
        <w:rPr>
          <w:rFonts w:ascii="Times New Roman" w:hAnsi="Times New Roman" w:cs="Times New Roman"/>
          <w:sz w:val="28"/>
          <w:szCs w:val="28"/>
        </w:rPr>
        <w:t xml:space="preserve">C, </w:t>
      </w:r>
      <w:r w:rsidRPr="00783A3E">
        <w:rPr>
          <w:rFonts w:ascii="Times New Roman" w:eastAsia="TimesNewRoman" w:hAnsi="Times New Roman" w:cs="Times New Roman"/>
          <w:sz w:val="28"/>
          <w:szCs w:val="28"/>
        </w:rPr>
        <w:t>можно</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использовать следующий соотнесенный вложенный запрос</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SELECT N.AccountCD, SUM(N.NachislSum)</w:t>
      </w: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FROM NachislSumma N</w:t>
      </w: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GROUP BY N.AccountCD</w:t>
      </w: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HAVING N.AccountCD =</w:t>
      </w:r>
    </w:p>
    <w:p w:rsidR="00783A3E" w:rsidRPr="007E3EA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(SELECT A.AccountCD FROM Abonent A</w:t>
      </w:r>
    </w:p>
    <w:p w:rsidR="00783A3E" w:rsidRPr="00DA2B89"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E3EAE">
        <w:rPr>
          <w:rFonts w:ascii="Times New Roman" w:hAnsi="Times New Roman" w:cs="Times New Roman"/>
          <w:sz w:val="28"/>
          <w:szCs w:val="28"/>
          <w:lang w:val="en-US"/>
        </w:rPr>
        <w:t>WHERE A.AccountCD = N.AccountCD AND A.Fio LIKE</w:t>
      </w:r>
      <w:r w:rsidR="00DA2B89">
        <w:rPr>
          <w:rFonts w:ascii="Times New Roman" w:hAnsi="Times New Roman" w:cs="Times New Roman"/>
          <w:sz w:val="28"/>
          <w:szCs w:val="28"/>
          <w:lang w:val="en-US"/>
        </w:rPr>
        <w:t xml:space="preserve"> 'C%');</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Этот запрос выполняется следующим образом. Основной запрос один раз</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группирует таблицу NachislSumma по полю AccountCD. Затем для каждой</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группы выполняется связанный вложенный запрос, возвращая </w:t>
      </w:r>
      <w:r w:rsidRPr="007E3EAE">
        <w:rPr>
          <w:rFonts w:ascii="Times New Roman" w:eastAsia="TimesNewRoman" w:hAnsi="Times New Roman" w:cs="Times New Roman"/>
          <w:iCs/>
          <w:sz w:val="28"/>
          <w:szCs w:val="28"/>
        </w:rPr>
        <w:t>единственное</w:t>
      </w:r>
      <w:r w:rsidR="007E3EAE">
        <w:rPr>
          <w:rFonts w:ascii="Times New Roman" w:eastAsia="TimesNewRoman" w:hAnsi="Times New Roman" w:cs="Times New Roman"/>
          <w:iCs/>
          <w:sz w:val="28"/>
          <w:szCs w:val="28"/>
        </w:rPr>
        <w:t xml:space="preserve"> </w:t>
      </w:r>
      <w:r w:rsidRPr="00783A3E">
        <w:rPr>
          <w:rFonts w:ascii="Times New Roman" w:eastAsia="TimesNewRoman" w:hAnsi="Times New Roman" w:cs="Times New Roman"/>
          <w:sz w:val="28"/>
          <w:szCs w:val="28"/>
        </w:rPr>
        <w:t>значение поля AccountCD таблицы Abonent (т.к. поле AccountCD содержит</w:t>
      </w:r>
      <w:r w:rsidR="007E3EAE">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уникальные значения).</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b/>
          <w:bCs/>
          <w:sz w:val="28"/>
          <w:szCs w:val="28"/>
        </w:rPr>
      </w:pPr>
      <w:r w:rsidRPr="00DA2B89">
        <w:rPr>
          <w:rFonts w:ascii="Times New Roman" w:eastAsia="TimesNewRoman" w:hAnsi="Times New Roman" w:cs="Times New Roman"/>
          <w:b/>
          <w:bCs/>
          <w:sz w:val="28"/>
          <w:szCs w:val="28"/>
        </w:rPr>
        <w:t>Предикаты ANY и ALL</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b/>
          <w:bCs/>
          <w:sz w:val="28"/>
          <w:szCs w:val="28"/>
          <w:u w:val="single"/>
        </w:rPr>
      </w:pP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Операции сравнения можно расширить до многократного сравнения с</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использованием предикатов ANY и ALL. Это расширение используется при</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сравнении значения определенного столбца со значениями, возвращаемыми</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вложенным запросом.</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Предикат ANY, указанный после знака любой из операций сравнения,</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означает, что будет возвращено TRUE, если хотя бы для одного значения из</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подзапроса результат сравнения истинен.</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Предикат ALL требует, чтобы результат сравнения был бы истинен для всех</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значений, возвращаемых подзапросом.</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 xml:space="preserve">Рассмотрим использование предиката </w:t>
      </w:r>
      <w:r w:rsidRPr="00783A3E">
        <w:rPr>
          <w:rFonts w:ascii="Times New Roman" w:eastAsia="TimesNewRoman" w:hAnsi="Times New Roman" w:cs="Times New Roman"/>
          <w:b/>
          <w:bCs/>
          <w:sz w:val="28"/>
          <w:szCs w:val="28"/>
        </w:rPr>
        <w:t>ANY</w:t>
      </w:r>
      <w:r w:rsidRPr="00783A3E">
        <w:rPr>
          <w:rFonts w:ascii="Times New Roman" w:eastAsia="TimesNew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83A3E">
        <w:rPr>
          <w:rFonts w:ascii="Times New Roman" w:eastAsia="TimesNewRoman" w:hAnsi="Times New Roman" w:cs="Times New Roman"/>
          <w:sz w:val="28"/>
          <w:szCs w:val="28"/>
        </w:rPr>
        <w:t>Например, требуется вывести информацию об оплатах абонентами за услугу</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газоснабжения с кодом, равным 2, за период до 2001 года, которые превышают хотя бы одну из сумм, оплаченных за эту же услугу за 2001 год. Запрос</w:t>
      </w:r>
      <w:r w:rsidRPr="00783A3E">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будет</w:t>
      </w:r>
      <w:r w:rsidRPr="00783A3E">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выглядеть</w:t>
      </w:r>
      <w:r w:rsidRPr="00783A3E">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следующим</w:t>
      </w:r>
      <w:r w:rsidRPr="00783A3E">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образом</w:t>
      </w:r>
      <w:r w:rsidRPr="00783A3E">
        <w:rPr>
          <w:rFonts w:ascii="Times New Roman" w:eastAsia="TimesNewRoman" w:hAnsi="Times New Roman" w:cs="Times New Roman"/>
          <w:sz w:val="28"/>
          <w:szCs w:val="28"/>
          <w:lang w:val="en-US"/>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SELECT *</w:t>
      </w: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FROM PaySumma</w:t>
      </w: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WHERE PaySum &gt; ANY (SELECT PaySum</w:t>
      </w: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FROM PaySumma</w:t>
      </w: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WHERE PayYear=2001 AND</w:t>
      </w:r>
    </w:p>
    <w:p w:rsidR="00783A3E" w:rsidRPr="00DA2B89"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GazServiceCD=2)</w:t>
      </w:r>
    </w:p>
    <w:p w:rsidR="00783A3E" w:rsidRPr="007C14D7"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DA2B89">
        <w:rPr>
          <w:rFonts w:ascii="Times New Roman" w:eastAsia="TimesNewRoman" w:hAnsi="Times New Roman" w:cs="Times New Roman"/>
          <w:sz w:val="28"/>
          <w:szCs w:val="28"/>
          <w:lang w:val="en-US"/>
        </w:rPr>
        <w:t>AND</w:t>
      </w:r>
      <w:r w:rsidRPr="007C14D7">
        <w:rPr>
          <w:rFonts w:ascii="Times New Roman" w:eastAsia="TimesNewRoman" w:hAnsi="Times New Roman" w:cs="Times New Roman"/>
          <w:sz w:val="28"/>
          <w:szCs w:val="28"/>
          <w:lang w:val="en-US"/>
        </w:rPr>
        <w:t xml:space="preserve"> </w:t>
      </w:r>
      <w:r w:rsidRPr="00DA2B89">
        <w:rPr>
          <w:rFonts w:ascii="Times New Roman" w:eastAsia="TimesNewRoman" w:hAnsi="Times New Roman" w:cs="Times New Roman"/>
          <w:sz w:val="28"/>
          <w:szCs w:val="28"/>
          <w:lang w:val="en-US"/>
        </w:rPr>
        <w:t>PayYear</w:t>
      </w:r>
      <w:r w:rsidRPr="007C14D7">
        <w:rPr>
          <w:rFonts w:ascii="Times New Roman" w:eastAsia="TimesNewRoman" w:hAnsi="Times New Roman" w:cs="Times New Roman"/>
          <w:sz w:val="28"/>
          <w:szCs w:val="28"/>
          <w:lang w:val="en-US"/>
        </w:rPr>
        <w:t xml:space="preserve">&lt;2001 </w:t>
      </w:r>
      <w:r w:rsidRPr="00DA2B89">
        <w:rPr>
          <w:rFonts w:ascii="Times New Roman" w:eastAsia="TimesNewRoman" w:hAnsi="Times New Roman" w:cs="Times New Roman"/>
          <w:sz w:val="28"/>
          <w:szCs w:val="28"/>
          <w:lang w:val="en-US"/>
        </w:rPr>
        <w:t>AND</w:t>
      </w:r>
      <w:r w:rsidR="00DA2B89" w:rsidRPr="007C14D7">
        <w:rPr>
          <w:rFonts w:ascii="Times New Roman" w:eastAsia="TimesNewRoman" w:hAnsi="Times New Roman" w:cs="Times New Roman"/>
          <w:sz w:val="28"/>
          <w:szCs w:val="28"/>
          <w:lang w:val="en-US"/>
        </w:rPr>
        <w:t xml:space="preserve"> </w:t>
      </w:r>
      <w:r w:rsidR="00DA2B89">
        <w:rPr>
          <w:rFonts w:ascii="Times New Roman" w:eastAsia="TimesNewRoman" w:hAnsi="Times New Roman" w:cs="Times New Roman"/>
          <w:sz w:val="28"/>
          <w:szCs w:val="28"/>
          <w:lang w:val="en-US"/>
        </w:rPr>
        <w:t>GazServiceCD</w:t>
      </w:r>
      <w:r w:rsidR="00DA2B89" w:rsidRPr="007C14D7">
        <w:rPr>
          <w:rFonts w:ascii="Times New Roman" w:eastAsia="TimesNewRoman" w:hAnsi="Times New Roman" w:cs="Times New Roman"/>
          <w:sz w:val="28"/>
          <w:szCs w:val="28"/>
          <w:lang w:val="en-US"/>
        </w:rPr>
        <w:t>=2;</w:t>
      </w:r>
    </w:p>
    <w:p w:rsidR="00783A3E" w:rsidRPr="007C14D7"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В этом примере вложенный запрос выполняется один раз</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возвращая все</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значения поля </w:t>
      </w:r>
      <w:r w:rsidRPr="00783A3E">
        <w:rPr>
          <w:rFonts w:ascii="Times New Roman" w:hAnsi="Times New Roman" w:cs="Times New Roman"/>
          <w:sz w:val="28"/>
          <w:szCs w:val="28"/>
        </w:rPr>
        <w:t xml:space="preserve">PaySum, </w:t>
      </w:r>
      <w:r w:rsidRPr="00783A3E">
        <w:rPr>
          <w:rFonts w:ascii="Times New Roman" w:eastAsia="TimesNewRoman" w:hAnsi="Times New Roman" w:cs="Times New Roman"/>
          <w:sz w:val="28"/>
          <w:szCs w:val="28"/>
        </w:rPr>
        <w:t xml:space="preserve">для которых истинно условие </w:t>
      </w:r>
      <w:r w:rsidRPr="00783A3E">
        <w:rPr>
          <w:rFonts w:ascii="Times New Roman" w:hAnsi="Times New Roman" w:cs="Times New Roman"/>
          <w:sz w:val="28"/>
          <w:szCs w:val="28"/>
        </w:rPr>
        <w:t xml:space="preserve">PayYear=2001 </w:t>
      </w:r>
      <w:r w:rsidRPr="00783A3E">
        <w:rPr>
          <w:rFonts w:ascii="Times New Roman" w:eastAsia="TimesNewRoman" w:hAnsi="Times New Roman" w:cs="Times New Roman"/>
          <w:sz w:val="28"/>
          <w:szCs w:val="28"/>
        </w:rPr>
        <w:t>и</w:t>
      </w:r>
      <w:r w:rsidR="00DA2B89">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 xml:space="preserve">GazServiceCD=2 (58.7, 250, 20, 20, 80…). </w:t>
      </w:r>
      <w:r w:rsidRPr="00783A3E">
        <w:rPr>
          <w:rFonts w:ascii="Times New Roman" w:eastAsia="TimesNewRoman" w:hAnsi="Times New Roman" w:cs="Times New Roman"/>
          <w:sz w:val="28"/>
          <w:szCs w:val="28"/>
        </w:rPr>
        <w:t>Затем значения</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выбранные</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подзапросом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последовательно сравниваются со значением поля </w:t>
      </w:r>
      <w:r w:rsidRPr="00783A3E">
        <w:rPr>
          <w:rFonts w:ascii="Times New Roman" w:hAnsi="Times New Roman" w:cs="Times New Roman"/>
          <w:sz w:val="28"/>
          <w:szCs w:val="28"/>
        </w:rPr>
        <w:t xml:space="preserve">PaySum </w:t>
      </w:r>
      <w:r w:rsidRPr="00783A3E">
        <w:rPr>
          <w:rFonts w:ascii="Times New Roman" w:eastAsia="TimesNewRoman" w:hAnsi="Times New Roman" w:cs="Times New Roman"/>
          <w:sz w:val="28"/>
          <w:szCs w:val="28"/>
        </w:rPr>
        <w:t>для</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каждой строки из таблицы </w:t>
      </w:r>
      <w:r w:rsidRPr="00783A3E">
        <w:rPr>
          <w:rFonts w:ascii="Times New Roman" w:hAnsi="Times New Roman" w:cs="Times New Roman"/>
          <w:sz w:val="28"/>
          <w:szCs w:val="28"/>
        </w:rPr>
        <w:t xml:space="preserve">PaySumma </w:t>
      </w:r>
      <w:r w:rsidRPr="00783A3E">
        <w:rPr>
          <w:rFonts w:ascii="Times New Roman" w:eastAsia="TimesNewRoman" w:hAnsi="Times New Roman" w:cs="Times New Roman"/>
          <w:sz w:val="28"/>
          <w:szCs w:val="28"/>
        </w:rPr>
        <w:t>основного запроса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При первом</w:t>
      </w:r>
      <w:r w:rsidR="00DA2B89">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обнаруженном совпадении сравнение прекращается и соответствующая строка выводится</w:t>
      </w:r>
      <w:r w:rsidRPr="00783A3E">
        <w:rPr>
          <w:rFonts w:ascii="Times New Roman" w:hAnsi="Times New Roman" w:cs="Times New Roman"/>
          <w:sz w:val="28"/>
          <w:szCs w:val="28"/>
        </w:rPr>
        <w:t>.</w:t>
      </w:r>
      <w:r w:rsidR="00DA2B89">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Условие </w:t>
      </w:r>
      <w:r w:rsidRPr="00783A3E">
        <w:rPr>
          <w:rFonts w:ascii="Times New Roman" w:hAnsi="Times New Roman" w:cs="Times New Roman"/>
          <w:sz w:val="28"/>
          <w:szCs w:val="28"/>
        </w:rPr>
        <w:t xml:space="preserve">«&gt; ANY» </w:t>
      </w:r>
      <w:r w:rsidRPr="00783A3E">
        <w:rPr>
          <w:rFonts w:ascii="Times New Roman" w:eastAsia="TimesNewRoman" w:hAnsi="Times New Roman" w:cs="Times New Roman"/>
          <w:sz w:val="28"/>
          <w:szCs w:val="28"/>
        </w:rPr>
        <w:t xml:space="preserve">равносильно утверждению </w:t>
      </w:r>
      <w:r w:rsidR="002B2F90">
        <w:rPr>
          <w:rFonts w:ascii="Times New Roman" w:eastAsia="TimesNewRoman" w:hAnsi="Times New Roman" w:cs="Times New Roman"/>
          <w:sz w:val="28"/>
          <w:szCs w:val="28"/>
        </w:rPr>
        <w:t>«</w:t>
      </w:r>
      <w:r w:rsidRPr="00783A3E">
        <w:rPr>
          <w:rFonts w:ascii="Times New Roman" w:eastAsia="TimesNewRoman" w:hAnsi="Times New Roman" w:cs="Times New Roman"/>
          <w:sz w:val="28"/>
          <w:szCs w:val="28"/>
        </w:rPr>
        <w:t>больше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минимальное из</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существующих</w:t>
      </w:r>
      <w:r w:rsidR="002B2F90">
        <w:rPr>
          <w:rFonts w:ascii="Times New Roman" w:eastAsia="TimesNew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а условие </w:t>
      </w:r>
      <w:r w:rsidRPr="00783A3E">
        <w:rPr>
          <w:rFonts w:ascii="Times New Roman" w:hAnsi="Times New Roman" w:cs="Times New Roman"/>
          <w:sz w:val="28"/>
          <w:szCs w:val="28"/>
        </w:rPr>
        <w:t xml:space="preserve">«&lt; ANY» - </w:t>
      </w:r>
      <w:r w:rsidR="002B2F90">
        <w:rPr>
          <w:rFonts w:ascii="Times New Roman" w:hAnsi="Times New Roman" w:cs="Times New Roman"/>
          <w:sz w:val="28"/>
          <w:szCs w:val="28"/>
        </w:rPr>
        <w:t>«</w:t>
      </w:r>
      <w:r w:rsidRPr="00783A3E">
        <w:rPr>
          <w:rFonts w:ascii="Times New Roman" w:eastAsia="TimesNewRoman" w:hAnsi="Times New Roman" w:cs="Times New Roman"/>
          <w:sz w:val="28"/>
          <w:szCs w:val="28"/>
        </w:rPr>
        <w:t>меньше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максимальное из</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существующих</w:t>
      </w:r>
      <w:r w:rsidR="002B2F90">
        <w:rPr>
          <w:rFonts w:ascii="Times New Roman" w:eastAsia="TimesNew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Становится очевидным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 такие условия можно записать</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иначе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используя агрегатные функции </w:t>
      </w:r>
      <w:r w:rsidRPr="00783A3E">
        <w:rPr>
          <w:rFonts w:ascii="Times New Roman" w:hAnsi="Times New Roman" w:cs="Times New Roman"/>
          <w:sz w:val="28"/>
          <w:szCs w:val="28"/>
        </w:rPr>
        <w:t xml:space="preserve">MIN </w:t>
      </w:r>
      <w:r w:rsidRPr="00783A3E">
        <w:rPr>
          <w:rFonts w:ascii="Times New Roman" w:eastAsia="TimesNewRoman" w:hAnsi="Times New Roman" w:cs="Times New Roman"/>
          <w:sz w:val="28"/>
          <w:szCs w:val="28"/>
        </w:rPr>
        <w:t xml:space="preserve">и </w:t>
      </w:r>
      <w:r w:rsidRPr="00783A3E">
        <w:rPr>
          <w:rFonts w:ascii="Times New Roman" w:hAnsi="Times New Roman" w:cs="Times New Roman"/>
          <w:sz w:val="28"/>
          <w:szCs w:val="28"/>
        </w:rPr>
        <w:t>MAX.</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Таким образом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предыдущий запрос можно переписать так</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SELECT *</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FROM PaySumma</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PaySum &gt; (SELECT MIN (PaySum)</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FROM PaySumma</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PayYear=2001 AND</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GazServiceCD=2)</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rPr>
        <w:t>AND PayYear&lt;2001 AND</w:t>
      </w:r>
      <w:r w:rsidR="002B2F90">
        <w:rPr>
          <w:rFonts w:ascii="Times New Roman" w:hAnsi="Times New Roman" w:cs="Times New Roman"/>
          <w:sz w:val="28"/>
          <w:szCs w:val="28"/>
        </w:rPr>
        <w:t xml:space="preserve"> GazServiceCD=2;</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Следует отметить</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что использование сравнения </w:t>
      </w:r>
      <w:r w:rsidRPr="00783A3E">
        <w:rPr>
          <w:rFonts w:ascii="Times New Roman" w:hAnsi="Times New Roman" w:cs="Times New Roman"/>
          <w:sz w:val="28"/>
          <w:szCs w:val="28"/>
        </w:rPr>
        <w:t xml:space="preserve">«= ANY» </w:t>
      </w:r>
      <w:r w:rsidRPr="00783A3E">
        <w:rPr>
          <w:rFonts w:ascii="Times New Roman" w:eastAsia="TimesNewRoman" w:hAnsi="Times New Roman" w:cs="Times New Roman"/>
          <w:sz w:val="28"/>
          <w:szCs w:val="28"/>
        </w:rPr>
        <w:t>эквивалентно</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использованию предиката </w:t>
      </w:r>
      <w:r w:rsidRPr="00783A3E">
        <w:rPr>
          <w:rFonts w:ascii="Times New Roman" w:hAnsi="Times New Roman" w:cs="Times New Roman"/>
          <w:sz w:val="28"/>
          <w:szCs w:val="28"/>
        </w:rPr>
        <w:t>IN.</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 xml:space="preserve">Рассмотрим использование предиката </w:t>
      </w:r>
      <w:r w:rsidRPr="00783A3E">
        <w:rPr>
          <w:rFonts w:ascii="Times New Roman" w:hAnsi="Times New Roman" w:cs="Times New Roman"/>
          <w:b/>
          <w:bCs/>
          <w:sz w:val="28"/>
          <w:szCs w:val="28"/>
        </w:rPr>
        <w:t>ALL</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83A3E">
        <w:rPr>
          <w:rFonts w:ascii="Times New Roman" w:eastAsia="TimesNewRoman" w:hAnsi="Times New Roman" w:cs="Times New Roman"/>
          <w:sz w:val="28"/>
          <w:szCs w:val="28"/>
        </w:rPr>
        <w:t>Например</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требуется вывести информацию о ремонтных заявках абонентов</w:t>
      </w:r>
      <w:r w:rsidRPr="00783A3E">
        <w:rPr>
          <w:rFonts w:ascii="Times New Roman" w:hAnsi="Times New Roman" w:cs="Times New Roman"/>
          <w:sz w:val="28"/>
          <w:szCs w:val="28"/>
        </w:rPr>
        <w:t>,</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даты подачи заявок которых позднее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заявки любых абонентов с</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неисправностью с кодом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равным </w:t>
      </w:r>
      <w:r w:rsidRPr="00783A3E">
        <w:rPr>
          <w:rFonts w:ascii="Times New Roman" w:hAnsi="Times New Roman" w:cs="Times New Roman"/>
          <w:sz w:val="28"/>
          <w:szCs w:val="28"/>
        </w:rPr>
        <w:t xml:space="preserve">2. </w:t>
      </w:r>
      <w:r w:rsidRPr="00783A3E">
        <w:rPr>
          <w:rFonts w:ascii="Times New Roman" w:eastAsia="TimesNewRoman" w:hAnsi="Times New Roman" w:cs="Times New Roman"/>
          <w:sz w:val="28"/>
          <w:szCs w:val="28"/>
        </w:rPr>
        <w:t>Запрос</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будет</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выглядеть</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следующим</w:t>
      </w:r>
      <w:r w:rsidR="002B2F90"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образом</w:t>
      </w:r>
      <w:r w:rsidRPr="00783A3E">
        <w:rPr>
          <w:rFonts w:ascii="Times New Roman" w:eastAsia="TimesNewRoman" w:hAnsi="Times New Roman" w:cs="Times New Roman"/>
          <w:sz w:val="28"/>
          <w:szCs w:val="28"/>
          <w:lang w:val="en-US"/>
        </w:rPr>
        <w:t>:</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B2F90">
        <w:rPr>
          <w:rFonts w:ascii="Times New Roman" w:eastAsia="TimesNewRoman" w:hAnsi="Times New Roman" w:cs="Times New Roman"/>
          <w:sz w:val="28"/>
          <w:szCs w:val="28"/>
          <w:lang w:val="en-US"/>
        </w:rPr>
        <w:t>SELECT * FROM Request</w:t>
      </w: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B2F90">
        <w:rPr>
          <w:rFonts w:ascii="Times New Roman" w:eastAsia="TimesNewRoman" w:hAnsi="Times New Roman" w:cs="Times New Roman"/>
          <w:sz w:val="28"/>
          <w:szCs w:val="28"/>
          <w:lang w:val="en-US"/>
        </w:rPr>
        <w:t>WHERE IncomingDate &gt; ALL (SELECT IncomingDate</w:t>
      </w: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2B2F90">
        <w:rPr>
          <w:rFonts w:ascii="Times New Roman" w:eastAsia="TimesNewRoman" w:hAnsi="Times New Roman" w:cs="Times New Roman"/>
          <w:sz w:val="28"/>
          <w:szCs w:val="28"/>
        </w:rPr>
        <w:t>FROM Request</w:t>
      </w: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2B2F90">
        <w:rPr>
          <w:rFonts w:ascii="Times New Roman" w:eastAsia="TimesNewRoman" w:hAnsi="Times New Roman" w:cs="Times New Roman"/>
          <w:sz w:val="28"/>
          <w:szCs w:val="28"/>
        </w:rPr>
        <w:t>WHERE</w:t>
      </w:r>
      <w:r w:rsidR="002B2F90">
        <w:rPr>
          <w:rFonts w:ascii="Times New Roman" w:eastAsia="TimesNewRoman" w:hAnsi="Times New Roman" w:cs="Times New Roman"/>
          <w:sz w:val="28"/>
          <w:szCs w:val="28"/>
        </w:rPr>
        <w:t xml:space="preserve"> FailureCD=2);</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Если требуется вывести информацию о ремонтных заявках абонентов</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даты</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выполнения заявок у которых позднее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даты выполнения заявок любых</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абонентов по неисправности с кодом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равным </w:t>
      </w:r>
      <w:r w:rsidRPr="00783A3E">
        <w:rPr>
          <w:rFonts w:ascii="Times New Roman" w:hAnsi="Times New Roman" w:cs="Times New Roman"/>
          <w:sz w:val="28"/>
          <w:szCs w:val="28"/>
        </w:rPr>
        <w:t xml:space="preserve">2, </w:t>
      </w:r>
      <w:r w:rsidRPr="00783A3E">
        <w:rPr>
          <w:rFonts w:ascii="Times New Roman" w:eastAsia="TimesNewRoman" w:hAnsi="Times New Roman" w:cs="Times New Roman"/>
          <w:sz w:val="28"/>
          <w:szCs w:val="28"/>
        </w:rPr>
        <w:t>то запрос будет выглядеть</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следующим</w:t>
      </w:r>
      <w:r w:rsidRP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образом</w:t>
      </w:r>
      <w:r w:rsidRPr="002B2F90">
        <w:rPr>
          <w:rFonts w:ascii="Times New Roman" w:hAnsi="Times New Roman" w:cs="Times New Roman"/>
          <w:sz w:val="28"/>
          <w:szCs w:val="28"/>
        </w:rPr>
        <w:t>:</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SELECT * FROM Request</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ExecutionDate &gt; ALL (SELECT ExecutionDate</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rPr>
        <w:t>FROM Request</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rPr>
        <w:t>WHERE</w:t>
      </w:r>
      <w:r w:rsidR="002B2F90">
        <w:rPr>
          <w:rFonts w:ascii="Times New Roman" w:hAnsi="Times New Roman" w:cs="Times New Roman"/>
          <w:sz w:val="28"/>
          <w:szCs w:val="28"/>
        </w:rPr>
        <w:t xml:space="preserve"> FailureCD=2);</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В процессе выполнения данного запроса подзапросом формируется набор</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значений поля </w:t>
      </w:r>
      <w:r w:rsidRPr="00783A3E">
        <w:rPr>
          <w:rFonts w:ascii="Times New Roman" w:hAnsi="Times New Roman" w:cs="Times New Roman"/>
          <w:sz w:val="28"/>
          <w:szCs w:val="28"/>
        </w:rPr>
        <w:t xml:space="preserve">ExecutionDate, </w:t>
      </w:r>
      <w:r w:rsidRPr="00783A3E">
        <w:rPr>
          <w:rFonts w:ascii="Times New Roman" w:eastAsia="TimesNewRoman" w:hAnsi="Times New Roman" w:cs="Times New Roman"/>
          <w:sz w:val="28"/>
          <w:szCs w:val="28"/>
        </w:rPr>
        <w:t>взятых из строк</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где </w:t>
      </w:r>
      <w:r w:rsidRPr="00783A3E">
        <w:rPr>
          <w:rFonts w:ascii="Times New Roman" w:hAnsi="Times New Roman" w:cs="Times New Roman"/>
          <w:sz w:val="28"/>
          <w:szCs w:val="28"/>
        </w:rPr>
        <w:t xml:space="preserve">FailureCD=2. </w:t>
      </w:r>
      <w:r w:rsidRPr="00783A3E">
        <w:rPr>
          <w:rFonts w:ascii="Times New Roman" w:eastAsia="TimesNewRoman" w:hAnsi="Times New Roman" w:cs="Times New Roman"/>
          <w:sz w:val="28"/>
          <w:szCs w:val="28"/>
        </w:rPr>
        <w:t>В результате</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условие поиска внешнего запроса будет выглядеть следующим образом</w:t>
      </w:r>
      <w:r w:rsidRPr="00783A3E">
        <w:rPr>
          <w:rFonts w:ascii="Times New Roman" w:hAnsi="Times New Roman" w:cs="Times New Roman"/>
          <w:sz w:val="28"/>
          <w:szCs w:val="28"/>
        </w:rPr>
        <w:t>:</w:t>
      </w:r>
      <w:r w:rsidR="002B2F90">
        <w:rPr>
          <w:rFonts w:ascii="Times New Roman" w:hAnsi="Times New Roman" w:cs="Times New Roman"/>
          <w:sz w:val="28"/>
          <w:szCs w:val="28"/>
        </w:rPr>
        <w:t xml:space="preserve"> </w:t>
      </w:r>
      <w:r w:rsidRPr="00783A3E">
        <w:rPr>
          <w:rFonts w:ascii="Times New Roman" w:hAnsi="Times New Roman" w:cs="Times New Roman"/>
          <w:sz w:val="28"/>
          <w:szCs w:val="28"/>
        </w:rPr>
        <w:t>ExecutionDate &gt; ALL (24.10.1998, 11.10.2001, 14.09.2001).</w:t>
      </w: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783A3E">
        <w:rPr>
          <w:rFonts w:ascii="Times New Roman" w:eastAsia="TimesNewRoman" w:hAnsi="Times New Roman" w:cs="Times New Roman"/>
          <w:sz w:val="28"/>
          <w:szCs w:val="28"/>
        </w:rPr>
        <w:t xml:space="preserve">Условие </w:t>
      </w:r>
      <w:r w:rsidRPr="00783A3E">
        <w:rPr>
          <w:rFonts w:ascii="Times New Roman" w:hAnsi="Times New Roman" w:cs="Times New Roman"/>
          <w:sz w:val="28"/>
          <w:szCs w:val="28"/>
        </w:rPr>
        <w:t xml:space="preserve">«&gt; ALL» </w:t>
      </w:r>
      <w:r w:rsidRPr="00783A3E">
        <w:rPr>
          <w:rFonts w:ascii="Times New Roman" w:eastAsia="TimesNewRoman" w:hAnsi="Times New Roman" w:cs="Times New Roman"/>
          <w:sz w:val="28"/>
          <w:szCs w:val="28"/>
        </w:rPr>
        <w:t xml:space="preserve">равносильно утверждению </w:t>
      </w:r>
      <w:r w:rsidR="002B2F90">
        <w:rPr>
          <w:rFonts w:ascii="Times New Roman" w:eastAsia="TimesNewRoman" w:hAnsi="Times New Roman" w:cs="Times New Roman"/>
          <w:sz w:val="28"/>
          <w:szCs w:val="28"/>
        </w:rPr>
        <w:t>«</w:t>
      </w:r>
      <w:r w:rsidRPr="00783A3E">
        <w:rPr>
          <w:rFonts w:ascii="Times New Roman" w:eastAsia="TimesNewRoman" w:hAnsi="Times New Roman" w:cs="Times New Roman"/>
          <w:sz w:val="28"/>
          <w:szCs w:val="28"/>
        </w:rPr>
        <w:t>больше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максимальное</w:t>
      </w:r>
      <w:r w:rsidR="002B2F90">
        <w:rPr>
          <w:rFonts w:ascii="Times New Roman" w:eastAsia="TimesNew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а</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условие </w:t>
      </w:r>
      <w:r w:rsidRPr="00783A3E">
        <w:rPr>
          <w:rFonts w:ascii="Times New Roman" w:hAnsi="Times New Roman" w:cs="Times New Roman"/>
          <w:sz w:val="28"/>
          <w:szCs w:val="28"/>
        </w:rPr>
        <w:t xml:space="preserve">«&lt; ALL» - </w:t>
      </w:r>
      <w:r w:rsidR="002B2F90">
        <w:rPr>
          <w:rFonts w:ascii="Times New Roman" w:hAnsi="Times New Roman" w:cs="Times New Roman"/>
          <w:sz w:val="28"/>
          <w:szCs w:val="28"/>
        </w:rPr>
        <w:t>«</w:t>
      </w:r>
      <w:r w:rsidRPr="00783A3E">
        <w:rPr>
          <w:rFonts w:ascii="Times New Roman" w:eastAsia="TimesNewRoman" w:hAnsi="Times New Roman" w:cs="Times New Roman"/>
          <w:sz w:val="28"/>
          <w:szCs w:val="28"/>
        </w:rPr>
        <w:t>меньше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чем минимальное</w:t>
      </w:r>
      <w:r w:rsidR="002B2F90">
        <w:rPr>
          <w:rFonts w:ascii="Times New Roman" w:eastAsia="TimesNewRoman" w:hAnsi="Times New Roman" w:cs="Times New Roman"/>
          <w:sz w:val="28"/>
          <w:szCs w:val="28"/>
        </w:rPr>
        <w:t>»</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Становится очевидным</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такие условия можно записать иначе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используя агрегатные функции </w:t>
      </w:r>
      <w:r w:rsidRPr="00783A3E">
        <w:rPr>
          <w:rFonts w:ascii="Times New Roman" w:hAnsi="Times New Roman" w:cs="Times New Roman"/>
          <w:sz w:val="28"/>
          <w:szCs w:val="28"/>
        </w:rPr>
        <w:t xml:space="preserve">MAX </w:t>
      </w:r>
      <w:r w:rsidRPr="00783A3E">
        <w:rPr>
          <w:rFonts w:ascii="Times New Roman" w:eastAsia="TimesNewRoman" w:hAnsi="Times New Roman" w:cs="Times New Roman"/>
          <w:sz w:val="28"/>
          <w:szCs w:val="28"/>
        </w:rPr>
        <w:t>и</w:t>
      </w:r>
      <w:r w:rsidR="002B2F90">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MIN.</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Таким</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образом</w:t>
      </w:r>
      <w:r w:rsidRPr="007C14D7">
        <w:rPr>
          <w:rFonts w:ascii="Times New Roman" w:hAnsi="Times New Roman" w:cs="Times New Roman"/>
          <w:sz w:val="28"/>
          <w:szCs w:val="28"/>
          <w:lang w:val="en-US"/>
        </w:rPr>
        <w:t xml:space="preserve">, </w:t>
      </w:r>
      <w:r w:rsidRPr="00783A3E">
        <w:rPr>
          <w:rFonts w:ascii="Times New Roman" w:eastAsia="TimesNewRoman" w:hAnsi="Times New Roman" w:cs="Times New Roman"/>
          <w:sz w:val="28"/>
          <w:szCs w:val="28"/>
        </w:rPr>
        <w:t>предыдущий</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запрос</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можно</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переписать</w:t>
      </w:r>
      <w:r w:rsidRPr="007C14D7">
        <w:rPr>
          <w:rFonts w:ascii="Times New Roman" w:eastAsia="TimesNewRoman" w:hAnsi="Times New Roman" w:cs="Times New Roman"/>
          <w:sz w:val="28"/>
          <w:szCs w:val="28"/>
          <w:lang w:val="en-US"/>
        </w:rPr>
        <w:t xml:space="preserve"> </w:t>
      </w:r>
      <w:r w:rsidRPr="00783A3E">
        <w:rPr>
          <w:rFonts w:ascii="Times New Roman" w:eastAsia="TimesNewRoman" w:hAnsi="Times New Roman" w:cs="Times New Roman"/>
          <w:sz w:val="28"/>
          <w:szCs w:val="28"/>
        </w:rPr>
        <w:t>так</w:t>
      </w:r>
      <w:r w:rsidRPr="007C14D7">
        <w:rPr>
          <w:rFonts w:ascii="Times New Roman" w:hAnsi="Times New Roman" w:cs="Times New Roman"/>
          <w:sz w:val="28"/>
          <w:szCs w:val="28"/>
          <w:lang w:val="en-US"/>
        </w:rPr>
        <w:t>:</w:t>
      </w: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SELECT * FROM Request</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IncomingDate &gt; (SELECT MAX (IncomingDate)</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rPr>
        <w:t>FROM Request</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rPr>
        <w:t>WHERE</w:t>
      </w:r>
      <w:r w:rsidR="002B2F90">
        <w:rPr>
          <w:rFonts w:ascii="Times New Roman" w:hAnsi="Times New Roman" w:cs="Times New Roman"/>
          <w:sz w:val="28"/>
          <w:szCs w:val="28"/>
        </w:rPr>
        <w:t xml:space="preserve"> FailureCD=2);</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Результат выполнения будет таким же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как и в предыдущем примере</w:t>
      </w:r>
      <w:r w:rsidRPr="00783A3E">
        <w:rPr>
          <w:rFonts w:ascii="Times New Roman" w:hAnsi="Times New Roman" w:cs="Times New Roman"/>
          <w:sz w:val="28"/>
          <w:szCs w:val="28"/>
        </w:rPr>
        <w:t>.</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Следует отметить</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что использование сравнения </w:t>
      </w:r>
      <w:r w:rsidRPr="00783A3E">
        <w:rPr>
          <w:rFonts w:ascii="Times New Roman" w:hAnsi="Times New Roman" w:cs="Times New Roman"/>
          <w:sz w:val="28"/>
          <w:szCs w:val="28"/>
        </w:rPr>
        <w:t xml:space="preserve">«&lt;&gt; ALL» </w:t>
      </w:r>
      <w:r w:rsidRPr="00783A3E">
        <w:rPr>
          <w:rFonts w:ascii="Times New Roman" w:eastAsia="TimesNewRoman" w:hAnsi="Times New Roman" w:cs="Times New Roman"/>
          <w:sz w:val="28"/>
          <w:szCs w:val="28"/>
        </w:rPr>
        <w:t>эквивалентно</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использованию предиката </w:t>
      </w:r>
      <w:r w:rsidRPr="00783A3E">
        <w:rPr>
          <w:rFonts w:ascii="Times New Roman" w:hAnsi="Times New Roman" w:cs="Times New Roman"/>
          <w:sz w:val="28"/>
          <w:szCs w:val="28"/>
        </w:rPr>
        <w:t xml:space="preserve">NOT IN, </w:t>
      </w:r>
      <w:r w:rsidRPr="00783A3E">
        <w:rPr>
          <w:rFonts w:ascii="Times New Roman" w:eastAsia="TimesNewRoman" w:hAnsi="Times New Roman" w:cs="Times New Roman"/>
          <w:sz w:val="28"/>
          <w:szCs w:val="28"/>
        </w:rPr>
        <w:t>независимо от того</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простой или связанный подзапрос используется</w:t>
      </w:r>
      <w:r w:rsidRPr="00783A3E">
        <w:rPr>
          <w:rFonts w:ascii="Times New Roman" w:hAnsi="Times New Roman" w:cs="Times New Roman"/>
          <w:sz w:val="28"/>
          <w:szCs w:val="28"/>
        </w:rPr>
        <w:t>.</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Рассмотрим использование связанного подзапроса с предикатом </w:t>
      </w:r>
      <w:r w:rsidRPr="00783A3E">
        <w:rPr>
          <w:rFonts w:ascii="Times New Roman" w:hAnsi="Times New Roman" w:cs="Times New Roman"/>
          <w:sz w:val="28"/>
          <w:szCs w:val="28"/>
        </w:rPr>
        <w:t xml:space="preserve">ALL. </w:t>
      </w:r>
      <w:r w:rsidRPr="00783A3E">
        <w:rPr>
          <w:rFonts w:ascii="Times New Roman" w:eastAsia="TimesNewRoman" w:hAnsi="Times New Roman" w:cs="Times New Roman"/>
          <w:sz w:val="28"/>
          <w:szCs w:val="28"/>
        </w:rPr>
        <w:t>Пусть</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требуется вывести названия неисправностей</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по которым все ремонтные заявки подавались позднее </w:t>
      </w:r>
      <w:r w:rsidRPr="00783A3E">
        <w:rPr>
          <w:rFonts w:ascii="Times New Roman" w:hAnsi="Times New Roman" w:cs="Times New Roman"/>
          <w:sz w:val="28"/>
          <w:szCs w:val="28"/>
        </w:rPr>
        <w:t xml:space="preserve">1 </w:t>
      </w:r>
      <w:r w:rsidRPr="00783A3E">
        <w:rPr>
          <w:rFonts w:ascii="Times New Roman" w:eastAsia="TimesNewRoman" w:hAnsi="Times New Roman" w:cs="Times New Roman"/>
          <w:sz w:val="28"/>
          <w:szCs w:val="28"/>
        </w:rPr>
        <w:t xml:space="preserve">мая </w:t>
      </w:r>
      <w:r w:rsidRPr="00783A3E">
        <w:rPr>
          <w:rFonts w:ascii="Times New Roman" w:hAnsi="Times New Roman" w:cs="Times New Roman"/>
          <w:sz w:val="28"/>
          <w:szCs w:val="28"/>
        </w:rPr>
        <w:t xml:space="preserve">2001 </w:t>
      </w:r>
      <w:r w:rsidRPr="00783A3E">
        <w:rPr>
          <w:rFonts w:ascii="Times New Roman" w:eastAsia="TimesNewRoman" w:hAnsi="Times New Roman" w:cs="Times New Roman"/>
          <w:sz w:val="28"/>
          <w:szCs w:val="28"/>
        </w:rPr>
        <w:t>года</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Запрос будет выглядеть следующим образом</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lang w:val="en-US"/>
        </w:rPr>
        <w:t>SELECT</w:t>
      </w:r>
      <w:r w:rsidRPr="002B2F90">
        <w:rPr>
          <w:rFonts w:ascii="Times New Roman" w:hAnsi="Times New Roman" w:cs="Times New Roman"/>
          <w:sz w:val="28"/>
          <w:szCs w:val="28"/>
        </w:rPr>
        <w:t xml:space="preserve"> </w:t>
      </w:r>
      <w:r w:rsidRPr="002B2F90">
        <w:rPr>
          <w:rFonts w:ascii="Times New Roman" w:hAnsi="Times New Roman" w:cs="Times New Roman"/>
          <w:sz w:val="28"/>
          <w:szCs w:val="28"/>
          <w:lang w:val="en-US"/>
        </w:rPr>
        <w:t>d</w:t>
      </w:r>
      <w:r w:rsidRPr="002B2F90">
        <w:rPr>
          <w:rFonts w:ascii="Times New Roman" w:hAnsi="Times New Roman" w:cs="Times New Roman"/>
          <w:sz w:val="28"/>
          <w:szCs w:val="28"/>
        </w:rPr>
        <w:t>.</w:t>
      </w:r>
      <w:r w:rsidRPr="002B2F90">
        <w:rPr>
          <w:rFonts w:ascii="Times New Roman" w:hAnsi="Times New Roman" w:cs="Times New Roman"/>
          <w:sz w:val="28"/>
          <w:szCs w:val="28"/>
          <w:lang w:val="en-US"/>
        </w:rPr>
        <w:t>FailureNM</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2B2F90">
        <w:rPr>
          <w:rFonts w:ascii="Times New Roman" w:hAnsi="Times New Roman" w:cs="Times New Roman"/>
          <w:sz w:val="28"/>
          <w:szCs w:val="28"/>
          <w:lang w:val="en-US"/>
        </w:rPr>
        <w:t>FROM</w:t>
      </w:r>
      <w:r w:rsidRPr="002B2F90">
        <w:rPr>
          <w:rFonts w:ascii="Times New Roman" w:hAnsi="Times New Roman" w:cs="Times New Roman"/>
          <w:sz w:val="28"/>
          <w:szCs w:val="28"/>
        </w:rPr>
        <w:t xml:space="preserve"> </w:t>
      </w:r>
      <w:r w:rsidRPr="002B2F90">
        <w:rPr>
          <w:rFonts w:ascii="Times New Roman" w:hAnsi="Times New Roman" w:cs="Times New Roman"/>
          <w:sz w:val="28"/>
          <w:szCs w:val="28"/>
          <w:lang w:val="en-US"/>
        </w:rPr>
        <w:t>Disrepair</w:t>
      </w:r>
      <w:r w:rsidRPr="002B2F90">
        <w:rPr>
          <w:rFonts w:ascii="Times New Roman" w:hAnsi="Times New Roman" w:cs="Times New Roman"/>
          <w:sz w:val="28"/>
          <w:szCs w:val="28"/>
        </w:rPr>
        <w:t xml:space="preserve"> </w:t>
      </w:r>
      <w:r w:rsidRPr="002B2F90">
        <w:rPr>
          <w:rFonts w:ascii="Times New Roman" w:hAnsi="Times New Roman" w:cs="Times New Roman"/>
          <w:sz w:val="28"/>
          <w:szCs w:val="28"/>
          <w:lang w:val="en-US"/>
        </w:rPr>
        <w:t>d</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'01.05.2001' &lt; ALL (SELECT r.IncomingDate</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FROM Request r</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d.FailureCD=r.FailureCD);</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b/>
          <w:bCs/>
          <w:sz w:val="28"/>
          <w:szCs w:val="28"/>
          <w:lang w:val="en-US"/>
        </w:rPr>
      </w:pP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b/>
          <w:bCs/>
          <w:sz w:val="28"/>
          <w:szCs w:val="28"/>
        </w:rPr>
      </w:pPr>
      <w:r w:rsidRPr="002B2F90">
        <w:rPr>
          <w:rFonts w:ascii="Times New Roman" w:hAnsi="Times New Roman" w:cs="Times New Roman"/>
          <w:b/>
          <w:bCs/>
          <w:sz w:val="28"/>
          <w:szCs w:val="28"/>
        </w:rPr>
        <w:t>Предикат SINGULAR</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r w:rsidRPr="00783A3E">
        <w:rPr>
          <w:rFonts w:ascii="Times New Roman" w:eastAsia="TimesNewRoman" w:hAnsi="Times New Roman" w:cs="Times New Roman"/>
          <w:sz w:val="28"/>
          <w:szCs w:val="28"/>
        </w:rPr>
        <w:t xml:space="preserve">Совместно с подзапросами можно использовать предикат </w:t>
      </w:r>
      <w:r w:rsidRPr="00783A3E">
        <w:rPr>
          <w:rFonts w:ascii="Times New Roman" w:hAnsi="Times New Roman" w:cs="Times New Roman"/>
          <w:sz w:val="28"/>
          <w:szCs w:val="28"/>
        </w:rPr>
        <w:t>SINGULAR,</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который проверяет</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возвращает ли подзапрос в точности одно значение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Если</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возвращается </w:t>
      </w:r>
      <w:r w:rsidRPr="00783A3E">
        <w:rPr>
          <w:rFonts w:ascii="Times New Roman" w:hAnsi="Times New Roman" w:cs="Times New Roman"/>
          <w:sz w:val="28"/>
          <w:szCs w:val="28"/>
        </w:rPr>
        <w:t xml:space="preserve">NULL </w:t>
      </w:r>
      <w:r w:rsidRPr="00783A3E">
        <w:rPr>
          <w:rFonts w:ascii="Times New Roman" w:eastAsia="TimesNewRoman" w:hAnsi="Times New Roman" w:cs="Times New Roman"/>
          <w:sz w:val="28"/>
          <w:szCs w:val="28"/>
        </w:rPr>
        <w:t>или более одного значения</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то </w:t>
      </w:r>
      <w:r w:rsidRPr="00783A3E">
        <w:rPr>
          <w:rFonts w:ascii="Times New Roman" w:hAnsi="Times New Roman" w:cs="Times New Roman"/>
          <w:sz w:val="28"/>
          <w:szCs w:val="28"/>
        </w:rPr>
        <w:t xml:space="preserve">SINGULAR </w:t>
      </w:r>
      <w:r w:rsidRPr="00783A3E">
        <w:rPr>
          <w:rFonts w:ascii="Times New Roman" w:eastAsia="TimesNewRoman" w:hAnsi="Times New Roman" w:cs="Times New Roman"/>
          <w:sz w:val="28"/>
          <w:szCs w:val="28"/>
        </w:rPr>
        <w:t xml:space="preserve">дает ложь </w:t>
      </w:r>
      <w:r w:rsidRPr="00783A3E">
        <w:rPr>
          <w:rFonts w:ascii="Times New Roman" w:hAnsi="Times New Roman" w:cs="Times New Roman"/>
          <w:sz w:val="28"/>
          <w:szCs w:val="28"/>
        </w:rPr>
        <w:t>(</w:t>
      </w:r>
      <w:r w:rsidRPr="00783A3E">
        <w:rPr>
          <w:rFonts w:ascii="Times New Roman" w:eastAsia="TimesNewRoman" w:hAnsi="Times New Roman" w:cs="Times New Roman"/>
          <w:sz w:val="28"/>
          <w:szCs w:val="28"/>
        </w:rPr>
        <w:t>а</w:t>
      </w:r>
      <w:r w:rsidR="002B2F90">
        <w:rPr>
          <w:rFonts w:ascii="Times New Roman" w:eastAsia="TimesNewRoman" w:hAnsi="Times New Roman" w:cs="Times New Roman"/>
          <w:sz w:val="28"/>
          <w:szCs w:val="28"/>
        </w:rPr>
        <w:t xml:space="preserve"> </w:t>
      </w:r>
      <w:r w:rsidRPr="00783A3E">
        <w:rPr>
          <w:rFonts w:ascii="Times New Roman" w:hAnsi="Times New Roman" w:cs="Times New Roman"/>
          <w:sz w:val="28"/>
          <w:szCs w:val="28"/>
        </w:rPr>
        <w:t xml:space="preserve">NOT SINGULAR - </w:t>
      </w:r>
      <w:r w:rsidRPr="00783A3E">
        <w:rPr>
          <w:rFonts w:ascii="Times New Roman" w:eastAsia="TimesNewRoman" w:hAnsi="Times New Roman" w:cs="Times New Roman"/>
          <w:sz w:val="28"/>
          <w:szCs w:val="28"/>
        </w:rPr>
        <w:t>истину</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Предикат </w:t>
      </w:r>
      <w:r w:rsidRPr="00783A3E">
        <w:rPr>
          <w:rFonts w:ascii="Times New Roman" w:hAnsi="Times New Roman" w:cs="Times New Roman"/>
          <w:sz w:val="28"/>
          <w:szCs w:val="28"/>
        </w:rPr>
        <w:t xml:space="preserve">SINGULAR </w:t>
      </w:r>
      <w:r w:rsidRPr="00783A3E">
        <w:rPr>
          <w:rFonts w:ascii="Times New Roman" w:eastAsia="TimesNewRoman" w:hAnsi="Times New Roman" w:cs="Times New Roman"/>
          <w:sz w:val="28"/>
          <w:szCs w:val="28"/>
        </w:rPr>
        <w:t xml:space="preserve">похож на предикат </w:t>
      </w:r>
      <w:r w:rsidRPr="00783A3E">
        <w:rPr>
          <w:rFonts w:ascii="Times New Roman" w:hAnsi="Times New Roman" w:cs="Times New Roman"/>
          <w:sz w:val="28"/>
          <w:szCs w:val="28"/>
        </w:rPr>
        <w:t xml:space="preserve">ALL, </w:t>
      </w:r>
      <w:r w:rsidRPr="00783A3E">
        <w:rPr>
          <w:rFonts w:ascii="Times New Roman" w:eastAsia="TimesNewRoman" w:hAnsi="Times New Roman" w:cs="Times New Roman"/>
          <w:sz w:val="28"/>
          <w:szCs w:val="28"/>
        </w:rPr>
        <w:t>за</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исключением того</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что он проверяет наличие одного и только одного</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соответствующего значения в наборе</w:t>
      </w:r>
      <w:r w:rsidRPr="00783A3E">
        <w:rPr>
          <w:rFonts w:ascii="Times New Roman" w:hAnsi="Times New Roman" w:cs="Times New Roman"/>
          <w:sz w:val="28"/>
          <w:szCs w:val="28"/>
        </w:rPr>
        <w:t>.</w:t>
      </w:r>
      <w:r w:rsidR="002B2F90">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 xml:space="preserve">С предикатом </w:t>
      </w:r>
      <w:r w:rsidRPr="00783A3E">
        <w:rPr>
          <w:rFonts w:ascii="Times New Roman" w:hAnsi="Times New Roman" w:cs="Times New Roman"/>
          <w:sz w:val="28"/>
          <w:szCs w:val="28"/>
        </w:rPr>
        <w:t xml:space="preserve">SINGULAR </w:t>
      </w:r>
      <w:r w:rsidRPr="00783A3E">
        <w:rPr>
          <w:rFonts w:ascii="Times New Roman" w:eastAsia="TimesNewRoman" w:hAnsi="Times New Roman" w:cs="Times New Roman"/>
          <w:sz w:val="28"/>
          <w:szCs w:val="28"/>
        </w:rPr>
        <w:t>могут использоваться как простые</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так и</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соотнесенные подзапросы</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однако часто использование простого запроса не</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 xml:space="preserve">имеет логического смысла. </w:t>
      </w:r>
      <w:r w:rsidR="002B2F90">
        <w:rPr>
          <w:rFonts w:ascii="Times New Roman" w:eastAsia="TimesNewRoman" w:hAnsi="Times New Roman" w:cs="Times New Roman"/>
          <w:sz w:val="28"/>
          <w:szCs w:val="28"/>
        </w:rPr>
        <w:t>С</w:t>
      </w:r>
      <w:r w:rsidRPr="00783A3E">
        <w:rPr>
          <w:rFonts w:ascii="Times New Roman" w:eastAsia="TimesNewRoman" w:hAnsi="Times New Roman" w:cs="Times New Roman"/>
          <w:sz w:val="28"/>
          <w:szCs w:val="28"/>
        </w:rPr>
        <w:t>ледующий запрос отыскивает всех абонентов, которые имеют</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только одну ремонтную заявку:</w:t>
      </w:r>
    </w:p>
    <w:p w:rsidR="002B2F90" w:rsidRPr="00783A3E" w:rsidRDefault="002B2F90" w:rsidP="00783A3E">
      <w:pPr>
        <w:autoSpaceDE w:val="0"/>
        <w:autoSpaceDN w:val="0"/>
        <w:adjustRightInd w:val="0"/>
        <w:spacing w:after="0" w:line="240" w:lineRule="auto"/>
        <w:ind w:firstLine="709"/>
        <w:jc w:val="both"/>
        <w:rPr>
          <w:rFonts w:ascii="Times New Roman" w:eastAsia="TimesNewRoman" w:hAnsi="Times New Roman" w:cs="Times New Roman"/>
          <w:sz w:val="28"/>
          <w:szCs w:val="28"/>
        </w:rPr>
      </w:pPr>
    </w:p>
    <w:p w:rsidR="00783A3E" w:rsidRPr="007C14D7"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7C14D7">
        <w:rPr>
          <w:rFonts w:ascii="Times New Roman" w:eastAsia="TimesNewRoman" w:hAnsi="Times New Roman" w:cs="Times New Roman"/>
          <w:sz w:val="28"/>
          <w:szCs w:val="28"/>
          <w:lang w:val="en-US"/>
        </w:rPr>
        <w:t>SELECT * FROM Abonent A</w:t>
      </w: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B2F90">
        <w:rPr>
          <w:rFonts w:ascii="Times New Roman" w:eastAsia="TimesNewRoman" w:hAnsi="Times New Roman" w:cs="Times New Roman"/>
          <w:sz w:val="28"/>
          <w:szCs w:val="28"/>
          <w:lang w:val="en-US"/>
        </w:rPr>
        <w:t>WHERE SINGULAR (SELECT RequestCD FROM Request R</w:t>
      </w:r>
    </w:p>
    <w:p w:rsidR="00783A3E" w:rsidRPr="002B2F90" w:rsidRDefault="00783A3E" w:rsidP="00783A3E">
      <w:pPr>
        <w:autoSpaceDE w:val="0"/>
        <w:autoSpaceDN w:val="0"/>
        <w:adjustRightInd w:val="0"/>
        <w:spacing w:after="0" w:line="240" w:lineRule="auto"/>
        <w:ind w:firstLine="709"/>
        <w:jc w:val="both"/>
        <w:rPr>
          <w:rFonts w:ascii="Times New Roman" w:eastAsia="TimesNewRoman" w:hAnsi="Times New Roman" w:cs="Times New Roman"/>
          <w:sz w:val="28"/>
          <w:szCs w:val="28"/>
          <w:lang w:val="en-US"/>
        </w:rPr>
      </w:pPr>
      <w:r w:rsidRPr="002B2F90">
        <w:rPr>
          <w:rFonts w:ascii="Times New Roman" w:eastAsia="TimesNewRoman" w:hAnsi="Times New Roman" w:cs="Times New Roman"/>
          <w:sz w:val="28"/>
          <w:szCs w:val="28"/>
          <w:lang w:val="en-US"/>
        </w:rPr>
        <w:t>WHERE</w:t>
      </w:r>
      <w:r w:rsidR="002B2F90">
        <w:rPr>
          <w:rFonts w:ascii="Times New Roman" w:eastAsia="TimesNewRoman" w:hAnsi="Times New Roman" w:cs="Times New Roman"/>
          <w:sz w:val="28"/>
          <w:szCs w:val="28"/>
          <w:lang w:val="en-US"/>
        </w:rPr>
        <w:t xml:space="preserve"> A.AccountCD=R.AccountCD);</w:t>
      </w:r>
    </w:p>
    <w:p w:rsidR="00783A3E" w:rsidRPr="00783A3E" w:rsidRDefault="00783A3E" w:rsidP="00783A3E">
      <w:pPr>
        <w:autoSpaceDE w:val="0"/>
        <w:autoSpaceDN w:val="0"/>
        <w:adjustRightInd w:val="0"/>
        <w:spacing w:after="0" w:line="240" w:lineRule="auto"/>
        <w:ind w:firstLine="709"/>
        <w:jc w:val="both"/>
        <w:rPr>
          <w:rFonts w:ascii="Times New Roman" w:eastAsia="TimesNewRoman" w:hAnsi="Times New Roman" w:cs="Times New Roman"/>
          <w:color w:val="00B050"/>
          <w:sz w:val="28"/>
          <w:szCs w:val="28"/>
          <w:lang w:val="en-US"/>
        </w:rPr>
      </w:pP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r w:rsidRPr="00783A3E">
        <w:rPr>
          <w:rFonts w:ascii="Times New Roman" w:eastAsia="TimesNewRoman" w:hAnsi="Times New Roman" w:cs="Times New Roman"/>
          <w:sz w:val="28"/>
          <w:szCs w:val="28"/>
        </w:rPr>
        <w:t xml:space="preserve">Если использовать в предыдущем запросе предикат </w:t>
      </w:r>
      <w:r w:rsidRPr="00783A3E">
        <w:rPr>
          <w:rFonts w:ascii="Times New Roman" w:hAnsi="Times New Roman" w:cs="Times New Roman"/>
          <w:sz w:val="28"/>
          <w:szCs w:val="28"/>
        </w:rPr>
        <w:t xml:space="preserve">NOT SINGULAR, </w:t>
      </w:r>
      <w:r w:rsidRPr="00783A3E">
        <w:rPr>
          <w:rFonts w:ascii="Times New Roman" w:eastAsia="TimesNewRoman" w:hAnsi="Times New Roman" w:cs="Times New Roman"/>
          <w:sz w:val="28"/>
          <w:szCs w:val="28"/>
        </w:rPr>
        <w:t>то</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будут выведены абоненты</w:t>
      </w:r>
      <w:r w:rsidRPr="00783A3E">
        <w:rPr>
          <w:rFonts w:ascii="Times New Roman" w:hAnsi="Times New Roman" w:cs="Times New Roman"/>
          <w:sz w:val="28"/>
          <w:szCs w:val="28"/>
        </w:rPr>
        <w:t xml:space="preserve">, </w:t>
      </w:r>
      <w:r w:rsidRPr="00783A3E">
        <w:rPr>
          <w:rFonts w:ascii="Times New Roman" w:eastAsia="TimesNewRoman" w:hAnsi="Times New Roman" w:cs="Times New Roman"/>
          <w:sz w:val="28"/>
          <w:szCs w:val="28"/>
        </w:rPr>
        <w:t>у которых имеется более одной ремонтной заявки</w:t>
      </w:r>
      <w:r w:rsidR="002B2F90">
        <w:rPr>
          <w:rFonts w:ascii="Times New Roman" w:eastAsia="TimesNewRoman" w:hAnsi="Times New Roman" w:cs="Times New Roman"/>
          <w:sz w:val="28"/>
          <w:szCs w:val="28"/>
        </w:rPr>
        <w:t xml:space="preserve"> </w:t>
      </w:r>
      <w:r w:rsidRPr="00783A3E">
        <w:rPr>
          <w:rFonts w:ascii="Times New Roman" w:eastAsia="TimesNewRoman" w:hAnsi="Times New Roman" w:cs="Times New Roman"/>
          <w:sz w:val="28"/>
          <w:szCs w:val="28"/>
        </w:rPr>
        <w:t>или вообще нет заявок</w:t>
      </w:r>
      <w:r w:rsidRPr="00783A3E">
        <w:rPr>
          <w:rFonts w:ascii="Times New Roman" w:hAnsi="Times New Roman" w:cs="Times New Roman"/>
          <w:sz w:val="28"/>
          <w:szCs w:val="28"/>
        </w:rPr>
        <w:t>:</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rPr>
      </w:pP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SELECT</w:t>
      </w:r>
      <w:r w:rsidRPr="007C14D7">
        <w:rPr>
          <w:rFonts w:ascii="Times New Roman" w:hAnsi="Times New Roman" w:cs="Times New Roman"/>
          <w:sz w:val="28"/>
          <w:szCs w:val="28"/>
          <w:lang w:val="en-US"/>
        </w:rPr>
        <w:t xml:space="preserve"> *</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FROM Abonent A</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NOT SINGULAR (SELECT RequestCD FROM Request R</w:t>
      </w:r>
    </w:p>
    <w:p w:rsidR="00783A3E" w:rsidRPr="002B2F90"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r w:rsidRPr="002B2F90">
        <w:rPr>
          <w:rFonts w:ascii="Times New Roman" w:hAnsi="Times New Roman" w:cs="Times New Roman"/>
          <w:sz w:val="28"/>
          <w:szCs w:val="28"/>
          <w:lang w:val="en-US"/>
        </w:rPr>
        <w:t>WHERE A.AccountCD=R.AccountCD);.</w:t>
      </w:r>
    </w:p>
    <w:p w:rsidR="00783A3E" w:rsidRPr="00783A3E" w:rsidRDefault="00783A3E" w:rsidP="00783A3E">
      <w:pPr>
        <w:autoSpaceDE w:val="0"/>
        <w:autoSpaceDN w:val="0"/>
        <w:adjustRightInd w:val="0"/>
        <w:spacing w:after="0" w:line="240" w:lineRule="auto"/>
        <w:ind w:firstLine="709"/>
        <w:jc w:val="both"/>
        <w:rPr>
          <w:rFonts w:ascii="Times New Roman" w:hAnsi="Times New Roman" w:cs="Times New Roman"/>
          <w:sz w:val="28"/>
          <w:szCs w:val="28"/>
          <w:lang w:val="en-US"/>
        </w:rPr>
      </w:pPr>
    </w:p>
    <w:p w:rsidR="00783A3E" w:rsidRPr="007C14D7" w:rsidRDefault="00783A3E" w:rsidP="00783A3E">
      <w:pPr>
        <w:autoSpaceDE w:val="0"/>
        <w:autoSpaceDN w:val="0"/>
        <w:adjustRightInd w:val="0"/>
        <w:spacing w:after="0" w:line="240" w:lineRule="auto"/>
        <w:ind w:firstLine="709"/>
        <w:jc w:val="both"/>
        <w:rPr>
          <w:rFonts w:ascii="Times New Roman" w:hAnsi="Times New Roman" w:cs="Times New Roman"/>
          <w:b/>
          <w:bCs/>
          <w:color w:val="FF0000"/>
          <w:sz w:val="28"/>
          <w:szCs w:val="28"/>
          <w:lang w:val="en-US"/>
        </w:rPr>
      </w:pPr>
    </w:p>
    <w:p w:rsidR="00783A3E" w:rsidRPr="007C14D7" w:rsidRDefault="00783A3E" w:rsidP="00783A3E">
      <w:pPr>
        <w:autoSpaceDE w:val="0"/>
        <w:autoSpaceDN w:val="0"/>
        <w:adjustRightInd w:val="0"/>
        <w:spacing w:after="0" w:line="240" w:lineRule="auto"/>
        <w:rPr>
          <w:rFonts w:ascii="Times New Roman" w:hAnsi="Times New Roman"/>
          <w:lang w:val="en-US"/>
        </w:rPr>
      </w:pPr>
      <w:r w:rsidRPr="007C14D7">
        <w:rPr>
          <w:rFonts w:ascii="Times New Roman" w:hAnsi="Times New Roman"/>
          <w:b/>
          <w:bCs/>
          <w:color w:val="FF0000"/>
          <w:sz w:val="36"/>
          <w:szCs w:val="36"/>
          <w:u w:val="single"/>
          <w:lang w:val="en-US"/>
        </w:rPr>
        <w:t xml:space="preserve"> </w:t>
      </w:r>
    </w:p>
    <w:p w:rsidR="005461C3" w:rsidRPr="005461C3" w:rsidRDefault="005461C3" w:rsidP="005461C3">
      <w:pPr>
        <w:pStyle w:val="1"/>
      </w:pPr>
      <w:bookmarkStart w:id="41" w:name="_Toc413884455"/>
      <w:r w:rsidRPr="005461C3">
        <w:t>3 Задания для самостоятельной работы</w:t>
      </w:r>
      <w:bookmarkEnd w:id="41"/>
    </w:p>
    <w:p w:rsidR="005461C3" w:rsidRPr="005461C3" w:rsidRDefault="005461C3" w:rsidP="00A635CC">
      <w:pPr>
        <w:tabs>
          <w:tab w:val="left" w:pos="28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Реализуйте все основные типы выборок, рассмотренных в данной лабораторной работе для таблиц базы данных своего варианта.</w:t>
      </w:r>
      <w:r w:rsidR="00FE0A7F">
        <w:rPr>
          <w:rFonts w:ascii="Times New Roman" w:hAnsi="Times New Roman" w:cs="Times New Roman"/>
          <w:sz w:val="28"/>
          <w:szCs w:val="28"/>
        </w:rPr>
        <w:t xml:space="preserve"> </w:t>
      </w:r>
    </w:p>
    <w:p w:rsidR="005461C3" w:rsidRPr="005461C3" w:rsidRDefault="005461C3" w:rsidP="005461C3">
      <w:pPr>
        <w:tabs>
          <w:tab w:val="left" w:pos="281"/>
        </w:tabs>
        <w:spacing w:after="0" w:line="240" w:lineRule="auto"/>
        <w:ind w:left="843"/>
        <w:rPr>
          <w:rFonts w:ascii="Times New Roman" w:hAnsi="Times New Roman" w:cs="Times New Roman"/>
          <w:sz w:val="28"/>
          <w:szCs w:val="28"/>
        </w:rPr>
      </w:pPr>
    </w:p>
    <w:p w:rsidR="005461C3" w:rsidRPr="005461C3" w:rsidRDefault="005461C3" w:rsidP="005461C3">
      <w:pPr>
        <w:pStyle w:val="2"/>
        <w:spacing w:before="0" w:line="240" w:lineRule="auto"/>
        <w:ind w:firstLine="851"/>
        <w:jc w:val="both"/>
        <w:rPr>
          <w:rFonts w:ascii="Times New Roman" w:hAnsi="Times New Roman" w:cs="Times New Roman"/>
          <w:bCs w:val="0"/>
          <w:iCs/>
          <w:color w:val="auto"/>
          <w:sz w:val="28"/>
          <w:szCs w:val="28"/>
        </w:rPr>
      </w:pPr>
      <w:bookmarkStart w:id="42" w:name="_Toc413884456"/>
      <w:r w:rsidRPr="005461C3">
        <w:rPr>
          <w:rFonts w:ascii="Times New Roman" w:hAnsi="Times New Roman" w:cs="Times New Roman"/>
          <w:bCs w:val="0"/>
          <w:iCs/>
          <w:color w:val="auto"/>
          <w:sz w:val="28"/>
          <w:szCs w:val="28"/>
        </w:rPr>
        <w:t>4 Контрольные вопросы</w:t>
      </w:r>
      <w:bookmarkEnd w:id="42"/>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 xml:space="preserve">Общая структура команды </w:t>
      </w:r>
      <w:r w:rsidRPr="005461C3">
        <w:rPr>
          <w:rFonts w:ascii="Times New Roman" w:hAnsi="Times New Roman" w:cs="Times New Roman"/>
          <w:snapToGrid w:val="0"/>
          <w:sz w:val="28"/>
          <w:szCs w:val="28"/>
          <w:lang w:val="en-US"/>
        </w:rPr>
        <w:t>SELECT</w:t>
      </w:r>
      <w:r w:rsidRPr="005461C3">
        <w:rPr>
          <w:rFonts w:ascii="Times New Roman" w:hAnsi="Times New Roman" w:cs="Times New Roman"/>
          <w:snapToGrid w:val="0"/>
          <w:sz w:val="28"/>
          <w:szCs w:val="28"/>
        </w:rPr>
        <w:t>.</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Где и для каких целей применяется выборка?</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Как просмотреть результаты выборки?</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Приведите примеры условий формирования условий отбора?</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 xml:space="preserve">Перечислить операторы, которые могут применяться в предложении </w:t>
      </w:r>
      <w:r w:rsidRPr="005461C3">
        <w:rPr>
          <w:rFonts w:ascii="Times New Roman" w:hAnsi="Times New Roman" w:cs="Times New Roman"/>
          <w:snapToGrid w:val="0"/>
          <w:sz w:val="28"/>
          <w:szCs w:val="28"/>
          <w:lang w:val="en-US"/>
        </w:rPr>
        <w:t>WHERE</w:t>
      </w:r>
      <w:r w:rsidRPr="005461C3">
        <w:rPr>
          <w:rFonts w:ascii="Times New Roman" w:hAnsi="Times New Roman" w:cs="Times New Roman"/>
          <w:snapToGrid w:val="0"/>
          <w:sz w:val="28"/>
          <w:szCs w:val="28"/>
        </w:rPr>
        <w:t>?</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Дайте определения функции агрегирования.</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Перечислить функции агрегирования, опишите их назначение?</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Какое предложение применяется для сортировки данных выборки, условия его применения?</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Каким образом осуществляется выборка из нескольких страниц?</w:t>
      </w:r>
    </w:p>
    <w:p w:rsidR="005461C3" w:rsidRPr="005461C3" w:rsidRDefault="005461C3" w:rsidP="00AC2AC8">
      <w:pPr>
        <w:widowControl w:val="0"/>
        <w:numPr>
          <w:ilvl w:val="0"/>
          <w:numId w:val="27"/>
        </w:numPr>
        <w:spacing w:after="0" w:line="240" w:lineRule="auto"/>
        <w:ind w:left="0" w:firstLine="851"/>
        <w:jc w:val="both"/>
        <w:rPr>
          <w:rFonts w:ascii="Times New Roman" w:hAnsi="Times New Roman" w:cs="Times New Roman"/>
          <w:snapToGrid w:val="0"/>
          <w:sz w:val="28"/>
          <w:szCs w:val="28"/>
        </w:rPr>
      </w:pPr>
      <w:r w:rsidRPr="005461C3">
        <w:rPr>
          <w:rFonts w:ascii="Times New Roman" w:hAnsi="Times New Roman" w:cs="Times New Roman"/>
          <w:snapToGrid w:val="0"/>
          <w:sz w:val="28"/>
          <w:szCs w:val="28"/>
        </w:rPr>
        <w:t>Приведите пример создания таблицы на основе выборки.</w:t>
      </w:r>
    </w:p>
    <w:p w:rsidR="000379F6" w:rsidRPr="000379F6" w:rsidRDefault="00D25C6D" w:rsidP="00FE7B57">
      <w:pPr>
        <w:pStyle w:val="1"/>
      </w:pPr>
      <w:r w:rsidRPr="00961BE8">
        <w:br w:type="page"/>
      </w:r>
      <w:bookmarkStart w:id="43" w:name="_Toc413884457"/>
      <w:r w:rsidR="00E13804">
        <w:t>Лабораторная работа</w:t>
      </w:r>
      <w:r>
        <w:t xml:space="preserve"> №4</w:t>
      </w:r>
      <w:r w:rsidR="00FE7B57">
        <w:t xml:space="preserve"> -</w:t>
      </w:r>
      <w:r>
        <w:t xml:space="preserve"> </w:t>
      </w:r>
      <w:r w:rsidR="00DE6058" w:rsidRPr="000379F6">
        <w:t xml:space="preserve">Стандартные соединения </w:t>
      </w:r>
      <w:r>
        <w:t xml:space="preserve">и </w:t>
      </w:r>
      <w:r w:rsidR="00DE6058" w:rsidRPr="000379F6">
        <w:t>объединения таблиц</w:t>
      </w:r>
      <w:r w:rsidR="00FE7B57">
        <w:t>.</w:t>
      </w:r>
      <w:bookmarkEnd w:id="43"/>
    </w:p>
    <w:p w:rsidR="00E1474E" w:rsidRDefault="00E1474E" w:rsidP="00E1474E">
      <w:pPr>
        <w:pStyle w:val="aa"/>
        <w:spacing w:before="0" w:beforeAutospacing="0" w:after="0" w:afterAutospacing="0"/>
        <w:ind w:firstLine="709"/>
        <w:jc w:val="both"/>
        <w:rPr>
          <w:color w:val="000000"/>
          <w:sz w:val="28"/>
          <w:szCs w:val="28"/>
        </w:rPr>
      </w:pPr>
    </w:p>
    <w:p w:rsidR="00E13804" w:rsidRPr="00E13804" w:rsidRDefault="00E13804" w:rsidP="00111760">
      <w:pPr>
        <w:autoSpaceDE w:val="0"/>
        <w:autoSpaceDN w:val="0"/>
        <w:adjustRightInd w:val="0"/>
        <w:spacing w:after="0" w:line="240" w:lineRule="auto"/>
        <w:ind w:firstLine="709"/>
        <w:jc w:val="both"/>
        <w:rPr>
          <w:rFonts w:ascii="Times New Roman" w:hAnsi="Times New Roman" w:cs="Times New Roman"/>
          <w:b/>
          <w:sz w:val="28"/>
          <w:szCs w:val="28"/>
        </w:rPr>
      </w:pPr>
      <w:r w:rsidRPr="00E13804">
        <w:rPr>
          <w:rFonts w:ascii="Times New Roman" w:hAnsi="Times New Roman" w:cs="Times New Roman"/>
          <w:b/>
          <w:sz w:val="28"/>
          <w:szCs w:val="28"/>
        </w:rPr>
        <w:t>1 Цель работы</w:t>
      </w:r>
    </w:p>
    <w:p w:rsidR="00E13804" w:rsidRPr="00E13804" w:rsidRDefault="00E13804" w:rsidP="00E13804">
      <w:pPr>
        <w:spacing w:after="0" w:line="240" w:lineRule="auto"/>
        <w:ind w:firstLine="709"/>
        <w:jc w:val="both"/>
        <w:rPr>
          <w:rFonts w:ascii="Times New Roman" w:hAnsi="Times New Roman" w:cs="Times New Roman"/>
          <w:sz w:val="28"/>
        </w:rPr>
      </w:pPr>
      <w:r w:rsidRPr="00E13804">
        <w:rPr>
          <w:rFonts w:ascii="Times New Roman" w:hAnsi="Times New Roman" w:cs="Times New Roman"/>
          <w:sz w:val="28"/>
        </w:rPr>
        <w:t>Ознакомиться со структурой и синтаксисом основных конструкция формирования соединений.</w:t>
      </w:r>
    </w:p>
    <w:p w:rsidR="00E13804" w:rsidRDefault="00E13804" w:rsidP="00111760">
      <w:pPr>
        <w:autoSpaceDE w:val="0"/>
        <w:autoSpaceDN w:val="0"/>
        <w:adjustRightInd w:val="0"/>
        <w:spacing w:after="0" w:line="240" w:lineRule="auto"/>
        <w:ind w:firstLine="709"/>
        <w:jc w:val="both"/>
        <w:rPr>
          <w:rFonts w:ascii="Times New Roman" w:hAnsi="Times New Roman" w:cs="Times New Roman"/>
          <w:sz w:val="28"/>
          <w:szCs w:val="28"/>
        </w:rPr>
      </w:pPr>
    </w:p>
    <w:p w:rsidR="00E13804" w:rsidRPr="00E13804" w:rsidRDefault="00E13804" w:rsidP="00111760">
      <w:pPr>
        <w:autoSpaceDE w:val="0"/>
        <w:autoSpaceDN w:val="0"/>
        <w:adjustRightInd w:val="0"/>
        <w:spacing w:after="0" w:line="240" w:lineRule="auto"/>
        <w:ind w:firstLine="709"/>
        <w:jc w:val="both"/>
        <w:rPr>
          <w:rFonts w:ascii="Times New Roman" w:hAnsi="Times New Roman" w:cs="Times New Roman"/>
          <w:b/>
          <w:sz w:val="28"/>
          <w:szCs w:val="28"/>
        </w:rPr>
      </w:pPr>
      <w:r w:rsidRPr="00E13804">
        <w:rPr>
          <w:rFonts w:ascii="Times New Roman" w:hAnsi="Times New Roman" w:cs="Times New Roman"/>
          <w:b/>
          <w:sz w:val="28"/>
          <w:szCs w:val="28"/>
        </w:rPr>
        <w:t>2 Основные теоретические сведения</w:t>
      </w:r>
    </w:p>
    <w:p w:rsidR="00662CE7"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Оператор UNION используется для объединения выходных</w:t>
      </w:r>
      <w:r>
        <w:rPr>
          <w:rFonts w:ascii="Times New Roman" w:hAnsi="Times New Roman" w:cs="Times New Roman"/>
          <w:sz w:val="28"/>
          <w:szCs w:val="28"/>
        </w:rPr>
        <w:t xml:space="preserve"> </w:t>
      </w:r>
      <w:r w:rsidRPr="00111760">
        <w:rPr>
          <w:rFonts w:ascii="Times New Roman" w:hAnsi="Times New Roman" w:cs="Times New Roman"/>
          <w:sz w:val="28"/>
          <w:szCs w:val="28"/>
        </w:rPr>
        <w:t>данных двух или более SQL</w:t>
      </w:r>
      <w:r>
        <w:rPr>
          <w:rFonts w:ascii="Times New Roman" w:hAnsi="Times New Roman" w:cs="Times New Roman"/>
          <w:sz w:val="28"/>
          <w:szCs w:val="28"/>
        </w:rPr>
        <w:t xml:space="preserve"> – </w:t>
      </w:r>
      <w:r w:rsidRPr="00111760">
        <w:rPr>
          <w:rFonts w:ascii="Times New Roman" w:hAnsi="Times New Roman" w:cs="Times New Roman"/>
          <w:sz w:val="28"/>
          <w:szCs w:val="28"/>
        </w:rPr>
        <w:t>запросов</w:t>
      </w:r>
      <w:r>
        <w:rPr>
          <w:rFonts w:ascii="Times New Roman" w:hAnsi="Times New Roman" w:cs="Times New Roman"/>
          <w:sz w:val="28"/>
          <w:szCs w:val="28"/>
        </w:rPr>
        <w:t xml:space="preserve"> </w:t>
      </w:r>
      <w:r w:rsidRPr="00111760">
        <w:rPr>
          <w:rFonts w:ascii="Times New Roman" w:hAnsi="Times New Roman" w:cs="Times New Roman"/>
          <w:sz w:val="28"/>
          <w:szCs w:val="28"/>
        </w:rPr>
        <w:t>в единое множество строк</w:t>
      </w:r>
      <w:r>
        <w:rPr>
          <w:rFonts w:ascii="Times New Roman" w:hAnsi="Times New Roman" w:cs="Times New Roman"/>
          <w:sz w:val="28"/>
          <w:szCs w:val="28"/>
        </w:rPr>
        <w:t xml:space="preserve">  </w:t>
      </w:r>
      <w:r w:rsidRPr="00111760">
        <w:rPr>
          <w:rFonts w:ascii="Times New Roman" w:hAnsi="Times New Roman" w:cs="Times New Roman"/>
          <w:sz w:val="28"/>
          <w:szCs w:val="28"/>
        </w:rPr>
        <w:t xml:space="preserve">и столбцов. </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662CE7">
        <w:rPr>
          <w:rFonts w:ascii="Times New Roman" w:hAnsi="Times New Roman" w:cs="Times New Roman"/>
          <w:b/>
          <w:sz w:val="28"/>
          <w:szCs w:val="28"/>
        </w:rPr>
        <w:t>Например,</w:t>
      </w:r>
      <w:r w:rsidRPr="00111760">
        <w:rPr>
          <w:rFonts w:ascii="Times New Roman" w:hAnsi="Times New Roman" w:cs="Times New Roman"/>
          <w:sz w:val="28"/>
          <w:szCs w:val="28"/>
        </w:rPr>
        <w:t xml:space="preserve"> для того чтобы получить в одной таблице фамилии и идентификаторы студентов и преподавателей из</w:t>
      </w:r>
      <w:r>
        <w:rPr>
          <w:rFonts w:ascii="Times New Roman" w:hAnsi="Times New Roman" w:cs="Times New Roman"/>
          <w:sz w:val="28"/>
          <w:szCs w:val="28"/>
        </w:rPr>
        <w:t xml:space="preserve"> Краснодара</w:t>
      </w:r>
      <w:r w:rsidRPr="00111760">
        <w:rPr>
          <w:rFonts w:ascii="Times New Roman" w:hAnsi="Times New Roman" w:cs="Times New Roman"/>
          <w:sz w:val="28"/>
          <w:szCs w:val="28"/>
        </w:rPr>
        <w:t>, можно использовать следующий запрос:</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SELECT</w:t>
      </w:r>
      <w:r w:rsidRPr="00182F8A">
        <w:rPr>
          <w:rFonts w:ascii="Times New Roman" w:hAnsi="Times New Roman" w:cs="Times New Roman"/>
          <w:sz w:val="28"/>
          <w:szCs w:val="28"/>
          <w:lang w:val="en-US"/>
        </w:rPr>
        <w:t xml:space="preserve"> </w:t>
      </w:r>
      <w:r>
        <w:rPr>
          <w:rFonts w:ascii="Times New Roman" w:hAnsi="Times New Roman" w:cs="Times New Roman"/>
          <w:sz w:val="28"/>
          <w:szCs w:val="28"/>
          <w:lang w:val="en-US"/>
        </w:rPr>
        <w:t>SURNAME, STU</w:t>
      </w:r>
      <w:r w:rsidRPr="00111760">
        <w:rPr>
          <w:rFonts w:ascii="Times New Roman" w:hAnsi="Times New Roman" w:cs="Times New Roman"/>
          <w:sz w:val="28"/>
          <w:szCs w:val="28"/>
          <w:lang w:val="en-US"/>
        </w:rPr>
        <w:t>DENT_ID</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FROM STUDENT</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WHERE CITY = '</w:t>
      </w:r>
      <w:r>
        <w:rPr>
          <w:rFonts w:ascii="Times New Roman" w:hAnsi="Times New Roman" w:cs="Times New Roman"/>
          <w:sz w:val="28"/>
          <w:szCs w:val="28"/>
        </w:rPr>
        <w:t>Краснодар</w:t>
      </w:r>
      <w:r w:rsidRPr="00111760">
        <w:rPr>
          <w:rFonts w:ascii="Times New Roman" w:hAnsi="Times New Roman" w:cs="Times New Roman"/>
          <w:sz w:val="28"/>
          <w:szCs w:val="28"/>
          <w:lang w:val="en-US"/>
        </w:rPr>
        <w:t>'</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UNION</w:t>
      </w:r>
    </w:p>
    <w:p w:rsidR="00111760" w:rsidRPr="00662CE7"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 xml:space="preserve">SELECT SURNAME, </w:t>
      </w:r>
      <w:r w:rsidR="00662CE7">
        <w:rPr>
          <w:rFonts w:ascii="Times New Roman" w:hAnsi="Times New Roman" w:cs="Times New Roman"/>
          <w:sz w:val="28"/>
          <w:szCs w:val="28"/>
          <w:lang w:val="en-US"/>
        </w:rPr>
        <w:t>TICHER_ID</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 xml:space="preserve">FROM </w:t>
      </w:r>
      <w:r w:rsidR="00662CE7">
        <w:rPr>
          <w:rFonts w:ascii="Times New Roman" w:hAnsi="Times New Roman" w:cs="Times New Roman"/>
          <w:sz w:val="28"/>
          <w:szCs w:val="28"/>
          <w:lang w:val="en-US"/>
        </w:rPr>
        <w:t>TICHER</w:t>
      </w:r>
    </w:p>
    <w:p w:rsidR="00662CE7" w:rsidRPr="00182F8A" w:rsidRDefault="00111760" w:rsidP="00662CE7">
      <w:pPr>
        <w:autoSpaceDE w:val="0"/>
        <w:autoSpaceDN w:val="0"/>
        <w:adjustRightInd w:val="0"/>
        <w:spacing w:after="0" w:line="240" w:lineRule="auto"/>
        <w:ind w:firstLine="709"/>
        <w:jc w:val="both"/>
        <w:rPr>
          <w:rFonts w:ascii="Times New Roman" w:hAnsi="Times New Roman" w:cs="Times New Roman"/>
          <w:sz w:val="28"/>
          <w:szCs w:val="28"/>
          <w:lang w:val="en-US"/>
        </w:rPr>
      </w:pPr>
      <w:r w:rsidRPr="00182F8A">
        <w:rPr>
          <w:rFonts w:ascii="Times New Roman" w:hAnsi="Times New Roman" w:cs="Times New Roman"/>
          <w:sz w:val="28"/>
          <w:szCs w:val="28"/>
          <w:lang w:val="en-US"/>
        </w:rPr>
        <w:t xml:space="preserve">WHERE CITY </w:t>
      </w:r>
      <w:r w:rsidRPr="00182F8A">
        <w:rPr>
          <w:rFonts w:ascii="Times New Roman" w:eastAsia="Courier-Bold" w:hAnsi="Times New Roman" w:cs="Times New Roman"/>
          <w:b/>
          <w:bCs/>
          <w:sz w:val="28"/>
          <w:szCs w:val="28"/>
          <w:lang w:val="en-US"/>
        </w:rPr>
        <w:t xml:space="preserve">= </w:t>
      </w:r>
      <w:r w:rsidR="00662CE7" w:rsidRPr="00111760">
        <w:rPr>
          <w:rFonts w:ascii="Times New Roman" w:hAnsi="Times New Roman" w:cs="Times New Roman"/>
          <w:sz w:val="28"/>
          <w:szCs w:val="28"/>
          <w:lang w:val="en-US"/>
        </w:rPr>
        <w:t>'</w:t>
      </w:r>
      <w:r w:rsidR="00662CE7">
        <w:rPr>
          <w:rFonts w:ascii="Times New Roman" w:hAnsi="Times New Roman" w:cs="Times New Roman"/>
          <w:sz w:val="28"/>
          <w:szCs w:val="28"/>
        </w:rPr>
        <w:t>Краснодар</w:t>
      </w:r>
      <w:r w:rsidR="00662CE7" w:rsidRPr="00111760">
        <w:rPr>
          <w:rFonts w:ascii="Times New Roman" w:hAnsi="Times New Roman" w:cs="Times New Roman"/>
          <w:sz w:val="28"/>
          <w:szCs w:val="28"/>
          <w:lang w:val="en-US"/>
        </w:rPr>
        <w:t>'</w:t>
      </w:r>
      <w:r w:rsidR="00662CE7" w:rsidRPr="00182F8A">
        <w:rPr>
          <w:rFonts w:ascii="Times New Roman" w:hAnsi="Times New Roman" w:cs="Times New Roman"/>
          <w:sz w:val="28"/>
          <w:szCs w:val="28"/>
          <w:lang w:val="en-US"/>
        </w:rPr>
        <w:t>;</w:t>
      </w:r>
    </w:p>
    <w:p w:rsidR="00111760" w:rsidRPr="00182F8A" w:rsidRDefault="00111760" w:rsidP="00111760">
      <w:pPr>
        <w:autoSpaceDE w:val="0"/>
        <w:autoSpaceDN w:val="0"/>
        <w:adjustRightInd w:val="0"/>
        <w:spacing w:after="0" w:line="240" w:lineRule="auto"/>
        <w:ind w:firstLine="709"/>
        <w:jc w:val="both"/>
        <w:rPr>
          <w:rFonts w:ascii="Times New Roman" w:eastAsia="Courier-Bold" w:hAnsi="Times New Roman" w:cs="Times New Roman"/>
          <w:b/>
          <w:bCs/>
          <w:sz w:val="28"/>
          <w:szCs w:val="28"/>
          <w:lang w:val="en-US"/>
        </w:rPr>
      </w:pPr>
    </w:p>
    <w:p w:rsid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 xml:space="preserve">Обратите внимание на то, что символом </w:t>
      </w:r>
      <w:r w:rsidR="00662CE7">
        <w:rPr>
          <w:rFonts w:ascii="Times New Roman" w:hAnsi="Times New Roman" w:cs="Times New Roman"/>
          <w:sz w:val="28"/>
          <w:szCs w:val="28"/>
        </w:rPr>
        <w:t>«</w:t>
      </w:r>
      <w:r w:rsidRPr="00111760">
        <w:rPr>
          <w:rFonts w:ascii="Times New Roman" w:hAnsi="Times New Roman" w:cs="Times New Roman"/>
          <w:sz w:val="28"/>
          <w:szCs w:val="28"/>
        </w:rPr>
        <w:t>;</w:t>
      </w:r>
      <w:r w:rsidR="00662CE7">
        <w:rPr>
          <w:rFonts w:ascii="Times New Roman" w:hAnsi="Times New Roman" w:cs="Times New Roman"/>
          <w:sz w:val="28"/>
          <w:szCs w:val="28"/>
        </w:rPr>
        <w:t>»</w:t>
      </w:r>
      <w:r w:rsidRPr="00111760">
        <w:rPr>
          <w:rFonts w:ascii="Times New Roman" w:hAnsi="Times New Roman" w:cs="Times New Roman"/>
          <w:sz w:val="28"/>
          <w:szCs w:val="28"/>
        </w:rPr>
        <w:t xml:space="preserve"> (точка с запятой) оканчивается только последний запрос. Отсутствие этого</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символа в конце SELECT</w:t>
      </w:r>
      <w:r w:rsidR="00662CE7">
        <w:rPr>
          <w:rFonts w:ascii="Times New Roman" w:hAnsi="Times New Roman" w:cs="Times New Roman"/>
          <w:sz w:val="28"/>
          <w:szCs w:val="28"/>
        </w:rPr>
        <w:t xml:space="preserve"> – </w:t>
      </w:r>
      <w:r w:rsidRPr="00111760">
        <w:rPr>
          <w:rFonts w:ascii="Times New Roman" w:hAnsi="Times New Roman" w:cs="Times New Roman"/>
          <w:sz w:val="28"/>
          <w:szCs w:val="28"/>
        </w:rPr>
        <w:t>запроса</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означает, что следующий за</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ним запрос так же, как и он сам, является частью общего запроса с UNION.</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Использование оператора UNION возможно только при</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 xml:space="preserve">объединении запросов, соответствующие столбцы которых </w:t>
      </w:r>
      <w:r w:rsidRPr="00662CE7">
        <w:rPr>
          <w:rFonts w:ascii="Times New Roman" w:eastAsia="Times-Italic" w:hAnsi="Times New Roman" w:cs="Times New Roman"/>
          <w:iCs/>
          <w:sz w:val="28"/>
          <w:szCs w:val="28"/>
        </w:rPr>
        <w:t>совместимы по объединению</w:t>
      </w:r>
      <w:r w:rsidRPr="00111760">
        <w:rPr>
          <w:rFonts w:ascii="Times New Roman" w:eastAsia="Times-Italic" w:hAnsi="Times New Roman" w:cs="Times New Roman"/>
          <w:i/>
          <w:iCs/>
          <w:sz w:val="28"/>
          <w:szCs w:val="28"/>
        </w:rPr>
        <w:t xml:space="preserve">, </w:t>
      </w:r>
      <w:r w:rsidRPr="00111760">
        <w:rPr>
          <w:rFonts w:ascii="Times New Roman" w:hAnsi="Times New Roman" w:cs="Times New Roman"/>
          <w:sz w:val="28"/>
          <w:szCs w:val="28"/>
        </w:rPr>
        <w:t>то есть соответствующие числовые</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поля должны иметь полностью совпадающие тип и размер,</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символьные поля должны и</w:t>
      </w:r>
      <w:r w:rsidR="00662CE7">
        <w:rPr>
          <w:rFonts w:ascii="Times New Roman" w:hAnsi="Times New Roman" w:cs="Times New Roman"/>
          <w:sz w:val="28"/>
          <w:szCs w:val="28"/>
        </w:rPr>
        <w:t>меть точно совпадающее количест</w:t>
      </w:r>
      <w:r w:rsidRPr="00111760">
        <w:rPr>
          <w:rFonts w:ascii="Times New Roman" w:hAnsi="Times New Roman" w:cs="Times New Roman"/>
          <w:sz w:val="28"/>
          <w:szCs w:val="28"/>
        </w:rPr>
        <w:t>во символов. Если NULL</w:t>
      </w:r>
      <w:r w:rsidR="00662CE7">
        <w:rPr>
          <w:rFonts w:ascii="Times New Roman" w:hAnsi="Times New Roman" w:cs="Times New Roman"/>
          <w:sz w:val="28"/>
          <w:szCs w:val="28"/>
        </w:rPr>
        <w:t xml:space="preserve"> – </w:t>
      </w:r>
      <w:r w:rsidRPr="00111760">
        <w:rPr>
          <w:rFonts w:ascii="Times New Roman" w:hAnsi="Times New Roman" w:cs="Times New Roman"/>
          <w:sz w:val="28"/>
          <w:szCs w:val="28"/>
        </w:rPr>
        <w:t>значения</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 xml:space="preserve"> запрещены для столбца хотя</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бы одного любого подзапроса объединения, то они должны</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быть запрещены и для всех соответствующих столбцов в других</w:t>
      </w:r>
      <w:r w:rsidR="00662CE7">
        <w:rPr>
          <w:rFonts w:ascii="Times New Roman" w:hAnsi="Times New Roman" w:cs="Times New Roman"/>
          <w:sz w:val="28"/>
          <w:szCs w:val="28"/>
        </w:rPr>
        <w:t xml:space="preserve"> </w:t>
      </w:r>
      <w:r w:rsidRPr="00111760">
        <w:rPr>
          <w:rFonts w:ascii="Times New Roman" w:hAnsi="Times New Roman" w:cs="Times New Roman"/>
          <w:sz w:val="28"/>
          <w:szCs w:val="28"/>
        </w:rPr>
        <w:t>подзапросах объединения.</w:t>
      </w:r>
    </w:p>
    <w:p w:rsidR="000C5428" w:rsidRDefault="000C5428" w:rsidP="000C5428">
      <w:pPr>
        <w:spacing w:after="0" w:line="240" w:lineRule="auto"/>
        <w:ind w:firstLine="709"/>
        <w:jc w:val="both"/>
        <w:rPr>
          <w:rStyle w:val="apple-style-span"/>
          <w:rFonts w:ascii="Times New Roman" w:hAnsi="Times New Roman"/>
          <w:color w:val="000000"/>
          <w:sz w:val="28"/>
          <w:szCs w:val="28"/>
        </w:rPr>
      </w:pPr>
      <w:r>
        <w:rPr>
          <w:rStyle w:val="apple-style-span"/>
          <w:rFonts w:ascii="Times New Roman" w:hAnsi="Times New Roman"/>
          <w:color w:val="000000"/>
          <w:sz w:val="28"/>
          <w:szCs w:val="28"/>
        </w:rPr>
        <w:t xml:space="preserve">Пример использования оператора </w:t>
      </w:r>
      <w:r>
        <w:rPr>
          <w:rStyle w:val="apple-style-span"/>
          <w:rFonts w:ascii="Times New Roman" w:hAnsi="Times New Roman"/>
          <w:color w:val="000000"/>
          <w:sz w:val="28"/>
          <w:szCs w:val="28"/>
          <w:lang w:val="en-US"/>
        </w:rPr>
        <w:t>UNION</w:t>
      </w:r>
      <w:r w:rsidRPr="00677F75">
        <w:rPr>
          <w:rStyle w:val="apple-style-span"/>
          <w:rFonts w:ascii="Times New Roman" w:hAnsi="Times New Roman"/>
          <w:color w:val="000000"/>
          <w:sz w:val="28"/>
          <w:szCs w:val="28"/>
        </w:rPr>
        <w:t xml:space="preserve"> </w:t>
      </w:r>
      <w:r>
        <w:rPr>
          <w:rStyle w:val="apple-style-span"/>
          <w:rFonts w:ascii="Times New Roman" w:hAnsi="Times New Roman"/>
          <w:color w:val="000000"/>
          <w:sz w:val="28"/>
          <w:szCs w:val="28"/>
        </w:rPr>
        <w:t>для базы данных «Университет».</w:t>
      </w:r>
    </w:p>
    <w:p w:rsidR="000C5428" w:rsidRPr="00182F8A"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USE</w:t>
      </w:r>
      <w:r w:rsidRPr="00182F8A">
        <w:rPr>
          <w:rStyle w:val="apple-style-span"/>
          <w:rFonts w:ascii="Times New Roman" w:hAnsi="Times New Roman"/>
          <w:caps/>
          <w:color w:val="000000"/>
          <w:sz w:val="28"/>
          <w:szCs w:val="28"/>
        </w:rPr>
        <w:t xml:space="preserve"> [</w:t>
      </w:r>
      <w:r w:rsidRPr="000C5428">
        <w:rPr>
          <w:rStyle w:val="apple-style-span"/>
          <w:rFonts w:ascii="Times New Roman" w:hAnsi="Times New Roman"/>
          <w:caps/>
          <w:color w:val="000000"/>
          <w:sz w:val="28"/>
          <w:szCs w:val="28"/>
          <w:lang w:val="en-US"/>
        </w:rPr>
        <w:t>Univer</w:t>
      </w:r>
      <w:r w:rsidRPr="00182F8A">
        <w:rPr>
          <w:rStyle w:val="apple-style-span"/>
          <w:rFonts w:ascii="Times New Roman" w:hAnsi="Times New Roman"/>
          <w:caps/>
          <w:color w:val="000000"/>
          <w:sz w:val="28"/>
          <w:szCs w:val="28"/>
        </w:rPr>
        <w:t>]</w:t>
      </w:r>
    </w:p>
    <w:p w:rsidR="000C5428" w:rsidRPr="000C5428"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Select</w:t>
      </w:r>
      <w:r w:rsidRPr="00182F8A">
        <w:rPr>
          <w:rStyle w:val="apple-style-span"/>
          <w:rFonts w:ascii="Times New Roman" w:hAnsi="Times New Roman"/>
          <w:caps/>
          <w:color w:val="000000"/>
          <w:sz w:val="28"/>
          <w:szCs w:val="28"/>
        </w:rPr>
        <w:t xml:space="preserve"> [</w:t>
      </w:r>
      <w:r w:rsidRPr="000C5428">
        <w:rPr>
          <w:rStyle w:val="apple-style-span"/>
          <w:rFonts w:ascii="Times New Roman" w:hAnsi="Times New Roman"/>
          <w:caps/>
          <w:color w:val="000000"/>
          <w:sz w:val="28"/>
          <w:szCs w:val="28"/>
        </w:rPr>
        <w:t>наименование университета</w:t>
      </w:r>
      <w:r w:rsidRPr="00182F8A">
        <w:rPr>
          <w:rStyle w:val="apple-style-span"/>
          <w:rFonts w:ascii="Times New Roman" w:hAnsi="Times New Roman"/>
          <w:caps/>
          <w:color w:val="000000"/>
          <w:sz w:val="28"/>
          <w:szCs w:val="28"/>
        </w:rPr>
        <w:t>]</w:t>
      </w:r>
    </w:p>
    <w:p w:rsidR="000C5428" w:rsidRPr="000C5428"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From</w:t>
      </w:r>
      <w:r w:rsidRPr="000C5428">
        <w:rPr>
          <w:rStyle w:val="apple-style-span"/>
          <w:rFonts w:ascii="Times New Roman" w:hAnsi="Times New Roman"/>
          <w:caps/>
          <w:color w:val="000000"/>
          <w:sz w:val="28"/>
          <w:szCs w:val="28"/>
        </w:rPr>
        <w:t xml:space="preserve"> университет</w:t>
      </w:r>
    </w:p>
    <w:p w:rsidR="000C5428" w:rsidRPr="000C5428"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Union</w:t>
      </w:r>
    </w:p>
    <w:p w:rsidR="000C5428" w:rsidRPr="000C5428"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Select</w:t>
      </w:r>
      <w:r w:rsidRPr="000C5428">
        <w:rPr>
          <w:rStyle w:val="apple-style-span"/>
          <w:rFonts w:ascii="Times New Roman" w:hAnsi="Times New Roman"/>
          <w:caps/>
          <w:color w:val="000000"/>
          <w:sz w:val="28"/>
          <w:szCs w:val="28"/>
        </w:rPr>
        <w:t xml:space="preserve"> [фио студента]</w:t>
      </w:r>
    </w:p>
    <w:p w:rsidR="000C5428" w:rsidRPr="00182F8A" w:rsidRDefault="000C5428" w:rsidP="000C5428">
      <w:pPr>
        <w:spacing w:after="0" w:line="240" w:lineRule="auto"/>
        <w:ind w:firstLine="709"/>
        <w:jc w:val="both"/>
        <w:rPr>
          <w:rStyle w:val="apple-style-span"/>
          <w:rFonts w:ascii="Times New Roman" w:hAnsi="Times New Roman"/>
          <w:caps/>
          <w:color w:val="000000"/>
          <w:sz w:val="28"/>
          <w:szCs w:val="28"/>
        </w:rPr>
      </w:pPr>
      <w:r w:rsidRPr="000C5428">
        <w:rPr>
          <w:rStyle w:val="apple-style-span"/>
          <w:rFonts w:ascii="Times New Roman" w:hAnsi="Times New Roman"/>
          <w:caps/>
          <w:color w:val="000000"/>
          <w:sz w:val="28"/>
          <w:szCs w:val="28"/>
          <w:lang w:val="en-US"/>
        </w:rPr>
        <w:t>From</w:t>
      </w:r>
      <w:r w:rsidRPr="00182F8A">
        <w:rPr>
          <w:rStyle w:val="apple-style-span"/>
          <w:rFonts w:ascii="Times New Roman" w:hAnsi="Times New Roman"/>
          <w:caps/>
          <w:color w:val="000000"/>
          <w:sz w:val="28"/>
          <w:szCs w:val="28"/>
        </w:rPr>
        <w:t xml:space="preserve"> </w:t>
      </w:r>
      <w:r w:rsidRPr="000C5428">
        <w:rPr>
          <w:rStyle w:val="apple-style-span"/>
          <w:rFonts w:ascii="Times New Roman" w:hAnsi="Times New Roman"/>
          <w:caps/>
          <w:color w:val="000000"/>
          <w:sz w:val="28"/>
          <w:szCs w:val="28"/>
        </w:rPr>
        <w:t>студент</w:t>
      </w:r>
      <w:r w:rsidRPr="00182F8A">
        <w:rPr>
          <w:rStyle w:val="apple-style-span"/>
          <w:rFonts w:ascii="Times New Roman" w:hAnsi="Times New Roman"/>
          <w:caps/>
          <w:color w:val="000000"/>
          <w:sz w:val="28"/>
          <w:szCs w:val="28"/>
        </w:rPr>
        <w:t>;</w:t>
      </w:r>
    </w:p>
    <w:p w:rsidR="000C5428" w:rsidRPr="00111760" w:rsidRDefault="000C5428" w:rsidP="00111760">
      <w:pPr>
        <w:autoSpaceDE w:val="0"/>
        <w:autoSpaceDN w:val="0"/>
        <w:adjustRightInd w:val="0"/>
        <w:spacing w:after="0" w:line="240" w:lineRule="auto"/>
        <w:ind w:firstLine="709"/>
        <w:jc w:val="both"/>
        <w:rPr>
          <w:rFonts w:ascii="Times New Roman" w:hAnsi="Times New Roman" w:cs="Times New Roman"/>
          <w:sz w:val="28"/>
          <w:szCs w:val="28"/>
        </w:rPr>
      </w:pPr>
    </w:p>
    <w:p w:rsidR="003657BA" w:rsidRPr="00111760" w:rsidRDefault="00111760" w:rsidP="003657BA">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В отличие от обычных запросов UNION автоматиче</w:t>
      </w:r>
      <w:r w:rsidR="00662CE7">
        <w:rPr>
          <w:rFonts w:ascii="Times New Roman" w:hAnsi="Times New Roman" w:cs="Times New Roman"/>
          <w:sz w:val="28"/>
          <w:szCs w:val="28"/>
        </w:rPr>
        <w:t>ски исклю</w:t>
      </w:r>
      <w:r w:rsidRPr="00111760">
        <w:rPr>
          <w:rFonts w:ascii="Times New Roman" w:hAnsi="Times New Roman" w:cs="Times New Roman"/>
          <w:sz w:val="28"/>
          <w:szCs w:val="28"/>
        </w:rPr>
        <w:t>чает из выходных данных дубликаты строк, например, в запросе</w:t>
      </w:r>
      <w:r w:rsidR="003657BA">
        <w:rPr>
          <w:rFonts w:ascii="Times New Roman" w:hAnsi="Times New Roman" w:cs="Times New Roman"/>
          <w:sz w:val="28"/>
          <w:szCs w:val="28"/>
        </w:rPr>
        <w:t xml:space="preserve"> </w:t>
      </w:r>
      <w:r w:rsidR="003657BA" w:rsidRPr="00111760">
        <w:rPr>
          <w:rFonts w:ascii="Times New Roman" w:hAnsi="Times New Roman" w:cs="Times New Roman"/>
          <w:sz w:val="28"/>
          <w:szCs w:val="28"/>
        </w:rPr>
        <w:t>совпадающие наименования городов будут исключены.</w:t>
      </w:r>
    </w:p>
    <w:p w:rsidR="003657BA" w:rsidRPr="00111760" w:rsidRDefault="003657BA" w:rsidP="00111760">
      <w:pPr>
        <w:autoSpaceDE w:val="0"/>
        <w:autoSpaceDN w:val="0"/>
        <w:adjustRightInd w:val="0"/>
        <w:spacing w:after="0" w:line="240" w:lineRule="auto"/>
        <w:ind w:firstLine="709"/>
        <w:jc w:val="both"/>
        <w:rPr>
          <w:rFonts w:ascii="Times New Roman" w:hAnsi="Times New Roman" w:cs="Times New Roman"/>
          <w:sz w:val="28"/>
          <w:szCs w:val="28"/>
        </w:rPr>
      </w:pP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SELECT CITY</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FROM STUDENT</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UNION</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SELECT CITY</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 xml:space="preserve">FROM </w:t>
      </w:r>
      <w:r w:rsidR="00662CE7">
        <w:rPr>
          <w:rFonts w:ascii="Times New Roman" w:hAnsi="Times New Roman" w:cs="Times New Roman"/>
          <w:sz w:val="28"/>
          <w:szCs w:val="28"/>
          <w:lang w:val="en-US"/>
        </w:rPr>
        <w:t>TICHER</w:t>
      </w:r>
      <w:r w:rsidRPr="00111760">
        <w:rPr>
          <w:rFonts w:ascii="Times New Roman" w:hAnsi="Times New Roman" w:cs="Times New Roman"/>
          <w:sz w:val="28"/>
          <w:szCs w:val="28"/>
        </w:rPr>
        <w:t>;</w:t>
      </w:r>
    </w:p>
    <w:p w:rsidR="003657BA" w:rsidRPr="00111760" w:rsidRDefault="00111760" w:rsidP="003657BA">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Если все же необходимо в каждом зап</w:t>
      </w:r>
      <w:r w:rsidR="00662CE7">
        <w:rPr>
          <w:rFonts w:ascii="Times New Roman" w:hAnsi="Times New Roman" w:cs="Times New Roman"/>
          <w:sz w:val="28"/>
          <w:szCs w:val="28"/>
        </w:rPr>
        <w:t>росе вывести все стро</w:t>
      </w:r>
      <w:r w:rsidRPr="00111760">
        <w:rPr>
          <w:rFonts w:ascii="Times New Roman" w:hAnsi="Times New Roman" w:cs="Times New Roman"/>
          <w:sz w:val="28"/>
          <w:szCs w:val="28"/>
        </w:rPr>
        <w:t xml:space="preserve">ки независимо от того, имеются ли </w:t>
      </w:r>
      <w:r w:rsidRPr="00662CE7">
        <w:rPr>
          <w:rFonts w:ascii="Times New Roman" w:eastAsia="Times-Italic" w:hAnsi="Times New Roman" w:cs="Times New Roman"/>
          <w:iCs/>
          <w:sz w:val="28"/>
          <w:szCs w:val="28"/>
        </w:rPr>
        <w:t>такие</w:t>
      </w:r>
      <w:r w:rsidR="00662CE7" w:rsidRPr="00662CE7">
        <w:rPr>
          <w:rFonts w:ascii="Times New Roman" w:eastAsia="Times-Italic" w:hAnsi="Times New Roman" w:cs="Times New Roman"/>
          <w:iCs/>
          <w:sz w:val="28"/>
          <w:szCs w:val="28"/>
        </w:rPr>
        <w:t xml:space="preserve"> </w:t>
      </w:r>
      <w:r w:rsidRPr="00111760">
        <w:rPr>
          <w:rFonts w:ascii="Times New Roman" w:hAnsi="Times New Roman" w:cs="Times New Roman"/>
          <w:sz w:val="28"/>
          <w:szCs w:val="28"/>
        </w:rPr>
        <w:t>же строки в других объединяемых запросах, то следует использовать во множественном</w:t>
      </w:r>
      <w:r w:rsidR="00662CE7" w:rsidRPr="00662CE7">
        <w:rPr>
          <w:rFonts w:ascii="Times New Roman" w:hAnsi="Times New Roman" w:cs="Times New Roman"/>
          <w:sz w:val="28"/>
          <w:szCs w:val="28"/>
        </w:rPr>
        <w:t xml:space="preserve"> </w:t>
      </w:r>
      <w:r w:rsidRPr="00111760">
        <w:rPr>
          <w:rFonts w:ascii="Times New Roman" w:hAnsi="Times New Roman" w:cs="Times New Roman"/>
          <w:sz w:val="28"/>
          <w:szCs w:val="28"/>
        </w:rPr>
        <w:t>запросе конструкцию с оператором UNION ALL. Так</w:t>
      </w:r>
      <w:r w:rsidRPr="003657BA">
        <w:rPr>
          <w:rFonts w:ascii="Times New Roman" w:hAnsi="Times New Roman" w:cs="Times New Roman"/>
          <w:sz w:val="28"/>
          <w:szCs w:val="28"/>
        </w:rPr>
        <w:t xml:space="preserve">, </w:t>
      </w:r>
      <w:r w:rsidRPr="00111760">
        <w:rPr>
          <w:rFonts w:ascii="Times New Roman" w:hAnsi="Times New Roman" w:cs="Times New Roman"/>
          <w:sz w:val="28"/>
          <w:szCs w:val="28"/>
        </w:rPr>
        <w:t>в</w:t>
      </w:r>
      <w:r w:rsidRPr="003657BA">
        <w:rPr>
          <w:rFonts w:ascii="Times New Roman" w:hAnsi="Times New Roman" w:cs="Times New Roman"/>
          <w:sz w:val="28"/>
          <w:szCs w:val="28"/>
        </w:rPr>
        <w:t xml:space="preserve"> </w:t>
      </w:r>
      <w:r w:rsidRPr="00111760">
        <w:rPr>
          <w:rFonts w:ascii="Times New Roman" w:hAnsi="Times New Roman" w:cs="Times New Roman"/>
          <w:sz w:val="28"/>
          <w:szCs w:val="28"/>
        </w:rPr>
        <w:t>запросе</w:t>
      </w:r>
      <w:r w:rsidR="003657BA">
        <w:rPr>
          <w:rFonts w:ascii="Times New Roman" w:hAnsi="Times New Roman" w:cs="Times New Roman"/>
          <w:sz w:val="28"/>
          <w:szCs w:val="28"/>
        </w:rPr>
        <w:t xml:space="preserve"> </w:t>
      </w:r>
      <w:r w:rsidR="003657BA" w:rsidRPr="00111760">
        <w:rPr>
          <w:rFonts w:ascii="Times New Roman" w:hAnsi="Times New Roman" w:cs="Times New Roman"/>
          <w:sz w:val="28"/>
          <w:szCs w:val="28"/>
        </w:rPr>
        <w:t>дубликаты значений городов, выводимые второй частью запроса, не будут исключаться.</w:t>
      </w:r>
    </w:p>
    <w:p w:rsidR="00111760" w:rsidRPr="003657BA"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SELECT CITY</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FROM STUDENT</w:t>
      </w: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lang w:val="en-US"/>
        </w:rPr>
      </w:pPr>
      <w:r w:rsidRPr="00111760">
        <w:rPr>
          <w:rFonts w:ascii="Times New Roman" w:hAnsi="Times New Roman" w:cs="Times New Roman"/>
          <w:sz w:val="28"/>
          <w:szCs w:val="28"/>
          <w:lang w:val="en-US"/>
        </w:rPr>
        <w:t>UNION ALL</w:t>
      </w:r>
    </w:p>
    <w:p w:rsidR="00111760" w:rsidRPr="007C14D7"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lang w:val="en-US"/>
        </w:rPr>
        <w:t>SELECT</w:t>
      </w:r>
      <w:r w:rsidRPr="007C14D7">
        <w:rPr>
          <w:rFonts w:ascii="Times New Roman" w:hAnsi="Times New Roman" w:cs="Times New Roman"/>
          <w:sz w:val="28"/>
          <w:szCs w:val="28"/>
        </w:rPr>
        <w:t xml:space="preserve"> </w:t>
      </w:r>
      <w:r w:rsidRPr="00111760">
        <w:rPr>
          <w:rFonts w:ascii="Times New Roman" w:hAnsi="Times New Roman" w:cs="Times New Roman"/>
          <w:sz w:val="28"/>
          <w:szCs w:val="28"/>
          <w:lang w:val="en-US"/>
        </w:rPr>
        <w:t>CITY</w:t>
      </w:r>
    </w:p>
    <w:p w:rsid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lang w:val="en-US"/>
        </w:rPr>
        <w:t>FROM</w:t>
      </w:r>
      <w:r w:rsidRPr="00F22E77">
        <w:rPr>
          <w:rFonts w:ascii="Times New Roman" w:hAnsi="Times New Roman" w:cs="Times New Roman"/>
          <w:sz w:val="28"/>
          <w:szCs w:val="28"/>
        </w:rPr>
        <w:t xml:space="preserve"> </w:t>
      </w:r>
      <w:r w:rsidR="00662CE7">
        <w:rPr>
          <w:rFonts w:ascii="Times New Roman" w:hAnsi="Times New Roman" w:cs="Times New Roman"/>
          <w:sz w:val="28"/>
          <w:szCs w:val="28"/>
          <w:lang w:val="en-US"/>
        </w:rPr>
        <w:t>TICHER</w:t>
      </w:r>
      <w:r w:rsidRPr="00F22E77">
        <w:rPr>
          <w:rFonts w:ascii="Times New Roman" w:hAnsi="Times New Roman" w:cs="Times New Roman"/>
          <w:sz w:val="28"/>
          <w:szCs w:val="28"/>
        </w:rPr>
        <w:t>;</w:t>
      </w:r>
    </w:p>
    <w:p w:rsidR="003657BA" w:rsidRPr="00F22E77" w:rsidRDefault="003657BA" w:rsidP="00111760">
      <w:pPr>
        <w:autoSpaceDE w:val="0"/>
        <w:autoSpaceDN w:val="0"/>
        <w:adjustRightInd w:val="0"/>
        <w:spacing w:after="0" w:line="240" w:lineRule="auto"/>
        <w:ind w:firstLine="709"/>
        <w:jc w:val="both"/>
        <w:rPr>
          <w:rFonts w:ascii="Times New Roman" w:hAnsi="Times New Roman" w:cs="Times New Roman"/>
          <w:sz w:val="28"/>
          <w:szCs w:val="28"/>
        </w:rPr>
      </w:pP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Приведем еще один пример использования оператора UNION.</w:t>
      </w:r>
      <w:r w:rsidR="00F22E77" w:rsidRPr="00F22E77">
        <w:rPr>
          <w:rFonts w:ascii="Times New Roman" w:hAnsi="Times New Roman" w:cs="Times New Roman"/>
          <w:sz w:val="28"/>
          <w:szCs w:val="28"/>
        </w:rPr>
        <w:t xml:space="preserve"> </w:t>
      </w:r>
      <w:r w:rsidRPr="00111760">
        <w:rPr>
          <w:rFonts w:ascii="Times New Roman" w:hAnsi="Times New Roman" w:cs="Times New Roman"/>
          <w:sz w:val="28"/>
          <w:szCs w:val="28"/>
        </w:rPr>
        <w:t>Пусть необходимо составить отчет, содержащий для каждой даты сдачи экзаменов сведения по каждому студенту, получившему</w:t>
      </w:r>
      <w:r w:rsidR="00F22E77" w:rsidRPr="00F22E77">
        <w:rPr>
          <w:rFonts w:ascii="Times New Roman" w:hAnsi="Times New Roman" w:cs="Times New Roman"/>
          <w:sz w:val="28"/>
          <w:szCs w:val="28"/>
        </w:rPr>
        <w:t xml:space="preserve"> </w:t>
      </w:r>
      <w:r w:rsidRPr="00111760">
        <w:rPr>
          <w:rFonts w:ascii="Times New Roman" w:hAnsi="Times New Roman" w:cs="Times New Roman"/>
          <w:sz w:val="28"/>
          <w:szCs w:val="28"/>
        </w:rPr>
        <w:t>максимальную или минимальную оценки.</w:t>
      </w: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SELECT '</w:t>
      </w:r>
      <w:r w:rsidR="009D5B3D" w:rsidRPr="009D5B3D">
        <w:rPr>
          <w:rFonts w:ascii="Times New Roman" w:hAnsi="Times New Roman" w:cs="Times New Roman"/>
          <w:caps/>
          <w:sz w:val="28"/>
          <w:szCs w:val="28"/>
        </w:rPr>
        <w:t>Максимальная</w:t>
      </w:r>
      <w:r w:rsidR="009D5B3D" w:rsidRPr="009D5B3D">
        <w:rPr>
          <w:rFonts w:ascii="Times New Roman" w:hAnsi="Times New Roman" w:cs="Times New Roman"/>
          <w:caps/>
          <w:sz w:val="28"/>
          <w:szCs w:val="28"/>
          <w:lang w:val="en-US"/>
        </w:rPr>
        <w:t xml:space="preserve"> </w:t>
      </w:r>
      <w:r w:rsidR="009D5B3D" w:rsidRPr="009D5B3D">
        <w:rPr>
          <w:rFonts w:ascii="Times New Roman" w:hAnsi="Times New Roman" w:cs="Times New Roman"/>
          <w:caps/>
          <w:sz w:val="28"/>
          <w:szCs w:val="28"/>
        </w:rPr>
        <w:t>оценка</w:t>
      </w:r>
      <w:r w:rsidRPr="009D5B3D">
        <w:rPr>
          <w:rFonts w:ascii="Times New Roman" w:hAnsi="Times New Roman" w:cs="Times New Roman"/>
          <w:caps/>
          <w:sz w:val="28"/>
          <w:szCs w:val="28"/>
          <w:lang w:val="en-US"/>
        </w:rPr>
        <w:t>', A.STUDENT_ID, SURNAME, MARK, EXAM_DATE</w:t>
      </w: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 xml:space="preserve">FROM STUDENT A, EXAM_MARKS </w:t>
      </w:r>
      <w:r w:rsidRPr="009D5B3D">
        <w:rPr>
          <w:rFonts w:ascii="Times New Roman" w:hAnsi="Times New Roman" w:cs="Times New Roman"/>
          <w:caps/>
          <w:sz w:val="28"/>
          <w:szCs w:val="28"/>
        </w:rPr>
        <w:t>В</w:t>
      </w: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WHERE (A.STUDENT_ID = B.STUDENT_ID</w:t>
      </w: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AND B.MARK =</w:t>
      </w:r>
      <w:r w:rsidR="009D5B3D" w:rsidRPr="009D5B3D">
        <w:rPr>
          <w:rFonts w:ascii="Times New Roman" w:hAnsi="Times New Roman" w:cs="Times New Roman"/>
          <w:caps/>
          <w:sz w:val="28"/>
          <w:szCs w:val="28"/>
          <w:lang w:val="en-US"/>
        </w:rPr>
        <w:t xml:space="preserve"> </w:t>
      </w:r>
      <w:r w:rsidRPr="009D5B3D">
        <w:rPr>
          <w:rFonts w:ascii="Times New Roman" w:hAnsi="Times New Roman" w:cs="Times New Roman"/>
          <w:caps/>
          <w:sz w:val="28"/>
          <w:szCs w:val="28"/>
          <w:lang w:val="en-US"/>
        </w:rPr>
        <w:t>(SELECT MAX(MARK)</w:t>
      </w:r>
      <w:r w:rsidR="009D5B3D" w:rsidRPr="009D5B3D">
        <w:rPr>
          <w:rFonts w:ascii="Times New Roman" w:hAnsi="Times New Roman" w:cs="Times New Roman"/>
          <w:caps/>
          <w:sz w:val="28"/>
          <w:szCs w:val="28"/>
          <w:lang w:val="en-US"/>
        </w:rPr>
        <w:t xml:space="preserve"> </w:t>
      </w:r>
      <w:r w:rsidRPr="009D5B3D">
        <w:rPr>
          <w:rFonts w:ascii="Times New Roman" w:hAnsi="Times New Roman" w:cs="Times New Roman"/>
          <w:caps/>
          <w:sz w:val="28"/>
          <w:szCs w:val="28"/>
          <w:lang w:val="en-US"/>
        </w:rPr>
        <w:t xml:space="preserve">FROM EXAM_MARKS </w:t>
      </w:r>
      <w:r w:rsidRPr="009D5B3D">
        <w:rPr>
          <w:rFonts w:ascii="Times New Roman" w:hAnsi="Times New Roman" w:cs="Times New Roman"/>
          <w:caps/>
          <w:sz w:val="28"/>
          <w:szCs w:val="28"/>
        </w:rPr>
        <w:t>С</w:t>
      </w:r>
    </w:p>
    <w:p w:rsidR="00111760" w:rsidRPr="009D5B3D" w:rsidRDefault="009D5B3D"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WHERE C.EXAM_DATE = B.EXAM_DATE))</w:t>
      </w: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UNION ALL</w:t>
      </w:r>
    </w:p>
    <w:p w:rsidR="009D5B3D" w:rsidRPr="00182F8A" w:rsidRDefault="009D5B3D"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p>
    <w:p w:rsidR="00111760" w:rsidRPr="009D5B3D" w:rsidRDefault="00111760"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 xml:space="preserve">SELECT </w:t>
      </w:r>
      <w:r w:rsidR="009D5B3D" w:rsidRPr="009D5B3D">
        <w:rPr>
          <w:rFonts w:ascii="Times New Roman" w:eastAsia="Courier-Bold" w:hAnsi="Times New Roman" w:cs="Times New Roman"/>
          <w:bCs/>
          <w:caps/>
          <w:sz w:val="28"/>
          <w:szCs w:val="28"/>
          <w:lang w:val="en-US"/>
        </w:rPr>
        <w:t>‘</w:t>
      </w:r>
      <w:r w:rsidR="009D5B3D" w:rsidRPr="009D5B3D">
        <w:rPr>
          <w:rFonts w:ascii="Times New Roman" w:eastAsia="Courier-Bold" w:hAnsi="Times New Roman" w:cs="Times New Roman"/>
          <w:bCs/>
          <w:caps/>
          <w:sz w:val="28"/>
          <w:szCs w:val="28"/>
        </w:rPr>
        <w:t>Минимальная</w:t>
      </w:r>
      <w:r w:rsidR="009D5B3D" w:rsidRPr="009D5B3D">
        <w:rPr>
          <w:rFonts w:ascii="Times New Roman" w:eastAsia="Courier-Bold" w:hAnsi="Times New Roman" w:cs="Times New Roman"/>
          <w:bCs/>
          <w:caps/>
          <w:sz w:val="28"/>
          <w:szCs w:val="28"/>
          <w:lang w:val="en-US"/>
        </w:rPr>
        <w:t xml:space="preserve"> </w:t>
      </w:r>
      <w:r w:rsidR="009D5B3D" w:rsidRPr="009D5B3D">
        <w:rPr>
          <w:rFonts w:ascii="Times New Roman" w:eastAsia="Courier-Bold" w:hAnsi="Times New Roman" w:cs="Times New Roman"/>
          <w:bCs/>
          <w:caps/>
          <w:sz w:val="28"/>
          <w:szCs w:val="28"/>
        </w:rPr>
        <w:t>оценка</w:t>
      </w:r>
      <w:r w:rsidR="009D5B3D" w:rsidRPr="009D5B3D">
        <w:rPr>
          <w:rFonts w:ascii="Times New Roman" w:eastAsia="Courier-Bold" w:hAnsi="Times New Roman" w:cs="Times New Roman"/>
          <w:bCs/>
          <w:caps/>
          <w:sz w:val="28"/>
          <w:szCs w:val="28"/>
          <w:lang w:val="en-US"/>
        </w:rPr>
        <w:t>’</w:t>
      </w:r>
      <w:r w:rsidRPr="009D5B3D">
        <w:rPr>
          <w:rFonts w:ascii="Times New Roman" w:eastAsia="Courier-Bold" w:hAnsi="Times New Roman" w:cs="Times New Roman"/>
          <w:b/>
          <w:bCs/>
          <w:caps/>
          <w:sz w:val="28"/>
          <w:szCs w:val="28"/>
          <w:lang w:val="en-US"/>
        </w:rPr>
        <w:t xml:space="preserve">, </w:t>
      </w:r>
      <w:r w:rsidRPr="009D5B3D">
        <w:rPr>
          <w:rFonts w:ascii="Times New Roman" w:hAnsi="Times New Roman" w:cs="Times New Roman"/>
          <w:caps/>
          <w:sz w:val="28"/>
          <w:szCs w:val="28"/>
          <w:lang w:val="en-US"/>
        </w:rPr>
        <w:t>A.STUDENT_ID, SURNAME, MARK, EXAM_DATE</w:t>
      </w:r>
      <w:r w:rsidR="009D5B3D" w:rsidRPr="009D5B3D">
        <w:rPr>
          <w:rFonts w:ascii="Times New Roman" w:hAnsi="Times New Roman" w:cs="Times New Roman"/>
          <w:caps/>
          <w:sz w:val="28"/>
          <w:szCs w:val="28"/>
          <w:lang w:val="en-US"/>
        </w:rPr>
        <w:t xml:space="preserve"> </w:t>
      </w:r>
      <w:r w:rsidRPr="009D5B3D">
        <w:rPr>
          <w:rFonts w:ascii="Times New Roman" w:hAnsi="Times New Roman" w:cs="Times New Roman"/>
          <w:caps/>
          <w:sz w:val="28"/>
          <w:szCs w:val="28"/>
          <w:lang w:val="en-US"/>
        </w:rPr>
        <w:t xml:space="preserve">FROM STUDENT A, EXAM_MARKS </w:t>
      </w:r>
      <w:r w:rsidRPr="009D5B3D">
        <w:rPr>
          <w:rFonts w:ascii="Times New Roman" w:hAnsi="Times New Roman" w:cs="Times New Roman"/>
          <w:caps/>
          <w:sz w:val="28"/>
          <w:szCs w:val="28"/>
        </w:rPr>
        <w:t>В</w:t>
      </w:r>
    </w:p>
    <w:p w:rsidR="00111760" w:rsidRPr="009D5B3D" w:rsidRDefault="009D5B3D"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WHER</w:t>
      </w:r>
      <w:r w:rsidRPr="009D5B3D">
        <w:rPr>
          <w:rFonts w:ascii="Times New Roman" w:hAnsi="Times New Roman" w:cs="Times New Roman"/>
          <w:caps/>
          <w:sz w:val="28"/>
          <w:szCs w:val="28"/>
          <w:lang w:val="en-US"/>
        </w:rPr>
        <w:t xml:space="preserve">E (A.STUDENT_ID = B.STUDENT_ID </w:t>
      </w:r>
    </w:p>
    <w:p w:rsidR="00111760" w:rsidRPr="009D5B3D" w:rsidRDefault="009D5B3D"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9D5B3D">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AND B.MARK =</w:t>
      </w:r>
      <w:r w:rsidRPr="009D5B3D">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(SELECT MIN(MARK)</w:t>
      </w:r>
    </w:p>
    <w:p w:rsidR="00111760" w:rsidRPr="009D5B3D" w:rsidRDefault="009D5B3D"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210C5A">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 xml:space="preserve">FROM EXAM_MARKS </w:t>
      </w:r>
      <w:r w:rsidR="00111760" w:rsidRPr="009D5B3D">
        <w:rPr>
          <w:rFonts w:ascii="Times New Roman" w:hAnsi="Times New Roman" w:cs="Times New Roman"/>
          <w:caps/>
          <w:sz w:val="28"/>
          <w:szCs w:val="28"/>
        </w:rPr>
        <w:t>С</w:t>
      </w:r>
    </w:p>
    <w:p w:rsidR="00111760" w:rsidRPr="009D5B3D" w:rsidRDefault="00210C5A" w:rsidP="00111760">
      <w:pPr>
        <w:autoSpaceDE w:val="0"/>
        <w:autoSpaceDN w:val="0"/>
        <w:adjustRightInd w:val="0"/>
        <w:spacing w:after="0" w:line="240" w:lineRule="auto"/>
        <w:ind w:firstLine="709"/>
        <w:jc w:val="both"/>
        <w:rPr>
          <w:rFonts w:ascii="Times New Roman" w:hAnsi="Times New Roman" w:cs="Times New Roman"/>
          <w:caps/>
          <w:sz w:val="28"/>
          <w:szCs w:val="28"/>
          <w:lang w:val="en-US"/>
        </w:rPr>
      </w:pPr>
      <w:r w:rsidRPr="00210C5A">
        <w:rPr>
          <w:rFonts w:ascii="Times New Roman" w:hAnsi="Times New Roman" w:cs="Times New Roman"/>
          <w:caps/>
          <w:sz w:val="28"/>
          <w:szCs w:val="28"/>
          <w:lang w:val="en-US"/>
        </w:rPr>
        <w:t xml:space="preserve">                               </w:t>
      </w:r>
      <w:r w:rsidR="00111760" w:rsidRPr="009D5B3D">
        <w:rPr>
          <w:rFonts w:ascii="Times New Roman" w:hAnsi="Times New Roman" w:cs="Times New Roman"/>
          <w:caps/>
          <w:sz w:val="28"/>
          <w:szCs w:val="28"/>
          <w:lang w:val="en-US"/>
        </w:rPr>
        <w:t xml:space="preserve">WHERE C.EXAM_DATE = </w:t>
      </w:r>
      <w:r w:rsidR="00111760" w:rsidRPr="009D5B3D">
        <w:rPr>
          <w:rFonts w:ascii="Times New Roman" w:hAnsi="Times New Roman" w:cs="Times New Roman"/>
          <w:caps/>
          <w:sz w:val="28"/>
          <w:szCs w:val="28"/>
        </w:rPr>
        <w:t>В</w:t>
      </w:r>
      <w:r w:rsidR="00111760" w:rsidRPr="009D5B3D">
        <w:rPr>
          <w:rFonts w:ascii="Times New Roman" w:hAnsi="Times New Roman" w:cs="Times New Roman"/>
          <w:caps/>
          <w:sz w:val="28"/>
          <w:szCs w:val="28"/>
          <w:lang w:val="en-US"/>
        </w:rPr>
        <w:t>.EXAM_DATE));</w:t>
      </w:r>
    </w:p>
    <w:p w:rsidR="00F22E77" w:rsidRDefault="00F22E77" w:rsidP="00111760">
      <w:pPr>
        <w:autoSpaceDE w:val="0"/>
        <w:autoSpaceDN w:val="0"/>
        <w:adjustRightInd w:val="0"/>
        <w:spacing w:after="0" w:line="240" w:lineRule="auto"/>
        <w:ind w:firstLine="709"/>
        <w:jc w:val="both"/>
        <w:rPr>
          <w:rFonts w:ascii="Times New Roman" w:hAnsi="Times New Roman" w:cs="Times New Roman"/>
          <w:sz w:val="28"/>
          <w:szCs w:val="28"/>
          <w:lang w:val="en-US"/>
        </w:rPr>
      </w:pPr>
    </w:p>
    <w:p w:rsidR="00111760" w:rsidRPr="00111760" w:rsidRDefault="00111760" w:rsidP="00111760">
      <w:pPr>
        <w:autoSpaceDE w:val="0"/>
        <w:autoSpaceDN w:val="0"/>
        <w:adjustRightInd w:val="0"/>
        <w:spacing w:after="0" w:line="240" w:lineRule="auto"/>
        <w:ind w:firstLine="709"/>
        <w:jc w:val="both"/>
        <w:rPr>
          <w:rFonts w:ascii="Times New Roman" w:hAnsi="Times New Roman" w:cs="Times New Roman"/>
          <w:sz w:val="28"/>
          <w:szCs w:val="28"/>
        </w:rPr>
      </w:pPr>
      <w:r w:rsidRPr="00111760">
        <w:rPr>
          <w:rFonts w:ascii="Times New Roman" w:hAnsi="Times New Roman" w:cs="Times New Roman"/>
          <w:sz w:val="28"/>
          <w:szCs w:val="28"/>
        </w:rPr>
        <w:t>Для отличия строк, выводимых первой и второй частями запроса, в них вставлены текстовые константы 'Макс</w:t>
      </w:r>
      <w:r w:rsidR="00210C5A">
        <w:rPr>
          <w:rFonts w:ascii="Times New Roman" w:hAnsi="Times New Roman" w:cs="Times New Roman"/>
          <w:sz w:val="28"/>
          <w:szCs w:val="28"/>
        </w:rPr>
        <w:t>имальная оценка</w:t>
      </w:r>
      <w:r w:rsidRPr="00111760">
        <w:rPr>
          <w:rFonts w:ascii="Times New Roman" w:hAnsi="Times New Roman" w:cs="Times New Roman"/>
          <w:sz w:val="28"/>
          <w:szCs w:val="28"/>
        </w:rPr>
        <w:t>' и 'Мин</w:t>
      </w:r>
      <w:r w:rsidR="00210C5A">
        <w:rPr>
          <w:rFonts w:ascii="Times New Roman" w:hAnsi="Times New Roman" w:cs="Times New Roman"/>
          <w:sz w:val="28"/>
          <w:szCs w:val="28"/>
        </w:rPr>
        <w:t>имальная</w:t>
      </w:r>
      <w:r w:rsidRPr="00111760">
        <w:rPr>
          <w:rFonts w:ascii="Times New Roman" w:hAnsi="Times New Roman" w:cs="Times New Roman"/>
          <w:sz w:val="28"/>
          <w:szCs w:val="28"/>
        </w:rPr>
        <w:t xml:space="preserve"> оц</w:t>
      </w:r>
      <w:r w:rsidR="00210C5A">
        <w:rPr>
          <w:rFonts w:ascii="Times New Roman" w:hAnsi="Times New Roman" w:cs="Times New Roman"/>
          <w:sz w:val="28"/>
          <w:szCs w:val="28"/>
        </w:rPr>
        <w:t>енка</w:t>
      </w:r>
      <w:r w:rsidRPr="00111760">
        <w:rPr>
          <w:rFonts w:ascii="Times New Roman" w:hAnsi="Times New Roman" w:cs="Times New Roman"/>
          <w:sz w:val="28"/>
          <w:szCs w:val="28"/>
        </w:rPr>
        <w:t>'.</w:t>
      </w:r>
    </w:p>
    <w:p w:rsid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rPr>
      </w:pPr>
      <w:r w:rsidRPr="00C47A21">
        <w:rPr>
          <w:rFonts w:ascii="Times New Roman" w:eastAsia="Times-Bold" w:hAnsi="Times New Roman" w:cs="Times New Roman"/>
          <w:bCs/>
          <w:sz w:val="28"/>
          <w:szCs w:val="28"/>
        </w:rPr>
        <w:t xml:space="preserve">Рассмотрим пример </w:t>
      </w:r>
      <w:r>
        <w:rPr>
          <w:rFonts w:ascii="Times New Roman" w:eastAsia="Times-Bold" w:hAnsi="Times New Roman" w:cs="Times New Roman"/>
          <w:bCs/>
          <w:sz w:val="28"/>
          <w:szCs w:val="28"/>
        </w:rPr>
        <w:t>и</w:t>
      </w:r>
      <w:r w:rsidRPr="00C47A21">
        <w:rPr>
          <w:rFonts w:ascii="Times New Roman" w:hAnsi="Times New Roman" w:cs="Times New Roman"/>
          <w:sz w:val="28"/>
          <w:szCs w:val="28"/>
        </w:rPr>
        <w:t xml:space="preserve">спользование UNION </w:t>
      </w:r>
      <w:r w:rsidRPr="00C47A21">
        <w:rPr>
          <w:rFonts w:ascii="Times New Roman" w:eastAsia="Times-Bold" w:hAnsi="Times New Roman" w:cs="Times New Roman"/>
          <w:bCs/>
          <w:sz w:val="28"/>
          <w:szCs w:val="28"/>
        </w:rPr>
        <w:t xml:space="preserve">с </w:t>
      </w:r>
      <w:r w:rsidRPr="00C47A21">
        <w:rPr>
          <w:rFonts w:ascii="Times New Roman" w:hAnsi="Times New Roman" w:cs="Times New Roman"/>
          <w:sz w:val="28"/>
          <w:szCs w:val="28"/>
        </w:rPr>
        <w:t xml:space="preserve">ORDER </w:t>
      </w:r>
      <w:r w:rsidRPr="00C47A21">
        <w:rPr>
          <w:rFonts w:ascii="Times New Roman" w:eastAsia="Times-Bold" w:hAnsi="Times New Roman" w:cs="Times New Roman"/>
          <w:bCs/>
          <w:sz w:val="28"/>
          <w:szCs w:val="28"/>
        </w:rPr>
        <w:t>BY</w:t>
      </w:r>
      <w:r>
        <w:rPr>
          <w:rFonts w:ascii="Times New Roman" w:eastAsia="Times-Bold" w:hAnsi="Times New Roman" w:cs="Times New Roman"/>
          <w:bCs/>
          <w:sz w:val="28"/>
          <w:szCs w:val="28"/>
        </w:rPr>
        <w:t xml:space="preserve">. </w:t>
      </w:r>
      <w:r w:rsidRPr="00C47A21">
        <w:rPr>
          <w:rFonts w:ascii="Times New Roman" w:hAnsi="Times New Roman" w:cs="Times New Roman"/>
          <w:sz w:val="28"/>
          <w:szCs w:val="28"/>
        </w:rPr>
        <w:t xml:space="preserve">Предложение ORDER BY </w:t>
      </w:r>
      <w:r>
        <w:rPr>
          <w:rFonts w:ascii="Times New Roman" w:hAnsi="Times New Roman" w:cs="Times New Roman"/>
          <w:sz w:val="28"/>
          <w:szCs w:val="28"/>
        </w:rPr>
        <w:t>применяется для упорядочения вы</w:t>
      </w:r>
      <w:r w:rsidRPr="00C47A21">
        <w:rPr>
          <w:rFonts w:ascii="Times New Roman" w:hAnsi="Times New Roman" w:cs="Times New Roman"/>
          <w:sz w:val="28"/>
          <w:szCs w:val="28"/>
        </w:rPr>
        <w:t xml:space="preserve">ходных данных объединения запросов так же, как и для отдельных запросов. </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rPr>
      </w:pPr>
      <w:r w:rsidRPr="00C47A21">
        <w:rPr>
          <w:rFonts w:ascii="Times New Roman" w:hAnsi="Times New Roman" w:cs="Times New Roman"/>
          <w:b/>
          <w:sz w:val="28"/>
          <w:szCs w:val="28"/>
        </w:rPr>
        <w:t>Например</w:t>
      </w:r>
      <w:r>
        <w:rPr>
          <w:rFonts w:ascii="Times New Roman" w:hAnsi="Times New Roman" w:cs="Times New Roman"/>
          <w:b/>
          <w:sz w:val="28"/>
          <w:szCs w:val="28"/>
        </w:rPr>
        <w:t>,</w:t>
      </w:r>
      <w:r>
        <w:rPr>
          <w:rFonts w:ascii="Times New Roman" w:hAnsi="Times New Roman" w:cs="Times New Roman"/>
          <w:sz w:val="28"/>
          <w:szCs w:val="28"/>
        </w:rPr>
        <w:t xml:space="preserve"> упорядочим выходные</w:t>
      </w:r>
      <w:r w:rsidRPr="00C47A21">
        <w:rPr>
          <w:rFonts w:ascii="Times New Roman" w:hAnsi="Times New Roman" w:cs="Times New Roman"/>
          <w:sz w:val="28"/>
          <w:szCs w:val="28"/>
        </w:rPr>
        <w:t xml:space="preserve"> данных запроса по фамилиям студентов и датам</w:t>
      </w:r>
      <w:r>
        <w:rPr>
          <w:rFonts w:ascii="Times New Roman" w:hAnsi="Times New Roman" w:cs="Times New Roman"/>
          <w:sz w:val="28"/>
          <w:szCs w:val="28"/>
        </w:rPr>
        <w:t xml:space="preserve"> </w:t>
      </w:r>
      <w:r w:rsidRPr="00C47A21">
        <w:rPr>
          <w:rFonts w:ascii="Times New Roman" w:hAnsi="Times New Roman" w:cs="Times New Roman"/>
          <w:sz w:val="28"/>
          <w:szCs w:val="28"/>
        </w:rPr>
        <w:t>экзаменов:</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0C5428">
        <w:rPr>
          <w:rFonts w:ascii="Times New Roman" w:eastAsia="Courier-Bold" w:hAnsi="Times New Roman" w:cs="Times New Roman"/>
          <w:bCs/>
          <w:sz w:val="28"/>
          <w:szCs w:val="28"/>
          <w:lang w:val="en-US"/>
        </w:rPr>
        <w:t>SELECT</w:t>
      </w:r>
      <w:r w:rsidRPr="00C47A21">
        <w:rPr>
          <w:rFonts w:ascii="Times New Roman" w:eastAsia="Courier-Bold" w:hAnsi="Times New Roman" w:cs="Times New Roman"/>
          <w:b/>
          <w:bCs/>
          <w:sz w:val="28"/>
          <w:szCs w:val="28"/>
          <w:lang w:val="en-US"/>
        </w:rPr>
        <w:t xml:space="preserve"> </w:t>
      </w:r>
      <w:r w:rsidR="000C5428" w:rsidRPr="009D5B3D">
        <w:rPr>
          <w:rFonts w:ascii="Times New Roman" w:hAnsi="Times New Roman" w:cs="Times New Roman"/>
          <w:caps/>
          <w:sz w:val="28"/>
          <w:szCs w:val="28"/>
          <w:lang w:val="en-US"/>
        </w:rPr>
        <w:t>'</w:t>
      </w:r>
      <w:r w:rsidR="000C5428" w:rsidRPr="009D5B3D">
        <w:rPr>
          <w:rFonts w:ascii="Times New Roman" w:hAnsi="Times New Roman" w:cs="Times New Roman"/>
          <w:caps/>
          <w:sz w:val="28"/>
          <w:szCs w:val="28"/>
        </w:rPr>
        <w:t>Максимальная</w:t>
      </w:r>
      <w:r w:rsidR="000C5428" w:rsidRPr="009D5B3D">
        <w:rPr>
          <w:rFonts w:ascii="Times New Roman" w:hAnsi="Times New Roman" w:cs="Times New Roman"/>
          <w:caps/>
          <w:sz w:val="28"/>
          <w:szCs w:val="28"/>
          <w:lang w:val="en-US"/>
        </w:rPr>
        <w:t xml:space="preserve"> </w:t>
      </w:r>
      <w:r w:rsidR="000C5428" w:rsidRPr="009D5B3D">
        <w:rPr>
          <w:rFonts w:ascii="Times New Roman" w:hAnsi="Times New Roman" w:cs="Times New Roman"/>
          <w:caps/>
          <w:sz w:val="28"/>
          <w:szCs w:val="28"/>
        </w:rPr>
        <w:t>оценка</w:t>
      </w:r>
      <w:r w:rsidR="000C5428" w:rsidRPr="009D5B3D">
        <w:rPr>
          <w:rFonts w:ascii="Times New Roman" w:hAnsi="Times New Roman" w:cs="Times New Roman"/>
          <w:caps/>
          <w:sz w:val="28"/>
          <w:szCs w:val="28"/>
          <w:lang w:val="en-US"/>
        </w:rPr>
        <w:t>'</w:t>
      </w:r>
      <w:r w:rsidR="000C5428" w:rsidRPr="000C5428">
        <w:rPr>
          <w:rFonts w:ascii="Times New Roman" w:hAnsi="Times New Roman" w:cs="Times New Roman"/>
          <w:caps/>
          <w:sz w:val="28"/>
          <w:szCs w:val="28"/>
          <w:lang w:val="en-US"/>
        </w:rPr>
        <w:t xml:space="preserve">, </w:t>
      </w:r>
      <w:r w:rsidRPr="00C47A21">
        <w:rPr>
          <w:rFonts w:ascii="Times New Roman" w:hAnsi="Times New Roman" w:cs="Times New Roman"/>
          <w:sz w:val="28"/>
          <w:szCs w:val="28"/>
          <w:lang w:val="en-US"/>
        </w:rPr>
        <w:t>A.STUDENT_ID, SURNAME, E.MARK, E.EXAM_DATE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FROM STUDENT A,</w:t>
      </w:r>
      <w:r w:rsidR="000C5428" w:rsidRPr="000C5428">
        <w:rPr>
          <w:rFonts w:ascii="Times New Roman" w:hAnsi="Times New Roman" w:cs="Times New Roman"/>
          <w:sz w:val="28"/>
          <w:szCs w:val="28"/>
          <w:lang w:val="en-US"/>
        </w:rPr>
        <w:t xml:space="preserve"> </w:t>
      </w:r>
      <w:r w:rsidRPr="00C47A21">
        <w:rPr>
          <w:rFonts w:ascii="Times New Roman" w:hAnsi="Times New Roman" w:cs="Times New Roman"/>
          <w:sz w:val="28"/>
          <w:szCs w:val="28"/>
          <w:lang w:val="en-US"/>
        </w:rPr>
        <w:t>(SELECT B.STUDENT_ID, B.MARK, B.EXAM_DATE</w:t>
      </w:r>
      <w:r w:rsidR="000C5428" w:rsidRPr="000C5428">
        <w:rPr>
          <w:rFonts w:ascii="Times New Roman" w:hAnsi="Times New Roman" w:cs="Times New Roman"/>
          <w:sz w:val="28"/>
          <w:szCs w:val="28"/>
          <w:lang w:val="en-US"/>
        </w:rPr>
        <w:t xml:space="preserve"> </w:t>
      </w:r>
      <w:r w:rsidRPr="00C47A21">
        <w:rPr>
          <w:rFonts w:ascii="Times New Roman" w:hAnsi="Times New Roman" w:cs="Times New Roman"/>
          <w:sz w:val="28"/>
          <w:szCs w:val="28"/>
          <w:lang w:val="en-US"/>
        </w:rPr>
        <w:t>FROM EXAM_MARKS B,</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(SELECT MAX (MARK) AS MAX_MARK, C.EXAM_DATE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 xml:space="preserve">FROM EXAM_MARKS </w:t>
      </w:r>
      <w:r w:rsidRPr="00C47A21">
        <w:rPr>
          <w:rFonts w:ascii="Times New Roman" w:hAnsi="Times New Roman" w:cs="Times New Roman"/>
          <w:sz w:val="28"/>
          <w:szCs w:val="28"/>
        </w:rPr>
        <w:t>С</w:t>
      </w:r>
      <w:r w:rsidR="000C5428" w:rsidRPr="000C5428">
        <w:rPr>
          <w:rFonts w:ascii="Times New Roman" w:hAnsi="Times New Roman" w:cs="Times New Roman"/>
          <w:sz w:val="28"/>
          <w:szCs w:val="28"/>
          <w:lang w:val="en-US"/>
        </w:rPr>
        <w:t xml:space="preserve"> </w:t>
      </w:r>
      <w:r w:rsidRPr="00C47A21">
        <w:rPr>
          <w:rFonts w:ascii="Times New Roman" w:hAnsi="Times New Roman" w:cs="Times New Roman"/>
          <w:sz w:val="28"/>
          <w:szCs w:val="28"/>
          <w:lang w:val="en-US"/>
        </w:rPr>
        <w:t>GROUP BY C.EXAM_DATE) D</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WHERE B.EXAM_DATE=D.EXAM_DATE</w:t>
      </w:r>
    </w:p>
    <w:p w:rsidR="00C47A21" w:rsidRPr="000C5428"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AND B.MARK=MAX_MARK) E</w:t>
      </w:r>
      <w:r w:rsidR="000C5428" w:rsidRPr="000C5428">
        <w:rPr>
          <w:rFonts w:ascii="Times New Roman" w:hAnsi="Times New Roman" w:cs="Times New Roman"/>
          <w:sz w:val="28"/>
          <w:szCs w:val="28"/>
          <w:lang w:val="en-US"/>
        </w:rPr>
        <w:t xml:space="preserve"> </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WHERE A.STUDENT_ID=E.STUDENT_ID</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UNION ALL</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 xml:space="preserve">SELECT </w:t>
      </w:r>
      <w:r w:rsidR="000C5428" w:rsidRPr="009D5B3D">
        <w:rPr>
          <w:rFonts w:ascii="Times New Roman" w:eastAsia="Courier-Bold" w:hAnsi="Times New Roman" w:cs="Times New Roman"/>
          <w:bCs/>
          <w:caps/>
          <w:sz w:val="28"/>
          <w:szCs w:val="28"/>
          <w:lang w:val="en-US"/>
        </w:rPr>
        <w:t>‘</w:t>
      </w:r>
      <w:r w:rsidR="000C5428" w:rsidRPr="009D5B3D">
        <w:rPr>
          <w:rFonts w:ascii="Times New Roman" w:eastAsia="Courier-Bold" w:hAnsi="Times New Roman" w:cs="Times New Roman"/>
          <w:bCs/>
          <w:caps/>
          <w:sz w:val="28"/>
          <w:szCs w:val="28"/>
        </w:rPr>
        <w:t>Минимальная</w:t>
      </w:r>
      <w:r w:rsidR="000C5428" w:rsidRPr="009D5B3D">
        <w:rPr>
          <w:rFonts w:ascii="Times New Roman" w:eastAsia="Courier-Bold" w:hAnsi="Times New Roman" w:cs="Times New Roman"/>
          <w:bCs/>
          <w:caps/>
          <w:sz w:val="28"/>
          <w:szCs w:val="28"/>
          <w:lang w:val="en-US"/>
        </w:rPr>
        <w:t xml:space="preserve"> </w:t>
      </w:r>
      <w:r w:rsidR="000C5428" w:rsidRPr="009D5B3D">
        <w:rPr>
          <w:rFonts w:ascii="Times New Roman" w:eastAsia="Courier-Bold" w:hAnsi="Times New Roman" w:cs="Times New Roman"/>
          <w:bCs/>
          <w:caps/>
          <w:sz w:val="28"/>
          <w:szCs w:val="28"/>
        </w:rPr>
        <w:t>оценка</w:t>
      </w:r>
      <w:r w:rsidR="000C5428" w:rsidRPr="009D5B3D">
        <w:rPr>
          <w:rFonts w:ascii="Times New Roman" w:eastAsia="Courier-Bold" w:hAnsi="Times New Roman" w:cs="Times New Roman"/>
          <w:bCs/>
          <w:caps/>
          <w:sz w:val="28"/>
          <w:szCs w:val="28"/>
          <w:lang w:val="en-US"/>
        </w:rPr>
        <w:t>’</w:t>
      </w:r>
      <w:r w:rsidR="000C5428" w:rsidRPr="000C5428">
        <w:rPr>
          <w:rFonts w:ascii="Times New Roman" w:eastAsia="Courier-Bold" w:hAnsi="Times New Roman" w:cs="Times New Roman"/>
          <w:bCs/>
          <w:caps/>
          <w:sz w:val="28"/>
          <w:szCs w:val="28"/>
          <w:lang w:val="en-US"/>
        </w:rPr>
        <w:t>,</w:t>
      </w:r>
      <w:r w:rsidRPr="00C47A21">
        <w:rPr>
          <w:rFonts w:ascii="Times New Roman" w:eastAsia="Courier-Bold" w:hAnsi="Times New Roman" w:cs="Times New Roman"/>
          <w:b/>
          <w:bCs/>
          <w:sz w:val="28"/>
          <w:szCs w:val="28"/>
          <w:lang w:val="en-US"/>
        </w:rPr>
        <w:t xml:space="preserve"> </w:t>
      </w:r>
      <w:r w:rsidRPr="00C47A21">
        <w:rPr>
          <w:rFonts w:ascii="Times New Roman" w:hAnsi="Times New Roman" w:cs="Times New Roman"/>
          <w:sz w:val="28"/>
          <w:szCs w:val="28"/>
          <w:lang w:val="en-US"/>
        </w:rPr>
        <w:t>A.STUDENT_ID, SURNAME, E.MARK, E.EXAM_DATE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FROM STUDENT A,</w:t>
      </w:r>
      <w:r w:rsidR="000C5428" w:rsidRPr="000C5428">
        <w:rPr>
          <w:rFonts w:ascii="Times New Roman" w:hAnsi="Times New Roman" w:cs="Times New Roman"/>
          <w:sz w:val="28"/>
          <w:szCs w:val="28"/>
          <w:lang w:val="en-US"/>
        </w:rPr>
        <w:t xml:space="preserve"> </w:t>
      </w:r>
      <w:r w:rsidRPr="00C47A21">
        <w:rPr>
          <w:rFonts w:ascii="Times New Roman" w:hAnsi="Times New Roman" w:cs="Times New Roman"/>
          <w:sz w:val="28"/>
          <w:szCs w:val="28"/>
          <w:lang w:val="en-US"/>
        </w:rPr>
        <w:t>(SELECT B.STUDENT_ID, B.MARK, B.EXAM_DATE</w:t>
      </w:r>
      <w:r w:rsidR="000C5428" w:rsidRPr="000C5428">
        <w:rPr>
          <w:rFonts w:ascii="Times New Roman" w:hAnsi="Times New Roman" w:cs="Times New Roman"/>
          <w:sz w:val="28"/>
          <w:szCs w:val="28"/>
          <w:lang w:val="en-US"/>
        </w:rPr>
        <w:t xml:space="preserve"> </w:t>
      </w:r>
      <w:r w:rsidRPr="00C47A21">
        <w:rPr>
          <w:rFonts w:ascii="Times New Roman" w:hAnsi="Times New Roman" w:cs="Times New Roman"/>
          <w:sz w:val="28"/>
          <w:szCs w:val="28"/>
          <w:lang w:val="en-US"/>
        </w:rPr>
        <w:t>FROM EXAM_MARKS B,</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(SELECT MIN(MARK) AS MIN_MARK, C.EXAM_DATE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 xml:space="preserve">FROM EXAM_MARKS </w:t>
      </w:r>
      <w:r w:rsidRPr="00C47A21">
        <w:rPr>
          <w:rFonts w:ascii="Times New Roman" w:hAnsi="Times New Roman" w:cs="Times New Roman"/>
          <w:sz w:val="28"/>
          <w:szCs w:val="28"/>
        </w:rPr>
        <w:t>С</w:t>
      </w:r>
      <w:r w:rsidR="000C5428" w:rsidRPr="00182F8A">
        <w:rPr>
          <w:rFonts w:ascii="Times New Roman" w:hAnsi="Times New Roman" w:cs="Times New Roman"/>
          <w:sz w:val="28"/>
          <w:szCs w:val="28"/>
          <w:lang w:val="en-US"/>
        </w:rPr>
        <w:t xml:space="preserve"> </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GROUP BY C.EXAM_DATE) D</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 xml:space="preserve">WHERE </w:t>
      </w:r>
      <w:r w:rsidRPr="00C47A21">
        <w:rPr>
          <w:rFonts w:ascii="Times New Roman" w:hAnsi="Times New Roman" w:cs="Times New Roman"/>
          <w:sz w:val="28"/>
          <w:szCs w:val="28"/>
        </w:rPr>
        <w:t>В</w:t>
      </w:r>
      <w:r w:rsidRPr="00C47A21">
        <w:rPr>
          <w:rFonts w:ascii="Times New Roman" w:hAnsi="Times New Roman" w:cs="Times New Roman"/>
          <w:sz w:val="28"/>
          <w:szCs w:val="28"/>
          <w:lang w:val="en-US"/>
        </w:rPr>
        <w:t>.EXAM_DATE=D.EXAM_DATE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AND B.MARK=MIN_MARK) E</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WHERE A.STUDENT_ID=E.STUDENT_ID</w:t>
      </w:r>
    </w:p>
    <w:p w:rsidR="00C47A21" w:rsidRPr="00C47A21" w:rsidRDefault="00C47A21" w:rsidP="00C47A21">
      <w:pPr>
        <w:autoSpaceDE w:val="0"/>
        <w:autoSpaceDN w:val="0"/>
        <w:adjustRightInd w:val="0"/>
        <w:spacing w:after="0" w:line="240" w:lineRule="auto"/>
        <w:ind w:firstLine="709"/>
        <w:jc w:val="both"/>
        <w:rPr>
          <w:rFonts w:ascii="Times New Roman" w:hAnsi="Times New Roman" w:cs="Times New Roman"/>
          <w:sz w:val="28"/>
          <w:szCs w:val="28"/>
          <w:lang w:val="en-US"/>
        </w:rPr>
      </w:pPr>
      <w:r w:rsidRPr="00C47A21">
        <w:rPr>
          <w:rFonts w:ascii="Times New Roman" w:hAnsi="Times New Roman" w:cs="Times New Roman"/>
          <w:sz w:val="28"/>
          <w:szCs w:val="28"/>
          <w:lang w:val="en-US"/>
        </w:rPr>
        <w:t xml:space="preserve">ORDER </w:t>
      </w:r>
      <w:r w:rsidRPr="000C5428">
        <w:rPr>
          <w:rFonts w:ascii="Times New Roman" w:eastAsia="Courier-Bold" w:hAnsi="Times New Roman" w:cs="Times New Roman"/>
          <w:bCs/>
          <w:sz w:val="28"/>
          <w:szCs w:val="28"/>
          <w:lang w:val="en-US"/>
        </w:rPr>
        <w:t>BY</w:t>
      </w:r>
      <w:r w:rsidRPr="00C47A21">
        <w:rPr>
          <w:rFonts w:ascii="Times New Roman" w:eastAsia="Courier-Bold" w:hAnsi="Times New Roman" w:cs="Times New Roman"/>
          <w:b/>
          <w:bCs/>
          <w:sz w:val="28"/>
          <w:szCs w:val="28"/>
          <w:lang w:val="en-US"/>
        </w:rPr>
        <w:t xml:space="preserve"> </w:t>
      </w:r>
      <w:r w:rsidRPr="00C47A21">
        <w:rPr>
          <w:rFonts w:ascii="Times New Roman" w:hAnsi="Times New Roman" w:cs="Times New Roman"/>
          <w:sz w:val="28"/>
          <w:szCs w:val="28"/>
          <w:lang w:val="en-US"/>
        </w:rPr>
        <w:t>SURNAME,E.EXAM_DATE;</w:t>
      </w:r>
    </w:p>
    <w:p w:rsidR="000C5428" w:rsidRPr="00182F8A" w:rsidRDefault="000C5428" w:rsidP="00C47A21">
      <w:pPr>
        <w:autoSpaceDE w:val="0"/>
        <w:autoSpaceDN w:val="0"/>
        <w:adjustRightInd w:val="0"/>
        <w:spacing w:after="0" w:line="240" w:lineRule="auto"/>
        <w:ind w:firstLine="709"/>
        <w:jc w:val="both"/>
        <w:rPr>
          <w:rFonts w:ascii="Times New Roman" w:hAnsi="Times New Roman" w:cs="Times New Roman"/>
          <w:color w:val="000000"/>
          <w:sz w:val="28"/>
          <w:szCs w:val="28"/>
          <w:lang w:val="en-US"/>
        </w:rPr>
      </w:pPr>
    </w:p>
    <w:p w:rsidR="006740B7" w:rsidRPr="006740B7" w:rsidRDefault="006740B7" w:rsidP="00C47A21">
      <w:pPr>
        <w:autoSpaceDE w:val="0"/>
        <w:autoSpaceDN w:val="0"/>
        <w:adjustRightInd w:val="0"/>
        <w:spacing w:after="0" w:line="240" w:lineRule="auto"/>
        <w:ind w:firstLine="709"/>
        <w:jc w:val="both"/>
        <w:rPr>
          <w:rFonts w:ascii="Times New Roman" w:hAnsi="Times New Roman" w:cs="Times New Roman"/>
          <w:sz w:val="28"/>
          <w:szCs w:val="28"/>
        </w:rPr>
      </w:pPr>
      <w:r w:rsidRPr="000C5428">
        <w:rPr>
          <w:rFonts w:ascii="Times New Roman" w:hAnsi="Times New Roman" w:cs="Times New Roman"/>
          <w:b/>
          <w:color w:val="000000"/>
          <w:sz w:val="28"/>
          <w:szCs w:val="28"/>
        </w:rPr>
        <w:t xml:space="preserve">JOIN </w:t>
      </w:r>
      <w:r w:rsidRPr="006740B7">
        <w:rPr>
          <w:rFonts w:ascii="Times New Roman" w:hAnsi="Times New Roman" w:cs="Times New Roman"/>
          <w:color w:val="000000"/>
          <w:sz w:val="28"/>
          <w:szCs w:val="28"/>
        </w:rPr>
        <w:t xml:space="preserve">— оператор языка SQL, позволяющий объединять записи из двух или более таблиц базы данных. Входит в оператор FROM и отдельно от него не используется. </w:t>
      </w:r>
    </w:p>
    <w:p w:rsidR="006740B7" w:rsidRPr="006740B7" w:rsidRDefault="006740B7" w:rsidP="006740B7">
      <w:pPr>
        <w:shd w:val="clear" w:color="auto" w:fill="FFFFFF"/>
        <w:autoSpaceDE w:val="0"/>
        <w:autoSpaceDN w:val="0"/>
        <w:adjustRightInd w:val="0"/>
        <w:spacing w:after="0" w:line="240" w:lineRule="auto"/>
        <w:ind w:firstLine="709"/>
        <w:jc w:val="both"/>
        <w:rPr>
          <w:rFonts w:ascii="Times New Roman" w:eastAsia="Calibri" w:hAnsi="Times New Roman" w:cs="Times New Roman"/>
          <w:sz w:val="28"/>
          <w:szCs w:val="28"/>
        </w:rPr>
      </w:pPr>
      <w:r w:rsidRPr="006740B7">
        <w:rPr>
          <w:rFonts w:ascii="Times New Roman" w:eastAsia="Calibri" w:hAnsi="Times New Roman" w:cs="Times New Roman"/>
          <w:color w:val="000000"/>
          <w:sz w:val="28"/>
          <w:szCs w:val="28"/>
        </w:rPr>
        <w:t>В число этих конструкций входят следующие:</w:t>
      </w:r>
    </w:p>
    <w:p w:rsidR="006740B7" w:rsidRPr="006740B7" w:rsidRDefault="006740B7" w:rsidP="00FE7B57">
      <w:pPr>
        <w:numPr>
          <w:ilvl w:val="0"/>
          <w:numId w:val="8"/>
        </w:numPr>
        <w:shd w:val="clear" w:color="auto" w:fill="FFFFFF"/>
        <w:tabs>
          <w:tab w:val="clear" w:pos="1620"/>
          <w:tab w:val="num" w:pos="851"/>
          <w:tab w:val="left" w:pos="993"/>
        </w:tabs>
        <w:autoSpaceDE w:val="0"/>
        <w:autoSpaceDN w:val="0"/>
        <w:adjustRightInd w:val="0"/>
        <w:spacing w:after="0" w:line="240" w:lineRule="auto"/>
        <w:ind w:left="0" w:firstLine="709"/>
        <w:jc w:val="both"/>
        <w:rPr>
          <w:rFonts w:ascii="Times New Roman" w:eastAsia="Calibri" w:hAnsi="Times New Roman" w:cs="Times New Roman"/>
          <w:sz w:val="28"/>
          <w:szCs w:val="28"/>
        </w:rPr>
      </w:pPr>
      <w:r w:rsidRPr="000C5428">
        <w:rPr>
          <w:rFonts w:ascii="Times New Roman" w:eastAsia="Calibri" w:hAnsi="Times New Roman" w:cs="Times New Roman"/>
          <w:b/>
          <w:color w:val="000000"/>
          <w:sz w:val="28"/>
          <w:szCs w:val="28"/>
          <w:lang w:val="en-US"/>
        </w:rPr>
        <w:t>INNER</w:t>
      </w:r>
      <w:r w:rsidRPr="000C5428">
        <w:rPr>
          <w:rFonts w:ascii="Times New Roman" w:eastAsia="Calibri" w:hAnsi="Times New Roman" w:cs="Times New Roman"/>
          <w:b/>
          <w:color w:val="000000"/>
          <w:sz w:val="28"/>
          <w:szCs w:val="28"/>
        </w:rPr>
        <w:t xml:space="preserve"> </w:t>
      </w:r>
      <w:r w:rsidRPr="000C5428">
        <w:rPr>
          <w:rFonts w:ascii="Times New Roman" w:eastAsia="Calibri" w:hAnsi="Times New Roman" w:cs="Times New Roman"/>
          <w:b/>
          <w:color w:val="000000"/>
          <w:sz w:val="28"/>
          <w:szCs w:val="28"/>
          <w:lang w:val="en-US"/>
        </w:rPr>
        <w:t>JOIN</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внутреннее соединение.</w:t>
      </w:r>
    </w:p>
    <w:p w:rsidR="006740B7" w:rsidRPr="006740B7" w:rsidRDefault="006740B7" w:rsidP="00FE7B57">
      <w:pPr>
        <w:numPr>
          <w:ilvl w:val="0"/>
          <w:numId w:val="8"/>
        </w:numPr>
        <w:shd w:val="clear" w:color="auto" w:fill="FFFFFF"/>
        <w:tabs>
          <w:tab w:val="clear" w:pos="1620"/>
          <w:tab w:val="num" w:pos="851"/>
          <w:tab w:val="left" w:pos="993"/>
        </w:tabs>
        <w:autoSpaceDE w:val="0"/>
        <w:autoSpaceDN w:val="0"/>
        <w:adjustRightInd w:val="0"/>
        <w:spacing w:after="0" w:line="240" w:lineRule="auto"/>
        <w:ind w:left="0" w:firstLine="709"/>
        <w:jc w:val="both"/>
        <w:rPr>
          <w:rFonts w:ascii="Times New Roman" w:eastAsia="Calibri" w:hAnsi="Times New Roman" w:cs="Times New Roman"/>
          <w:sz w:val="28"/>
          <w:szCs w:val="28"/>
        </w:rPr>
      </w:pPr>
      <w:r w:rsidRPr="000C5428">
        <w:rPr>
          <w:rFonts w:ascii="Times New Roman" w:eastAsia="Calibri" w:hAnsi="Times New Roman" w:cs="Times New Roman"/>
          <w:b/>
          <w:color w:val="000000"/>
          <w:sz w:val="28"/>
          <w:szCs w:val="28"/>
          <w:lang w:val="en-US"/>
        </w:rPr>
        <w:t>OUTER</w:t>
      </w:r>
      <w:r w:rsidRPr="000C5428">
        <w:rPr>
          <w:rFonts w:ascii="Times New Roman" w:eastAsia="Calibri" w:hAnsi="Times New Roman" w:cs="Times New Roman"/>
          <w:b/>
          <w:color w:val="000000"/>
          <w:sz w:val="28"/>
          <w:szCs w:val="28"/>
        </w:rPr>
        <w:t xml:space="preserve"> </w:t>
      </w:r>
      <w:r w:rsidRPr="000C5428">
        <w:rPr>
          <w:rFonts w:ascii="Times New Roman" w:eastAsia="Calibri" w:hAnsi="Times New Roman" w:cs="Times New Roman"/>
          <w:b/>
          <w:color w:val="000000"/>
          <w:sz w:val="28"/>
          <w:szCs w:val="28"/>
          <w:lang w:val="en-US"/>
        </w:rPr>
        <w:t>JOIN</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 внешнее соединение, как левое (</w:t>
      </w:r>
      <w:r w:rsidRPr="006740B7">
        <w:rPr>
          <w:rFonts w:ascii="Times New Roman" w:eastAsia="Calibri" w:hAnsi="Times New Roman" w:cs="Times New Roman"/>
          <w:color w:val="000000"/>
          <w:sz w:val="28"/>
          <w:szCs w:val="28"/>
          <w:lang w:val="en-US"/>
        </w:rPr>
        <w:t>LEFT</w:t>
      </w:r>
      <w:r w:rsidRPr="006740B7">
        <w:rPr>
          <w:rFonts w:ascii="Times New Roman" w:eastAsia="Calibri" w:hAnsi="Times New Roman" w:cs="Times New Roman"/>
          <w:color w:val="000000"/>
          <w:sz w:val="28"/>
          <w:szCs w:val="28"/>
        </w:rPr>
        <w:t>), так и правое (</w:t>
      </w:r>
      <w:r w:rsidRPr="006740B7">
        <w:rPr>
          <w:rFonts w:ascii="Times New Roman" w:eastAsia="Calibri" w:hAnsi="Times New Roman" w:cs="Times New Roman"/>
          <w:color w:val="000000"/>
          <w:sz w:val="28"/>
          <w:szCs w:val="28"/>
          <w:lang w:val="en-US"/>
        </w:rPr>
        <w:t>RIGHT</w:t>
      </w:r>
      <w:r w:rsidRPr="006740B7">
        <w:rPr>
          <w:rFonts w:ascii="Times New Roman" w:eastAsia="Calibri" w:hAnsi="Times New Roman" w:cs="Times New Roman"/>
          <w:color w:val="000000"/>
          <w:sz w:val="28"/>
          <w:szCs w:val="28"/>
        </w:rPr>
        <w:t>).</w:t>
      </w:r>
    </w:p>
    <w:p w:rsidR="006740B7" w:rsidRPr="006740B7" w:rsidRDefault="006740B7" w:rsidP="00FE7B57">
      <w:pPr>
        <w:numPr>
          <w:ilvl w:val="0"/>
          <w:numId w:val="8"/>
        </w:numPr>
        <w:shd w:val="clear" w:color="auto" w:fill="FFFFFF"/>
        <w:tabs>
          <w:tab w:val="clear" w:pos="1620"/>
          <w:tab w:val="num" w:pos="851"/>
          <w:tab w:val="left" w:pos="993"/>
        </w:tabs>
        <w:autoSpaceDE w:val="0"/>
        <w:autoSpaceDN w:val="0"/>
        <w:adjustRightInd w:val="0"/>
        <w:spacing w:after="0" w:line="240" w:lineRule="auto"/>
        <w:ind w:left="0" w:firstLine="709"/>
        <w:jc w:val="both"/>
        <w:rPr>
          <w:rFonts w:ascii="Times New Roman" w:eastAsia="Calibri" w:hAnsi="Times New Roman" w:cs="Times New Roman"/>
          <w:sz w:val="28"/>
          <w:szCs w:val="28"/>
        </w:rPr>
      </w:pPr>
      <w:r w:rsidRPr="000C5428">
        <w:rPr>
          <w:rFonts w:ascii="Times New Roman" w:eastAsia="Calibri" w:hAnsi="Times New Roman" w:cs="Times New Roman"/>
          <w:b/>
          <w:color w:val="000000"/>
          <w:sz w:val="28"/>
          <w:szCs w:val="28"/>
          <w:lang w:val="en-US"/>
        </w:rPr>
        <w:t>FULL</w:t>
      </w:r>
      <w:r w:rsidRPr="000C5428">
        <w:rPr>
          <w:rFonts w:ascii="Times New Roman" w:eastAsia="Calibri" w:hAnsi="Times New Roman" w:cs="Times New Roman"/>
          <w:b/>
          <w:color w:val="000000"/>
          <w:sz w:val="28"/>
          <w:szCs w:val="28"/>
        </w:rPr>
        <w:t xml:space="preserve"> </w:t>
      </w:r>
      <w:r w:rsidRPr="000C5428">
        <w:rPr>
          <w:rFonts w:ascii="Times New Roman" w:eastAsia="Calibri" w:hAnsi="Times New Roman" w:cs="Times New Roman"/>
          <w:b/>
          <w:color w:val="000000"/>
          <w:sz w:val="28"/>
          <w:szCs w:val="28"/>
          <w:lang w:val="en-US"/>
        </w:rPr>
        <w:t>JOIN</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 полное соединение.</w:t>
      </w:r>
    </w:p>
    <w:p w:rsidR="006740B7" w:rsidRPr="006740B7" w:rsidRDefault="006740B7" w:rsidP="00FE7B57">
      <w:pPr>
        <w:numPr>
          <w:ilvl w:val="0"/>
          <w:numId w:val="8"/>
        </w:numPr>
        <w:shd w:val="clear" w:color="auto" w:fill="FFFFFF"/>
        <w:tabs>
          <w:tab w:val="clear" w:pos="1620"/>
          <w:tab w:val="num" w:pos="851"/>
          <w:tab w:val="left" w:pos="993"/>
        </w:tabs>
        <w:spacing w:after="0" w:line="240" w:lineRule="auto"/>
        <w:ind w:left="0" w:firstLine="709"/>
        <w:jc w:val="both"/>
        <w:rPr>
          <w:rFonts w:ascii="Times New Roman" w:eastAsia="Calibri" w:hAnsi="Times New Roman" w:cs="Times New Roman"/>
          <w:color w:val="000000"/>
          <w:sz w:val="28"/>
          <w:szCs w:val="28"/>
        </w:rPr>
      </w:pPr>
      <w:r w:rsidRPr="000C5428">
        <w:rPr>
          <w:rFonts w:ascii="Times New Roman" w:eastAsia="Calibri" w:hAnsi="Times New Roman" w:cs="Times New Roman"/>
          <w:b/>
          <w:color w:val="000000"/>
          <w:sz w:val="28"/>
          <w:szCs w:val="28"/>
          <w:lang w:val="en-US"/>
        </w:rPr>
        <w:t>CROSS</w:t>
      </w:r>
      <w:r w:rsidRPr="000C5428">
        <w:rPr>
          <w:rFonts w:ascii="Times New Roman" w:eastAsia="Calibri" w:hAnsi="Times New Roman" w:cs="Times New Roman"/>
          <w:b/>
          <w:color w:val="000000"/>
          <w:sz w:val="28"/>
          <w:szCs w:val="28"/>
        </w:rPr>
        <w:t xml:space="preserve"> </w:t>
      </w:r>
      <w:r w:rsidRPr="000C5428">
        <w:rPr>
          <w:rFonts w:ascii="Times New Roman" w:eastAsia="Calibri" w:hAnsi="Times New Roman" w:cs="Times New Roman"/>
          <w:b/>
          <w:color w:val="000000"/>
          <w:sz w:val="28"/>
          <w:szCs w:val="28"/>
          <w:lang w:val="en-US"/>
        </w:rPr>
        <w:t>JOIN</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t>
      </w:r>
      <w:r w:rsidRPr="006740B7">
        <w:rPr>
          <w:rFonts w:ascii="Times New Roman" w:eastAsia="Calibri" w:hAnsi="Times New Roman" w:cs="Times New Roman"/>
          <w:color w:val="000000"/>
          <w:sz w:val="28"/>
          <w:szCs w:val="28"/>
        </w:rPr>
        <w:t>перекрестное соединение.</w:t>
      </w:r>
    </w:p>
    <w:p w:rsidR="000C5428" w:rsidRDefault="000C5428" w:rsidP="006740B7">
      <w:pPr>
        <w:autoSpaceDE w:val="0"/>
        <w:autoSpaceDN w:val="0"/>
        <w:adjustRightInd w:val="0"/>
        <w:spacing w:after="0" w:line="240" w:lineRule="auto"/>
        <w:ind w:firstLine="709"/>
        <w:jc w:val="both"/>
        <w:rPr>
          <w:rFonts w:ascii="Times New Roman" w:hAnsi="Times New Roman" w:cs="Times New Roman"/>
          <w:sz w:val="28"/>
          <w:szCs w:val="28"/>
        </w:rPr>
      </w:pPr>
    </w:p>
    <w:p w:rsidR="006740B7" w:rsidRPr="006740B7" w:rsidRDefault="006740B7" w:rsidP="006740B7">
      <w:pPr>
        <w:autoSpaceDE w:val="0"/>
        <w:autoSpaceDN w:val="0"/>
        <w:adjustRightInd w:val="0"/>
        <w:spacing w:after="0" w:line="240" w:lineRule="auto"/>
        <w:ind w:firstLine="709"/>
        <w:jc w:val="both"/>
        <w:rPr>
          <w:rFonts w:ascii="Times New Roman" w:hAnsi="Times New Roman" w:cs="Times New Roman"/>
          <w:sz w:val="28"/>
          <w:szCs w:val="28"/>
        </w:rPr>
      </w:pPr>
      <w:r w:rsidRPr="006740B7">
        <w:rPr>
          <w:rFonts w:ascii="Times New Roman" w:hAnsi="Times New Roman" w:cs="Times New Roman"/>
          <w:sz w:val="28"/>
          <w:szCs w:val="28"/>
        </w:rPr>
        <w:t>Ключевое слово INNER в запросе может быть опущено, так</w:t>
      </w:r>
      <w:r>
        <w:rPr>
          <w:rFonts w:ascii="Times New Roman" w:hAnsi="Times New Roman" w:cs="Times New Roman"/>
          <w:sz w:val="28"/>
          <w:szCs w:val="28"/>
        </w:rPr>
        <w:t xml:space="preserve"> </w:t>
      </w:r>
      <w:r w:rsidRPr="006740B7">
        <w:rPr>
          <w:rFonts w:ascii="Times New Roman" w:hAnsi="Times New Roman" w:cs="Times New Roman"/>
          <w:sz w:val="28"/>
          <w:szCs w:val="28"/>
        </w:rPr>
        <w:t>как эта опция в операторе JOIN действует по умолчанию.</w:t>
      </w:r>
    </w:p>
    <w:p w:rsidR="006740B7" w:rsidRDefault="006740B7" w:rsidP="006740B7">
      <w:pPr>
        <w:autoSpaceDE w:val="0"/>
        <w:autoSpaceDN w:val="0"/>
        <w:adjustRightInd w:val="0"/>
        <w:spacing w:after="0" w:line="240" w:lineRule="auto"/>
        <w:ind w:firstLine="709"/>
        <w:jc w:val="both"/>
        <w:rPr>
          <w:rFonts w:ascii="Times New Roman" w:hAnsi="Times New Roman" w:cs="Times New Roman"/>
          <w:sz w:val="28"/>
          <w:szCs w:val="28"/>
        </w:rPr>
      </w:pPr>
      <w:r w:rsidRPr="006740B7">
        <w:rPr>
          <w:rFonts w:ascii="Times New Roman" w:hAnsi="Times New Roman" w:cs="Times New Roman"/>
          <w:sz w:val="28"/>
          <w:szCs w:val="28"/>
        </w:rPr>
        <w:t>Оператор UNION используется для объединения выходных</w:t>
      </w:r>
      <w:r>
        <w:rPr>
          <w:rFonts w:ascii="Times New Roman" w:hAnsi="Times New Roman" w:cs="Times New Roman"/>
          <w:sz w:val="28"/>
          <w:szCs w:val="28"/>
        </w:rPr>
        <w:t xml:space="preserve"> </w:t>
      </w:r>
      <w:r w:rsidRPr="006740B7">
        <w:rPr>
          <w:rFonts w:ascii="Times New Roman" w:hAnsi="Times New Roman" w:cs="Times New Roman"/>
          <w:sz w:val="28"/>
          <w:szCs w:val="28"/>
        </w:rPr>
        <w:t>данных двух или более SQL-запросов в единое множество строк</w:t>
      </w:r>
      <w:r>
        <w:rPr>
          <w:rFonts w:ascii="Times New Roman" w:hAnsi="Times New Roman" w:cs="Times New Roman"/>
          <w:sz w:val="28"/>
          <w:szCs w:val="28"/>
        </w:rPr>
        <w:t xml:space="preserve">.  </w:t>
      </w:r>
      <w:r w:rsidRPr="006740B7">
        <w:rPr>
          <w:rFonts w:ascii="Times New Roman" w:hAnsi="Times New Roman" w:cs="Times New Roman"/>
          <w:sz w:val="28"/>
          <w:szCs w:val="28"/>
        </w:rPr>
        <w:t>Использование оператора UNION возможно только при</w:t>
      </w:r>
      <w:r>
        <w:rPr>
          <w:rFonts w:ascii="Times New Roman" w:hAnsi="Times New Roman" w:cs="Times New Roman"/>
          <w:sz w:val="28"/>
          <w:szCs w:val="28"/>
        </w:rPr>
        <w:t xml:space="preserve"> </w:t>
      </w:r>
      <w:r w:rsidRPr="006740B7">
        <w:rPr>
          <w:rFonts w:ascii="Times New Roman" w:hAnsi="Times New Roman" w:cs="Times New Roman"/>
          <w:sz w:val="28"/>
          <w:szCs w:val="28"/>
        </w:rPr>
        <w:t xml:space="preserve">объединении запросов, соответствующие столбцы которых </w:t>
      </w:r>
      <w:r w:rsidRPr="00067DC1">
        <w:rPr>
          <w:rFonts w:ascii="Times New Roman" w:hAnsi="Times New Roman" w:cs="Times New Roman"/>
          <w:iCs/>
          <w:sz w:val="28"/>
          <w:szCs w:val="28"/>
        </w:rPr>
        <w:t>совместимы по объединению</w:t>
      </w:r>
      <w:r w:rsidRPr="006740B7">
        <w:rPr>
          <w:rFonts w:ascii="Times New Roman" w:hAnsi="Times New Roman" w:cs="Times New Roman"/>
          <w:i/>
          <w:iCs/>
          <w:sz w:val="28"/>
          <w:szCs w:val="28"/>
        </w:rPr>
        <w:t xml:space="preserve">, </w:t>
      </w:r>
      <w:r w:rsidRPr="006740B7">
        <w:rPr>
          <w:rFonts w:ascii="Times New Roman" w:hAnsi="Times New Roman" w:cs="Times New Roman"/>
          <w:sz w:val="28"/>
          <w:szCs w:val="28"/>
        </w:rPr>
        <w:t>то есть соответствующие числовые</w:t>
      </w:r>
      <w:r w:rsidR="00067DC1">
        <w:rPr>
          <w:rFonts w:ascii="Times New Roman" w:hAnsi="Times New Roman" w:cs="Times New Roman"/>
          <w:sz w:val="28"/>
          <w:szCs w:val="28"/>
        </w:rPr>
        <w:t xml:space="preserve"> </w:t>
      </w:r>
      <w:r w:rsidRPr="006740B7">
        <w:rPr>
          <w:rFonts w:ascii="Times New Roman" w:hAnsi="Times New Roman" w:cs="Times New Roman"/>
          <w:sz w:val="28"/>
          <w:szCs w:val="28"/>
        </w:rPr>
        <w:t>поля должны иметь полностью совпадающие тип и размер,</w:t>
      </w:r>
      <w:r w:rsidR="00067DC1">
        <w:rPr>
          <w:rFonts w:ascii="Times New Roman" w:hAnsi="Times New Roman" w:cs="Times New Roman"/>
          <w:sz w:val="28"/>
          <w:szCs w:val="28"/>
        </w:rPr>
        <w:t xml:space="preserve"> </w:t>
      </w:r>
      <w:r w:rsidRPr="006740B7">
        <w:rPr>
          <w:rFonts w:ascii="Times New Roman" w:hAnsi="Times New Roman" w:cs="Times New Roman"/>
          <w:sz w:val="28"/>
          <w:szCs w:val="28"/>
        </w:rPr>
        <w:t>символьные поля должны иметь точно совпадающее количество символов. Если NULL-значения запрещены для столбца хотя</w:t>
      </w:r>
      <w:r w:rsidR="00067DC1">
        <w:rPr>
          <w:rFonts w:ascii="Times New Roman" w:hAnsi="Times New Roman" w:cs="Times New Roman"/>
          <w:sz w:val="28"/>
          <w:szCs w:val="28"/>
        </w:rPr>
        <w:t xml:space="preserve"> </w:t>
      </w:r>
      <w:r w:rsidRPr="006740B7">
        <w:rPr>
          <w:rFonts w:ascii="Times New Roman" w:hAnsi="Times New Roman" w:cs="Times New Roman"/>
          <w:sz w:val="28"/>
          <w:szCs w:val="28"/>
        </w:rPr>
        <w:t>бы одного любого подзапроса объединения, то они должны</w:t>
      </w:r>
      <w:r w:rsidR="00067DC1">
        <w:rPr>
          <w:rFonts w:ascii="Times New Roman" w:hAnsi="Times New Roman" w:cs="Times New Roman"/>
          <w:sz w:val="28"/>
          <w:szCs w:val="28"/>
        </w:rPr>
        <w:t xml:space="preserve"> </w:t>
      </w:r>
      <w:r w:rsidRPr="006740B7">
        <w:rPr>
          <w:rFonts w:ascii="Times New Roman" w:hAnsi="Times New Roman" w:cs="Times New Roman"/>
          <w:sz w:val="28"/>
          <w:szCs w:val="28"/>
        </w:rPr>
        <w:t>быть запрещены и для всех соответствующих столбцов в других</w:t>
      </w:r>
      <w:r w:rsidR="00067DC1">
        <w:rPr>
          <w:rFonts w:ascii="Times New Roman" w:hAnsi="Times New Roman" w:cs="Times New Roman"/>
          <w:sz w:val="28"/>
          <w:szCs w:val="28"/>
        </w:rPr>
        <w:t xml:space="preserve"> </w:t>
      </w:r>
      <w:r w:rsidRPr="006740B7">
        <w:rPr>
          <w:rFonts w:ascii="Times New Roman" w:hAnsi="Times New Roman" w:cs="Times New Roman"/>
          <w:sz w:val="28"/>
          <w:szCs w:val="28"/>
        </w:rPr>
        <w:t>подзапросах объединения.</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Допустим, что имеется таблица </w:t>
      </w:r>
      <w:r w:rsidRPr="00C90D20">
        <w:rPr>
          <w:rFonts w:ascii="Times New Roman" w:hAnsi="Times New Roman" w:cs="Times New Roman"/>
          <w:sz w:val="28"/>
          <w:szCs w:val="28"/>
          <w:lang w:val="en-US"/>
        </w:rPr>
        <w:t>Customers</w:t>
      </w:r>
      <w:r w:rsidRPr="00C90D20">
        <w:rPr>
          <w:rFonts w:ascii="Times New Roman" w:hAnsi="Times New Roman" w:cs="Times New Roman"/>
          <w:sz w:val="28"/>
          <w:szCs w:val="28"/>
        </w:rPr>
        <w:t xml:space="preserve">, в которой собраны все данные об именах и адресах заказчиков. </w:t>
      </w:r>
      <w:r>
        <w:rPr>
          <w:rFonts w:ascii="Times New Roman" w:hAnsi="Times New Roman" w:cs="Times New Roman"/>
          <w:sz w:val="28"/>
          <w:szCs w:val="28"/>
        </w:rPr>
        <w:t>Т</w:t>
      </w:r>
      <w:r w:rsidRPr="00C90D20">
        <w:rPr>
          <w:rFonts w:ascii="Times New Roman" w:hAnsi="Times New Roman" w:cs="Times New Roman"/>
          <w:sz w:val="28"/>
          <w:szCs w:val="28"/>
        </w:rPr>
        <w:t>ребуется выполнить запрос, позволяющий отобрать информацию обо всех заказчиках, заказы которых выполняются в настоящее время.</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 xml:space="preserve">SELECT DISTINCT </w:t>
      </w:r>
      <w:r w:rsidRPr="00C90D20">
        <w:rPr>
          <w:rFonts w:ascii="Times New Roman" w:hAnsi="Times New Roman" w:cs="Times New Roman"/>
          <w:sz w:val="28"/>
          <w:szCs w:val="28"/>
        </w:rPr>
        <w:t>с</w:t>
      </w:r>
      <w:r w:rsidRPr="00C90D20">
        <w:rPr>
          <w:rFonts w:ascii="Times New Roman" w:hAnsi="Times New Roman" w:cs="Times New Roman"/>
          <w:sz w:val="28"/>
          <w:szCs w:val="28"/>
          <w:lang w:val="en-US"/>
        </w:rPr>
        <w:t xml:space="preserve">.CustomerID,   </w:t>
      </w:r>
      <w:r w:rsidRPr="00C90D20">
        <w:rPr>
          <w:rFonts w:ascii="Times New Roman" w:hAnsi="Times New Roman" w:cs="Times New Roman"/>
          <w:sz w:val="28"/>
          <w:szCs w:val="28"/>
        </w:rPr>
        <w:t>с</w:t>
      </w:r>
      <w:r w:rsidRPr="00C90D20">
        <w:rPr>
          <w:rFonts w:ascii="Times New Roman" w:hAnsi="Times New Roman" w:cs="Times New Roman"/>
          <w:sz w:val="28"/>
          <w:szCs w:val="28"/>
          <w:lang w:val="en-US"/>
        </w:rPr>
        <w:t xml:space="preserve">.CompanyName </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 xml:space="preserve">FROM Customers </w:t>
      </w:r>
      <w:r w:rsidRPr="00C90D20">
        <w:rPr>
          <w:rFonts w:ascii="Times New Roman" w:hAnsi="Times New Roman" w:cs="Times New Roman"/>
          <w:sz w:val="28"/>
          <w:szCs w:val="28"/>
        </w:rPr>
        <w:t>с</w:t>
      </w:r>
      <w:r w:rsidRPr="00C90D20">
        <w:rPr>
          <w:rFonts w:ascii="Times New Roman" w:hAnsi="Times New Roman" w:cs="Times New Roman"/>
          <w:sz w:val="28"/>
          <w:szCs w:val="28"/>
          <w:lang w:val="en-US"/>
        </w:rPr>
        <w:t xml:space="preserve"> </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 xml:space="preserve">INNER JOIN Orders </w:t>
      </w:r>
      <w:r w:rsidRPr="00C90D20">
        <w:rPr>
          <w:rFonts w:ascii="Times New Roman" w:hAnsi="Times New Roman" w:cs="Times New Roman"/>
          <w:sz w:val="28"/>
          <w:szCs w:val="28"/>
        </w:rPr>
        <w:t>о</w:t>
      </w:r>
    </w:p>
    <w:p w:rsidR="00C90D20" w:rsidRPr="00E91145" w:rsidRDefault="00C90D20" w:rsidP="00C90D20">
      <w:pPr>
        <w:pStyle w:val="6"/>
        <w:spacing w:before="0" w:line="240" w:lineRule="auto"/>
        <w:ind w:firstLine="709"/>
        <w:rPr>
          <w:rFonts w:ascii="Times New Roman" w:hAnsi="Times New Roman" w:cs="Times New Roman"/>
          <w:i w:val="0"/>
          <w:color w:val="auto"/>
          <w:sz w:val="28"/>
          <w:szCs w:val="28"/>
        </w:rPr>
      </w:pPr>
      <w:r w:rsidRPr="00E91145">
        <w:rPr>
          <w:rFonts w:ascii="Times New Roman" w:hAnsi="Times New Roman" w:cs="Times New Roman"/>
          <w:i w:val="0"/>
          <w:color w:val="auto"/>
          <w:sz w:val="28"/>
          <w:szCs w:val="28"/>
          <w:lang w:val="en-US"/>
        </w:rPr>
        <w:t xml:space="preserve">              </w:t>
      </w:r>
      <w:r w:rsidRPr="00E91145">
        <w:rPr>
          <w:rFonts w:ascii="Times New Roman" w:hAnsi="Times New Roman" w:cs="Times New Roman"/>
          <w:i w:val="0"/>
          <w:color w:val="auto"/>
          <w:sz w:val="28"/>
          <w:szCs w:val="28"/>
        </w:rPr>
        <w:t>ON c.CustomerID = o.CustomerlD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Обратите внимание на то, что в запросе используется ключевое слово </w:t>
      </w:r>
      <w:r w:rsidRPr="00C90D20">
        <w:rPr>
          <w:rFonts w:ascii="Times New Roman" w:hAnsi="Times New Roman" w:cs="Times New Roman"/>
          <w:sz w:val="28"/>
          <w:szCs w:val="28"/>
          <w:lang w:val="en-US"/>
        </w:rPr>
        <w:t>DISTINCT</w:t>
      </w:r>
      <w:r w:rsidRPr="00C90D20">
        <w:rPr>
          <w:rFonts w:ascii="Times New Roman" w:hAnsi="Times New Roman" w:cs="Times New Roman"/>
          <w:sz w:val="28"/>
          <w:szCs w:val="28"/>
        </w:rPr>
        <w:t>, поскольку достаточно знать только количество заказчиков, сделавших заказы (причем достаточно только одно</w:t>
      </w:r>
      <w:r w:rsidRPr="00C90D20">
        <w:rPr>
          <w:rFonts w:ascii="Times New Roman" w:hAnsi="Times New Roman" w:cs="Times New Roman"/>
          <w:sz w:val="28"/>
          <w:szCs w:val="28"/>
        </w:rPr>
        <w:softHyphen/>
        <w:t xml:space="preserve">го упоминания каждого заказчика), а не количество заказов. Если бы в этом запросе отсутствовало ключевое слово </w:t>
      </w:r>
      <w:r w:rsidRPr="00C90D20">
        <w:rPr>
          <w:rFonts w:ascii="Times New Roman" w:hAnsi="Times New Roman" w:cs="Times New Roman"/>
          <w:sz w:val="28"/>
          <w:szCs w:val="28"/>
          <w:lang w:val="en-US"/>
        </w:rPr>
        <w:t>DISTINCT</w:t>
      </w:r>
      <w:r w:rsidRPr="00C90D20">
        <w:rPr>
          <w:rFonts w:ascii="Times New Roman" w:hAnsi="Times New Roman" w:cs="Times New Roman"/>
          <w:sz w:val="28"/>
          <w:szCs w:val="28"/>
        </w:rPr>
        <w:t xml:space="preserve">, то была бы возвращена отдельная строка, относящаяся к каждому заказчику для каждой строки из таблицы </w:t>
      </w:r>
      <w:r w:rsidRPr="00C90D20">
        <w:rPr>
          <w:rFonts w:ascii="Times New Roman" w:hAnsi="Times New Roman" w:cs="Times New Roman"/>
          <w:sz w:val="28"/>
          <w:szCs w:val="28"/>
          <w:lang w:val="en-US"/>
        </w:rPr>
        <w:t>Orders</w:t>
      </w:r>
      <w:r w:rsidRPr="00C90D20">
        <w:rPr>
          <w:rFonts w:ascii="Times New Roman" w:hAnsi="Times New Roman" w:cs="Times New Roman"/>
          <w:sz w:val="28"/>
          <w:szCs w:val="28"/>
        </w:rPr>
        <w:t>, в которой имеется информация об этом заказчике.</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Теперь попытаемся получить информацию об общем количестве заказчиков и для этого вызовем на выполнение следующий простой запрос с агрегирующей функцией </w:t>
      </w:r>
      <w:r w:rsidRPr="00C90D20">
        <w:rPr>
          <w:rFonts w:ascii="Times New Roman" w:hAnsi="Times New Roman" w:cs="Times New Roman"/>
          <w:sz w:val="28"/>
          <w:szCs w:val="28"/>
          <w:lang w:val="en-US"/>
        </w:rPr>
        <w:t>COUNT</w:t>
      </w:r>
      <w:r w:rsidRPr="00C90D20">
        <w:rPr>
          <w:rFonts w:ascii="Times New Roman" w:hAnsi="Times New Roman" w:cs="Times New Roman"/>
          <w:sz w:val="28"/>
          <w:szCs w:val="28"/>
        </w:rPr>
        <w:t>:</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SELECT COUNT (*)   AS "No.  Of Records" FROM Customers</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Применение конструкции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приводит к исключению строк в связи с тем, что не обнаруживаются соответству</w:t>
      </w:r>
      <w:r w:rsidRPr="00C90D20">
        <w:rPr>
          <w:rFonts w:ascii="Times New Roman" w:hAnsi="Times New Roman" w:cs="Times New Roman"/>
          <w:sz w:val="28"/>
          <w:szCs w:val="28"/>
        </w:rPr>
        <w:softHyphen/>
        <w:t xml:space="preserve">ющие им строки в другой таблице, а использование конструкции </w:t>
      </w:r>
      <w:r w:rsidRPr="00C90D20">
        <w:rPr>
          <w:rFonts w:ascii="Times New Roman" w:hAnsi="Times New Roman" w:cs="Times New Roman"/>
          <w:sz w:val="28"/>
          <w:szCs w:val="28"/>
          <w:lang w:val="en-US"/>
        </w:rPr>
        <w:t>WHERE</w:t>
      </w:r>
      <w:r w:rsidRPr="00C90D20">
        <w:rPr>
          <w:rFonts w:ascii="Times New Roman" w:hAnsi="Times New Roman" w:cs="Times New Roman"/>
          <w:sz w:val="28"/>
          <w:szCs w:val="28"/>
        </w:rPr>
        <w:t xml:space="preserve"> приводит к исключению строк из возвращаемого набора, поскольку эти строки не соответствуют сданным критериям. </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Применение конструкции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такого типа, как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скорее можно счи</w:t>
      </w:r>
      <w:r w:rsidRPr="00C90D20">
        <w:rPr>
          <w:rFonts w:ascii="Times New Roman" w:hAnsi="Times New Roman" w:cs="Times New Roman"/>
          <w:sz w:val="28"/>
          <w:szCs w:val="28"/>
        </w:rPr>
        <w:softHyphen/>
        <w:t>тать исключением, а не правилом:</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 Чаще всего при выборке данных с использованием оператора соединения не</w:t>
      </w:r>
      <w:r w:rsidRPr="00C90D20">
        <w:rPr>
          <w:rFonts w:ascii="Times New Roman" w:hAnsi="Times New Roman" w:cs="Times New Roman"/>
          <w:sz w:val="28"/>
          <w:szCs w:val="28"/>
        </w:rPr>
        <w:softHyphen/>
        <w:t>обходимо обеспечить, чтобы данные соответствовали всем заданным критери</w:t>
      </w:r>
      <w:r w:rsidRPr="00C90D20">
        <w:rPr>
          <w:rFonts w:ascii="Times New Roman" w:hAnsi="Times New Roman" w:cs="Times New Roman"/>
          <w:sz w:val="28"/>
          <w:szCs w:val="28"/>
        </w:rPr>
        <w:softHyphen/>
        <w:t xml:space="preserve">ям, а этого позволяет добиться только конструкция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Pr>
          <w:rFonts w:ascii="Times New Roman" w:hAnsi="Times New Roman" w:cs="Times New Roman"/>
          <w:sz w:val="28"/>
          <w:szCs w:val="28"/>
        </w:rPr>
        <w:t xml:space="preserve">. </w:t>
      </w:r>
      <w:r w:rsidRPr="00C90D20">
        <w:rPr>
          <w:rFonts w:ascii="Times New Roman" w:hAnsi="Times New Roman" w:cs="Times New Roman"/>
          <w:sz w:val="28"/>
          <w:szCs w:val="28"/>
        </w:rPr>
        <w:t xml:space="preserve">Многие разработчики, использующие язык </w:t>
      </w:r>
      <w:r w:rsidRPr="00C90D20">
        <w:rPr>
          <w:rFonts w:ascii="Times New Roman" w:hAnsi="Times New Roman" w:cs="Times New Roman"/>
          <w:sz w:val="28"/>
          <w:szCs w:val="28"/>
          <w:lang w:val="en-US"/>
        </w:rPr>
        <w:t>SQL</w:t>
      </w:r>
      <w:r w:rsidRPr="00C90D20">
        <w:rPr>
          <w:rFonts w:ascii="Times New Roman" w:hAnsi="Times New Roman" w:cs="Times New Roman"/>
          <w:sz w:val="28"/>
          <w:szCs w:val="28"/>
        </w:rPr>
        <w:t xml:space="preserve">, осваивают лишь внутреннее соединение, осуществляемое с помощью конструкции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но так и не заходят глубже; иными словами, многие разработчики просто не умеют пользо</w:t>
      </w:r>
      <w:r w:rsidRPr="00C90D20">
        <w:rPr>
          <w:rFonts w:ascii="Times New Roman" w:hAnsi="Times New Roman" w:cs="Times New Roman"/>
          <w:sz w:val="28"/>
          <w:szCs w:val="28"/>
        </w:rPr>
        <w:softHyphen/>
        <w:t xml:space="preserve">ваться разновидностью оператора соединения с конструкцией </w:t>
      </w:r>
      <w:r w:rsidRPr="00C90D20">
        <w:rPr>
          <w:rFonts w:ascii="Times New Roman" w:hAnsi="Times New Roman" w:cs="Times New Roman"/>
          <w:sz w:val="28"/>
          <w:szCs w:val="28"/>
          <w:lang w:val="en-US"/>
        </w:rPr>
        <w:t>OUTER</w:t>
      </w:r>
      <w:r>
        <w:rPr>
          <w:rFonts w:ascii="Times New Roman" w:hAnsi="Times New Roman" w:cs="Times New Roman"/>
          <w:sz w:val="28"/>
          <w:szCs w:val="28"/>
        </w:rPr>
        <w:t xml:space="preserve">. </w:t>
      </w:r>
      <w:r w:rsidRPr="00C90D20">
        <w:rPr>
          <w:rFonts w:ascii="Times New Roman" w:hAnsi="Times New Roman" w:cs="Times New Roman"/>
          <w:sz w:val="28"/>
          <w:szCs w:val="28"/>
        </w:rPr>
        <w:t xml:space="preserve">Цели, которые позволяет достичь применение конструкции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часто дост</w:t>
      </w:r>
      <w:r>
        <w:rPr>
          <w:rFonts w:ascii="Times New Roman" w:hAnsi="Times New Roman" w:cs="Times New Roman"/>
          <w:sz w:val="28"/>
          <w:szCs w:val="28"/>
        </w:rPr>
        <w:t xml:space="preserve">ижимы с помощью других методов. </w:t>
      </w:r>
      <w:r w:rsidRPr="00C90D20">
        <w:rPr>
          <w:rFonts w:ascii="Times New Roman" w:hAnsi="Times New Roman" w:cs="Times New Roman"/>
          <w:sz w:val="28"/>
          <w:szCs w:val="28"/>
        </w:rPr>
        <w:t>Разработчики зачастую просто забывают о том, что может использоваться по</w:t>
      </w:r>
      <w:r w:rsidRPr="00C90D20">
        <w:rPr>
          <w:rFonts w:ascii="Times New Roman" w:hAnsi="Times New Roman" w:cs="Times New Roman"/>
          <w:sz w:val="28"/>
          <w:szCs w:val="28"/>
        </w:rPr>
        <w:softHyphen/>
        <w:t>добная конструкция.</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При использовании конструкции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исключают</w:t>
      </w:r>
      <w:r w:rsidRPr="00C90D20">
        <w:rPr>
          <w:rFonts w:ascii="Times New Roman" w:hAnsi="Times New Roman" w:cs="Times New Roman"/>
          <w:sz w:val="28"/>
          <w:szCs w:val="28"/>
        </w:rPr>
        <w:softHyphen/>
        <w:t xml:space="preserve">ся все строки, не соответствующие всем заданным критериям, а при использовании конструкции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существует возможность включить в результирующий набор строки, которые со</w:t>
      </w:r>
      <w:r w:rsidRPr="00C90D20">
        <w:rPr>
          <w:rFonts w:ascii="Times New Roman" w:hAnsi="Times New Roman" w:cs="Times New Roman"/>
          <w:sz w:val="28"/>
          <w:szCs w:val="28"/>
        </w:rPr>
        <w:softHyphen/>
        <w:t xml:space="preserve">ответствуют хотя бы одному из заданных критериев. </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pacing w:val="-1"/>
          <w:sz w:val="28"/>
          <w:szCs w:val="28"/>
        </w:rPr>
        <w:t xml:space="preserve">Следует отметить, что ключевое слово </w:t>
      </w:r>
      <w:r w:rsidRPr="00C90D20">
        <w:rPr>
          <w:rFonts w:ascii="Times New Roman" w:hAnsi="Times New Roman" w:cs="Times New Roman"/>
          <w:spacing w:val="-1"/>
          <w:sz w:val="28"/>
          <w:szCs w:val="28"/>
          <w:lang w:val="en-US"/>
        </w:rPr>
        <w:t>OUTER</w:t>
      </w:r>
      <w:r w:rsidRPr="00C90D20">
        <w:rPr>
          <w:rFonts w:ascii="Times New Roman" w:hAnsi="Times New Roman" w:cs="Times New Roman"/>
          <w:spacing w:val="-1"/>
          <w:sz w:val="28"/>
          <w:szCs w:val="28"/>
        </w:rPr>
        <w:t xml:space="preserve"> является </w:t>
      </w:r>
      <w:r w:rsidRPr="00C90D20">
        <w:rPr>
          <w:rFonts w:ascii="Times New Roman" w:hAnsi="Times New Roman" w:cs="Times New Roman"/>
          <w:sz w:val="28"/>
          <w:szCs w:val="28"/>
        </w:rPr>
        <w:t xml:space="preserve">необязательным, достаточно лишь включить ключевое слово </w:t>
      </w:r>
      <w:r w:rsidRPr="00C90D20">
        <w:rPr>
          <w:rFonts w:ascii="Times New Roman" w:hAnsi="Times New Roman" w:cs="Times New Roman"/>
          <w:sz w:val="28"/>
          <w:szCs w:val="28"/>
          <w:lang w:val="en-US"/>
        </w:rPr>
        <w:t>LEFT</w:t>
      </w:r>
      <w:r w:rsidRPr="00C90D20">
        <w:rPr>
          <w:rFonts w:ascii="Times New Roman" w:hAnsi="Times New Roman" w:cs="Times New Roman"/>
          <w:sz w:val="28"/>
          <w:szCs w:val="28"/>
        </w:rPr>
        <w:t xml:space="preserve"> или </w:t>
      </w:r>
      <w:r w:rsidRPr="00C90D20">
        <w:rPr>
          <w:rFonts w:ascii="Times New Roman" w:hAnsi="Times New Roman" w:cs="Times New Roman"/>
          <w:sz w:val="28"/>
          <w:szCs w:val="28"/>
          <w:lang w:val="en-US"/>
        </w:rPr>
        <w:t>RIGHT</w:t>
      </w:r>
      <w:r w:rsidRPr="00C90D20">
        <w:rPr>
          <w:rFonts w:ascii="Times New Roman" w:hAnsi="Times New Roman" w:cs="Times New Roman"/>
          <w:sz w:val="28"/>
          <w:szCs w:val="28"/>
        </w:rPr>
        <w:t xml:space="preserve"> (например, </w:t>
      </w:r>
      <w:r w:rsidRPr="00C90D20">
        <w:rPr>
          <w:rFonts w:ascii="Times New Roman" w:hAnsi="Times New Roman" w:cs="Times New Roman"/>
          <w:sz w:val="28"/>
          <w:szCs w:val="28"/>
          <w:lang w:val="en-US"/>
        </w:rPr>
        <w:t>LEFT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Таблица, имя кото</w:t>
      </w:r>
      <w:r w:rsidRPr="00C90D20">
        <w:rPr>
          <w:rFonts w:ascii="Times New Roman" w:hAnsi="Times New Roman" w:cs="Times New Roman"/>
          <w:sz w:val="28"/>
          <w:szCs w:val="28"/>
        </w:rPr>
        <w:softHyphen/>
        <w:t xml:space="preserve">рой упоминается перед ключевым словом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рассматривается как левая таблица, </w:t>
      </w:r>
      <w:r w:rsidRPr="00C90D20">
        <w:rPr>
          <w:rFonts w:ascii="Times New Roman" w:hAnsi="Times New Roman" w:cs="Times New Roman"/>
          <w:sz w:val="28"/>
          <w:szCs w:val="28"/>
          <w:lang w:val="en-US"/>
        </w:rPr>
        <w:t>LEFT</w:t>
      </w:r>
      <w:r w:rsidRPr="00C90D20">
        <w:rPr>
          <w:rFonts w:ascii="Times New Roman" w:hAnsi="Times New Roman" w:cs="Times New Roman"/>
          <w:sz w:val="28"/>
          <w:szCs w:val="28"/>
        </w:rPr>
        <w:t xml:space="preserve">, а таблица, имя которой следует за ключевым словом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 как правая табли</w:t>
      </w:r>
      <w:r w:rsidRPr="00C90D20">
        <w:rPr>
          <w:rFonts w:ascii="Times New Roman" w:hAnsi="Times New Roman" w:cs="Times New Roman"/>
          <w:sz w:val="28"/>
          <w:szCs w:val="28"/>
        </w:rPr>
        <w:softHyphen/>
        <w:t xml:space="preserve">ца, </w:t>
      </w:r>
      <w:r w:rsidRPr="00C90D20">
        <w:rPr>
          <w:rFonts w:ascii="Times New Roman" w:hAnsi="Times New Roman" w:cs="Times New Roman"/>
          <w:sz w:val="28"/>
          <w:szCs w:val="28"/>
          <w:lang w:val="en-US"/>
        </w:rPr>
        <w:t>RIGHT</w:t>
      </w:r>
      <w:r w:rsidRPr="00C90D20">
        <w:rPr>
          <w:rFonts w:ascii="Times New Roman" w:hAnsi="Times New Roman" w:cs="Times New Roman"/>
          <w:sz w:val="28"/>
          <w:szCs w:val="28"/>
        </w:rPr>
        <w:t>.</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Как уже было сказано, применение операторов с конструкцией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приво</w:t>
      </w:r>
      <w:r w:rsidRPr="00C90D20">
        <w:rPr>
          <w:rFonts w:ascii="Times New Roman" w:hAnsi="Times New Roman" w:cs="Times New Roman"/>
          <w:sz w:val="28"/>
          <w:szCs w:val="28"/>
        </w:rPr>
        <w:softHyphen/>
        <w:t>дит к получению не только тех данных, которые соответствуют всем критериям, но и данных, соответствующих лишь некоторым критериям, а то, какие именно строки, соответствующие лишь некоторым критериям, будут включены в результирующий на</w:t>
      </w:r>
      <w:r w:rsidRPr="00C90D20">
        <w:rPr>
          <w:rFonts w:ascii="Times New Roman" w:hAnsi="Times New Roman" w:cs="Times New Roman"/>
          <w:sz w:val="28"/>
          <w:szCs w:val="28"/>
        </w:rPr>
        <w:softHyphen/>
        <w:t>бор, зависит от выбора той или иной стороны соединения. При использовании кон</w:t>
      </w:r>
      <w:r w:rsidRPr="00C90D20">
        <w:rPr>
          <w:rFonts w:ascii="Times New Roman" w:hAnsi="Times New Roman" w:cs="Times New Roman"/>
          <w:sz w:val="28"/>
          <w:szCs w:val="28"/>
        </w:rPr>
        <w:softHyphen/>
        <w:t xml:space="preserve">струкции </w:t>
      </w:r>
      <w:r w:rsidRPr="00C90D20">
        <w:rPr>
          <w:rFonts w:ascii="Times New Roman" w:hAnsi="Times New Roman" w:cs="Times New Roman"/>
          <w:sz w:val="28"/>
          <w:szCs w:val="28"/>
          <w:lang w:val="en-US"/>
        </w:rPr>
        <w:t>LEFT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включается вся информация из таблицы, указанной слева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а при использовании конструкции </w:t>
      </w:r>
      <w:r w:rsidRPr="00C90D20">
        <w:rPr>
          <w:rFonts w:ascii="Times New Roman" w:hAnsi="Times New Roman" w:cs="Times New Roman"/>
          <w:sz w:val="28"/>
          <w:szCs w:val="28"/>
          <w:lang w:val="en-US"/>
        </w:rPr>
        <w:t>RIGHT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вся информация из таблицы, указанной справа от этого ключевого слова. Рассмотрим практические примеры применения запросов с левым и правым внешним соедине</w:t>
      </w:r>
      <w:r w:rsidRPr="00C90D20">
        <w:rPr>
          <w:rFonts w:ascii="Times New Roman" w:hAnsi="Times New Roman" w:cs="Times New Roman"/>
          <w:sz w:val="28"/>
          <w:szCs w:val="28"/>
        </w:rPr>
        <w:softHyphen/>
        <w:t>ниями, позволяющие лучше понять сказанное.</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Предположим, что необходимо узнать, какие скидки предоставляются покупа</w:t>
      </w:r>
      <w:r w:rsidRPr="00C90D20">
        <w:rPr>
          <w:rFonts w:ascii="Times New Roman" w:hAnsi="Times New Roman" w:cs="Times New Roman"/>
          <w:sz w:val="28"/>
          <w:szCs w:val="28"/>
        </w:rPr>
        <w:softHyphen/>
        <w:t xml:space="preserve">телю, величину каждой скидки и названия магазинов, в которых эти скидки предоставляются. В базе данных находятся таблицы </w:t>
      </w:r>
      <w:r w:rsidRPr="00C90D20">
        <w:rPr>
          <w:rFonts w:ascii="Times New Roman" w:hAnsi="Times New Roman" w:cs="Times New Roman"/>
          <w:sz w:val="28"/>
          <w:szCs w:val="28"/>
          <w:lang w:val="en-US"/>
        </w:rPr>
        <w:t>discounts</w:t>
      </w:r>
      <w:r w:rsidRPr="00C90D20">
        <w:rPr>
          <w:rFonts w:ascii="Times New Roman" w:hAnsi="Times New Roman" w:cs="Times New Roman"/>
          <w:sz w:val="28"/>
          <w:szCs w:val="28"/>
        </w:rPr>
        <w:t xml:space="preserve"> и </w:t>
      </w:r>
      <w:r w:rsidRPr="00C90D20">
        <w:rPr>
          <w:rFonts w:ascii="Times New Roman" w:hAnsi="Times New Roman" w:cs="Times New Roman"/>
          <w:sz w:val="28"/>
          <w:szCs w:val="28"/>
          <w:lang w:val="en-US"/>
        </w:rPr>
        <w:t>stores</w:t>
      </w:r>
      <w:r w:rsidR="00B61941">
        <w:rPr>
          <w:rFonts w:ascii="Times New Roman" w:hAnsi="Times New Roman" w:cs="Times New Roman"/>
          <w:sz w:val="28"/>
          <w:szCs w:val="28"/>
        </w:rPr>
        <w:t xml:space="preserve">. </w:t>
      </w:r>
      <w:r w:rsidRPr="00C90D20">
        <w:rPr>
          <w:rFonts w:ascii="Times New Roman" w:hAnsi="Times New Roman" w:cs="Times New Roman"/>
          <w:sz w:val="28"/>
          <w:szCs w:val="28"/>
        </w:rPr>
        <w:t xml:space="preserve">Эти таблицы имеют общий столбец, </w:t>
      </w:r>
      <w:r w:rsidRPr="00C90D20">
        <w:rPr>
          <w:rFonts w:ascii="Times New Roman" w:hAnsi="Times New Roman" w:cs="Times New Roman"/>
          <w:sz w:val="28"/>
          <w:szCs w:val="28"/>
          <w:lang w:val="en-US"/>
        </w:rPr>
        <w:t>stor</w:t>
      </w:r>
      <w:r w:rsidRPr="00C90D20">
        <w:rPr>
          <w:rFonts w:ascii="Times New Roman" w:hAnsi="Times New Roman" w:cs="Times New Roman"/>
          <w:sz w:val="28"/>
          <w:szCs w:val="28"/>
        </w:rPr>
        <w:t>_</w:t>
      </w:r>
      <w:r w:rsidRPr="00C90D20">
        <w:rPr>
          <w:rFonts w:ascii="Times New Roman" w:hAnsi="Times New Roman" w:cs="Times New Roman"/>
          <w:sz w:val="28"/>
          <w:szCs w:val="28"/>
          <w:lang w:val="en-US"/>
        </w:rPr>
        <w:t>id</w:t>
      </w:r>
      <w:r w:rsidRPr="00C90D20">
        <w:rPr>
          <w:rFonts w:ascii="Times New Roman" w:hAnsi="Times New Roman" w:cs="Times New Roman"/>
          <w:sz w:val="28"/>
          <w:szCs w:val="28"/>
        </w:rPr>
        <w:t>, поэтому можно попытаться непо</w:t>
      </w:r>
      <w:r w:rsidRPr="00C90D20">
        <w:rPr>
          <w:rFonts w:ascii="Times New Roman" w:hAnsi="Times New Roman" w:cs="Times New Roman"/>
          <w:sz w:val="28"/>
          <w:szCs w:val="28"/>
        </w:rPr>
        <w:softHyphen/>
        <w:t xml:space="preserve">средственно выполнить их соединение. Оператор, составленный с применением обычной конструкции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должен выглядеть примерно таким образом:</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E91145" w:rsidRDefault="00C90D20" w:rsidP="00C90D20">
      <w:pPr>
        <w:pStyle w:val="6"/>
        <w:spacing w:before="0" w:line="240" w:lineRule="auto"/>
        <w:ind w:firstLine="709"/>
        <w:rPr>
          <w:rFonts w:ascii="Times New Roman" w:hAnsi="Times New Roman" w:cs="Times New Roman"/>
          <w:i w:val="0"/>
          <w:color w:val="auto"/>
          <w:sz w:val="28"/>
          <w:szCs w:val="28"/>
          <w:lang w:val="en-US"/>
        </w:rPr>
      </w:pPr>
      <w:r w:rsidRPr="00E91145">
        <w:rPr>
          <w:rFonts w:ascii="Times New Roman" w:hAnsi="Times New Roman" w:cs="Times New Roman"/>
          <w:i w:val="0"/>
          <w:color w:val="auto"/>
          <w:sz w:val="28"/>
          <w:szCs w:val="28"/>
          <w:lang w:val="en-US"/>
        </w:rPr>
        <w:t xml:space="preserve">SELECT discounttype,   discount,   s.stor_name </w:t>
      </w:r>
    </w:p>
    <w:p w:rsidR="00C90D20" w:rsidRPr="00E91145"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E91145">
        <w:rPr>
          <w:rFonts w:ascii="Times New Roman" w:hAnsi="Times New Roman" w:cs="Times New Roman"/>
          <w:sz w:val="28"/>
          <w:szCs w:val="28"/>
          <w:lang w:val="en-US"/>
        </w:rPr>
        <w:t xml:space="preserve">FROM discounts d </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B61941">
        <w:rPr>
          <w:rFonts w:ascii="Times New Roman" w:hAnsi="Times New Roman" w:cs="Times New Roman"/>
          <w:sz w:val="28"/>
          <w:szCs w:val="28"/>
          <w:lang w:val="en-US"/>
        </w:rPr>
        <w:t>JOIN stores s</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B61941">
        <w:rPr>
          <w:rFonts w:ascii="Times New Roman" w:hAnsi="Times New Roman" w:cs="Times New Roman"/>
          <w:sz w:val="28"/>
          <w:szCs w:val="28"/>
          <w:lang w:val="en-US"/>
        </w:rPr>
        <w:t>ON d.stor_id = s.stor_id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Для получения сведений о каждой скидке и о тех магазинах, в которых они при</w:t>
      </w:r>
      <w:r w:rsidRPr="00C90D20">
        <w:rPr>
          <w:rFonts w:ascii="Times New Roman" w:hAnsi="Times New Roman" w:cs="Times New Roman"/>
          <w:sz w:val="28"/>
          <w:szCs w:val="28"/>
        </w:rPr>
        <w:softHyphen/>
        <w:t xml:space="preserve">меняются, достаточно только изменить тип конструкции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в запросе следующим образом:</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SELECT discounttype,   discount,   s.stor_name</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FROM discounts 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LEFT OUTER JOIN stores s</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ON d.stor</w:t>
      </w:r>
      <w:r w:rsidR="00B61941" w:rsidRPr="00B61941">
        <w:rPr>
          <w:rFonts w:ascii="Times New Roman" w:hAnsi="Times New Roman" w:cs="Times New Roman"/>
          <w:sz w:val="28"/>
          <w:szCs w:val="28"/>
          <w:lang w:val="en-US"/>
        </w:rPr>
        <w:t>_</w:t>
      </w:r>
      <w:r w:rsidRPr="00C90D20">
        <w:rPr>
          <w:rFonts w:ascii="Times New Roman" w:hAnsi="Times New Roman" w:cs="Times New Roman"/>
          <w:sz w:val="28"/>
          <w:szCs w:val="28"/>
          <w:lang w:val="en-US"/>
        </w:rPr>
        <w:t>id = s.stor</w:t>
      </w:r>
      <w:r w:rsidR="00B61941" w:rsidRPr="00B61941">
        <w:rPr>
          <w:rFonts w:ascii="Times New Roman" w:hAnsi="Times New Roman" w:cs="Times New Roman"/>
          <w:sz w:val="28"/>
          <w:szCs w:val="28"/>
          <w:lang w:val="en-US"/>
        </w:rPr>
        <w:t>_</w:t>
      </w:r>
      <w:r w:rsidRPr="00C90D20">
        <w:rPr>
          <w:rFonts w:ascii="Times New Roman" w:hAnsi="Times New Roman" w:cs="Times New Roman"/>
          <w:sz w:val="28"/>
          <w:szCs w:val="28"/>
          <w:lang w:val="en-US"/>
        </w:rPr>
        <w:t>id</w:t>
      </w:r>
    </w:p>
    <w:p w:rsidR="00B61941" w:rsidRPr="007C14D7" w:rsidRDefault="00B61941" w:rsidP="00C90D20">
      <w:pPr>
        <w:shd w:val="clear" w:color="auto" w:fill="FFFFFF"/>
        <w:spacing w:after="0" w:line="240" w:lineRule="auto"/>
        <w:ind w:firstLine="709"/>
        <w:jc w:val="both"/>
        <w:rPr>
          <w:rFonts w:ascii="Times New Roman" w:hAnsi="Times New Roman" w:cs="Times New Roman"/>
          <w:sz w:val="28"/>
          <w:szCs w:val="28"/>
          <w:lang w:val="en-US"/>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Теперь рассмотрим, что произойдет после перехода к применению соединения типа </w:t>
      </w:r>
      <w:r w:rsidRPr="00C90D20">
        <w:rPr>
          <w:rFonts w:ascii="Times New Roman" w:hAnsi="Times New Roman" w:cs="Times New Roman"/>
          <w:sz w:val="28"/>
          <w:szCs w:val="28"/>
          <w:lang w:val="en-US"/>
        </w:rPr>
        <w:t>RIGHT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SELECT discounttype,  discount,   s.ator__name</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FROM discounts 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C90D20">
        <w:rPr>
          <w:rFonts w:ascii="Times New Roman" w:hAnsi="Times New Roman" w:cs="Times New Roman"/>
          <w:sz w:val="28"/>
          <w:szCs w:val="28"/>
          <w:lang w:val="en-US"/>
        </w:rPr>
        <w:t>RIGHT OUTER JOIN  stores  s</w:t>
      </w:r>
    </w:p>
    <w:p w:rsidR="00C90D20" w:rsidRPr="00C90D20" w:rsidRDefault="00C90D20" w:rsidP="00C90D20">
      <w:pPr>
        <w:pStyle w:val="8"/>
        <w:spacing w:before="0" w:line="240" w:lineRule="auto"/>
        <w:ind w:firstLine="709"/>
        <w:rPr>
          <w:rFonts w:ascii="Times New Roman" w:hAnsi="Times New Roman" w:cs="Times New Roman"/>
          <w:sz w:val="28"/>
          <w:szCs w:val="28"/>
          <w:lang w:val="en-US"/>
        </w:rPr>
      </w:pPr>
      <w:r w:rsidRPr="00C90D20">
        <w:rPr>
          <w:rFonts w:ascii="Times New Roman" w:hAnsi="Times New Roman" w:cs="Times New Roman"/>
          <w:sz w:val="28"/>
          <w:szCs w:val="28"/>
          <w:lang w:val="en-US"/>
        </w:rPr>
        <w:t>ON d.stor_id = s.stor__id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Даже несмотря на то, что эта модификация на первый взгляд кажется весьма не</w:t>
      </w:r>
      <w:r w:rsidRPr="00C90D20">
        <w:rPr>
          <w:rFonts w:ascii="Times New Roman" w:hAnsi="Times New Roman" w:cs="Times New Roman"/>
          <w:sz w:val="28"/>
          <w:szCs w:val="28"/>
        </w:rPr>
        <w:softHyphen/>
        <w:t>значительной, фактически она приводит к резкому изменению состава результирую</w:t>
      </w:r>
      <w:r w:rsidRPr="00C90D20">
        <w:rPr>
          <w:rFonts w:ascii="Times New Roman" w:hAnsi="Times New Roman" w:cs="Times New Roman"/>
          <w:sz w:val="28"/>
          <w:szCs w:val="28"/>
        </w:rPr>
        <w:softHyphen/>
        <w:t xml:space="preserve">щего набора. Если теперь оператор </w:t>
      </w:r>
      <w:r w:rsidRPr="00C90D20">
        <w:rPr>
          <w:rFonts w:ascii="Times New Roman" w:hAnsi="Times New Roman" w:cs="Times New Roman"/>
          <w:sz w:val="28"/>
          <w:szCs w:val="28"/>
          <w:lang w:val="en-US"/>
        </w:rPr>
        <w:t>SELECT</w:t>
      </w:r>
      <w:r w:rsidRPr="00C90D20">
        <w:rPr>
          <w:rFonts w:ascii="Times New Roman" w:hAnsi="Times New Roman" w:cs="Times New Roman"/>
          <w:sz w:val="28"/>
          <w:szCs w:val="28"/>
        </w:rPr>
        <w:t xml:space="preserve"> * будет выполнен применительно к таблице </w:t>
      </w:r>
      <w:r w:rsidRPr="00C90D20">
        <w:rPr>
          <w:rFonts w:ascii="Times New Roman" w:hAnsi="Times New Roman" w:cs="Times New Roman"/>
          <w:sz w:val="28"/>
          <w:szCs w:val="28"/>
          <w:lang w:val="en-US"/>
        </w:rPr>
        <w:t>stores</w:t>
      </w:r>
      <w:r w:rsidRPr="00C90D20">
        <w:rPr>
          <w:rFonts w:ascii="Times New Roman" w:hAnsi="Times New Roman" w:cs="Times New Roman"/>
          <w:sz w:val="28"/>
          <w:szCs w:val="28"/>
        </w:rPr>
        <w:t xml:space="preserve">, то обнаружится, что в состав результатов запроса включены все строки из таблицы </w:t>
      </w:r>
      <w:r w:rsidRPr="00C90D20">
        <w:rPr>
          <w:rFonts w:ascii="Times New Roman" w:hAnsi="Times New Roman" w:cs="Times New Roman"/>
          <w:sz w:val="28"/>
          <w:szCs w:val="28"/>
          <w:lang w:val="en-US"/>
        </w:rPr>
        <w:t>stores</w:t>
      </w:r>
      <w:r w:rsidRPr="00C90D20">
        <w:rPr>
          <w:rFonts w:ascii="Times New Roman" w:hAnsi="Times New Roman" w:cs="Times New Roman"/>
          <w:sz w:val="28"/>
          <w:szCs w:val="28"/>
        </w:rPr>
        <w:t xml:space="preserve">, причем при наличии соответствующей строки в таблице </w:t>
      </w:r>
      <w:r w:rsidRPr="00C90D20">
        <w:rPr>
          <w:rFonts w:ascii="Times New Roman" w:hAnsi="Times New Roman" w:cs="Times New Roman"/>
          <w:sz w:val="28"/>
          <w:szCs w:val="28"/>
          <w:lang w:val="en-US"/>
        </w:rPr>
        <w:t>discounts</w:t>
      </w:r>
      <w:r w:rsidRPr="00C90D20">
        <w:rPr>
          <w:rFonts w:ascii="Times New Roman" w:hAnsi="Times New Roman" w:cs="Times New Roman"/>
          <w:sz w:val="28"/>
          <w:szCs w:val="28"/>
        </w:rPr>
        <w:t xml:space="preserve"> отобра</w:t>
      </w:r>
      <w:r w:rsidRPr="00C90D20">
        <w:rPr>
          <w:rFonts w:ascii="Times New Roman" w:hAnsi="Times New Roman" w:cs="Times New Roman"/>
          <w:sz w:val="28"/>
          <w:szCs w:val="28"/>
        </w:rPr>
        <w:softHyphen/>
        <w:t>жается относящаяся к этой строке информация о скидке. А во всех остальных слу</w:t>
      </w:r>
      <w:r w:rsidRPr="00C90D20">
        <w:rPr>
          <w:rFonts w:ascii="Times New Roman" w:hAnsi="Times New Roman" w:cs="Times New Roman"/>
          <w:sz w:val="28"/>
          <w:szCs w:val="28"/>
        </w:rPr>
        <w:softHyphen/>
        <w:t xml:space="preserve">чаях столбцы, взятые из таблицы </w:t>
      </w:r>
      <w:r w:rsidRPr="00C90D20">
        <w:rPr>
          <w:rFonts w:ascii="Times New Roman" w:hAnsi="Times New Roman" w:cs="Times New Roman"/>
          <w:sz w:val="28"/>
          <w:szCs w:val="28"/>
          <w:lang w:val="en-US"/>
        </w:rPr>
        <w:t>discounts</w:t>
      </w:r>
      <w:r w:rsidRPr="00C90D20">
        <w:rPr>
          <w:rFonts w:ascii="Times New Roman" w:hAnsi="Times New Roman" w:cs="Times New Roman"/>
          <w:sz w:val="28"/>
          <w:szCs w:val="28"/>
        </w:rPr>
        <w:t xml:space="preserve">, заполняются </w:t>
      </w:r>
      <w:r w:rsidRPr="00C90D20">
        <w:rPr>
          <w:rFonts w:ascii="Times New Roman" w:hAnsi="Times New Roman" w:cs="Times New Roman"/>
          <w:sz w:val="28"/>
          <w:szCs w:val="28"/>
          <w:lang w:val="en-US"/>
        </w:rPr>
        <w:t>NULL</w:t>
      </w:r>
      <w:r w:rsidR="00B61941">
        <w:rPr>
          <w:rFonts w:ascii="Times New Roman" w:hAnsi="Times New Roman" w:cs="Times New Roman"/>
          <w:sz w:val="28"/>
          <w:szCs w:val="28"/>
        </w:rPr>
        <w:t xml:space="preserve"> – </w:t>
      </w:r>
      <w:r w:rsidRPr="00C90D20">
        <w:rPr>
          <w:rFonts w:ascii="Times New Roman" w:hAnsi="Times New Roman" w:cs="Times New Roman"/>
          <w:sz w:val="28"/>
          <w:szCs w:val="28"/>
        </w:rPr>
        <w:t xml:space="preserve">значениями. Итак, если допустить, что таблица </w:t>
      </w:r>
      <w:r w:rsidRPr="00C90D20">
        <w:rPr>
          <w:rFonts w:ascii="Times New Roman" w:hAnsi="Times New Roman" w:cs="Times New Roman"/>
          <w:sz w:val="28"/>
          <w:szCs w:val="28"/>
          <w:lang w:val="en-US"/>
        </w:rPr>
        <w:t>discounts</w:t>
      </w:r>
      <w:r w:rsidRPr="00C90D20">
        <w:rPr>
          <w:rFonts w:ascii="Times New Roman" w:hAnsi="Times New Roman" w:cs="Times New Roman"/>
          <w:sz w:val="28"/>
          <w:szCs w:val="28"/>
        </w:rPr>
        <w:t xml:space="preserve"> всегда будет упоминаться в запросе в первую очередь, а таблица </w:t>
      </w:r>
      <w:r w:rsidRPr="00C90D20">
        <w:rPr>
          <w:rFonts w:ascii="Times New Roman" w:hAnsi="Times New Roman" w:cs="Times New Roman"/>
          <w:sz w:val="28"/>
          <w:szCs w:val="28"/>
          <w:lang w:val="en-US"/>
        </w:rPr>
        <w:t>stores</w:t>
      </w:r>
      <w:r w:rsidR="00B61941">
        <w:rPr>
          <w:rFonts w:ascii="Times New Roman" w:hAnsi="Times New Roman" w:cs="Times New Roman"/>
          <w:sz w:val="28"/>
          <w:szCs w:val="28"/>
        </w:rPr>
        <w:t xml:space="preserve"> –</w:t>
      </w:r>
      <w:r w:rsidRPr="00C90D20">
        <w:rPr>
          <w:rFonts w:ascii="Times New Roman" w:hAnsi="Times New Roman" w:cs="Times New Roman"/>
          <w:sz w:val="28"/>
          <w:szCs w:val="28"/>
        </w:rPr>
        <w:t xml:space="preserve"> во</w:t>
      </w:r>
      <w:r w:rsidR="00B61941">
        <w:rPr>
          <w:rFonts w:ascii="Times New Roman" w:hAnsi="Times New Roman" w:cs="Times New Roman"/>
          <w:sz w:val="28"/>
          <w:szCs w:val="28"/>
        </w:rPr>
        <w:t xml:space="preserve"> </w:t>
      </w:r>
      <w:r w:rsidRPr="00C90D20">
        <w:rPr>
          <w:rFonts w:ascii="Times New Roman" w:hAnsi="Times New Roman" w:cs="Times New Roman"/>
          <w:sz w:val="28"/>
          <w:szCs w:val="28"/>
        </w:rPr>
        <w:t xml:space="preserve">вторую, то, чтобы получить информацию обо всех скидках, нужно использовать конструкцию </w:t>
      </w:r>
      <w:r w:rsidRPr="00C90D20">
        <w:rPr>
          <w:rFonts w:ascii="Times New Roman" w:hAnsi="Times New Roman" w:cs="Times New Roman"/>
          <w:sz w:val="28"/>
          <w:szCs w:val="28"/>
          <w:lang w:val="en-US"/>
        </w:rPr>
        <w:t>LEFT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а для ознакомления с инфор</w:t>
      </w:r>
      <w:r w:rsidRPr="00C90D20">
        <w:rPr>
          <w:rFonts w:ascii="Times New Roman" w:hAnsi="Times New Roman" w:cs="Times New Roman"/>
          <w:sz w:val="28"/>
          <w:szCs w:val="28"/>
        </w:rPr>
        <w:softHyphen/>
        <w:t xml:space="preserve">мацию обо всех магазинах - конструкцию </w:t>
      </w:r>
      <w:r w:rsidRPr="00C90D20">
        <w:rPr>
          <w:rFonts w:ascii="Times New Roman" w:hAnsi="Times New Roman" w:cs="Times New Roman"/>
          <w:sz w:val="28"/>
          <w:szCs w:val="28"/>
          <w:lang w:val="en-US"/>
        </w:rPr>
        <w:t>RIGHT</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Как и многие конструкции в языке </w:t>
      </w:r>
      <w:r w:rsidRPr="00C90D20">
        <w:rPr>
          <w:rFonts w:ascii="Times New Roman" w:hAnsi="Times New Roman" w:cs="Times New Roman"/>
          <w:sz w:val="28"/>
          <w:szCs w:val="28"/>
          <w:lang w:val="en-US"/>
        </w:rPr>
        <w:t>SQL</w:t>
      </w:r>
      <w:r w:rsidRPr="00C90D20">
        <w:rPr>
          <w:rFonts w:ascii="Times New Roman" w:hAnsi="Times New Roman" w:cs="Times New Roman"/>
          <w:sz w:val="28"/>
          <w:szCs w:val="28"/>
        </w:rPr>
        <w:t xml:space="preserve">, конструкция </w:t>
      </w:r>
      <w:r w:rsidRPr="00C90D20">
        <w:rPr>
          <w:rFonts w:ascii="Times New Roman" w:hAnsi="Times New Roman" w:cs="Times New Roman"/>
          <w:sz w:val="28"/>
          <w:szCs w:val="28"/>
          <w:lang w:val="en-US"/>
        </w:rPr>
        <w:t>FULL</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по существу выполняет именно то действие,</w:t>
      </w:r>
      <w:r w:rsidR="00B61941">
        <w:rPr>
          <w:rFonts w:ascii="Times New Roman" w:hAnsi="Times New Roman" w:cs="Times New Roman"/>
          <w:sz w:val="28"/>
          <w:szCs w:val="28"/>
        </w:rPr>
        <w:t xml:space="preserve"> о ко</w:t>
      </w:r>
      <w:r w:rsidR="00B61941">
        <w:rPr>
          <w:rFonts w:ascii="Times New Roman" w:hAnsi="Times New Roman" w:cs="Times New Roman"/>
          <w:sz w:val="28"/>
          <w:szCs w:val="28"/>
        </w:rPr>
        <w:softHyphen/>
        <w:t>тором говорит ее название.</w:t>
      </w:r>
      <w:r w:rsidRPr="00C90D20">
        <w:rPr>
          <w:rFonts w:ascii="Times New Roman" w:hAnsi="Times New Roman" w:cs="Times New Roman"/>
          <w:sz w:val="28"/>
          <w:szCs w:val="28"/>
        </w:rPr>
        <w:t xml:space="preserve"> </w:t>
      </w:r>
      <w:r w:rsidR="00B61941">
        <w:rPr>
          <w:rFonts w:ascii="Times New Roman" w:hAnsi="Times New Roman" w:cs="Times New Roman"/>
          <w:sz w:val="28"/>
          <w:szCs w:val="28"/>
        </w:rPr>
        <w:t>Э</w:t>
      </w:r>
      <w:r w:rsidRPr="00C90D20">
        <w:rPr>
          <w:rFonts w:ascii="Times New Roman" w:hAnsi="Times New Roman" w:cs="Times New Roman"/>
          <w:sz w:val="28"/>
          <w:szCs w:val="28"/>
        </w:rPr>
        <w:t xml:space="preserve">та конструкция согласует данные в таблицах, имена которых находятся по обе стороны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и вводит в окончатель</w:t>
      </w:r>
      <w:r w:rsidRPr="00C90D20">
        <w:rPr>
          <w:rFonts w:ascii="Times New Roman" w:hAnsi="Times New Roman" w:cs="Times New Roman"/>
          <w:sz w:val="28"/>
          <w:szCs w:val="28"/>
        </w:rPr>
        <w:softHyphen/>
        <w:t>ные результаты все строки, независимо от того, с какой стороны соединения они определены.</w:t>
      </w:r>
      <w:r w:rsidR="00B61941">
        <w:rPr>
          <w:rFonts w:ascii="Times New Roman" w:hAnsi="Times New Roman" w:cs="Times New Roman"/>
          <w:sz w:val="28"/>
          <w:szCs w:val="28"/>
        </w:rPr>
        <w:t xml:space="preserve"> </w:t>
      </w:r>
      <w:r w:rsidRPr="00C90D20">
        <w:rPr>
          <w:rFonts w:ascii="Times New Roman" w:hAnsi="Times New Roman" w:cs="Times New Roman"/>
          <w:sz w:val="28"/>
          <w:szCs w:val="28"/>
        </w:rPr>
        <w:t xml:space="preserve">Конструкции </w:t>
      </w:r>
      <w:r w:rsidRPr="00C90D20">
        <w:rPr>
          <w:rFonts w:ascii="Times New Roman" w:hAnsi="Times New Roman" w:cs="Times New Roman"/>
          <w:sz w:val="28"/>
          <w:szCs w:val="28"/>
          <w:lang w:val="en-US"/>
        </w:rPr>
        <w:t>FULL</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относятся к числу тех языковых средств, которые вызы</w:t>
      </w:r>
      <w:r w:rsidRPr="00C90D20">
        <w:rPr>
          <w:rFonts w:ascii="Times New Roman" w:hAnsi="Times New Roman" w:cs="Times New Roman"/>
          <w:sz w:val="28"/>
          <w:szCs w:val="28"/>
        </w:rPr>
        <w:softHyphen/>
        <w:t xml:space="preserve">вают восхищение во время их изучения, но в дальнейшем почти не применяются. Основное назначение этой конструкции состоит в том, что она позволяет увидеть полную связь между данными в таком виде, в котором не дается преимущество ни левой, ни правой стороне. Эта конструкция применяется, если есть необходимость ознакомиться с каждой строкой всех таблиц, вводящихся по обе стороны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без каких-либо исключений. По-видимому, если одно и то же соединение может быть применено и в форме левого, и в форме правого соединения, то лучше всего использовать полное соединение, имеющее форму конструкции </w:t>
      </w:r>
      <w:r w:rsidRPr="00C90D20">
        <w:rPr>
          <w:rFonts w:ascii="Times New Roman" w:hAnsi="Times New Roman" w:cs="Times New Roman"/>
          <w:sz w:val="28"/>
          <w:szCs w:val="28"/>
          <w:lang w:val="en-US"/>
        </w:rPr>
        <w:t>FULL</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Эта конструкция не только дает возможность получить все согласующиеся строки с учетом того поля (полей), на котором основано соединение, но и те строки, которые имеются только в таблицах, находящихся на левой стороне, притом что столбцы, относящиеся к правой стороне заполняются </w:t>
      </w:r>
      <w:r w:rsidRPr="00C90D20">
        <w:rPr>
          <w:rFonts w:ascii="Times New Roman" w:hAnsi="Times New Roman" w:cs="Times New Roman"/>
          <w:sz w:val="28"/>
          <w:szCs w:val="28"/>
          <w:lang w:val="en-US"/>
        </w:rPr>
        <w:t>NULL</w:t>
      </w:r>
      <w:r w:rsidRPr="00C90D20">
        <w:rPr>
          <w:rFonts w:ascii="Times New Roman" w:hAnsi="Times New Roman" w:cs="Times New Roman"/>
          <w:sz w:val="28"/>
          <w:szCs w:val="28"/>
        </w:rPr>
        <w:t xml:space="preserve">-значениями. Наконец, та же операция возвращает все строки, имеющиеся только в таблицах, заданных с правой стороны, а вместо значений полей таблиц, относящихся к левой стороне, подставляются </w:t>
      </w:r>
      <w:r w:rsidRPr="00C90D20">
        <w:rPr>
          <w:rFonts w:ascii="Times New Roman" w:hAnsi="Times New Roman" w:cs="Times New Roman"/>
          <w:sz w:val="28"/>
          <w:szCs w:val="28"/>
          <w:lang w:val="en-US"/>
        </w:rPr>
        <w:t>NULL</w:t>
      </w:r>
      <w:r w:rsidRPr="00C90D20">
        <w:rPr>
          <w:rFonts w:ascii="Times New Roman" w:hAnsi="Times New Roman" w:cs="Times New Roman"/>
          <w:sz w:val="28"/>
          <w:szCs w:val="28"/>
        </w:rPr>
        <w:t>-значения.</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Вначале выполним соединение двух первых таблиц с использованием конструкции </w:t>
      </w:r>
      <w:r w:rsidRPr="00C90D20">
        <w:rPr>
          <w:rFonts w:ascii="Times New Roman" w:hAnsi="Times New Roman" w:cs="Times New Roman"/>
          <w:sz w:val="28"/>
          <w:szCs w:val="28"/>
          <w:lang w:val="en-US"/>
        </w:rPr>
        <w:t>FULL</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B61941" w:rsidRDefault="00C90D20" w:rsidP="00C90D20">
      <w:pPr>
        <w:pStyle w:val="6"/>
        <w:spacing w:before="0" w:line="240" w:lineRule="auto"/>
        <w:ind w:firstLine="709"/>
        <w:rPr>
          <w:rFonts w:ascii="Times New Roman" w:hAnsi="Times New Roman" w:cs="Times New Roman"/>
          <w:i w:val="0"/>
          <w:color w:val="auto"/>
          <w:sz w:val="28"/>
          <w:szCs w:val="28"/>
          <w:lang w:val="en-US"/>
        </w:rPr>
      </w:pPr>
      <w:r w:rsidRPr="00B61941">
        <w:rPr>
          <w:rFonts w:ascii="Times New Roman" w:hAnsi="Times New Roman" w:cs="Times New Roman"/>
          <w:i w:val="0"/>
          <w:color w:val="auto"/>
          <w:sz w:val="28"/>
          <w:szCs w:val="28"/>
          <w:lang w:val="en-US"/>
        </w:rPr>
        <w:t xml:space="preserve">SELECT a.Address,  va.AddressID </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B61941">
        <w:rPr>
          <w:rFonts w:ascii="Times New Roman" w:hAnsi="Times New Roman" w:cs="Times New Roman"/>
          <w:sz w:val="28"/>
          <w:szCs w:val="28"/>
          <w:lang w:val="en-US"/>
        </w:rPr>
        <w:t xml:space="preserve">FROM VendorAddress va </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B61941">
        <w:rPr>
          <w:rFonts w:ascii="Times New Roman" w:hAnsi="Times New Roman" w:cs="Times New Roman"/>
          <w:sz w:val="28"/>
          <w:szCs w:val="28"/>
          <w:lang w:val="en-US"/>
        </w:rPr>
        <w:t>FULL JOIN Address a</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lang w:val="en-US"/>
        </w:rPr>
      </w:pPr>
      <w:r w:rsidRPr="00B61941">
        <w:rPr>
          <w:rFonts w:ascii="Times New Roman" w:hAnsi="Times New Roman" w:cs="Times New Roman"/>
          <w:sz w:val="28"/>
          <w:szCs w:val="28"/>
          <w:lang w:val="en-US"/>
        </w:rPr>
        <w:t>ON va.AddressID = a.AddressID</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lang w:val="en-US"/>
        </w:rPr>
      </w:pP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r w:rsidRPr="00C90D20">
        <w:rPr>
          <w:rFonts w:ascii="Times New Roman" w:hAnsi="Times New Roman" w:cs="Times New Roman"/>
          <w:sz w:val="28"/>
          <w:szCs w:val="28"/>
        </w:rPr>
        <w:t xml:space="preserve">Операторы с конструкциями </w:t>
      </w:r>
      <w:r w:rsidRPr="00C90D20">
        <w:rPr>
          <w:rFonts w:ascii="Times New Roman" w:hAnsi="Times New Roman" w:cs="Times New Roman"/>
          <w:sz w:val="28"/>
          <w:szCs w:val="28"/>
          <w:lang w:val="en-US"/>
        </w:rPr>
        <w:t>CROSS</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обладают действительно необычными особенностями. Соединения </w:t>
      </w:r>
      <w:r w:rsidRPr="00C90D20">
        <w:rPr>
          <w:rFonts w:ascii="Times New Roman" w:hAnsi="Times New Roman" w:cs="Times New Roman"/>
          <w:sz w:val="28"/>
          <w:szCs w:val="28"/>
          <w:lang w:val="en-US"/>
        </w:rPr>
        <w:t>CROSS</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отличаются от соединений других типов тем, что в них отсутствуют операции </w:t>
      </w:r>
      <w:r w:rsidRPr="00C90D20">
        <w:rPr>
          <w:rFonts w:ascii="Times New Roman" w:hAnsi="Times New Roman" w:cs="Times New Roman"/>
          <w:sz w:val="28"/>
          <w:szCs w:val="28"/>
          <w:lang w:val="en-US"/>
        </w:rPr>
        <w:t>ON</w:t>
      </w:r>
      <w:r w:rsidRPr="00C90D20">
        <w:rPr>
          <w:rFonts w:ascii="Times New Roman" w:hAnsi="Times New Roman" w:cs="Times New Roman"/>
          <w:sz w:val="28"/>
          <w:szCs w:val="28"/>
        </w:rPr>
        <w:t>, а также тем, что в них происходит соедине</w:t>
      </w:r>
      <w:r w:rsidRPr="00C90D20">
        <w:rPr>
          <w:rFonts w:ascii="Times New Roman" w:hAnsi="Times New Roman" w:cs="Times New Roman"/>
          <w:sz w:val="28"/>
          <w:szCs w:val="28"/>
        </w:rPr>
        <w:softHyphen/>
        <w:t xml:space="preserve">ние каждой строки таблиц, находящихся с одной стороны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с каждой строкой таблиц, находящихся с другой стороны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Короче говоря, в конечном итоге формируется декартово произведение всех строк, заданных по обе стороны от ключевого слова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Операторы с конструкцией </w:t>
      </w:r>
      <w:r w:rsidRPr="00C90D20">
        <w:rPr>
          <w:rFonts w:ascii="Times New Roman" w:hAnsi="Times New Roman" w:cs="Times New Roman"/>
          <w:sz w:val="28"/>
          <w:szCs w:val="28"/>
          <w:lang w:val="en-US"/>
        </w:rPr>
        <w:t>CROSS</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xml:space="preserve"> имеют такой же синтаксис, как и любые другие операторы </w:t>
      </w:r>
      <w:r w:rsidRPr="00C90D20">
        <w:rPr>
          <w:rFonts w:ascii="Times New Roman" w:hAnsi="Times New Roman" w:cs="Times New Roman"/>
          <w:sz w:val="28"/>
          <w:szCs w:val="28"/>
          <w:lang w:val="en-US"/>
        </w:rPr>
        <w:t>JOIN</w:t>
      </w:r>
      <w:r w:rsidRPr="00C90D20">
        <w:rPr>
          <w:rFonts w:ascii="Times New Roman" w:hAnsi="Times New Roman" w:cs="Times New Roman"/>
          <w:sz w:val="28"/>
          <w:szCs w:val="28"/>
        </w:rPr>
        <w:t>, за ис</w:t>
      </w:r>
      <w:r w:rsidRPr="00C90D20">
        <w:rPr>
          <w:rFonts w:ascii="Times New Roman" w:hAnsi="Times New Roman" w:cs="Times New Roman"/>
          <w:sz w:val="28"/>
          <w:szCs w:val="28"/>
        </w:rPr>
        <w:softHyphen/>
        <w:t xml:space="preserve">ключением того, что в них используется ключевое слово </w:t>
      </w:r>
      <w:r w:rsidRPr="00C90D20">
        <w:rPr>
          <w:rFonts w:ascii="Times New Roman" w:hAnsi="Times New Roman" w:cs="Times New Roman"/>
          <w:sz w:val="28"/>
          <w:szCs w:val="28"/>
          <w:lang w:val="en-US"/>
        </w:rPr>
        <w:t>CROSS</w:t>
      </w:r>
      <w:r w:rsidRPr="00C90D20">
        <w:rPr>
          <w:rFonts w:ascii="Times New Roman" w:hAnsi="Times New Roman" w:cs="Times New Roman"/>
          <w:sz w:val="28"/>
          <w:szCs w:val="28"/>
        </w:rPr>
        <w:t xml:space="preserve"> (вместо </w:t>
      </w:r>
      <w:r w:rsidRPr="00C90D20">
        <w:rPr>
          <w:rFonts w:ascii="Times New Roman" w:hAnsi="Times New Roman" w:cs="Times New Roman"/>
          <w:sz w:val="28"/>
          <w:szCs w:val="28"/>
          <w:lang w:val="en-US"/>
        </w:rPr>
        <w:t>INNER</w:t>
      </w:r>
      <w:r w:rsidRPr="00C90D20">
        <w:rPr>
          <w:rFonts w:ascii="Times New Roman" w:hAnsi="Times New Roman" w:cs="Times New Roman"/>
          <w:sz w:val="28"/>
          <w:szCs w:val="28"/>
        </w:rPr>
        <w:t xml:space="preserve">, </w:t>
      </w:r>
      <w:r w:rsidRPr="00C90D20">
        <w:rPr>
          <w:rFonts w:ascii="Times New Roman" w:hAnsi="Times New Roman" w:cs="Times New Roman"/>
          <w:sz w:val="28"/>
          <w:szCs w:val="28"/>
          <w:lang w:val="en-US"/>
        </w:rPr>
        <w:t>OUTER</w:t>
      </w:r>
      <w:r w:rsidRPr="00C90D20">
        <w:rPr>
          <w:rFonts w:ascii="Times New Roman" w:hAnsi="Times New Roman" w:cs="Times New Roman"/>
          <w:sz w:val="28"/>
          <w:szCs w:val="28"/>
        </w:rPr>
        <w:t xml:space="preserve"> или </w:t>
      </w:r>
      <w:r w:rsidRPr="00C90D20">
        <w:rPr>
          <w:rFonts w:ascii="Times New Roman" w:hAnsi="Times New Roman" w:cs="Times New Roman"/>
          <w:sz w:val="28"/>
          <w:szCs w:val="28"/>
          <w:lang w:val="en-US"/>
        </w:rPr>
        <w:t>FULL</w:t>
      </w:r>
      <w:r w:rsidRPr="00C90D20">
        <w:rPr>
          <w:rFonts w:ascii="Times New Roman" w:hAnsi="Times New Roman" w:cs="Times New Roman"/>
          <w:sz w:val="28"/>
          <w:szCs w:val="28"/>
        </w:rPr>
        <w:t xml:space="preserve">), а операция </w:t>
      </w:r>
      <w:r w:rsidRPr="00C90D20">
        <w:rPr>
          <w:rFonts w:ascii="Times New Roman" w:hAnsi="Times New Roman" w:cs="Times New Roman"/>
          <w:sz w:val="28"/>
          <w:szCs w:val="28"/>
          <w:lang w:val="en-US"/>
        </w:rPr>
        <w:t>ON</w:t>
      </w:r>
      <w:r w:rsidRPr="00C90D20">
        <w:rPr>
          <w:rFonts w:ascii="Times New Roman" w:hAnsi="Times New Roman" w:cs="Times New Roman"/>
          <w:sz w:val="28"/>
          <w:szCs w:val="28"/>
        </w:rPr>
        <w:t xml:space="preserve"> отсутствует. Ниже приведен краткий пример.</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C90D20" w:rsidRPr="00B61941" w:rsidRDefault="00C90D20" w:rsidP="00C90D20">
      <w:pPr>
        <w:pStyle w:val="9"/>
        <w:spacing w:before="0" w:line="240" w:lineRule="auto"/>
        <w:ind w:firstLine="709"/>
        <w:rPr>
          <w:rFonts w:ascii="Times New Roman" w:hAnsi="Times New Roman" w:cs="Times New Roman"/>
          <w:i w:val="0"/>
          <w:color w:val="auto"/>
          <w:sz w:val="28"/>
          <w:szCs w:val="28"/>
        </w:rPr>
      </w:pPr>
      <w:r w:rsidRPr="00B61941">
        <w:rPr>
          <w:rFonts w:ascii="Times New Roman" w:hAnsi="Times New Roman" w:cs="Times New Roman"/>
          <w:i w:val="0"/>
          <w:color w:val="auto"/>
          <w:sz w:val="28"/>
          <w:szCs w:val="28"/>
        </w:rPr>
        <w:t xml:space="preserve">SELECT v.VendorName, a.Address </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rPr>
      </w:pPr>
      <w:r w:rsidRPr="00B61941">
        <w:rPr>
          <w:rFonts w:ascii="Times New Roman" w:hAnsi="Times New Roman" w:cs="Times New Roman"/>
          <w:sz w:val="28"/>
          <w:szCs w:val="28"/>
          <w:lang w:val="en-US"/>
        </w:rPr>
        <w:t>FROM</w:t>
      </w:r>
      <w:r w:rsidRPr="00B61941">
        <w:rPr>
          <w:rFonts w:ascii="Times New Roman" w:hAnsi="Times New Roman" w:cs="Times New Roman"/>
          <w:sz w:val="28"/>
          <w:szCs w:val="28"/>
        </w:rPr>
        <w:t xml:space="preserve"> </w:t>
      </w:r>
      <w:r w:rsidRPr="00B61941">
        <w:rPr>
          <w:rFonts w:ascii="Times New Roman" w:hAnsi="Times New Roman" w:cs="Times New Roman"/>
          <w:sz w:val="28"/>
          <w:szCs w:val="28"/>
          <w:lang w:val="en-US"/>
        </w:rPr>
        <w:t>Vendors</w:t>
      </w:r>
      <w:r w:rsidRPr="00B61941">
        <w:rPr>
          <w:rFonts w:ascii="Times New Roman" w:hAnsi="Times New Roman" w:cs="Times New Roman"/>
          <w:sz w:val="28"/>
          <w:szCs w:val="28"/>
        </w:rPr>
        <w:t xml:space="preserve"> </w:t>
      </w:r>
      <w:r w:rsidRPr="00B61941">
        <w:rPr>
          <w:rFonts w:ascii="Times New Roman" w:hAnsi="Times New Roman" w:cs="Times New Roman"/>
          <w:sz w:val="28"/>
          <w:szCs w:val="28"/>
          <w:lang w:val="en-US"/>
        </w:rPr>
        <w:t>v</w:t>
      </w:r>
      <w:r w:rsidRPr="00B61941">
        <w:rPr>
          <w:rFonts w:ascii="Times New Roman" w:hAnsi="Times New Roman" w:cs="Times New Roman"/>
          <w:sz w:val="28"/>
          <w:szCs w:val="28"/>
        </w:rPr>
        <w:t xml:space="preserve"> </w:t>
      </w:r>
    </w:p>
    <w:p w:rsidR="00C90D20" w:rsidRPr="00B61941" w:rsidRDefault="00C90D20" w:rsidP="00C90D20">
      <w:pPr>
        <w:shd w:val="clear" w:color="auto" w:fill="FFFFFF"/>
        <w:spacing w:after="0" w:line="240" w:lineRule="auto"/>
        <w:ind w:firstLine="709"/>
        <w:jc w:val="both"/>
        <w:rPr>
          <w:rFonts w:ascii="Times New Roman" w:hAnsi="Times New Roman" w:cs="Times New Roman"/>
          <w:sz w:val="28"/>
          <w:szCs w:val="28"/>
        </w:rPr>
      </w:pPr>
      <w:r w:rsidRPr="00B61941">
        <w:rPr>
          <w:rFonts w:ascii="Times New Roman" w:hAnsi="Times New Roman" w:cs="Times New Roman"/>
          <w:sz w:val="28"/>
          <w:szCs w:val="28"/>
          <w:lang w:val="en-US"/>
        </w:rPr>
        <w:t>CROSS</w:t>
      </w:r>
      <w:r w:rsidRPr="00B61941">
        <w:rPr>
          <w:rFonts w:ascii="Times New Roman" w:hAnsi="Times New Roman" w:cs="Times New Roman"/>
          <w:sz w:val="28"/>
          <w:szCs w:val="28"/>
        </w:rPr>
        <w:t xml:space="preserve"> </w:t>
      </w:r>
      <w:r w:rsidRPr="00B61941">
        <w:rPr>
          <w:rFonts w:ascii="Times New Roman" w:hAnsi="Times New Roman" w:cs="Times New Roman"/>
          <w:sz w:val="28"/>
          <w:szCs w:val="28"/>
          <w:lang w:val="en-US"/>
        </w:rPr>
        <w:t>JOIN</w:t>
      </w:r>
      <w:r w:rsidRPr="00B61941">
        <w:rPr>
          <w:rFonts w:ascii="Times New Roman" w:hAnsi="Times New Roman" w:cs="Times New Roman"/>
          <w:sz w:val="28"/>
          <w:szCs w:val="28"/>
        </w:rPr>
        <w:t xml:space="preserve"> </w:t>
      </w:r>
      <w:r w:rsidRPr="00B61941">
        <w:rPr>
          <w:rFonts w:ascii="Times New Roman" w:hAnsi="Times New Roman" w:cs="Times New Roman"/>
          <w:sz w:val="28"/>
          <w:szCs w:val="28"/>
          <w:lang w:val="en-US"/>
        </w:rPr>
        <w:t>Address</w:t>
      </w:r>
      <w:r w:rsidRPr="00B61941">
        <w:rPr>
          <w:rFonts w:ascii="Times New Roman" w:hAnsi="Times New Roman" w:cs="Times New Roman"/>
          <w:sz w:val="28"/>
          <w:szCs w:val="28"/>
        </w:rPr>
        <w:t xml:space="preserve"> </w:t>
      </w:r>
      <w:r w:rsidRPr="00B61941">
        <w:rPr>
          <w:rFonts w:ascii="Times New Roman" w:hAnsi="Times New Roman" w:cs="Times New Roman"/>
          <w:sz w:val="28"/>
          <w:szCs w:val="28"/>
          <w:lang w:val="en-US"/>
        </w:rPr>
        <w:t>a</w:t>
      </w:r>
    </w:p>
    <w:p w:rsidR="00C90D20" w:rsidRPr="00C90D20" w:rsidRDefault="00C90D20" w:rsidP="00C90D20">
      <w:pPr>
        <w:shd w:val="clear" w:color="auto" w:fill="FFFFFF"/>
        <w:spacing w:after="0" w:line="240" w:lineRule="auto"/>
        <w:ind w:firstLine="709"/>
        <w:jc w:val="both"/>
        <w:rPr>
          <w:rFonts w:ascii="Times New Roman" w:hAnsi="Times New Roman" w:cs="Times New Roman"/>
          <w:sz w:val="28"/>
          <w:szCs w:val="28"/>
        </w:rPr>
      </w:pPr>
    </w:p>
    <w:p w:rsidR="007420DB" w:rsidRDefault="007420DB" w:rsidP="000379F6">
      <w:pPr>
        <w:autoSpaceDE w:val="0"/>
        <w:autoSpaceDN w:val="0"/>
        <w:adjustRightInd w:val="0"/>
        <w:spacing w:after="0" w:line="240" w:lineRule="auto"/>
        <w:ind w:firstLine="709"/>
        <w:rPr>
          <w:rFonts w:ascii="Times New Roman" w:hAnsi="Times New Roman"/>
          <w:b/>
          <w:bCs/>
          <w:sz w:val="28"/>
          <w:szCs w:val="28"/>
        </w:rPr>
      </w:pPr>
    </w:p>
    <w:p w:rsidR="000379F6" w:rsidRPr="000379F6" w:rsidRDefault="00DE6058" w:rsidP="000379F6">
      <w:pPr>
        <w:autoSpaceDE w:val="0"/>
        <w:autoSpaceDN w:val="0"/>
        <w:adjustRightInd w:val="0"/>
        <w:spacing w:after="0" w:line="240" w:lineRule="auto"/>
        <w:ind w:firstLine="709"/>
        <w:rPr>
          <w:rFonts w:ascii="Times New Roman" w:hAnsi="Times New Roman"/>
          <w:b/>
          <w:bCs/>
          <w:sz w:val="28"/>
          <w:szCs w:val="28"/>
        </w:rPr>
      </w:pPr>
      <w:r w:rsidRPr="000379F6">
        <w:rPr>
          <w:rFonts w:ascii="Times New Roman" w:hAnsi="Times New Roman"/>
          <w:b/>
          <w:bCs/>
          <w:sz w:val="28"/>
          <w:szCs w:val="28"/>
        </w:rPr>
        <w:t>Декартово произведение</w:t>
      </w:r>
      <w:r w:rsidR="000379F6">
        <w:rPr>
          <w:rFonts w:ascii="Times New Roman" w:hAnsi="Times New Roman"/>
          <w:b/>
          <w:bCs/>
          <w:sz w:val="28"/>
          <w:szCs w:val="28"/>
        </w:rPr>
        <w:t>:</w:t>
      </w:r>
    </w:p>
    <w:p w:rsidR="00E1474E" w:rsidRPr="006E2D88" w:rsidRDefault="006B068C" w:rsidP="006E2D88">
      <w:pPr>
        <w:autoSpaceDE w:val="0"/>
        <w:autoSpaceDN w:val="0"/>
        <w:adjustRightInd w:val="0"/>
        <w:spacing w:after="0" w:line="240" w:lineRule="auto"/>
        <w:ind w:firstLine="709"/>
        <w:jc w:val="both"/>
        <w:rPr>
          <w:rFonts w:ascii="Times New Roman" w:hAnsi="Times New Roman"/>
          <w:bCs/>
          <w:sz w:val="28"/>
          <w:szCs w:val="28"/>
        </w:rPr>
      </w:pPr>
      <w:r>
        <w:rPr>
          <w:rFonts w:ascii="Times New Roman" w:hAnsi="Times New Roman"/>
          <w:bCs/>
          <w:sz w:val="28"/>
          <w:szCs w:val="28"/>
        </w:rPr>
        <w:t>С</w:t>
      </w:r>
      <w:r w:rsidRPr="007F0737">
        <w:rPr>
          <w:rFonts w:ascii="Times New Roman" w:hAnsi="Times New Roman"/>
          <w:bCs/>
          <w:sz w:val="28"/>
          <w:szCs w:val="28"/>
        </w:rPr>
        <w:t>оздадим</w:t>
      </w:r>
      <w:r w:rsidR="00E1474E" w:rsidRPr="007F0737">
        <w:rPr>
          <w:rFonts w:ascii="Times New Roman" w:hAnsi="Times New Roman"/>
          <w:bCs/>
          <w:sz w:val="28"/>
          <w:szCs w:val="28"/>
        </w:rPr>
        <w:t xml:space="preserve"> две таблицы, таблицу </w:t>
      </w:r>
      <w:r w:rsidR="00E1474E" w:rsidRPr="007F0737">
        <w:rPr>
          <w:rFonts w:ascii="Times New Roman" w:hAnsi="Times New Roman"/>
          <w:bCs/>
          <w:sz w:val="28"/>
          <w:szCs w:val="28"/>
          <w:lang w:val="en-US"/>
        </w:rPr>
        <w:t>Abonent</w:t>
      </w:r>
      <w:r w:rsidR="00E1474E" w:rsidRPr="007F0737">
        <w:rPr>
          <w:rFonts w:ascii="Times New Roman" w:hAnsi="Times New Roman"/>
          <w:bCs/>
          <w:sz w:val="28"/>
          <w:szCs w:val="28"/>
        </w:rPr>
        <w:t xml:space="preserve"> и таблицу </w:t>
      </w:r>
      <w:r w:rsidR="00E1474E" w:rsidRPr="007F0737">
        <w:rPr>
          <w:rFonts w:ascii="Times New Roman" w:hAnsi="Times New Roman"/>
          <w:bCs/>
          <w:sz w:val="28"/>
          <w:szCs w:val="28"/>
          <w:lang w:val="en-US"/>
        </w:rPr>
        <w:t>Street</w:t>
      </w:r>
      <w:r w:rsidR="00E1474E" w:rsidRPr="000379F6">
        <w:rPr>
          <w:rFonts w:ascii="Times New Roman" w:hAnsi="Times New Roman"/>
          <w:bCs/>
          <w:sz w:val="28"/>
          <w:szCs w:val="28"/>
        </w:rPr>
        <w:t xml:space="preserve"> (</w:t>
      </w:r>
      <w:r w:rsidR="00E1474E">
        <w:rPr>
          <w:rFonts w:ascii="Times New Roman" w:hAnsi="Times New Roman"/>
          <w:bCs/>
          <w:sz w:val="28"/>
          <w:szCs w:val="28"/>
        </w:rPr>
        <w:t xml:space="preserve">рисунок </w:t>
      </w:r>
      <w:r w:rsidR="00DB1B7D">
        <w:rPr>
          <w:rFonts w:ascii="Times New Roman" w:hAnsi="Times New Roman"/>
          <w:bCs/>
          <w:sz w:val="28"/>
          <w:szCs w:val="28"/>
        </w:rPr>
        <w:t>41</w:t>
      </w:r>
      <w:r w:rsidR="00E1474E" w:rsidRPr="000379F6">
        <w:rPr>
          <w:rFonts w:ascii="Times New Roman" w:hAnsi="Times New Roman"/>
          <w:bCs/>
          <w:sz w:val="28"/>
          <w:szCs w:val="28"/>
        </w:rPr>
        <w:t>)</w:t>
      </w:r>
      <w:r w:rsidR="006E2D88" w:rsidRPr="006E2D88">
        <w:rPr>
          <w:rFonts w:ascii="Times New Roman" w:hAnsi="Times New Roman"/>
          <w:bCs/>
          <w:sz w:val="28"/>
          <w:szCs w:val="28"/>
        </w:rPr>
        <w:t>.</w:t>
      </w:r>
      <w:r w:rsidR="006E2D88" w:rsidRPr="006E2D88">
        <w:rPr>
          <w:rFonts w:ascii="Times New Roman" w:eastAsia="TimesNewRoman" w:hAnsi="Times New Roman"/>
          <w:sz w:val="28"/>
          <w:szCs w:val="28"/>
        </w:rPr>
        <w:t xml:space="preserve">  </w:t>
      </w:r>
      <w:r w:rsidR="006E2D88">
        <w:rPr>
          <w:rFonts w:ascii="Times New Roman" w:eastAsia="TimesNewRoman" w:hAnsi="Times New Roman"/>
          <w:sz w:val="28"/>
          <w:szCs w:val="28"/>
        </w:rPr>
        <w:t>Д</w:t>
      </w:r>
      <w:r w:rsidR="006E2D88" w:rsidRPr="007F0737">
        <w:rPr>
          <w:rFonts w:ascii="Times New Roman" w:eastAsia="TimesNewRoman" w:hAnsi="Times New Roman"/>
          <w:sz w:val="28"/>
          <w:szCs w:val="28"/>
        </w:rPr>
        <w:t xml:space="preserve">ля получения декартова произведения таблиц в предложении </w:t>
      </w:r>
      <w:r w:rsidR="006E2D88" w:rsidRPr="007F0737">
        <w:rPr>
          <w:rFonts w:ascii="Times New Roman" w:hAnsi="Times New Roman"/>
          <w:sz w:val="28"/>
          <w:szCs w:val="28"/>
        </w:rPr>
        <w:t>FROM</w:t>
      </w:r>
      <w:r w:rsidR="006E2D88">
        <w:rPr>
          <w:rFonts w:ascii="Times New Roman" w:hAnsi="Times New Roman"/>
          <w:sz w:val="28"/>
          <w:szCs w:val="28"/>
        </w:rPr>
        <w:t xml:space="preserve"> </w:t>
      </w:r>
      <w:r w:rsidR="006E2D88" w:rsidRPr="007F0737">
        <w:rPr>
          <w:rFonts w:ascii="Times New Roman" w:eastAsia="TimesNewRoman" w:hAnsi="Times New Roman"/>
          <w:sz w:val="28"/>
          <w:szCs w:val="28"/>
        </w:rPr>
        <w:t>необходимо указать перечень перемножаемых таблиц</w:t>
      </w:r>
      <w:r w:rsidR="006E2D88" w:rsidRPr="007F0737">
        <w:rPr>
          <w:rFonts w:ascii="Times New Roman" w:hAnsi="Times New Roman"/>
          <w:sz w:val="28"/>
          <w:szCs w:val="28"/>
        </w:rPr>
        <w:t xml:space="preserve">, </w:t>
      </w:r>
      <w:r w:rsidR="006E2D88" w:rsidRPr="007F0737">
        <w:rPr>
          <w:rFonts w:ascii="Times New Roman" w:eastAsia="TimesNewRoman" w:hAnsi="Times New Roman"/>
          <w:sz w:val="28"/>
          <w:szCs w:val="28"/>
        </w:rPr>
        <w:t>а в предложении</w:t>
      </w:r>
      <w:r w:rsidR="006E2D88">
        <w:rPr>
          <w:rFonts w:ascii="Times New Roman" w:eastAsia="TimesNewRoman" w:hAnsi="Times New Roman"/>
          <w:sz w:val="28"/>
          <w:szCs w:val="28"/>
        </w:rPr>
        <w:t xml:space="preserve"> </w:t>
      </w:r>
      <w:r w:rsidR="006E2D88" w:rsidRPr="007F0737">
        <w:rPr>
          <w:rFonts w:ascii="Times New Roman" w:hAnsi="Times New Roman"/>
          <w:sz w:val="28"/>
          <w:szCs w:val="28"/>
        </w:rPr>
        <w:t xml:space="preserve">SELECT – </w:t>
      </w:r>
      <w:r w:rsidR="006E2D88" w:rsidRPr="007F0737">
        <w:rPr>
          <w:rFonts w:ascii="Times New Roman" w:eastAsia="TimesNewRoman" w:hAnsi="Times New Roman"/>
          <w:sz w:val="28"/>
          <w:szCs w:val="28"/>
        </w:rPr>
        <w:t>все их столбцы</w:t>
      </w:r>
      <w:r w:rsidR="006E2D88" w:rsidRPr="007F0737">
        <w:rPr>
          <w:rFonts w:ascii="Times New Roman" w:hAnsi="Times New Roman"/>
          <w:sz w:val="28"/>
          <w:szCs w:val="28"/>
        </w:rPr>
        <w:t>.</w:t>
      </w: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6E2D88" w:rsidP="00E1474E">
      <w:pPr>
        <w:autoSpaceDE w:val="0"/>
        <w:autoSpaceDN w:val="0"/>
        <w:adjustRightInd w:val="0"/>
        <w:spacing w:after="0" w:line="240" w:lineRule="auto"/>
        <w:rPr>
          <w:rFonts w:ascii="Times New Roman" w:hAnsi="Times New Roman"/>
          <w:bCs/>
          <w:sz w:val="28"/>
          <w:szCs w:val="28"/>
        </w:rPr>
      </w:pPr>
      <w:r>
        <w:rPr>
          <w:rFonts w:ascii="Times New Roman" w:hAnsi="Times New Roman"/>
          <w:bCs/>
          <w:noProof/>
          <w:sz w:val="28"/>
          <w:szCs w:val="28"/>
          <w:lang w:eastAsia="ru-RU"/>
        </w:rPr>
        <w:drawing>
          <wp:anchor distT="0" distB="0" distL="114300" distR="114300" simplePos="0" relativeHeight="251678720" behindDoc="0" locked="0" layoutInCell="1" allowOverlap="1" wp14:anchorId="7DC356F9" wp14:editId="49EC8BA9">
            <wp:simplePos x="0" y="0"/>
            <wp:positionH relativeFrom="column">
              <wp:posOffset>518160</wp:posOffset>
            </wp:positionH>
            <wp:positionV relativeFrom="paragraph">
              <wp:posOffset>70485</wp:posOffset>
            </wp:positionV>
            <wp:extent cx="3962400" cy="2205990"/>
            <wp:effectExtent l="0" t="0" r="0" b="0"/>
            <wp:wrapSquare wrapText="bothSides"/>
            <wp:docPr id="229" name="Рисунок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6"/>
                    <pic:cNvPicPr>
                      <a:picLocks noChangeAspect="1" noChangeArrowheads="1"/>
                    </pic:cNvPicPr>
                  </pic:nvPicPr>
                  <pic:blipFill>
                    <a:blip r:embed="rId61"/>
                    <a:srcRect/>
                    <a:stretch>
                      <a:fillRect/>
                    </a:stretch>
                  </pic:blipFill>
                  <pic:spPr bwMode="auto">
                    <a:xfrm>
                      <a:off x="0" y="0"/>
                      <a:ext cx="3962400" cy="2205990"/>
                    </a:xfrm>
                    <a:prstGeom prst="rect">
                      <a:avLst/>
                    </a:prstGeom>
                    <a:noFill/>
                    <a:ln w="9525">
                      <a:noFill/>
                      <a:miter lim="800000"/>
                      <a:headEnd/>
                      <a:tailEnd/>
                    </a:ln>
                  </pic:spPr>
                </pic:pic>
              </a:graphicData>
            </a:graphic>
          </wp:anchor>
        </w:drawing>
      </w: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6E2D88" w:rsidP="00E1474E">
      <w:pPr>
        <w:autoSpaceDE w:val="0"/>
        <w:autoSpaceDN w:val="0"/>
        <w:adjustRightInd w:val="0"/>
        <w:spacing w:after="0" w:line="240" w:lineRule="auto"/>
        <w:rPr>
          <w:rFonts w:ascii="Times New Roman" w:hAnsi="Times New Roman"/>
          <w:bCs/>
          <w:sz w:val="28"/>
          <w:szCs w:val="28"/>
        </w:rPr>
      </w:pPr>
      <w:r>
        <w:rPr>
          <w:rFonts w:ascii="Times New Roman" w:hAnsi="Times New Roman"/>
          <w:bCs/>
          <w:noProof/>
          <w:sz w:val="28"/>
          <w:szCs w:val="28"/>
          <w:lang w:eastAsia="ru-RU"/>
        </w:rPr>
        <w:drawing>
          <wp:anchor distT="0" distB="0" distL="114300" distR="114300" simplePos="0" relativeHeight="251679744" behindDoc="0" locked="0" layoutInCell="1" allowOverlap="1" wp14:anchorId="6ECB9A7A" wp14:editId="13F23BCD">
            <wp:simplePos x="0" y="0"/>
            <wp:positionH relativeFrom="column">
              <wp:posOffset>1956435</wp:posOffset>
            </wp:positionH>
            <wp:positionV relativeFrom="paragraph">
              <wp:posOffset>114935</wp:posOffset>
            </wp:positionV>
            <wp:extent cx="3552825" cy="2008505"/>
            <wp:effectExtent l="0" t="0" r="0" b="0"/>
            <wp:wrapSquare wrapText="bothSides"/>
            <wp:docPr id="230" name="Рисунок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7"/>
                    <pic:cNvPicPr>
                      <a:picLocks noChangeAspect="1" noChangeArrowheads="1"/>
                    </pic:cNvPicPr>
                  </pic:nvPicPr>
                  <pic:blipFill>
                    <a:blip r:embed="rId62"/>
                    <a:srcRect/>
                    <a:stretch>
                      <a:fillRect/>
                    </a:stretch>
                  </pic:blipFill>
                  <pic:spPr bwMode="auto">
                    <a:xfrm>
                      <a:off x="0" y="0"/>
                      <a:ext cx="3552825" cy="2008505"/>
                    </a:xfrm>
                    <a:prstGeom prst="rect">
                      <a:avLst/>
                    </a:prstGeom>
                    <a:noFill/>
                    <a:ln w="9525">
                      <a:noFill/>
                      <a:miter lim="800000"/>
                      <a:headEnd/>
                      <a:tailEnd/>
                    </a:ln>
                  </pic:spPr>
                </pic:pic>
              </a:graphicData>
            </a:graphic>
          </wp:anchor>
        </w:drawing>
      </w:r>
    </w:p>
    <w:p w:rsidR="00E1474E" w:rsidRDefault="00E1474E" w:rsidP="00E1474E">
      <w:pPr>
        <w:autoSpaceDE w:val="0"/>
        <w:autoSpaceDN w:val="0"/>
        <w:adjustRightInd w:val="0"/>
        <w:spacing w:after="0" w:line="240" w:lineRule="auto"/>
        <w:rPr>
          <w:rFonts w:ascii="Times New Roman" w:hAnsi="Times New Roman"/>
          <w:bCs/>
          <w:sz w:val="28"/>
          <w:szCs w:val="28"/>
        </w:rPr>
      </w:pPr>
    </w:p>
    <w:p w:rsidR="00E1474E" w:rsidRDefault="00E1474E" w:rsidP="00E1474E">
      <w:pPr>
        <w:autoSpaceDE w:val="0"/>
        <w:autoSpaceDN w:val="0"/>
        <w:adjustRightInd w:val="0"/>
        <w:spacing w:after="0" w:line="240" w:lineRule="auto"/>
        <w:rPr>
          <w:rFonts w:ascii="Times New Roman" w:hAnsi="Times New Roman"/>
          <w:bCs/>
          <w:sz w:val="28"/>
          <w:szCs w:val="28"/>
        </w:rPr>
      </w:pPr>
    </w:p>
    <w:p w:rsidR="00C93F3F" w:rsidRDefault="00C93F3F" w:rsidP="00E1474E">
      <w:pPr>
        <w:autoSpaceDE w:val="0"/>
        <w:autoSpaceDN w:val="0"/>
        <w:adjustRightInd w:val="0"/>
        <w:spacing w:after="0" w:line="240" w:lineRule="auto"/>
        <w:jc w:val="center"/>
        <w:rPr>
          <w:rFonts w:ascii="Times New Roman" w:hAnsi="Times New Roman"/>
          <w:bCs/>
          <w:sz w:val="28"/>
          <w:szCs w:val="28"/>
        </w:rPr>
      </w:pPr>
    </w:p>
    <w:p w:rsidR="00C93F3F" w:rsidRDefault="00C93F3F" w:rsidP="00E1474E">
      <w:pPr>
        <w:autoSpaceDE w:val="0"/>
        <w:autoSpaceDN w:val="0"/>
        <w:adjustRightInd w:val="0"/>
        <w:spacing w:after="0" w:line="240" w:lineRule="auto"/>
        <w:jc w:val="center"/>
        <w:rPr>
          <w:rFonts w:ascii="Times New Roman" w:hAnsi="Times New Roman"/>
          <w:bCs/>
          <w:sz w:val="28"/>
          <w:szCs w:val="28"/>
        </w:rPr>
      </w:pPr>
    </w:p>
    <w:p w:rsidR="00C93F3F" w:rsidRDefault="00C93F3F" w:rsidP="00E1474E">
      <w:pPr>
        <w:autoSpaceDE w:val="0"/>
        <w:autoSpaceDN w:val="0"/>
        <w:adjustRightInd w:val="0"/>
        <w:spacing w:after="0" w:line="240" w:lineRule="auto"/>
        <w:jc w:val="center"/>
        <w:rPr>
          <w:rFonts w:ascii="Times New Roman" w:hAnsi="Times New Roman"/>
          <w:bCs/>
          <w:sz w:val="28"/>
          <w:szCs w:val="28"/>
        </w:rPr>
      </w:pPr>
    </w:p>
    <w:p w:rsidR="00C93F3F" w:rsidRDefault="00C93F3F" w:rsidP="00E1474E">
      <w:pPr>
        <w:autoSpaceDE w:val="0"/>
        <w:autoSpaceDN w:val="0"/>
        <w:adjustRightInd w:val="0"/>
        <w:spacing w:after="0" w:line="240" w:lineRule="auto"/>
        <w:jc w:val="center"/>
        <w:rPr>
          <w:rFonts w:ascii="Times New Roman" w:hAnsi="Times New Roman"/>
          <w:bCs/>
          <w:sz w:val="28"/>
          <w:szCs w:val="28"/>
        </w:rPr>
      </w:pPr>
    </w:p>
    <w:p w:rsidR="00C93F3F" w:rsidRDefault="00C93F3F" w:rsidP="00E1474E">
      <w:pPr>
        <w:autoSpaceDE w:val="0"/>
        <w:autoSpaceDN w:val="0"/>
        <w:adjustRightInd w:val="0"/>
        <w:spacing w:after="0" w:line="240" w:lineRule="auto"/>
        <w:jc w:val="center"/>
        <w:rPr>
          <w:rFonts w:ascii="Times New Roman" w:hAnsi="Times New Roman"/>
          <w:bCs/>
          <w:sz w:val="28"/>
          <w:szCs w:val="28"/>
        </w:rPr>
      </w:pPr>
    </w:p>
    <w:p w:rsidR="006E2D88" w:rsidRDefault="006E2D88" w:rsidP="00E1474E">
      <w:pPr>
        <w:autoSpaceDE w:val="0"/>
        <w:autoSpaceDN w:val="0"/>
        <w:adjustRightInd w:val="0"/>
        <w:spacing w:after="0" w:line="240" w:lineRule="auto"/>
        <w:jc w:val="center"/>
        <w:rPr>
          <w:rFonts w:ascii="Times New Roman" w:hAnsi="Times New Roman"/>
          <w:bCs/>
          <w:sz w:val="28"/>
          <w:szCs w:val="28"/>
        </w:rPr>
      </w:pPr>
    </w:p>
    <w:p w:rsidR="006E2D88" w:rsidRDefault="006E2D88" w:rsidP="00E1474E">
      <w:pPr>
        <w:autoSpaceDE w:val="0"/>
        <w:autoSpaceDN w:val="0"/>
        <w:adjustRightInd w:val="0"/>
        <w:spacing w:after="0" w:line="240" w:lineRule="auto"/>
        <w:jc w:val="center"/>
        <w:rPr>
          <w:rFonts w:ascii="Times New Roman" w:hAnsi="Times New Roman"/>
          <w:bCs/>
          <w:sz w:val="28"/>
          <w:szCs w:val="28"/>
        </w:rPr>
      </w:pPr>
    </w:p>
    <w:p w:rsidR="006E2D88" w:rsidRDefault="006E2D88" w:rsidP="00E1474E">
      <w:pPr>
        <w:autoSpaceDE w:val="0"/>
        <w:autoSpaceDN w:val="0"/>
        <w:adjustRightInd w:val="0"/>
        <w:spacing w:after="0" w:line="240" w:lineRule="auto"/>
        <w:jc w:val="center"/>
        <w:rPr>
          <w:rFonts w:ascii="Times New Roman" w:hAnsi="Times New Roman"/>
          <w:bCs/>
          <w:sz w:val="28"/>
          <w:szCs w:val="28"/>
        </w:rPr>
      </w:pPr>
    </w:p>
    <w:p w:rsidR="006E2D88" w:rsidRDefault="006E2D88" w:rsidP="00E1474E">
      <w:pPr>
        <w:autoSpaceDE w:val="0"/>
        <w:autoSpaceDN w:val="0"/>
        <w:adjustRightInd w:val="0"/>
        <w:spacing w:after="0" w:line="240" w:lineRule="auto"/>
        <w:jc w:val="center"/>
        <w:rPr>
          <w:rFonts w:ascii="Times New Roman" w:hAnsi="Times New Roman"/>
          <w:bCs/>
          <w:sz w:val="28"/>
          <w:szCs w:val="28"/>
        </w:rPr>
      </w:pPr>
    </w:p>
    <w:p w:rsidR="00E1474E" w:rsidRPr="007F0737" w:rsidRDefault="00E1474E" w:rsidP="00E1474E">
      <w:pPr>
        <w:autoSpaceDE w:val="0"/>
        <w:autoSpaceDN w:val="0"/>
        <w:adjustRightInd w:val="0"/>
        <w:spacing w:after="0" w:line="240" w:lineRule="auto"/>
        <w:jc w:val="center"/>
        <w:rPr>
          <w:rFonts w:ascii="Times New Roman" w:hAnsi="Times New Roman"/>
          <w:bCs/>
          <w:sz w:val="28"/>
          <w:szCs w:val="28"/>
        </w:rPr>
      </w:pPr>
      <w:r w:rsidRPr="007F0737">
        <w:rPr>
          <w:rFonts w:ascii="Times New Roman" w:hAnsi="Times New Roman"/>
          <w:bCs/>
          <w:sz w:val="28"/>
          <w:szCs w:val="28"/>
        </w:rPr>
        <w:t>Рис</w:t>
      </w:r>
      <w:r>
        <w:rPr>
          <w:rFonts w:ascii="Times New Roman" w:hAnsi="Times New Roman"/>
          <w:bCs/>
          <w:sz w:val="28"/>
          <w:szCs w:val="28"/>
        </w:rPr>
        <w:t xml:space="preserve">унок </w:t>
      </w:r>
      <w:r w:rsidR="00DB1B7D">
        <w:rPr>
          <w:rFonts w:ascii="Times New Roman" w:hAnsi="Times New Roman"/>
          <w:bCs/>
          <w:sz w:val="28"/>
          <w:szCs w:val="28"/>
        </w:rPr>
        <w:t>41</w:t>
      </w:r>
      <w:r w:rsidR="006E2D88">
        <w:rPr>
          <w:rFonts w:ascii="Times New Roman" w:hAnsi="Times New Roman"/>
          <w:bCs/>
          <w:sz w:val="28"/>
          <w:szCs w:val="28"/>
        </w:rPr>
        <w:t xml:space="preserve"> </w:t>
      </w:r>
      <w:r>
        <w:rPr>
          <w:rFonts w:ascii="Times New Roman" w:hAnsi="Times New Roman"/>
          <w:bCs/>
          <w:sz w:val="28"/>
          <w:szCs w:val="28"/>
        </w:rPr>
        <w:t>– Структура т</w:t>
      </w:r>
      <w:r w:rsidRPr="007F0737">
        <w:rPr>
          <w:rFonts w:ascii="Times New Roman" w:hAnsi="Times New Roman"/>
          <w:bCs/>
          <w:sz w:val="28"/>
          <w:szCs w:val="28"/>
        </w:rPr>
        <w:t xml:space="preserve">аблиц </w:t>
      </w:r>
      <w:r w:rsidRPr="007F0737">
        <w:rPr>
          <w:rFonts w:ascii="Times New Roman" w:hAnsi="Times New Roman"/>
          <w:bCs/>
          <w:sz w:val="28"/>
          <w:szCs w:val="28"/>
          <w:lang w:val="en-US"/>
        </w:rPr>
        <w:t>Abonent</w:t>
      </w:r>
      <w:r>
        <w:rPr>
          <w:rFonts w:ascii="Times New Roman" w:hAnsi="Times New Roman"/>
          <w:bCs/>
          <w:sz w:val="28"/>
          <w:szCs w:val="28"/>
        </w:rPr>
        <w:t xml:space="preserve"> и </w:t>
      </w:r>
      <w:r w:rsidRPr="007F0737">
        <w:rPr>
          <w:rFonts w:ascii="Times New Roman" w:hAnsi="Times New Roman"/>
          <w:bCs/>
          <w:sz w:val="28"/>
          <w:szCs w:val="28"/>
          <w:lang w:val="en-US"/>
        </w:rPr>
        <w:t>Street</w:t>
      </w:r>
      <w:r>
        <w:rPr>
          <w:rFonts w:ascii="Times New Roman" w:hAnsi="Times New Roman"/>
          <w:bCs/>
          <w:sz w:val="28"/>
          <w:szCs w:val="28"/>
        </w:rPr>
        <w:t xml:space="preserve"> </w:t>
      </w:r>
    </w:p>
    <w:p w:rsidR="00E1474E" w:rsidRDefault="00E1474E" w:rsidP="000379F6">
      <w:pPr>
        <w:autoSpaceDE w:val="0"/>
        <w:autoSpaceDN w:val="0"/>
        <w:adjustRightInd w:val="0"/>
        <w:spacing w:after="0" w:line="240" w:lineRule="auto"/>
        <w:ind w:firstLine="709"/>
        <w:jc w:val="both"/>
        <w:rPr>
          <w:rFonts w:ascii="Times New Roman" w:eastAsia="TimesNewRoman" w:hAnsi="Times New Roman"/>
          <w:sz w:val="28"/>
          <w:szCs w:val="28"/>
        </w:rPr>
      </w:pPr>
    </w:p>
    <w:p w:rsidR="000379F6" w:rsidRDefault="00DE6058" w:rsidP="000379F6">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Перемножим таблицы </w:t>
      </w:r>
      <w:r w:rsidRPr="007F0737">
        <w:rPr>
          <w:rFonts w:ascii="Times New Roman" w:hAnsi="Times New Roman"/>
          <w:sz w:val="28"/>
          <w:szCs w:val="28"/>
        </w:rPr>
        <w:t xml:space="preserve">Abonent </w:t>
      </w:r>
      <w:r w:rsidRPr="007F0737">
        <w:rPr>
          <w:rFonts w:ascii="Times New Roman" w:eastAsia="TimesNewRoman" w:hAnsi="Times New Roman"/>
          <w:sz w:val="28"/>
          <w:szCs w:val="28"/>
        </w:rPr>
        <w:t xml:space="preserve">и </w:t>
      </w:r>
      <w:r w:rsidRPr="007F0737">
        <w:rPr>
          <w:rFonts w:ascii="Times New Roman" w:hAnsi="Times New Roman"/>
          <w:sz w:val="28"/>
          <w:szCs w:val="28"/>
        </w:rPr>
        <w:t xml:space="preserve">Street </w:t>
      </w:r>
      <w:r w:rsidRPr="007F0737">
        <w:rPr>
          <w:rFonts w:ascii="Times New Roman" w:eastAsia="TimesNewRoman" w:hAnsi="Times New Roman"/>
          <w:sz w:val="28"/>
          <w:szCs w:val="28"/>
        </w:rPr>
        <w:t>и получим результирующую таблицу</w:t>
      </w:r>
      <w:r w:rsidRPr="007F0737">
        <w:rPr>
          <w:rFonts w:ascii="Times New Roman" w:hAnsi="Times New Roman"/>
          <w:sz w:val="28"/>
          <w:szCs w:val="28"/>
        </w:rPr>
        <w:t>:</w:t>
      </w:r>
    </w:p>
    <w:p w:rsidR="000379F6" w:rsidRPr="00182F8A" w:rsidRDefault="00DE6058" w:rsidP="000379F6">
      <w:pPr>
        <w:autoSpaceDE w:val="0"/>
        <w:autoSpaceDN w:val="0"/>
        <w:adjustRightInd w:val="0"/>
        <w:spacing w:after="0" w:line="240" w:lineRule="auto"/>
        <w:ind w:firstLine="709"/>
        <w:jc w:val="both"/>
        <w:rPr>
          <w:rFonts w:ascii="Times New Roman" w:hAnsi="Times New Roman"/>
          <w:caps/>
          <w:sz w:val="28"/>
          <w:szCs w:val="28"/>
          <w:lang w:val="en-US"/>
        </w:rPr>
      </w:pPr>
      <w:r w:rsidRPr="006E2D88">
        <w:rPr>
          <w:rFonts w:ascii="Times New Roman" w:hAnsi="Times New Roman"/>
          <w:caps/>
          <w:sz w:val="28"/>
          <w:szCs w:val="28"/>
          <w:lang w:val="en-US"/>
        </w:rPr>
        <w:t>SELECT</w:t>
      </w:r>
      <w:r w:rsidRPr="00182F8A">
        <w:rPr>
          <w:rFonts w:ascii="Times New Roman" w:hAnsi="Times New Roman"/>
          <w:caps/>
          <w:sz w:val="28"/>
          <w:szCs w:val="28"/>
          <w:lang w:val="en-US"/>
        </w:rPr>
        <w:t xml:space="preserve"> </w:t>
      </w:r>
      <w:r w:rsidRPr="006E2D88">
        <w:rPr>
          <w:rFonts w:ascii="Times New Roman" w:hAnsi="Times New Roman"/>
          <w:caps/>
          <w:sz w:val="28"/>
          <w:szCs w:val="28"/>
          <w:lang w:val="en-US"/>
        </w:rPr>
        <w:t>Abonent</w:t>
      </w:r>
      <w:r w:rsidRPr="00182F8A">
        <w:rPr>
          <w:rFonts w:ascii="Times New Roman" w:hAnsi="Times New Roman"/>
          <w:caps/>
          <w:sz w:val="28"/>
          <w:szCs w:val="28"/>
          <w:lang w:val="en-US"/>
        </w:rPr>
        <w:t xml:space="preserve">.*, </w:t>
      </w:r>
      <w:r w:rsidRPr="006E2D88">
        <w:rPr>
          <w:rFonts w:ascii="Times New Roman" w:hAnsi="Times New Roman"/>
          <w:caps/>
          <w:sz w:val="28"/>
          <w:szCs w:val="28"/>
          <w:lang w:val="en-US"/>
        </w:rPr>
        <w:t>Street</w:t>
      </w:r>
      <w:r w:rsidRPr="00182F8A">
        <w:rPr>
          <w:rFonts w:ascii="Times New Roman" w:hAnsi="Times New Roman"/>
          <w:caps/>
          <w:sz w:val="28"/>
          <w:szCs w:val="28"/>
          <w:lang w:val="en-US"/>
        </w:rPr>
        <w:t>.*</w:t>
      </w:r>
    </w:p>
    <w:p w:rsidR="00DE6058" w:rsidRPr="00182F8A" w:rsidRDefault="00DE6058" w:rsidP="000379F6">
      <w:pPr>
        <w:autoSpaceDE w:val="0"/>
        <w:autoSpaceDN w:val="0"/>
        <w:adjustRightInd w:val="0"/>
        <w:spacing w:after="0" w:line="240" w:lineRule="auto"/>
        <w:ind w:firstLine="709"/>
        <w:jc w:val="both"/>
        <w:rPr>
          <w:rFonts w:ascii="Times New Roman" w:hAnsi="Times New Roman"/>
          <w:caps/>
          <w:sz w:val="28"/>
          <w:szCs w:val="28"/>
          <w:lang w:val="en-US"/>
        </w:rPr>
      </w:pPr>
      <w:r w:rsidRPr="006E2D88">
        <w:rPr>
          <w:rFonts w:ascii="Times New Roman" w:hAnsi="Times New Roman"/>
          <w:caps/>
          <w:sz w:val="28"/>
          <w:szCs w:val="28"/>
          <w:lang w:val="en-US"/>
        </w:rPr>
        <w:t>FROM</w:t>
      </w:r>
      <w:r w:rsidR="000379F6" w:rsidRPr="00182F8A">
        <w:rPr>
          <w:rFonts w:ascii="Times New Roman" w:hAnsi="Times New Roman"/>
          <w:caps/>
          <w:sz w:val="28"/>
          <w:szCs w:val="28"/>
          <w:lang w:val="en-US"/>
        </w:rPr>
        <w:t xml:space="preserve"> </w:t>
      </w:r>
      <w:r w:rsidR="000379F6" w:rsidRPr="006E2D88">
        <w:rPr>
          <w:rFonts w:ascii="Times New Roman" w:hAnsi="Times New Roman"/>
          <w:caps/>
          <w:sz w:val="28"/>
          <w:szCs w:val="28"/>
          <w:lang w:val="en-US"/>
        </w:rPr>
        <w:t>Abonent</w:t>
      </w:r>
      <w:r w:rsidR="000379F6" w:rsidRPr="00182F8A">
        <w:rPr>
          <w:rFonts w:ascii="Times New Roman" w:hAnsi="Times New Roman"/>
          <w:caps/>
          <w:sz w:val="28"/>
          <w:szCs w:val="28"/>
          <w:lang w:val="en-US"/>
        </w:rPr>
        <w:t xml:space="preserve">, </w:t>
      </w:r>
      <w:r w:rsidR="000379F6" w:rsidRPr="006E2D88">
        <w:rPr>
          <w:rFonts w:ascii="Times New Roman" w:hAnsi="Times New Roman"/>
          <w:caps/>
          <w:sz w:val="28"/>
          <w:szCs w:val="28"/>
          <w:lang w:val="en-US"/>
        </w:rPr>
        <w:t>Street</w:t>
      </w:r>
      <w:r w:rsidR="000379F6" w:rsidRPr="00182F8A">
        <w:rPr>
          <w:rFonts w:ascii="Times New Roman" w:hAnsi="Times New Roman"/>
          <w:caps/>
          <w:sz w:val="28"/>
          <w:szCs w:val="28"/>
          <w:lang w:val="en-US"/>
        </w:rPr>
        <w:t>;</w:t>
      </w:r>
    </w:p>
    <w:p w:rsidR="007420DB" w:rsidRPr="00182F8A" w:rsidRDefault="007420DB" w:rsidP="000379F6">
      <w:pPr>
        <w:autoSpaceDE w:val="0"/>
        <w:autoSpaceDN w:val="0"/>
        <w:adjustRightInd w:val="0"/>
        <w:spacing w:after="0" w:line="240" w:lineRule="auto"/>
        <w:ind w:firstLine="709"/>
        <w:jc w:val="both"/>
        <w:rPr>
          <w:rFonts w:ascii="Times New Roman" w:hAnsi="Times New Roman"/>
          <w:caps/>
          <w:sz w:val="28"/>
          <w:szCs w:val="28"/>
          <w:lang w:val="en-US"/>
        </w:rPr>
      </w:pPr>
    </w:p>
    <w:p w:rsidR="000379F6" w:rsidRDefault="000379F6" w:rsidP="000379F6">
      <w:pPr>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Р</w:t>
      </w:r>
      <w:r w:rsidR="007420DB">
        <w:rPr>
          <w:rFonts w:ascii="Times New Roman" w:hAnsi="Times New Roman"/>
          <w:sz w:val="28"/>
          <w:szCs w:val="28"/>
        </w:rPr>
        <w:t>езультат</w:t>
      </w:r>
      <w:r w:rsidR="006E2D88">
        <w:rPr>
          <w:rFonts w:ascii="Times New Roman" w:hAnsi="Times New Roman"/>
          <w:sz w:val="28"/>
          <w:szCs w:val="28"/>
        </w:rPr>
        <w:t xml:space="preserve"> работ</w:t>
      </w:r>
      <w:r w:rsidR="00DB1B7D">
        <w:rPr>
          <w:rFonts w:ascii="Times New Roman" w:hAnsi="Times New Roman"/>
          <w:sz w:val="28"/>
          <w:szCs w:val="28"/>
        </w:rPr>
        <w:t>ы запроса приведен на рисунке 42</w:t>
      </w:r>
      <w:r w:rsidR="006E2D88">
        <w:rPr>
          <w:rFonts w:ascii="Times New Roman" w:hAnsi="Times New Roman"/>
          <w:sz w:val="28"/>
          <w:szCs w:val="28"/>
        </w:rPr>
        <w:t>.</w:t>
      </w:r>
    </w:p>
    <w:p w:rsidR="006E2D88" w:rsidRDefault="006E2D88" w:rsidP="000379F6">
      <w:pPr>
        <w:autoSpaceDE w:val="0"/>
        <w:autoSpaceDN w:val="0"/>
        <w:adjustRightInd w:val="0"/>
        <w:spacing w:after="0" w:line="240" w:lineRule="auto"/>
        <w:ind w:firstLine="709"/>
        <w:jc w:val="both"/>
        <w:rPr>
          <w:rFonts w:ascii="Times New Roman" w:hAnsi="Times New Roman"/>
          <w:sz w:val="28"/>
          <w:szCs w:val="28"/>
        </w:rPr>
      </w:pPr>
    </w:p>
    <w:p w:rsidR="007420DB" w:rsidRPr="000379F6" w:rsidRDefault="007420DB" w:rsidP="006E2D88">
      <w:pPr>
        <w:autoSpaceDE w:val="0"/>
        <w:autoSpaceDN w:val="0"/>
        <w:adjustRightInd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733925" cy="1645901"/>
            <wp:effectExtent l="1905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srcRect/>
                    <a:stretch>
                      <a:fillRect/>
                    </a:stretch>
                  </pic:blipFill>
                  <pic:spPr bwMode="auto">
                    <a:xfrm>
                      <a:off x="0" y="0"/>
                      <a:ext cx="4733925" cy="1645901"/>
                    </a:xfrm>
                    <a:prstGeom prst="rect">
                      <a:avLst/>
                    </a:prstGeom>
                    <a:noFill/>
                    <a:ln w="9525">
                      <a:noFill/>
                      <a:miter lim="800000"/>
                      <a:headEnd/>
                      <a:tailEnd/>
                    </a:ln>
                  </pic:spPr>
                </pic:pic>
              </a:graphicData>
            </a:graphic>
          </wp:inline>
        </w:drawing>
      </w:r>
    </w:p>
    <w:p w:rsidR="00DE6058" w:rsidRPr="007F0737" w:rsidRDefault="00DE6058" w:rsidP="00DE6058">
      <w:pPr>
        <w:spacing w:after="0" w:line="240" w:lineRule="auto"/>
        <w:rPr>
          <w:rFonts w:ascii="Times New Roman" w:hAnsi="Times New Roman"/>
          <w:color w:val="FF0000"/>
          <w:sz w:val="28"/>
          <w:szCs w:val="28"/>
        </w:rPr>
      </w:pPr>
    </w:p>
    <w:p w:rsidR="00DE6058" w:rsidRPr="007420DB" w:rsidRDefault="00DE6058" w:rsidP="007420DB">
      <w:pPr>
        <w:autoSpaceDE w:val="0"/>
        <w:autoSpaceDN w:val="0"/>
        <w:adjustRightInd w:val="0"/>
        <w:spacing w:after="0" w:line="240" w:lineRule="auto"/>
        <w:jc w:val="center"/>
        <w:rPr>
          <w:rFonts w:ascii="Times New Roman" w:hAnsi="Times New Roman"/>
          <w:sz w:val="28"/>
          <w:szCs w:val="28"/>
        </w:rPr>
      </w:pPr>
      <w:r w:rsidRPr="007420DB">
        <w:rPr>
          <w:rFonts w:ascii="Times New Roman" w:hAnsi="Times New Roman"/>
          <w:bCs/>
          <w:sz w:val="28"/>
          <w:szCs w:val="28"/>
        </w:rPr>
        <w:t>Рис</w:t>
      </w:r>
      <w:r w:rsidR="007420DB">
        <w:rPr>
          <w:rFonts w:ascii="Times New Roman" w:hAnsi="Times New Roman"/>
          <w:bCs/>
          <w:sz w:val="28"/>
          <w:szCs w:val="28"/>
        </w:rPr>
        <w:t xml:space="preserve">унок </w:t>
      </w:r>
      <w:r w:rsidR="00DB1B7D">
        <w:rPr>
          <w:rFonts w:ascii="Times New Roman" w:hAnsi="Times New Roman"/>
          <w:bCs/>
          <w:sz w:val="28"/>
          <w:szCs w:val="28"/>
        </w:rPr>
        <w:t>42</w:t>
      </w:r>
      <w:r w:rsidR="006E2D88">
        <w:rPr>
          <w:rFonts w:ascii="Times New Roman" w:hAnsi="Times New Roman"/>
          <w:bCs/>
          <w:sz w:val="28"/>
          <w:szCs w:val="28"/>
        </w:rPr>
        <w:t xml:space="preserve"> –</w:t>
      </w:r>
      <w:r w:rsidR="007420DB">
        <w:rPr>
          <w:rFonts w:ascii="Times New Roman" w:hAnsi="Times New Roman"/>
          <w:bCs/>
          <w:sz w:val="28"/>
          <w:szCs w:val="28"/>
        </w:rPr>
        <w:t xml:space="preserve"> </w:t>
      </w:r>
      <w:r w:rsidRPr="007420DB">
        <w:rPr>
          <w:rFonts w:ascii="Times New Roman" w:eastAsia="TimesNewRoman" w:hAnsi="Times New Roman"/>
          <w:sz w:val="28"/>
          <w:szCs w:val="28"/>
        </w:rPr>
        <w:t>Декартово</w:t>
      </w:r>
      <w:r w:rsidR="006E2D88">
        <w:rPr>
          <w:rFonts w:ascii="Times New Roman" w:eastAsia="TimesNewRoman" w:hAnsi="Times New Roman"/>
          <w:sz w:val="28"/>
          <w:szCs w:val="28"/>
        </w:rPr>
        <w:t xml:space="preserve"> </w:t>
      </w:r>
      <w:r w:rsidRPr="007420DB">
        <w:rPr>
          <w:rFonts w:ascii="Times New Roman" w:eastAsia="TimesNewRoman" w:hAnsi="Times New Roman"/>
          <w:sz w:val="28"/>
          <w:szCs w:val="28"/>
        </w:rPr>
        <w:t xml:space="preserve">произведение таблиц </w:t>
      </w:r>
      <w:r w:rsidRPr="007420DB">
        <w:rPr>
          <w:rFonts w:ascii="Times New Roman" w:hAnsi="Times New Roman"/>
          <w:sz w:val="28"/>
          <w:szCs w:val="28"/>
        </w:rPr>
        <w:t xml:space="preserve">Abonent </w:t>
      </w:r>
      <w:r w:rsidRPr="007420DB">
        <w:rPr>
          <w:rFonts w:ascii="Times New Roman" w:eastAsia="TimesNewRoman" w:hAnsi="Times New Roman"/>
          <w:sz w:val="28"/>
          <w:szCs w:val="28"/>
        </w:rPr>
        <w:t xml:space="preserve">и </w:t>
      </w:r>
      <w:r w:rsidRPr="007420DB">
        <w:rPr>
          <w:rFonts w:ascii="Times New Roman" w:hAnsi="Times New Roman"/>
          <w:sz w:val="28"/>
          <w:szCs w:val="28"/>
        </w:rPr>
        <w:t>Street</w:t>
      </w:r>
    </w:p>
    <w:p w:rsidR="00DE6058" w:rsidRPr="007F0737" w:rsidRDefault="00DE6058" w:rsidP="00DE6058">
      <w:pPr>
        <w:autoSpaceDE w:val="0"/>
        <w:autoSpaceDN w:val="0"/>
        <w:adjustRightInd w:val="0"/>
        <w:spacing w:after="0" w:line="240" w:lineRule="auto"/>
        <w:rPr>
          <w:rFonts w:ascii="Times New Roman" w:eastAsia="TimesNewRoman" w:hAnsi="Times New Roman"/>
          <w:sz w:val="28"/>
          <w:szCs w:val="28"/>
        </w:rPr>
      </w:pPr>
    </w:p>
    <w:p w:rsidR="007420DB" w:rsidRDefault="00DE6058" w:rsidP="007420DB">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Такой же результат может быть получен</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если использовать </w:t>
      </w:r>
      <w:r w:rsidR="007420DB">
        <w:rPr>
          <w:rFonts w:ascii="Times New Roman" w:eastAsia="TimesNewRoman" w:hAnsi="Times New Roman"/>
          <w:sz w:val="28"/>
          <w:szCs w:val="28"/>
        </w:rPr>
        <w:t>с</w:t>
      </w:r>
      <w:r w:rsidRPr="007F0737">
        <w:rPr>
          <w:rFonts w:ascii="Times New Roman" w:eastAsia="TimesNewRoman" w:hAnsi="Times New Roman"/>
          <w:sz w:val="28"/>
          <w:szCs w:val="28"/>
        </w:rPr>
        <w:t>ледующий</w:t>
      </w:r>
      <w:r w:rsidR="007420DB">
        <w:rPr>
          <w:rFonts w:ascii="Times New Roman" w:eastAsia="TimesNewRoman" w:hAnsi="Times New Roman"/>
          <w:sz w:val="28"/>
          <w:szCs w:val="28"/>
        </w:rPr>
        <w:t xml:space="preserve"> </w:t>
      </w:r>
      <w:r w:rsidRPr="007F0737">
        <w:rPr>
          <w:rFonts w:ascii="Times New Roman" w:eastAsia="TimesNewRoman" w:hAnsi="Times New Roman"/>
          <w:sz w:val="28"/>
          <w:szCs w:val="28"/>
        </w:rPr>
        <w:t>запрос на явное соединение</w:t>
      </w:r>
      <w:r w:rsidRPr="007F0737">
        <w:rPr>
          <w:rFonts w:ascii="Times New Roman" w:hAnsi="Times New Roman"/>
          <w:sz w:val="28"/>
          <w:szCs w:val="28"/>
        </w:rPr>
        <w:t>:</w:t>
      </w:r>
      <w:r w:rsidR="007420DB">
        <w:rPr>
          <w:rFonts w:ascii="Times New Roman" w:hAnsi="Times New Roman"/>
          <w:sz w:val="28"/>
          <w:szCs w:val="28"/>
        </w:rPr>
        <w:t xml:space="preserve"> </w:t>
      </w:r>
    </w:p>
    <w:p w:rsidR="007420DB" w:rsidRPr="006E2D88" w:rsidRDefault="00DE6058" w:rsidP="007420DB">
      <w:pPr>
        <w:autoSpaceDE w:val="0"/>
        <w:autoSpaceDN w:val="0"/>
        <w:adjustRightInd w:val="0"/>
        <w:spacing w:after="0" w:line="240" w:lineRule="auto"/>
        <w:ind w:firstLine="709"/>
        <w:jc w:val="both"/>
        <w:rPr>
          <w:rFonts w:ascii="Times New Roman" w:hAnsi="Times New Roman"/>
          <w:caps/>
          <w:sz w:val="28"/>
          <w:szCs w:val="28"/>
          <w:lang w:val="en-US"/>
        </w:rPr>
      </w:pPr>
      <w:r w:rsidRPr="006E2D88">
        <w:rPr>
          <w:rFonts w:ascii="Times New Roman" w:hAnsi="Times New Roman"/>
          <w:caps/>
          <w:sz w:val="28"/>
          <w:szCs w:val="28"/>
          <w:lang w:val="en-US"/>
        </w:rPr>
        <w:t>SELECT Abonent.*, Street.*</w:t>
      </w:r>
      <w:r w:rsidR="007420DB" w:rsidRPr="006E2D88">
        <w:rPr>
          <w:rFonts w:ascii="Times New Roman" w:hAnsi="Times New Roman"/>
          <w:caps/>
          <w:sz w:val="28"/>
          <w:szCs w:val="28"/>
          <w:lang w:val="en-US"/>
        </w:rPr>
        <w:t xml:space="preserve"> </w:t>
      </w:r>
    </w:p>
    <w:p w:rsidR="007420DB" w:rsidRPr="006E2D88" w:rsidRDefault="00DE6058" w:rsidP="007420DB">
      <w:pPr>
        <w:autoSpaceDE w:val="0"/>
        <w:autoSpaceDN w:val="0"/>
        <w:adjustRightInd w:val="0"/>
        <w:spacing w:after="0" w:line="240" w:lineRule="auto"/>
        <w:ind w:firstLine="709"/>
        <w:jc w:val="both"/>
        <w:rPr>
          <w:rFonts w:ascii="Times New Roman" w:hAnsi="Times New Roman"/>
          <w:caps/>
          <w:sz w:val="28"/>
          <w:szCs w:val="28"/>
          <w:lang w:val="en-US"/>
        </w:rPr>
      </w:pPr>
      <w:r w:rsidRPr="006E2D88">
        <w:rPr>
          <w:rFonts w:ascii="Times New Roman" w:hAnsi="Times New Roman"/>
          <w:caps/>
          <w:sz w:val="28"/>
          <w:szCs w:val="28"/>
          <w:lang w:val="en-US"/>
        </w:rPr>
        <w:t>FROM Abonent CROSS JOIN</w:t>
      </w:r>
      <w:r w:rsidR="007420DB" w:rsidRPr="006E2D88">
        <w:rPr>
          <w:rFonts w:ascii="Times New Roman" w:hAnsi="Times New Roman"/>
          <w:caps/>
          <w:sz w:val="28"/>
          <w:szCs w:val="28"/>
          <w:lang w:val="en-US"/>
        </w:rPr>
        <w:t xml:space="preserve"> Street; </w:t>
      </w:r>
    </w:p>
    <w:p w:rsidR="00067DC1" w:rsidRPr="00182F8A" w:rsidRDefault="00067DC1" w:rsidP="007420DB">
      <w:pPr>
        <w:autoSpaceDE w:val="0"/>
        <w:autoSpaceDN w:val="0"/>
        <w:adjustRightInd w:val="0"/>
        <w:spacing w:after="0" w:line="240" w:lineRule="auto"/>
        <w:ind w:firstLine="709"/>
        <w:jc w:val="both"/>
        <w:rPr>
          <w:rFonts w:ascii="Times New Roman" w:hAnsi="Times New Roman"/>
          <w:sz w:val="28"/>
          <w:szCs w:val="28"/>
          <w:lang w:val="en-US"/>
        </w:rPr>
      </w:pPr>
    </w:p>
    <w:p w:rsidR="006E2D88" w:rsidRDefault="006E2D88" w:rsidP="006E2D88">
      <w:pPr>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 xml:space="preserve">Результат работы запроса приведен на рисунке </w:t>
      </w:r>
      <w:r w:rsidR="00DB1B7D">
        <w:rPr>
          <w:rFonts w:ascii="Times New Roman" w:hAnsi="Times New Roman"/>
          <w:sz w:val="28"/>
          <w:szCs w:val="28"/>
        </w:rPr>
        <w:t>43</w:t>
      </w:r>
      <w:r>
        <w:rPr>
          <w:rFonts w:ascii="Times New Roman" w:hAnsi="Times New Roman"/>
          <w:sz w:val="28"/>
          <w:szCs w:val="28"/>
        </w:rPr>
        <w:t>.</w:t>
      </w:r>
    </w:p>
    <w:p w:rsidR="006E2D88" w:rsidRPr="006E2D88" w:rsidRDefault="006E2D88" w:rsidP="007420DB">
      <w:pPr>
        <w:autoSpaceDE w:val="0"/>
        <w:autoSpaceDN w:val="0"/>
        <w:adjustRightInd w:val="0"/>
        <w:spacing w:after="0" w:line="240" w:lineRule="auto"/>
        <w:ind w:firstLine="709"/>
        <w:jc w:val="both"/>
        <w:rPr>
          <w:rFonts w:ascii="Times New Roman" w:hAnsi="Times New Roman"/>
          <w:sz w:val="28"/>
          <w:szCs w:val="28"/>
        </w:rPr>
      </w:pPr>
    </w:p>
    <w:p w:rsidR="007420DB" w:rsidRDefault="00067DC1" w:rsidP="00067DC1">
      <w:pPr>
        <w:autoSpaceDE w:val="0"/>
        <w:autoSpaceDN w:val="0"/>
        <w:adjustRightInd w:val="0"/>
        <w:spacing w:after="0" w:line="240" w:lineRule="auto"/>
        <w:ind w:firstLine="709"/>
        <w:rPr>
          <w:rFonts w:ascii="Times New Roman" w:hAnsi="Times New Roman"/>
          <w:sz w:val="28"/>
          <w:szCs w:val="28"/>
        </w:rPr>
      </w:pPr>
      <w:r w:rsidRPr="00067DC1">
        <w:rPr>
          <w:rFonts w:ascii="Times New Roman" w:hAnsi="Times New Roman"/>
          <w:noProof/>
          <w:sz w:val="28"/>
          <w:szCs w:val="28"/>
          <w:lang w:eastAsia="ru-RU"/>
        </w:rPr>
        <w:drawing>
          <wp:inline distT="0" distB="0" distL="0" distR="0">
            <wp:extent cx="5076825" cy="1706284"/>
            <wp:effectExtent l="19050" t="0" r="9525" b="0"/>
            <wp:docPr id="236"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4"/>
                    <a:srcRect/>
                    <a:stretch>
                      <a:fillRect/>
                    </a:stretch>
                  </pic:blipFill>
                  <pic:spPr bwMode="auto">
                    <a:xfrm>
                      <a:off x="0" y="0"/>
                      <a:ext cx="5076825" cy="1706284"/>
                    </a:xfrm>
                    <a:prstGeom prst="rect">
                      <a:avLst/>
                    </a:prstGeom>
                    <a:noFill/>
                    <a:ln w="9525">
                      <a:noFill/>
                      <a:miter lim="800000"/>
                      <a:headEnd/>
                      <a:tailEnd/>
                    </a:ln>
                  </pic:spPr>
                </pic:pic>
              </a:graphicData>
            </a:graphic>
          </wp:inline>
        </w:drawing>
      </w:r>
    </w:p>
    <w:p w:rsidR="00067DC1" w:rsidRDefault="00067DC1" w:rsidP="00067DC1">
      <w:pPr>
        <w:autoSpaceDE w:val="0"/>
        <w:autoSpaceDN w:val="0"/>
        <w:adjustRightInd w:val="0"/>
        <w:spacing w:after="0" w:line="240" w:lineRule="auto"/>
        <w:ind w:firstLine="709"/>
        <w:jc w:val="center"/>
        <w:rPr>
          <w:rFonts w:ascii="Times New Roman" w:hAnsi="Times New Roman"/>
          <w:sz w:val="28"/>
          <w:szCs w:val="28"/>
        </w:rPr>
      </w:pPr>
    </w:p>
    <w:p w:rsidR="00067DC1" w:rsidRPr="007F0737" w:rsidRDefault="00067DC1" w:rsidP="00067DC1">
      <w:pPr>
        <w:autoSpaceDE w:val="0"/>
        <w:autoSpaceDN w:val="0"/>
        <w:adjustRightInd w:val="0"/>
        <w:spacing w:after="0" w:line="240" w:lineRule="auto"/>
        <w:ind w:firstLine="709"/>
        <w:jc w:val="center"/>
        <w:rPr>
          <w:rFonts w:ascii="Times New Roman" w:hAnsi="Times New Roman"/>
          <w:sz w:val="28"/>
          <w:szCs w:val="28"/>
        </w:rPr>
      </w:pPr>
      <w:r w:rsidRPr="007F0737">
        <w:rPr>
          <w:rFonts w:ascii="Times New Roman" w:hAnsi="Times New Roman"/>
          <w:sz w:val="28"/>
          <w:szCs w:val="28"/>
        </w:rPr>
        <w:t>Рис</w:t>
      </w:r>
      <w:r>
        <w:rPr>
          <w:rFonts w:ascii="Times New Roman" w:hAnsi="Times New Roman"/>
          <w:sz w:val="28"/>
          <w:szCs w:val="28"/>
        </w:rPr>
        <w:t xml:space="preserve">унок </w:t>
      </w:r>
      <w:r w:rsidR="00BE4421">
        <w:rPr>
          <w:rFonts w:ascii="Times New Roman" w:hAnsi="Times New Roman"/>
          <w:sz w:val="28"/>
          <w:szCs w:val="28"/>
        </w:rPr>
        <w:t>43</w:t>
      </w:r>
      <w:r w:rsidR="006E2D88">
        <w:rPr>
          <w:rFonts w:ascii="Times New Roman" w:hAnsi="Times New Roman"/>
          <w:sz w:val="28"/>
          <w:szCs w:val="28"/>
        </w:rPr>
        <w:t xml:space="preserve"> </w:t>
      </w:r>
      <w:r>
        <w:rPr>
          <w:rFonts w:ascii="Times New Roman" w:hAnsi="Times New Roman"/>
          <w:sz w:val="28"/>
          <w:szCs w:val="28"/>
        </w:rPr>
        <w:t xml:space="preserve">- </w:t>
      </w:r>
      <w:r w:rsidRPr="007F0737">
        <w:rPr>
          <w:rFonts w:ascii="Times New Roman" w:hAnsi="Times New Roman"/>
          <w:sz w:val="28"/>
          <w:szCs w:val="28"/>
        </w:rPr>
        <w:t xml:space="preserve"> Результат</w:t>
      </w:r>
      <w:r w:rsidR="006E2D88">
        <w:rPr>
          <w:rFonts w:ascii="Times New Roman" w:hAnsi="Times New Roman"/>
          <w:sz w:val="28"/>
          <w:szCs w:val="28"/>
        </w:rPr>
        <w:t xml:space="preserve"> </w:t>
      </w:r>
      <w:r w:rsidRPr="007F0737">
        <w:rPr>
          <w:rFonts w:ascii="Times New Roman" w:hAnsi="Times New Roman"/>
          <w:sz w:val="28"/>
          <w:szCs w:val="28"/>
        </w:rPr>
        <w:t>выполнения запроса явно</w:t>
      </w:r>
      <w:r w:rsidR="00D151C3">
        <w:rPr>
          <w:rFonts w:ascii="Times New Roman" w:hAnsi="Times New Roman"/>
          <w:sz w:val="28"/>
          <w:szCs w:val="28"/>
        </w:rPr>
        <w:t>го</w:t>
      </w:r>
      <w:r w:rsidRPr="007F0737">
        <w:rPr>
          <w:rFonts w:ascii="Times New Roman" w:hAnsi="Times New Roman"/>
          <w:sz w:val="28"/>
          <w:szCs w:val="28"/>
        </w:rPr>
        <w:t xml:space="preserve"> соединения.</w:t>
      </w:r>
    </w:p>
    <w:p w:rsidR="00067DC1" w:rsidRPr="00067DC1" w:rsidRDefault="00067DC1" w:rsidP="007420DB">
      <w:pPr>
        <w:autoSpaceDE w:val="0"/>
        <w:autoSpaceDN w:val="0"/>
        <w:adjustRightInd w:val="0"/>
        <w:spacing w:after="0" w:line="240" w:lineRule="auto"/>
        <w:ind w:firstLine="709"/>
        <w:jc w:val="both"/>
        <w:rPr>
          <w:rFonts w:ascii="Times New Roman" w:hAnsi="Times New Roman"/>
          <w:sz w:val="28"/>
          <w:szCs w:val="28"/>
        </w:rPr>
      </w:pPr>
    </w:p>
    <w:p w:rsidR="00067DC1" w:rsidRDefault="00DE6058" w:rsidP="006E2D88">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Таким образом</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декартово произведение двух таблиц </w:t>
      </w:r>
      <w:r w:rsidRPr="007F0737">
        <w:rPr>
          <w:rFonts w:ascii="Times New Roman" w:hAnsi="Times New Roman"/>
          <w:sz w:val="28"/>
          <w:szCs w:val="28"/>
        </w:rPr>
        <w:t xml:space="preserve">– </w:t>
      </w:r>
      <w:r w:rsidRPr="007F0737">
        <w:rPr>
          <w:rFonts w:ascii="Times New Roman" w:eastAsia="TimesNewRoman" w:hAnsi="Times New Roman"/>
          <w:sz w:val="28"/>
          <w:szCs w:val="28"/>
        </w:rPr>
        <w:t>это набор</w:t>
      </w:r>
      <w:r w:rsidR="006E2D88">
        <w:rPr>
          <w:rFonts w:ascii="Times New Roman" w:eastAsia="TimesNewRoman" w:hAnsi="Times New Roman"/>
          <w:sz w:val="28"/>
          <w:szCs w:val="28"/>
        </w:rPr>
        <w:t xml:space="preserve"> </w:t>
      </w:r>
      <w:r w:rsidRPr="007F0737">
        <w:rPr>
          <w:rFonts w:ascii="Times New Roman" w:eastAsia="TimesNewRoman" w:hAnsi="Times New Roman"/>
          <w:sz w:val="28"/>
          <w:szCs w:val="28"/>
        </w:rPr>
        <w:t>всевозможных комбинаций строк из двух таблиц</w:t>
      </w:r>
      <w:r w:rsidRPr="007F0737">
        <w:rPr>
          <w:rFonts w:ascii="Times New Roman" w:hAnsi="Times New Roman"/>
          <w:sz w:val="28"/>
          <w:szCs w:val="28"/>
        </w:rPr>
        <w:t>.</w:t>
      </w:r>
    </w:p>
    <w:p w:rsidR="00824235" w:rsidRDefault="00824235" w:rsidP="00824235">
      <w:pPr>
        <w:pStyle w:val="aa"/>
        <w:spacing w:before="0" w:beforeAutospacing="0" w:after="0" w:afterAutospacing="0"/>
        <w:ind w:firstLine="709"/>
        <w:jc w:val="both"/>
        <w:rPr>
          <w:color w:val="000000"/>
          <w:sz w:val="28"/>
          <w:szCs w:val="28"/>
        </w:rPr>
      </w:pPr>
      <w:r>
        <w:rPr>
          <w:color w:val="000000"/>
          <w:sz w:val="28"/>
          <w:szCs w:val="28"/>
        </w:rPr>
        <w:t xml:space="preserve">Пример объединения </w:t>
      </w:r>
      <w:r w:rsidRPr="007F0737">
        <w:rPr>
          <w:color w:val="000000"/>
          <w:sz w:val="28"/>
          <w:szCs w:val="28"/>
        </w:rPr>
        <w:t>CROSS JOIN</w:t>
      </w:r>
      <w:r>
        <w:rPr>
          <w:color w:val="000000"/>
          <w:sz w:val="28"/>
          <w:szCs w:val="28"/>
        </w:rPr>
        <w:t xml:space="preserve"> для базы данных рассмотренной в теме №1.</w:t>
      </w:r>
    </w:p>
    <w:p w:rsidR="006E2D88" w:rsidRPr="00182F8A" w:rsidRDefault="006E2D88" w:rsidP="00824235">
      <w:pPr>
        <w:pStyle w:val="aa"/>
        <w:spacing w:before="0" w:beforeAutospacing="0" w:after="0" w:afterAutospacing="0"/>
        <w:ind w:firstLine="709"/>
        <w:jc w:val="both"/>
        <w:rPr>
          <w:caps/>
          <w:color w:val="000000"/>
          <w:sz w:val="28"/>
          <w:szCs w:val="28"/>
        </w:rPr>
      </w:pPr>
      <w:r w:rsidRPr="006E2D88">
        <w:rPr>
          <w:caps/>
          <w:color w:val="000000"/>
          <w:sz w:val="28"/>
          <w:szCs w:val="28"/>
          <w:lang w:val="en-US"/>
        </w:rPr>
        <w:t>Use</w:t>
      </w:r>
      <w:r w:rsidRPr="00182F8A">
        <w:rPr>
          <w:caps/>
          <w:color w:val="000000"/>
          <w:sz w:val="28"/>
          <w:szCs w:val="28"/>
        </w:rPr>
        <w:t xml:space="preserve"> [</w:t>
      </w:r>
      <w:r w:rsidRPr="006E2D88">
        <w:rPr>
          <w:caps/>
          <w:color w:val="000000"/>
          <w:sz w:val="28"/>
          <w:szCs w:val="28"/>
          <w:lang w:val="en-US"/>
        </w:rPr>
        <w:t>univer</w:t>
      </w:r>
      <w:r w:rsidRPr="00182F8A">
        <w:rPr>
          <w:caps/>
          <w:color w:val="000000"/>
          <w:sz w:val="28"/>
          <w:szCs w:val="28"/>
        </w:rPr>
        <w:t>]</w:t>
      </w:r>
    </w:p>
    <w:p w:rsidR="006E2D88" w:rsidRPr="006E2D88" w:rsidRDefault="006E2D88" w:rsidP="00824235">
      <w:pPr>
        <w:pStyle w:val="aa"/>
        <w:spacing w:before="0" w:beforeAutospacing="0" w:after="0" w:afterAutospacing="0"/>
        <w:ind w:firstLine="709"/>
        <w:jc w:val="both"/>
        <w:rPr>
          <w:caps/>
          <w:color w:val="000000"/>
          <w:sz w:val="28"/>
          <w:szCs w:val="28"/>
        </w:rPr>
      </w:pPr>
      <w:r w:rsidRPr="006E2D88">
        <w:rPr>
          <w:caps/>
          <w:color w:val="000000"/>
          <w:sz w:val="28"/>
          <w:szCs w:val="28"/>
          <w:lang w:val="en-US"/>
        </w:rPr>
        <w:t>Select</w:t>
      </w:r>
      <w:r w:rsidRPr="006E2D88">
        <w:rPr>
          <w:caps/>
          <w:color w:val="000000"/>
          <w:sz w:val="28"/>
          <w:szCs w:val="28"/>
        </w:rPr>
        <w:t xml:space="preserve"> [наименование университета], [фио студента]</w:t>
      </w:r>
    </w:p>
    <w:p w:rsidR="006E2D88" w:rsidRPr="006E2D88" w:rsidRDefault="006E2D88" w:rsidP="00824235">
      <w:pPr>
        <w:pStyle w:val="aa"/>
        <w:spacing w:before="0" w:beforeAutospacing="0" w:after="0" w:afterAutospacing="0"/>
        <w:ind w:firstLine="709"/>
        <w:jc w:val="both"/>
        <w:rPr>
          <w:caps/>
          <w:color w:val="000000"/>
          <w:sz w:val="28"/>
          <w:szCs w:val="28"/>
        </w:rPr>
      </w:pPr>
      <w:r w:rsidRPr="006E2D88">
        <w:rPr>
          <w:caps/>
          <w:color w:val="000000"/>
          <w:sz w:val="28"/>
          <w:szCs w:val="28"/>
          <w:lang w:val="en-US"/>
        </w:rPr>
        <w:t>From</w:t>
      </w:r>
      <w:r w:rsidRPr="006E2D88">
        <w:rPr>
          <w:caps/>
          <w:color w:val="000000"/>
          <w:sz w:val="28"/>
          <w:szCs w:val="28"/>
        </w:rPr>
        <w:t xml:space="preserve"> университет</w:t>
      </w:r>
    </w:p>
    <w:p w:rsidR="006E2D88" w:rsidRPr="006E2D88" w:rsidRDefault="006E2D88" w:rsidP="00824235">
      <w:pPr>
        <w:pStyle w:val="aa"/>
        <w:spacing w:before="0" w:beforeAutospacing="0" w:after="0" w:afterAutospacing="0"/>
        <w:ind w:firstLine="709"/>
        <w:jc w:val="both"/>
        <w:rPr>
          <w:caps/>
          <w:color w:val="000000"/>
          <w:sz w:val="28"/>
          <w:szCs w:val="28"/>
        </w:rPr>
      </w:pPr>
      <w:r w:rsidRPr="006E2D88">
        <w:rPr>
          <w:caps/>
          <w:color w:val="000000"/>
          <w:sz w:val="28"/>
          <w:szCs w:val="28"/>
          <w:lang w:val="en-US"/>
        </w:rPr>
        <w:t>Cross</w:t>
      </w:r>
      <w:r w:rsidRPr="006E2D88">
        <w:rPr>
          <w:caps/>
          <w:color w:val="000000"/>
          <w:sz w:val="28"/>
          <w:szCs w:val="28"/>
        </w:rPr>
        <w:t xml:space="preserve"> </w:t>
      </w:r>
      <w:r w:rsidRPr="006E2D88">
        <w:rPr>
          <w:caps/>
          <w:color w:val="000000"/>
          <w:sz w:val="28"/>
          <w:szCs w:val="28"/>
          <w:lang w:val="en-US"/>
        </w:rPr>
        <w:t>join</w:t>
      </w:r>
      <w:r w:rsidRPr="006E2D88">
        <w:rPr>
          <w:caps/>
          <w:color w:val="000000"/>
          <w:sz w:val="28"/>
          <w:szCs w:val="28"/>
        </w:rPr>
        <w:t xml:space="preserve"> студент;</w:t>
      </w:r>
    </w:p>
    <w:p w:rsidR="00067DC1" w:rsidRDefault="00067DC1" w:rsidP="00067DC1">
      <w:pPr>
        <w:autoSpaceDE w:val="0"/>
        <w:autoSpaceDN w:val="0"/>
        <w:adjustRightInd w:val="0"/>
        <w:spacing w:after="0" w:line="240" w:lineRule="auto"/>
        <w:ind w:firstLine="709"/>
        <w:jc w:val="both"/>
        <w:rPr>
          <w:rFonts w:ascii="Times New Roman" w:hAnsi="Times New Roman"/>
          <w:sz w:val="28"/>
          <w:szCs w:val="28"/>
        </w:rPr>
      </w:pPr>
    </w:p>
    <w:p w:rsidR="00067DC1" w:rsidRDefault="00DE6058" w:rsidP="00067DC1">
      <w:pPr>
        <w:autoSpaceDE w:val="0"/>
        <w:autoSpaceDN w:val="0"/>
        <w:adjustRightInd w:val="0"/>
        <w:spacing w:after="0" w:line="240" w:lineRule="auto"/>
        <w:ind w:firstLine="709"/>
        <w:jc w:val="both"/>
        <w:rPr>
          <w:rFonts w:ascii="Times New Roman" w:hAnsi="Times New Roman"/>
          <w:b/>
          <w:bCs/>
          <w:sz w:val="28"/>
          <w:szCs w:val="28"/>
        </w:rPr>
      </w:pPr>
      <w:r w:rsidRPr="00067DC1">
        <w:rPr>
          <w:rFonts w:ascii="Times New Roman" w:hAnsi="Times New Roman"/>
          <w:b/>
          <w:bCs/>
          <w:sz w:val="28"/>
          <w:szCs w:val="28"/>
        </w:rPr>
        <w:t>Эквисоединение</w:t>
      </w:r>
      <w:r w:rsidR="00D151C3">
        <w:rPr>
          <w:rFonts w:ascii="Times New Roman" w:hAnsi="Times New Roman"/>
          <w:b/>
          <w:bCs/>
          <w:sz w:val="28"/>
          <w:szCs w:val="28"/>
        </w:rPr>
        <w:t>:</w:t>
      </w:r>
    </w:p>
    <w:p w:rsidR="00D151C3" w:rsidRDefault="00DE6058" w:rsidP="00067DC1">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Для получения эквисоединения таблиц необходимо для декартова</w:t>
      </w:r>
      <w:r w:rsidR="00067DC1">
        <w:rPr>
          <w:rFonts w:ascii="Times New Roman" w:eastAsia="TimesNewRoman" w:hAnsi="Times New Roman"/>
          <w:sz w:val="28"/>
          <w:szCs w:val="28"/>
        </w:rPr>
        <w:t xml:space="preserve"> </w:t>
      </w:r>
      <w:r w:rsidRPr="007F0737">
        <w:rPr>
          <w:rFonts w:ascii="Times New Roman" w:eastAsia="TimesNewRoman" w:hAnsi="Times New Roman"/>
          <w:sz w:val="28"/>
          <w:szCs w:val="28"/>
        </w:rPr>
        <w:t>произведения таблиц установить имеющее смысл соответствие на основе</w:t>
      </w:r>
      <w:r w:rsidR="00067DC1">
        <w:rPr>
          <w:rFonts w:ascii="Times New Roman" w:eastAsia="TimesNewRoman" w:hAnsi="Times New Roman"/>
          <w:sz w:val="28"/>
          <w:szCs w:val="28"/>
        </w:rPr>
        <w:t xml:space="preserve"> </w:t>
      </w:r>
      <w:r w:rsidRPr="007F0737">
        <w:rPr>
          <w:rFonts w:ascii="Times New Roman" w:eastAsia="TimesNewRoman" w:hAnsi="Times New Roman"/>
          <w:sz w:val="28"/>
          <w:szCs w:val="28"/>
        </w:rPr>
        <w:t>равенства между столбцами соединяемых таблиц</w:t>
      </w:r>
      <w:r w:rsidRPr="007F0737">
        <w:rPr>
          <w:rFonts w:ascii="Times New Roman" w:hAnsi="Times New Roman"/>
          <w:sz w:val="28"/>
          <w:szCs w:val="28"/>
        </w:rPr>
        <w:t>.</w:t>
      </w:r>
      <w:r w:rsidR="00067DC1">
        <w:rPr>
          <w:rFonts w:ascii="Times New Roman" w:hAnsi="Times New Roman"/>
          <w:sz w:val="28"/>
          <w:szCs w:val="28"/>
        </w:rPr>
        <w:t xml:space="preserve">  </w:t>
      </w:r>
    </w:p>
    <w:p w:rsidR="00067DC1" w:rsidRDefault="00DE6058" w:rsidP="00067DC1">
      <w:pPr>
        <w:autoSpaceDE w:val="0"/>
        <w:autoSpaceDN w:val="0"/>
        <w:adjustRightInd w:val="0"/>
        <w:spacing w:after="0" w:line="240" w:lineRule="auto"/>
        <w:ind w:firstLine="709"/>
        <w:jc w:val="both"/>
        <w:rPr>
          <w:rFonts w:ascii="Times New Roman" w:hAnsi="Times New Roman"/>
          <w:sz w:val="28"/>
          <w:szCs w:val="28"/>
        </w:rPr>
      </w:pPr>
      <w:r w:rsidRPr="00D151C3">
        <w:rPr>
          <w:rFonts w:ascii="Times New Roman" w:eastAsia="TimesNewRoman" w:hAnsi="Times New Roman"/>
          <w:b/>
          <w:sz w:val="28"/>
          <w:szCs w:val="28"/>
        </w:rPr>
        <w:t>Например</w:t>
      </w:r>
      <w:r w:rsidRPr="00D151C3">
        <w:rPr>
          <w:rFonts w:ascii="Times New Roman" w:hAnsi="Times New Roman"/>
          <w:b/>
          <w:sz w:val="28"/>
          <w:szCs w:val="28"/>
        </w:rPr>
        <w:t>,</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запрос на неявное эквисоединение таблиц </w:t>
      </w:r>
      <w:r w:rsidRPr="007F0737">
        <w:rPr>
          <w:rFonts w:ascii="Times New Roman" w:hAnsi="Times New Roman"/>
          <w:sz w:val="28"/>
          <w:szCs w:val="28"/>
        </w:rPr>
        <w:t xml:space="preserve">Abonent </w:t>
      </w:r>
      <w:r w:rsidRPr="007F0737">
        <w:rPr>
          <w:rFonts w:ascii="Times New Roman" w:eastAsia="TimesNewRoman" w:hAnsi="Times New Roman"/>
          <w:sz w:val="28"/>
          <w:szCs w:val="28"/>
        </w:rPr>
        <w:t xml:space="preserve">и </w:t>
      </w:r>
      <w:r w:rsidRPr="007F0737">
        <w:rPr>
          <w:rFonts w:ascii="Times New Roman" w:hAnsi="Times New Roman"/>
          <w:sz w:val="28"/>
          <w:szCs w:val="28"/>
        </w:rPr>
        <w:t xml:space="preserve">Street </w:t>
      </w:r>
      <w:r w:rsidRPr="007F0737">
        <w:rPr>
          <w:rFonts w:ascii="Times New Roman" w:eastAsia="TimesNewRoman" w:hAnsi="Times New Roman"/>
          <w:sz w:val="28"/>
          <w:szCs w:val="28"/>
        </w:rPr>
        <w:t>будет</w:t>
      </w:r>
      <w:r w:rsidR="00067DC1">
        <w:rPr>
          <w:rFonts w:ascii="Times New Roman" w:eastAsia="TimesNewRoman" w:hAnsi="Times New Roman"/>
          <w:sz w:val="28"/>
          <w:szCs w:val="28"/>
        </w:rPr>
        <w:t xml:space="preserve"> </w:t>
      </w:r>
      <w:r w:rsidRPr="007F0737">
        <w:rPr>
          <w:rFonts w:ascii="Times New Roman" w:eastAsia="TimesNewRoman" w:hAnsi="Times New Roman"/>
          <w:sz w:val="28"/>
          <w:szCs w:val="28"/>
        </w:rPr>
        <w:t>выглядеть следующим образом</w:t>
      </w:r>
      <w:r w:rsidRPr="007F0737">
        <w:rPr>
          <w:rFonts w:ascii="Times New Roman" w:hAnsi="Times New Roman"/>
          <w:sz w:val="28"/>
          <w:szCs w:val="28"/>
        </w:rPr>
        <w:t>:</w:t>
      </w:r>
    </w:p>
    <w:p w:rsidR="00067DC1" w:rsidRPr="00D151C3" w:rsidRDefault="00DE6058" w:rsidP="00067DC1">
      <w:pPr>
        <w:autoSpaceDE w:val="0"/>
        <w:autoSpaceDN w:val="0"/>
        <w:adjustRightInd w:val="0"/>
        <w:spacing w:after="0" w:line="240" w:lineRule="auto"/>
        <w:ind w:firstLine="709"/>
        <w:jc w:val="both"/>
        <w:rPr>
          <w:rFonts w:ascii="Times New Roman" w:hAnsi="Times New Roman"/>
          <w:caps/>
          <w:sz w:val="28"/>
          <w:szCs w:val="28"/>
          <w:lang w:val="en-US"/>
        </w:rPr>
      </w:pPr>
      <w:r w:rsidRPr="00D151C3">
        <w:rPr>
          <w:rFonts w:ascii="Times New Roman" w:hAnsi="Times New Roman"/>
          <w:caps/>
          <w:sz w:val="28"/>
          <w:szCs w:val="28"/>
          <w:lang w:val="en-US"/>
        </w:rPr>
        <w:t>SELECT Abonent.*, Street.*</w:t>
      </w:r>
      <w:r w:rsidR="00067DC1" w:rsidRPr="00D151C3">
        <w:rPr>
          <w:rFonts w:ascii="Times New Roman" w:hAnsi="Times New Roman"/>
          <w:caps/>
          <w:sz w:val="28"/>
          <w:szCs w:val="28"/>
          <w:lang w:val="en-US"/>
        </w:rPr>
        <w:t xml:space="preserve"> </w:t>
      </w:r>
    </w:p>
    <w:p w:rsidR="007A29E6" w:rsidRPr="00D151C3" w:rsidRDefault="00DE6058" w:rsidP="007A29E6">
      <w:pPr>
        <w:autoSpaceDE w:val="0"/>
        <w:autoSpaceDN w:val="0"/>
        <w:adjustRightInd w:val="0"/>
        <w:spacing w:after="0" w:line="240" w:lineRule="auto"/>
        <w:ind w:firstLine="709"/>
        <w:jc w:val="both"/>
        <w:rPr>
          <w:rFonts w:ascii="Times New Roman" w:hAnsi="Times New Roman"/>
          <w:caps/>
          <w:sz w:val="28"/>
          <w:szCs w:val="28"/>
          <w:lang w:val="en-US"/>
        </w:rPr>
      </w:pPr>
      <w:r w:rsidRPr="00D151C3">
        <w:rPr>
          <w:rFonts w:ascii="Times New Roman" w:hAnsi="Times New Roman"/>
          <w:caps/>
          <w:sz w:val="28"/>
          <w:szCs w:val="28"/>
          <w:lang w:val="en-US"/>
        </w:rPr>
        <w:t>FROM Abonent, Street</w:t>
      </w:r>
    </w:p>
    <w:p w:rsidR="00DE6058" w:rsidRPr="00D151C3" w:rsidRDefault="00DE6058" w:rsidP="007A29E6">
      <w:pPr>
        <w:autoSpaceDE w:val="0"/>
        <w:autoSpaceDN w:val="0"/>
        <w:adjustRightInd w:val="0"/>
        <w:spacing w:after="0" w:line="240" w:lineRule="auto"/>
        <w:ind w:firstLine="709"/>
        <w:jc w:val="both"/>
        <w:rPr>
          <w:rFonts w:ascii="Times New Roman" w:hAnsi="Times New Roman"/>
          <w:caps/>
          <w:sz w:val="28"/>
          <w:szCs w:val="28"/>
          <w:lang w:val="en-US"/>
        </w:rPr>
      </w:pPr>
      <w:r w:rsidRPr="00D151C3">
        <w:rPr>
          <w:rFonts w:ascii="Times New Roman" w:hAnsi="Times New Roman"/>
          <w:caps/>
          <w:sz w:val="28"/>
          <w:szCs w:val="28"/>
          <w:lang w:val="en-US"/>
        </w:rPr>
        <w:t>WHERE Abon</w:t>
      </w:r>
      <w:r w:rsidR="007A29E6" w:rsidRPr="00D151C3">
        <w:rPr>
          <w:rFonts w:ascii="Times New Roman" w:hAnsi="Times New Roman"/>
          <w:caps/>
          <w:sz w:val="28"/>
          <w:szCs w:val="28"/>
          <w:lang w:val="en-US"/>
        </w:rPr>
        <w:t>ent.StreetCD = Street.StreetCD;</w:t>
      </w:r>
    </w:p>
    <w:p w:rsidR="007A29E6" w:rsidRPr="00182F8A" w:rsidRDefault="007A29E6" w:rsidP="007A29E6">
      <w:pPr>
        <w:autoSpaceDE w:val="0"/>
        <w:autoSpaceDN w:val="0"/>
        <w:adjustRightInd w:val="0"/>
        <w:spacing w:after="0" w:line="240" w:lineRule="auto"/>
        <w:ind w:firstLine="709"/>
        <w:jc w:val="both"/>
        <w:rPr>
          <w:rFonts w:ascii="Times New Roman" w:hAnsi="Times New Roman"/>
          <w:sz w:val="28"/>
          <w:szCs w:val="28"/>
          <w:lang w:val="en-US"/>
        </w:rPr>
      </w:pPr>
    </w:p>
    <w:p w:rsidR="00D151C3" w:rsidRDefault="00D151C3" w:rsidP="00D151C3">
      <w:pPr>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 xml:space="preserve">Результат работы запроса приведен на рисунке </w:t>
      </w:r>
      <w:r w:rsidR="00BE4421">
        <w:rPr>
          <w:rFonts w:ascii="Times New Roman" w:hAnsi="Times New Roman"/>
          <w:sz w:val="28"/>
          <w:szCs w:val="28"/>
        </w:rPr>
        <w:t>44</w:t>
      </w:r>
      <w:r>
        <w:rPr>
          <w:rFonts w:ascii="Times New Roman" w:hAnsi="Times New Roman"/>
          <w:sz w:val="28"/>
          <w:szCs w:val="28"/>
        </w:rPr>
        <w:t>.</w:t>
      </w:r>
    </w:p>
    <w:p w:rsidR="007A29E6" w:rsidRPr="007A29E6" w:rsidRDefault="007A29E6" w:rsidP="007A29E6">
      <w:pPr>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857750" cy="1716477"/>
            <wp:effectExtent l="19050" t="0" r="0" b="0"/>
            <wp:docPr id="237"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5"/>
                    <a:srcRect/>
                    <a:stretch>
                      <a:fillRect/>
                    </a:stretch>
                  </pic:blipFill>
                  <pic:spPr bwMode="auto">
                    <a:xfrm>
                      <a:off x="0" y="0"/>
                      <a:ext cx="4867934" cy="1720075"/>
                    </a:xfrm>
                    <a:prstGeom prst="rect">
                      <a:avLst/>
                    </a:prstGeom>
                    <a:noFill/>
                    <a:ln w="9525">
                      <a:noFill/>
                      <a:miter lim="800000"/>
                      <a:headEnd/>
                      <a:tailEnd/>
                    </a:ln>
                  </pic:spPr>
                </pic:pic>
              </a:graphicData>
            </a:graphic>
          </wp:inline>
        </w:drawing>
      </w:r>
    </w:p>
    <w:p w:rsidR="00DE6058" w:rsidRPr="007F0737" w:rsidRDefault="00DE6058" w:rsidP="00DE6058">
      <w:pPr>
        <w:spacing w:after="0" w:line="240" w:lineRule="auto"/>
        <w:rPr>
          <w:rFonts w:ascii="Times New Roman" w:hAnsi="Times New Roman"/>
          <w:color w:val="FF0000"/>
          <w:sz w:val="28"/>
          <w:szCs w:val="28"/>
        </w:rPr>
      </w:pPr>
    </w:p>
    <w:p w:rsidR="00DE6058" w:rsidRPr="007F0737" w:rsidRDefault="007A29E6" w:rsidP="007A29E6">
      <w:pPr>
        <w:spacing w:after="0" w:line="240" w:lineRule="auto"/>
        <w:jc w:val="center"/>
        <w:rPr>
          <w:rFonts w:ascii="Times New Roman" w:hAnsi="Times New Roman"/>
          <w:sz w:val="28"/>
          <w:szCs w:val="28"/>
        </w:rPr>
      </w:pPr>
      <w:r w:rsidRPr="007A29E6">
        <w:rPr>
          <w:rFonts w:ascii="Times New Roman" w:hAnsi="Times New Roman"/>
          <w:bCs/>
          <w:sz w:val="28"/>
          <w:szCs w:val="28"/>
        </w:rPr>
        <w:t>Рисунок</w:t>
      </w:r>
      <w:r w:rsidR="00D151C3">
        <w:rPr>
          <w:rFonts w:ascii="Times New Roman" w:hAnsi="Times New Roman"/>
          <w:bCs/>
          <w:sz w:val="28"/>
          <w:szCs w:val="28"/>
        </w:rPr>
        <w:t xml:space="preserve"> </w:t>
      </w:r>
      <w:r w:rsidR="00BE4421">
        <w:rPr>
          <w:rFonts w:ascii="Times New Roman" w:hAnsi="Times New Roman"/>
          <w:bCs/>
          <w:sz w:val="28"/>
          <w:szCs w:val="28"/>
        </w:rPr>
        <w:t>44</w:t>
      </w:r>
      <w:r w:rsidR="00D151C3">
        <w:rPr>
          <w:rFonts w:ascii="Times New Roman" w:hAnsi="Times New Roman"/>
          <w:bCs/>
          <w:sz w:val="28"/>
          <w:szCs w:val="28"/>
        </w:rPr>
        <w:t xml:space="preserve"> </w:t>
      </w:r>
      <w:r w:rsidR="00D151C3">
        <w:rPr>
          <w:rFonts w:ascii="Times New Roman" w:hAnsi="Times New Roman"/>
          <w:b/>
          <w:bCs/>
          <w:sz w:val="28"/>
          <w:szCs w:val="28"/>
        </w:rPr>
        <w:t>–</w:t>
      </w:r>
      <w:r>
        <w:rPr>
          <w:rFonts w:ascii="Times New Roman" w:hAnsi="Times New Roman"/>
          <w:b/>
          <w:bCs/>
          <w:sz w:val="28"/>
          <w:szCs w:val="28"/>
        </w:rPr>
        <w:t xml:space="preserve"> </w:t>
      </w:r>
      <w:r w:rsidR="00DE6058" w:rsidRPr="007F0737">
        <w:rPr>
          <w:rFonts w:ascii="Times New Roman" w:eastAsia="TimesNewRoman" w:hAnsi="Times New Roman"/>
          <w:sz w:val="28"/>
          <w:szCs w:val="28"/>
        </w:rPr>
        <w:t>Эквисоединение</w:t>
      </w:r>
      <w:r w:rsidR="00D151C3">
        <w:rPr>
          <w:rFonts w:ascii="Times New Roman" w:eastAsia="TimesNewRoman" w:hAnsi="Times New Roman"/>
          <w:sz w:val="28"/>
          <w:szCs w:val="28"/>
        </w:rPr>
        <w:t xml:space="preserve"> </w:t>
      </w:r>
      <w:r w:rsidR="00DE6058" w:rsidRPr="007F0737">
        <w:rPr>
          <w:rFonts w:ascii="Times New Roman" w:eastAsia="TimesNewRoman" w:hAnsi="Times New Roman"/>
          <w:sz w:val="28"/>
          <w:szCs w:val="28"/>
        </w:rPr>
        <w:t xml:space="preserve">таблиц </w:t>
      </w:r>
      <w:r w:rsidR="00DE6058" w:rsidRPr="007F0737">
        <w:rPr>
          <w:rFonts w:ascii="Times New Roman" w:hAnsi="Times New Roman"/>
          <w:sz w:val="28"/>
          <w:szCs w:val="28"/>
        </w:rPr>
        <w:t xml:space="preserve">Abonent </w:t>
      </w:r>
      <w:r w:rsidR="00DE6058" w:rsidRPr="007F0737">
        <w:rPr>
          <w:rFonts w:ascii="Times New Roman" w:eastAsia="TimesNewRoman" w:hAnsi="Times New Roman"/>
          <w:sz w:val="28"/>
          <w:szCs w:val="28"/>
        </w:rPr>
        <w:t xml:space="preserve">и </w:t>
      </w:r>
      <w:r w:rsidR="00DE6058" w:rsidRPr="007F0737">
        <w:rPr>
          <w:rFonts w:ascii="Times New Roman" w:hAnsi="Times New Roman"/>
          <w:sz w:val="28"/>
          <w:szCs w:val="28"/>
        </w:rPr>
        <w:t>Street</w:t>
      </w:r>
    </w:p>
    <w:p w:rsidR="007A29E6" w:rsidRDefault="00DE6058" w:rsidP="007A29E6">
      <w:pPr>
        <w:autoSpaceDE w:val="0"/>
        <w:autoSpaceDN w:val="0"/>
        <w:adjustRightInd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Такой же результат может быть получен, если использовать следующий</w:t>
      </w:r>
      <w:r w:rsidR="007A29E6">
        <w:rPr>
          <w:rFonts w:ascii="Times New Roman" w:eastAsia="TimesNewRoman" w:hAnsi="Times New Roman"/>
          <w:sz w:val="28"/>
          <w:szCs w:val="28"/>
        </w:rPr>
        <w:t xml:space="preserve"> </w:t>
      </w:r>
      <w:r w:rsidRPr="007F0737">
        <w:rPr>
          <w:rFonts w:ascii="Times New Roman" w:eastAsia="TimesNewRoman" w:hAnsi="Times New Roman"/>
          <w:sz w:val="28"/>
          <w:szCs w:val="28"/>
        </w:rPr>
        <w:t>запрос на явное соединение:</w:t>
      </w:r>
    </w:p>
    <w:p w:rsidR="007A29E6" w:rsidRPr="00D151C3" w:rsidRDefault="00DE6058" w:rsidP="007A29E6">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D151C3">
        <w:rPr>
          <w:rFonts w:ascii="Times New Roman" w:eastAsia="TimesNewRoman" w:hAnsi="Times New Roman"/>
          <w:caps/>
          <w:sz w:val="28"/>
          <w:szCs w:val="28"/>
          <w:lang w:val="en-US"/>
        </w:rPr>
        <w:t>SELECT Abonent.*, Street.*</w:t>
      </w:r>
    </w:p>
    <w:p w:rsidR="007A29E6" w:rsidRPr="00D151C3" w:rsidRDefault="00DE6058" w:rsidP="007A29E6">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D151C3">
        <w:rPr>
          <w:rFonts w:ascii="Times New Roman" w:eastAsia="TimesNewRoman" w:hAnsi="Times New Roman"/>
          <w:caps/>
          <w:sz w:val="28"/>
          <w:szCs w:val="28"/>
          <w:lang w:val="en-US"/>
        </w:rPr>
        <w:t>FROM Abonent JOIN Street</w:t>
      </w:r>
    </w:p>
    <w:p w:rsidR="00DE6058" w:rsidRPr="00D151C3" w:rsidRDefault="00DE6058" w:rsidP="007A29E6">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D151C3">
        <w:rPr>
          <w:rFonts w:ascii="Times New Roman" w:eastAsia="TimesNewRoman" w:hAnsi="Times New Roman"/>
          <w:caps/>
          <w:sz w:val="28"/>
          <w:szCs w:val="28"/>
          <w:lang w:val="en-US"/>
        </w:rPr>
        <w:t>ON Abon</w:t>
      </w:r>
      <w:r w:rsidR="007A29E6" w:rsidRPr="00D151C3">
        <w:rPr>
          <w:rFonts w:ascii="Times New Roman" w:eastAsia="TimesNewRoman" w:hAnsi="Times New Roman"/>
          <w:caps/>
          <w:sz w:val="28"/>
          <w:szCs w:val="28"/>
          <w:lang w:val="en-US"/>
        </w:rPr>
        <w:t>ent.StreetCD = Street.StreetCD;</w:t>
      </w:r>
    </w:p>
    <w:p w:rsidR="007A29E6" w:rsidRPr="00182F8A" w:rsidRDefault="007A29E6" w:rsidP="007A29E6">
      <w:pPr>
        <w:autoSpaceDE w:val="0"/>
        <w:autoSpaceDN w:val="0"/>
        <w:adjustRightInd w:val="0"/>
        <w:spacing w:after="0" w:line="240" w:lineRule="auto"/>
        <w:ind w:firstLine="709"/>
        <w:jc w:val="both"/>
        <w:rPr>
          <w:rFonts w:ascii="Times New Roman" w:eastAsia="TimesNewRoman" w:hAnsi="Times New Roman"/>
          <w:sz w:val="28"/>
          <w:szCs w:val="28"/>
          <w:lang w:val="en-US"/>
        </w:rPr>
      </w:pPr>
    </w:p>
    <w:p w:rsidR="00D151C3" w:rsidRDefault="00D151C3" w:rsidP="00D151C3">
      <w:pPr>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 xml:space="preserve">Результат работы запроса приведен на рисунке </w:t>
      </w:r>
      <w:r w:rsidR="00BE4421">
        <w:rPr>
          <w:rFonts w:ascii="Times New Roman" w:hAnsi="Times New Roman"/>
          <w:sz w:val="28"/>
          <w:szCs w:val="28"/>
        </w:rPr>
        <w:t>45</w:t>
      </w:r>
      <w:r>
        <w:rPr>
          <w:rFonts w:ascii="Times New Roman" w:hAnsi="Times New Roman"/>
          <w:sz w:val="28"/>
          <w:szCs w:val="28"/>
        </w:rPr>
        <w:t>.</w:t>
      </w:r>
    </w:p>
    <w:p w:rsidR="00D151C3" w:rsidRPr="00D151C3" w:rsidRDefault="00D151C3" w:rsidP="007A29E6">
      <w:pPr>
        <w:autoSpaceDE w:val="0"/>
        <w:autoSpaceDN w:val="0"/>
        <w:adjustRightInd w:val="0"/>
        <w:spacing w:after="0" w:line="240" w:lineRule="auto"/>
        <w:ind w:firstLine="709"/>
        <w:jc w:val="both"/>
        <w:rPr>
          <w:rFonts w:ascii="Times New Roman" w:eastAsia="TimesNewRoman" w:hAnsi="Times New Roman"/>
          <w:sz w:val="28"/>
          <w:szCs w:val="28"/>
        </w:rPr>
      </w:pPr>
    </w:p>
    <w:p w:rsidR="007A29E6" w:rsidRPr="007A29E6" w:rsidRDefault="007A29E6" w:rsidP="00B9180F">
      <w:pPr>
        <w:autoSpaceDE w:val="0"/>
        <w:autoSpaceDN w:val="0"/>
        <w:adjustRightInd w:val="0"/>
        <w:spacing w:after="0" w:line="240" w:lineRule="auto"/>
        <w:ind w:firstLine="709"/>
        <w:jc w:val="center"/>
        <w:rPr>
          <w:rFonts w:ascii="Times New Roman" w:eastAsia="TimesNewRoman" w:hAnsi="Times New Roman"/>
          <w:sz w:val="28"/>
          <w:szCs w:val="28"/>
          <w:lang w:val="en-US"/>
        </w:rPr>
      </w:pPr>
      <w:r>
        <w:rPr>
          <w:rFonts w:ascii="Times New Roman" w:eastAsia="TimesNewRoman" w:hAnsi="Times New Roman"/>
          <w:noProof/>
          <w:sz w:val="28"/>
          <w:szCs w:val="28"/>
          <w:lang w:eastAsia="ru-RU"/>
        </w:rPr>
        <w:drawing>
          <wp:inline distT="0" distB="0" distL="0" distR="0">
            <wp:extent cx="5331057" cy="1476375"/>
            <wp:effectExtent l="0" t="0" r="0" b="0"/>
            <wp:docPr id="238"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6"/>
                    <a:srcRect/>
                    <a:stretch>
                      <a:fillRect/>
                    </a:stretch>
                  </pic:blipFill>
                  <pic:spPr bwMode="auto">
                    <a:xfrm>
                      <a:off x="0" y="0"/>
                      <a:ext cx="5337480" cy="1478154"/>
                    </a:xfrm>
                    <a:prstGeom prst="rect">
                      <a:avLst/>
                    </a:prstGeom>
                    <a:noFill/>
                    <a:ln w="9525">
                      <a:noFill/>
                      <a:miter lim="800000"/>
                      <a:headEnd/>
                      <a:tailEnd/>
                    </a:ln>
                  </pic:spPr>
                </pic:pic>
              </a:graphicData>
            </a:graphic>
          </wp:inline>
        </w:drawing>
      </w:r>
    </w:p>
    <w:p w:rsidR="00B9180F" w:rsidRDefault="00B9180F" w:rsidP="007A29E6">
      <w:pPr>
        <w:autoSpaceDE w:val="0"/>
        <w:autoSpaceDN w:val="0"/>
        <w:adjustRightInd w:val="0"/>
        <w:spacing w:after="0" w:line="240" w:lineRule="auto"/>
        <w:ind w:firstLine="709"/>
        <w:jc w:val="center"/>
        <w:rPr>
          <w:rFonts w:ascii="Times New Roman" w:eastAsia="TimesNewRoman" w:hAnsi="Times New Roman"/>
          <w:sz w:val="28"/>
          <w:szCs w:val="28"/>
        </w:rPr>
      </w:pPr>
    </w:p>
    <w:p w:rsidR="00DE6058" w:rsidRPr="007F0737" w:rsidRDefault="00DE6058" w:rsidP="007A29E6">
      <w:pPr>
        <w:autoSpaceDE w:val="0"/>
        <w:autoSpaceDN w:val="0"/>
        <w:adjustRightInd w:val="0"/>
        <w:spacing w:after="0" w:line="240" w:lineRule="auto"/>
        <w:ind w:firstLine="709"/>
        <w:jc w:val="center"/>
        <w:rPr>
          <w:rFonts w:ascii="Times New Roman" w:eastAsia="TimesNewRoman" w:hAnsi="Times New Roman"/>
          <w:sz w:val="28"/>
          <w:szCs w:val="28"/>
        </w:rPr>
      </w:pPr>
      <w:r w:rsidRPr="007F0737">
        <w:rPr>
          <w:rFonts w:ascii="Times New Roman" w:eastAsia="TimesNewRoman" w:hAnsi="Times New Roman"/>
          <w:sz w:val="28"/>
          <w:szCs w:val="28"/>
        </w:rPr>
        <w:t>Рис</w:t>
      </w:r>
      <w:r w:rsidR="007A29E6">
        <w:rPr>
          <w:rFonts w:ascii="Times New Roman" w:eastAsia="TimesNewRoman" w:hAnsi="Times New Roman"/>
          <w:sz w:val="28"/>
          <w:szCs w:val="28"/>
        </w:rPr>
        <w:t xml:space="preserve">унок </w:t>
      </w:r>
      <w:r w:rsidR="00BE4421">
        <w:rPr>
          <w:rFonts w:ascii="Times New Roman" w:eastAsia="TimesNewRoman" w:hAnsi="Times New Roman"/>
          <w:sz w:val="28"/>
          <w:szCs w:val="28"/>
        </w:rPr>
        <w:t>45</w:t>
      </w:r>
      <w:r w:rsidR="00D151C3">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 Результат</w:t>
      </w:r>
      <w:r w:rsidR="00D151C3">
        <w:rPr>
          <w:rFonts w:ascii="Times New Roman" w:eastAsia="TimesNewRoman" w:hAnsi="Times New Roman"/>
          <w:sz w:val="28"/>
          <w:szCs w:val="28"/>
        </w:rPr>
        <w:t xml:space="preserve"> </w:t>
      </w:r>
      <w:r w:rsidR="00AA1CFF">
        <w:rPr>
          <w:rFonts w:ascii="Times New Roman" w:eastAsia="TimesNewRoman" w:hAnsi="Times New Roman"/>
          <w:sz w:val="28"/>
          <w:szCs w:val="28"/>
        </w:rPr>
        <w:t>выполнения явного соединения</w:t>
      </w:r>
    </w:p>
    <w:p w:rsidR="00DE6058" w:rsidRPr="007F0737" w:rsidRDefault="00DE6058" w:rsidP="00DE6058">
      <w:pPr>
        <w:autoSpaceDE w:val="0"/>
        <w:autoSpaceDN w:val="0"/>
        <w:adjustRightInd w:val="0"/>
        <w:spacing w:after="0" w:line="240" w:lineRule="auto"/>
        <w:rPr>
          <w:rFonts w:ascii="Times New Roman" w:eastAsia="TimesNewRoman" w:hAnsi="Times New Roman"/>
          <w:b/>
          <w:bCs/>
          <w:sz w:val="28"/>
          <w:szCs w:val="28"/>
        </w:rPr>
      </w:pPr>
    </w:p>
    <w:p w:rsidR="00DA65A4" w:rsidRDefault="00DE6058" w:rsidP="00DA65A4">
      <w:pPr>
        <w:autoSpaceDE w:val="0"/>
        <w:autoSpaceDN w:val="0"/>
        <w:adjustRightInd w:val="0"/>
        <w:spacing w:after="0" w:line="240" w:lineRule="auto"/>
        <w:ind w:firstLine="709"/>
        <w:rPr>
          <w:rFonts w:ascii="Times New Roman" w:eastAsia="TimesNewRoman" w:hAnsi="Times New Roman"/>
          <w:b/>
          <w:bCs/>
          <w:sz w:val="28"/>
          <w:szCs w:val="28"/>
        </w:rPr>
      </w:pPr>
      <w:r w:rsidRPr="00DA65A4">
        <w:rPr>
          <w:rFonts w:ascii="Times New Roman" w:eastAsia="TimesNewRoman" w:hAnsi="Times New Roman"/>
          <w:b/>
          <w:bCs/>
          <w:sz w:val="28"/>
          <w:szCs w:val="28"/>
        </w:rPr>
        <w:t>Естественное соединение таблиц</w:t>
      </w:r>
      <w:r w:rsidR="00B9180F">
        <w:rPr>
          <w:rFonts w:ascii="Times New Roman" w:eastAsia="TimesNewRoman" w:hAnsi="Times New Roman"/>
          <w:b/>
          <w:bCs/>
          <w:sz w:val="28"/>
          <w:szCs w:val="28"/>
        </w:rPr>
        <w:t>:</w:t>
      </w:r>
    </w:p>
    <w:p w:rsidR="00DA65A4" w:rsidRDefault="00DE6058" w:rsidP="00DA65A4">
      <w:pPr>
        <w:autoSpaceDE w:val="0"/>
        <w:autoSpaceDN w:val="0"/>
        <w:adjustRightInd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Для получения естественного соединения таблиц необходимо в</w:t>
      </w:r>
      <w:r w:rsidR="00DA65A4">
        <w:rPr>
          <w:rFonts w:ascii="Times New Roman" w:eastAsia="TimesNewRoman" w:hAnsi="Times New Roman"/>
          <w:sz w:val="28"/>
          <w:szCs w:val="28"/>
        </w:rPr>
        <w:t xml:space="preserve"> </w:t>
      </w:r>
      <w:r w:rsidRPr="007F0737">
        <w:rPr>
          <w:rFonts w:ascii="Times New Roman" w:eastAsia="TimesNewRoman" w:hAnsi="Times New Roman"/>
          <w:sz w:val="28"/>
          <w:szCs w:val="28"/>
        </w:rPr>
        <w:t>эквисоединении таблиц исключить дубликаты повторяющихся столбцов</w:t>
      </w:r>
      <w:r w:rsidR="00DA65A4">
        <w:rPr>
          <w:rFonts w:ascii="Times New Roman" w:eastAsia="TimesNewRoman" w:hAnsi="Times New Roman"/>
          <w:sz w:val="28"/>
          <w:szCs w:val="28"/>
        </w:rPr>
        <w:t xml:space="preserve"> </w:t>
      </w:r>
      <w:r w:rsidRPr="007F0737">
        <w:rPr>
          <w:rFonts w:ascii="Times New Roman" w:eastAsia="TimesNewRoman" w:hAnsi="Times New Roman"/>
          <w:sz w:val="28"/>
          <w:szCs w:val="28"/>
        </w:rPr>
        <w:t>(столбцов, входящих в условие соединения). Для предыдущего примера</w:t>
      </w:r>
      <w:r w:rsidR="00DA65A4">
        <w:rPr>
          <w:rFonts w:ascii="Times New Roman" w:eastAsia="TimesNewRoman" w:hAnsi="Times New Roman"/>
          <w:sz w:val="28"/>
          <w:szCs w:val="28"/>
        </w:rPr>
        <w:t xml:space="preserve"> </w:t>
      </w:r>
      <w:r w:rsidRPr="007F0737">
        <w:rPr>
          <w:rFonts w:ascii="Times New Roman" w:eastAsia="TimesNewRoman" w:hAnsi="Times New Roman"/>
          <w:sz w:val="28"/>
          <w:szCs w:val="28"/>
        </w:rPr>
        <w:t>естественное соединение таблиц Abonent и Street по столбцу StreetCD</w:t>
      </w:r>
      <w:r w:rsidR="00DA65A4">
        <w:rPr>
          <w:rFonts w:ascii="Times New Roman" w:eastAsia="TimesNewRoman" w:hAnsi="Times New Roman"/>
          <w:sz w:val="28"/>
          <w:szCs w:val="28"/>
        </w:rPr>
        <w:t xml:space="preserve"> </w:t>
      </w:r>
      <w:r w:rsidRPr="007F0737">
        <w:rPr>
          <w:rFonts w:ascii="Times New Roman" w:eastAsia="TimesNewRoman" w:hAnsi="Times New Roman"/>
          <w:sz w:val="28"/>
          <w:szCs w:val="28"/>
        </w:rPr>
        <w:t>выглядит</w:t>
      </w:r>
      <w:r w:rsidRPr="00DA65A4">
        <w:rPr>
          <w:rFonts w:ascii="Times New Roman" w:eastAsia="TimesNewRoman" w:hAnsi="Times New Roman"/>
          <w:sz w:val="28"/>
          <w:szCs w:val="28"/>
        </w:rPr>
        <w:t xml:space="preserve"> </w:t>
      </w:r>
      <w:r w:rsidRPr="007F0737">
        <w:rPr>
          <w:rFonts w:ascii="Times New Roman" w:eastAsia="TimesNewRoman" w:hAnsi="Times New Roman"/>
          <w:sz w:val="28"/>
          <w:szCs w:val="28"/>
        </w:rPr>
        <w:t>следующим</w:t>
      </w:r>
      <w:r w:rsidRPr="00DA65A4">
        <w:rPr>
          <w:rFonts w:ascii="Times New Roman" w:eastAsia="TimesNewRoman" w:hAnsi="Times New Roman"/>
          <w:sz w:val="28"/>
          <w:szCs w:val="28"/>
        </w:rPr>
        <w:t xml:space="preserve"> </w:t>
      </w:r>
      <w:r w:rsidRPr="007F0737">
        <w:rPr>
          <w:rFonts w:ascii="Times New Roman" w:eastAsia="TimesNewRoman" w:hAnsi="Times New Roman"/>
          <w:sz w:val="28"/>
          <w:szCs w:val="28"/>
        </w:rPr>
        <w:t>образом</w:t>
      </w:r>
      <w:r w:rsidR="00B9180F">
        <w:rPr>
          <w:rFonts w:ascii="Times New Roman" w:eastAsia="TimesNewRoman" w:hAnsi="Times New Roman"/>
          <w:sz w:val="28"/>
          <w:szCs w:val="28"/>
        </w:rPr>
        <w:t xml:space="preserve"> (рисунок </w:t>
      </w:r>
      <w:r w:rsidR="00BE4421">
        <w:rPr>
          <w:rFonts w:ascii="Times New Roman" w:eastAsia="TimesNewRoman" w:hAnsi="Times New Roman"/>
          <w:sz w:val="28"/>
          <w:szCs w:val="28"/>
        </w:rPr>
        <w:t>46</w:t>
      </w:r>
      <w:r w:rsidR="00B9180F">
        <w:rPr>
          <w:rFonts w:ascii="Times New Roman" w:eastAsia="TimesNewRoman" w:hAnsi="Times New Roman"/>
          <w:sz w:val="28"/>
          <w:szCs w:val="28"/>
        </w:rPr>
        <w:t>)</w:t>
      </w:r>
      <w:r w:rsidRPr="00DA65A4">
        <w:rPr>
          <w:rFonts w:ascii="Times New Roman" w:eastAsia="TimesNewRoman" w:hAnsi="Times New Roman"/>
          <w:sz w:val="28"/>
          <w:szCs w:val="28"/>
        </w:rPr>
        <w:t>:</w:t>
      </w:r>
    </w:p>
    <w:p w:rsidR="00DA65A4" w:rsidRPr="00B9180F" w:rsidRDefault="00DE6058" w:rsidP="00B9180F">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B9180F">
        <w:rPr>
          <w:rFonts w:ascii="Times New Roman" w:eastAsia="TimesNewRoman" w:hAnsi="Times New Roman"/>
          <w:caps/>
          <w:sz w:val="28"/>
          <w:szCs w:val="28"/>
          <w:lang w:val="en-US"/>
        </w:rPr>
        <w:t>SELECT AccountCD, Street.StreetCD, StreetNM, HouseNo, FlatNo,</w:t>
      </w:r>
      <w:r w:rsidR="00DA65A4" w:rsidRPr="00B9180F">
        <w:rPr>
          <w:rFonts w:ascii="Times New Roman" w:eastAsia="TimesNewRoman" w:hAnsi="Times New Roman"/>
          <w:caps/>
          <w:sz w:val="28"/>
          <w:szCs w:val="28"/>
          <w:lang w:val="en-US"/>
        </w:rPr>
        <w:t xml:space="preserve"> </w:t>
      </w:r>
      <w:r w:rsidRPr="00B9180F">
        <w:rPr>
          <w:rFonts w:ascii="Times New Roman" w:eastAsia="TimesNewRoman" w:hAnsi="Times New Roman"/>
          <w:caps/>
          <w:sz w:val="28"/>
          <w:szCs w:val="28"/>
          <w:lang w:val="en-US"/>
        </w:rPr>
        <w:t>Fio, Phone</w:t>
      </w:r>
    </w:p>
    <w:p w:rsidR="00DA65A4" w:rsidRPr="00B9180F" w:rsidRDefault="00DE6058" w:rsidP="00B9180F">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B9180F">
        <w:rPr>
          <w:rFonts w:ascii="Times New Roman" w:eastAsia="TimesNewRoman" w:hAnsi="Times New Roman"/>
          <w:caps/>
          <w:sz w:val="28"/>
          <w:szCs w:val="28"/>
          <w:lang w:val="en-US"/>
        </w:rPr>
        <w:t>FROM Abonent, Street</w:t>
      </w:r>
    </w:p>
    <w:p w:rsidR="00DE6058" w:rsidRPr="00B9180F" w:rsidRDefault="00DE6058" w:rsidP="00B9180F">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B9180F">
        <w:rPr>
          <w:rFonts w:ascii="Times New Roman" w:eastAsia="TimesNewRoman" w:hAnsi="Times New Roman"/>
          <w:caps/>
          <w:sz w:val="28"/>
          <w:szCs w:val="28"/>
          <w:lang w:val="en-US"/>
        </w:rPr>
        <w:t>WHERE Abon</w:t>
      </w:r>
      <w:r w:rsidR="00DA65A4" w:rsidRPr="00B9180F">
        <w:rPr>
          <w:rFonts w:ascii="Times New Roman" w:eastAsia="TimesNewRoman" w:hAnsi="Times New Roman"/>
          <w:caps/>
          <w:sz w:val="28"/>
          <w:szCs w:val="28"/>
          <w:lang w:val="en-US"/>
        </w:rPr>
        <w:t>ent.StreetCD = Street.StreetCD;</w:t>
      </w:r>
    </w:p>
    <w:p w:rsidR="00805771" w:rsidRPr="00C43C91" w:rsidRDefault="00805771" w:rsidP="00DA65A4">
      <w:pPr>
        <w:autoSpaceDE w:val="0"/>
        <w:autoSpaceDN w:val="0"/>
        <w:adjustRightInd w:val="0"/>
        <w:spacing w:after="0" w:line="240" w:lineRule="auto"/>
        <w:ind w:firstLine="709"/>
        <w:jc w:val="both"/>
        <w:rPr>
          <w:rFonts w:ascii="Times New Roman" w:eastAsia="TimesNewRoman" w:hAnsi="Times New Roman"/>
          <w:sz w:val="28"/>
          <w:szCs w:val="28"/>
          <w:lang w:val="en-US"/>
        </w:rPr>
      </w:pPr>
    </w:p>
    <w:p w:rsidR="00DA65A4" w:rsidRPr="00DA65A4" w:rsidRDefault="00DA65A4" w:rsidP="00B9180F">
      <w:pPr>
        <w:autoSpaceDE w:val="0"/>
        <w:autoSpaceDN w:val="0"/>
        <w:adjustRightInd w:val="0"/>
        <w:spacing w:after="0" w:line="240" w:lineRule="auto"/>
        <w:ind w:firstLine="709"/>
        <w:jc w:val="center"/>
        <w:rPr>
          <w:rFonts w:ascii="Times New Roman" w:eastAsia="TimesNewRoman" w:hAnsi="Times New Roman"/>
          <w:sz w:val="28"/>
          <w:szCs w:val="28"/>
          <w:lang w:val="en-US"/>
        </w:rPr>
      </w:pPr>
      <w:r>
        <w:rPr>
          <w:rFonts w:ascii="Times New Roman" w:eastAsia="TimesNewRoman" w:hAnsi="Times New Roman"/>
          <w:noProof/>
          <w:sz w:val="28"/>
          <w:szCs w:val="28"/>
          <w:lang w:eastAsia="ru-RU"/>
        </w:rPr>
        <w:drawing>
          <wp:inline distT="0" distB="0" distL="0" distR="0">
            <wp:extent cx="5412088" cy="2019300"/>
            <wp:effectExtent l="0" t="0" r="0" b="0"/>
            <wp:docPr id="239"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7"/>
                    <a:srcRect/>
                    <a:stretch>
                      <a:fillRect/>
                    </a:stretch>
                  </pic:blipFill>
                  <pic:spPr bwMode="auto">
                    <a:xfrm>
                      <a:off x="0" y="0"/>
                      <a:ext cx="5412088" cy="2019300"/>
                    </a:xfrm>
                    <a:prstGeom prst="rect">
                      <a:avLst/>
                    </a:prstGeom>
                    <a:noFill/>
                    <a:ln w="9525">
                      <a:noFill/>
                      <a:miter lim="800000"/>
                      <a:headEnd/>
                      <a:tailEnd/>
                    </a:ln>
                  </pic:spPr>
                </pic:pic>
              </a:graphicData>
            </a:graphic>
          </wp:inline>
        </w:drawing>
      </w:r>
    </w:p>
    <w:p w:rsidR="00805771" w:rsidRDefault="00805771" w:rsidP="00805771">
      <w:pPr>
        <w:spacing w:after="0" w:line="240" w:lineRule="auto"/>
        <w:jc w:val="center"/>
        <w:rPr>
          <w:rFonts w:ascii="Times New Roman" w:hAnsi="Times New Roman"/>
          <w:b/>
          <w:bCs/>
          <w:sz w:val="28"/>
          <w:szCs w:val="28"/>
        </w:rPr>
      </w:pPr>
    </w:p>
    <w:p w:rsidR="00805771" w:rsidRPr="007F0737" w:rsidRDefault="00805771" w:rsidP="00805771">
      <w:pPr>
        <w:spacing w:after="0" w:line="240" w:lineRule="auto"/>
        <w:jc w:val="center"/>
        <w:rPr>
          <w:rFonts w:ascii="Times New Roman" w:hAnsi="Times New Roman"/>
          <w:sz w:val="28"/>
          <w:szCs w:val="28"/>
        </w:rPr>
      </w:pPr>
      <w:r w:rsidRPr="00805771">
        <w:rPr>
          <w:rFonts w:ascii="Times New Roman" w:hAnsi="Times New Roman"/>
          <w:bCs/>
          <w:sz w:val="28"/>
          <w:szCs w:val="28"/>
        </w:rPr>
        <w:t>Рисунок</w:t>
      </w:r>
      <w:r>
        <w:rPr>
          <w:rFonts w:ascii="Times New Roman" w:hAnsi="Times New Roman"/>
          <w:b/>
          <w:bCs/>
          <w:sz w:val="28"/>
          <w:szCs w:val="28"/>
        </w:rPr>
        <w:t xml:space="preserve"> </w:t>
      </w:r>
      <w:r w:rsidR="00BE4421">
        <w:rPr>
          <w:rFonts w:ascii="Times New Roman" w:hAnsi="Times New Roman"/>
          <w:bCs/>
          <w:sz w:val="28"/>
          <w:szCs w:val="28"/>
        </w:rPr>
        <w:t xml:space="preserve">46 </w:t>
      </w:r>
      <w:r>
        <w:rPr>
          <w:rFonts w:ascii="Times New Roman" w:hAnsi="Times New Roman"/>
          <w:b/>
          <w:bCs/>
          <w:sz w:val="28"/>
          <w:szCs w:val="28"/>
        </w:rPr>
        <w:t xml:space="preserve">- </w:t>
      </w:r>
      <w:r w:rsidRPr="007F0737">
        <w:rPr>
          <w:rFonts w:ascii="Times New Roman" w:hAnsi="Times New Roman"/>
          <w:b/>
          <w:bCs/>
          <w:sz w:val="28"/>
          <w:szCs w:val="28"/>
        </w:rPr>
        <w:t xml:space="preserve"> </w:t>
      </w:r>
      <w:r w:rsidRPr="007F0737">
        <w:rPr>
          <w:rFonts w:ascii="Times New Roman" w:eastAsia="TimesNewRoman" w:hAnsi="Times New Roman"/>
          <w:sz w:val="28"/>
          <w:szCs w:val="28"/>
        </w:rPr>
        <w:t xml:space="preserve">Естественное соединение таблиц </w:t>
      </w:r>
      <w:r w:rsidRPr="007F0737">
        <w:rPr>
          <w:rFonts w:ascii="Times New Roman" w:hAnsi="Times New Roman"/>
          <w:sz w:val="28"/>
          <w:szCs w:val="28"/>
        </w:rPr>
        <w:t xml:space="preserve">Abonent </w:t>
      </w:r>
      <w:r w:rsidRPr="007F0737">
        <w:rPr>
          <w:rFonts w:ascii="Times New Roman" w:eastAsia="TimesNewRoman" w:hAnsi="Times New Roman"/>
          <w:sz w:val="28"/>
          <w:szCs w:val="28"/>
        </w:rPr>
        <w:t xml:space="preserve">и </w:t>
      </w:r>
      <w:r w:rsidR="00AA1CFF">
        <w:rPr>
          <w:rFonts w:ascii="Times New Roman" w:hAnsi="Times New Roman"/>
          <w:sz w:val="28"/>
          <w:szCs w:val="28"/>
        </w:rPr>
        <w:t>Street</w:t>
      </w:r>
    </w:p>
    <w:p w:rsidR="00DE6058" w:rsidRPr="00805771" w:rsidRDefault="00DE6058" w:rsidP="00DE6058">
      <w:pPr>
        <w:autoSpaceDE w:val="0"/>
        <w:autoSpaceDN w:val="0"/>
        <w:adjustRightInd w:val="0"/>
        <w:spacing w:after="0" w:line="240" w:lineRule="auto"/>
        <w:rPr>
          <w:rFonts w:ascii="Times New Roman" w:eastAsia="TimesNewRoman" w:hAnsi="Times New Roman"/>
          <w:sz w:val="28"/>
          <w:szCs w:val="28"/>
        </w:rPr>
      </w:pPr>
    </w:p>
    <w:p w:rsidR="00805771" w:rsidRDefault="00DE6058" w:rsidP="00805771">
      <w:pPr>
        <w:autoSpaceDE w:val="0"/>
        <w:autoSpaceDN w:val="0"/>
        <w:adjustRightInd w:val="0"/>
        <w:spacing w:after="0" w:line="240" w:lineRule="auto"/>
        <w:ind w:firstLine="709"/>
        <w:jc w:val="both"/>
        <w:rPr>
          <w:rFonts w:ascii="Times New Roman" w:eastAsia="TimesNewRoman" w:hAnsi="Times New Roman"/>
          <w:sz w:val="28"/>
          <w:szCs w:val="28"/>
        </w:rPr>
      </w:pPr>
      <w:r w:rsidRPr="007F0737">
        <w:rPr>
          <w:rFonts w:ascii="Times New Roman" w:eastAsia="TimesNewRoman" w:hAnsi="Times New Roman"/>
          <w:sz w:val="28"/>
          <w:szCs w:val="28"/>
        </w:rPr>
        <w:t>Такой же результат может быть получен, если использовать следующий</w:t>
      </w:r>
      <w:r w:rsidR="00805771">
        <w:rPr>
          <w:rFonts w:ascii="Times New Roman" w:eastAsia="TimesNewRoman" w:hAnsi="Times New Roman"/>
          <w:sz w:val="28"/>
          <w:szCs w:val="28"/>
        </w:rPr>
        <w:t xml:space="preserve"> </w:t>
      </w:r>
      <w:r w:rsidRPr="007F0737">
        <w:rPr>
          <w:rFonts w:ascii="Times New Roman" w:eastAsia="TimesNewRoman" w:hAnsi="Times New Roman"/>
          <w:sz w:val="28"/>
          <w:szCs w:val="28"/>
        </w:rPr>
        <w:t>запрос на явное естественное соединение:</w:t>
      </w:r>
    </w:p>
    <w:p w:rsidR="00805771" w:rsidRPr="00B9180F" w:rsidRDefault="00DE6058" w:rsidP="00805771">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B9180F">
        <w:rPr>
          <w:rFonts w:ascii="Times New Roman" w:eastAsia="TimesNewRoman" w:hAnsi="Times New Roman"/>
          <w:caps/>
          <w:sz w:val="28"/>
          <w:szCs w:val="28"/>
          <w:lang w:val="en-US"/>
        </w:rPr>
        <w:t>SELECT AccountCD, StreetCD, StreetNM, HouseNo, FlatNo, Fio, Phone</w:t>
      </w:r>
    </w:p>
    <w:p w:rsidR="00DE6058" w:rsidRPr="00B9180F" w:rsidRDefault="00DE6058" w:rsidP="00805771">
      <w:pPr>
        <w:autoSpaceDE w:val="0"/>
        <w:autoSpaceDN w:val="0"/>
        <w:adjustRightInd w:val="0"/>
        <w:spacing w:after="0" w:line="240" w:lineRule="auto"/>
        <w:ind w:firstLine="709"/>
        <w:jc w:val="both"/>
        <w:rPr>
          <w:rFonts w:ascii="Times New Roman" w:eastAsia="TimesNewRoman" w:hAnsi="Times New Roman"/>
          <w:caps/>
          <w:sz w:val="28"/>
          <w:szCs w:val="28"/>
          <w:lang w:val="en-US"/>
        </w:rPr>
      </w:pPr>
      <w:r w:rsidRPr="00B9180F">
        <w:rPr>
          <w:rFonts w:ascii="Times New Roman" w:eastAsia="TimesNewRoman" w:hAnsi="Times New Roman"/>
          <w:caps/>
          <w:sz w:val="28"/>
          <w:szCs w:val="28"/>
          <w:lang w:val="en-US"/>
        </w:rPr>
        <w:t>FROM</w:t>
      </w:r>
      <w:r w:rsidR="00805771" w:rsidRPr="00B9180F">
        <w:rPr>
          <w:rFonts w:ascii="Times New Roman" w:eastAsia="TimesNewRoman" w:hAnsi="Times New Roman"/>
          <w:caps/>
          <w:sz w:val="28"/>
          <w:szCs w:val="28"/>
          <w:lang w:val="en-US"/>
        </w:rPr>
        <w:t xml:space="preserve"> Abonent NATURAL JOIN Street;</w:t>
      </w:r>
    </w:p>
    <w:p w:rsidR="00824235" w:rsidRPr="00C43C91" w:rsidRDefault="00824235" w:rsidP="00DE6058">
      <w:pPr>
        <w:spacing w:after="0" w:line="240" w:lineRule="auto"/>
        <w:rPr>
          <w:rFonts w:ascii="Times New Roman" w:eastAsia="TimesNewRoman" w:hAnsi="Times New Roman"/>
          <w:sz w:val="28"/>
          <w:szCs w:val="28"/>
          <w:lang w:val="en-US"/>
        </w:rPr>
      </w:pPr>
    </w:p>
    <w:p w:rsidR="00C93F3F" w:rsidRDefault="00DE6058" w:rsidP="00C93F3F">
      <w:pPr>
        <w:autoSpaceDE w:val="0"/>
        <w:autoSpaceDN w:val="0"/>
        <w:adjustRightInd w:val="0"/>
        <w:spacing w:after="0" w:line="240" w:lineRule="auto"/>
        <w:ind w:firstLine="709"/>
        <w:jc w:val="both"/>
        <w:rPr>
          <w:rFonts w:ascii="Times New Roman" w:hAnsi="Times New Roman"/>
          <w:b/>
          <w:bCs/>
          <w:sz w:val="28"/>
          <w:szCs w:val="28"/>
        </w:rPr>
      </w:pPr>
      <w:r w:rsidRPr="00C93F3F">
        <w:rPr>
          <w:rFonts w:ascii="Times New Roman" w:hAnsi="Times New Roman"/>
          <w:b/>
          <w:bCs/>
          <w:sz w:val="28"/>
          <w:szCs w:val="28"/>
        </w:rPr>
        <w:t>Композиция</w:t>
      </w:r>
      <w:r w:rsidR="00AA1CFF">
        <w:rPr>
          <w:rFonts w:ascii="Times New Roman" w:hAnsi="Times New Roman"/>
          <w:b/>
          <w:bCs/>
          <w:sz w:val="28"/>
          <w:szCs w:val="28"/>
        </w:rPr>
        <w:t>:</w:t>
      </w:r>
    </w:p>
    <w:p w:rsidR="00C93F3F" w:rsidRDefault="00DE6058" w:rsidP="00C93F3F">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Для создания композиции таблиц нужно исключить из вывода все столбцы</w:t>
      </w:r>
      <w:r w:rsidRPr="007F0737">
        <w:rPr>
          <w:rFonts w:ascii="Times New Roman" w:hAnsi="Times New Roman"/>
          <w:sz w:val="28"/>
          <w:szCs w:val="28"/>
        </w:rPr>
        <w:t>,</w:t>
      </w:r>
      <w:r w:rsidR="00C93F3F">
        <w:rPr>
          <w:rFonts w:ascii="Times New Roman" w:hAnsi="Times New Roman"/>
          <w:sz w:val="28"/>
          <w:szCs w:val="28"/>
        </w:rPr>
        <w:t xml:space="preserve"> </w:t>
      </w:r>
      <w:r w:rsidRPr="007F0737">
        <w:rPr>
          <w:rFonts w:ascii="Times New Roman" w:eastAsia="TimesNewRoman" w:hAnsi="Times New Roman"/>
          <w:sz w:val="28"/>
          <w:szCs w:val="28"/>
        </w:rPr>
        <w:t>по которым проводилось соединение таблиц</w:t>
      </w:r>
      <w:r w:rsidRPr="007F0737">
        <w:rPr>
          <w:rFonts w:ascii="Times New Roman" w:hAnsi="Times New Roman"/>
          <w:sz w:val="28"/>
          <w:szCs w:val="28"/>
        </w:rPr>
        <w:t xml:space="preserve">, </w:t>
      </w:r>
      <w:r w:rsidRPr="007F0737">
        <w:rPr>
          <w:rFonts w:ascii="Times New Roman" w:eastAsia="TimesNewRoman" w:hAnsi="Times New Roman"/>
          <w:sz w:val="28"/>
          <w:szCs w:val="28"/>
        </w:rPr>
        <w:t>например следующим образом</w:t>
      </w:r>
      <w:r w:rsidR="00AA1CFF">
        <w:rPr>
          <w:rFonts w:ascii="Times New Roman" w:eastAsia="TimesNewRoman" w:hAnsi="Times New Roman"/>
          <w:sz w:val="28"/>
          <w:szCs w:val="28"/>
        </w:rPr>
        <w:t xml:space="preserve"> (рисунок </w:t>
      </w:r>
      <w:r w:rsidR="00BE4421">
        <w:rPr>
          <w:rFonts w:ascii="Times New Roman" w:eastAsia="TimesNewRoman" w:hAnsi="Times New Roman"/>
          <w:sz w:val="28"/>
          <w:szCs w:val="28"/>
        </w:rPr>
        <w:t>47</w:t>
      </w:r>
      <w:r w:rsidR="00AA1CFF">
        <w:rPr>
          <w:rFonts w:ascii="Times New Roman" w:eastAsia="TimesNewRoman" w:hAnsi="Times New Roman"/>
          <w:sz w:val="28"/>
          <w:szCs w:val="28"/>
        </w:rPr>
        <w:t>)</w:t>
      </w:r>
      <w:r w:rsidRPr="007F0737">
        <w:rPr>
          <w:rFonts w:ascii="Times New Roman" w:hAnsi="Times New Roman"/>
          <w:sz w:val="28"/>
          <w:szCs w:val="28"/>
        </w:rPr>
        <w:t>:</w:t>
      </w:r>
    </w:p>
    <w:p w:rsidR="00C93F3F"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SELECT AccountCD, StreetNM, HouseNo, FlatNo, Fio, Phone</w:t>
      </w:r>
    </w:p>
    <w:p w:rsidR="00C93F3F"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FROM Abonent, Street</w:t>
      </w:r>
    </w:p>
    <w:p w:rsidR="00DE6058"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WHERE Abon</w:t>
      </w:r>
      <w:r w:rsidR="00C93F3F" w:rsidRPr="00AA1CFF">
        <w:rPr>
          <w:rFonts w:ascii="Times New Roman" w:hAnsi="Times New Roman"/>
          <w:caps/>
          <w:sz w:val="28"/>
          <w:szCs w:val="28"/>
          <w:lang w:val="en-US"/>
        </w:rPr>
        <w:t>ent.StreetCD = Street.StreetCD;</w:t>
      </w:r>
    </w:p>
    <w:p w:rsidR="00C93F3F" w:rsidRPr="00C43C91" w:rsidRDefault="00C93F3F" w:rsidP="00C93F3F">
      <w:pPr>
        <w:autoSpaceDE w:val="0"/>
        <w:autoSpaceDN w:val="0"/>
        <w:adjustRightInd w:val="0"/>
        <w:spacing w:after="0" w:line="240" w:lineRule="auto"/>
        <w:ind w:firstLine="709"/>
        <w:jc w:val="both"/>
        <w:rPr>
          <w:rFonts w:ascii="Times New Roman" w:hAnsi="Times New Roman"/>
          <w:sz w:val="28"/>
          <w:szCs w:val="28"/>
          <w:lang w:val="en-US"/>
        </w:rPr>
      </w:pPr>
    </w:p>
    <w:p w:rsidR="00C93F3F" w:rsidRPr="00C93F3F" w:rsidRDefault="00C93F3F" w:rsidP="00BE4421">
      <w:pPr>
        <w:autoSpaceDE w:val="0"/>
        <w:autoSpaceDN w:val="0"/>
        <w:adjustRightInd w:val="0"/>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791075" cy="2123135"/>
            <wp:effectExtent l="19050" t="0" r="9525" b="0"/>
            <wp:docPr id="240"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8"/>
                    <a:srcRect/>
                    <a:stretch>
                      <a:fillRect/>
                    </a:stretch>
                  </pic:blipFill>
                  <pic:spPr bwMode="auto">
                    <a:xfrm>
                      <a:off x="0" y="0"/>
                      <a:ext cx="4791075" cy="2123135"/>
                    </a:xfrm>
                    <a:prstGeom prst="rect">
                      <a:avLst/>
                    </a:prstGeom>
                    <a:noFill/>
                    <a:ln w="9525">
                      <a:noFill/>
                      <a:miter lim="800000"/>
                      <a:headEnd/>
                      <a:tailEnd/>
                    </a:ln>
                  </pic:spPr>
                </pic:pic>
              </a:graphicData>
            </a:graphic>
          </wp:inline>
        </w:drawing>
      </w:r>
    </w:p>
    <w:p w:rsidR="00DE6058" w:rsidRPr="007F0737" w:rsidRDefault="00DE6058" w:rsidP="00DE6058">
      <w:pPr>
        <w:autoSpaceDE w:val="0"/>
        <w:autoSpaceDN w:val="0"/>
        <w:adjustRightInd w:val="0"/>
        <w:spacing w:after="0" w:line="240" w:lineRule="auto"/>
        <w:rPr>
          <w:rFonts w:ascii="Times New Roman" w:hAnsi="Times New Roman"/>
          <w:sz w:val="28"/>
          <w:szCs w:val="28"/>
          <w:lang w:val="en-US"/>
        </w:rPr>
      </w:pPr>
    </w:p>
    <w:p w:rsidR="00DE6058" w:rsidRPr="007F0737" w:rsidRDefault="00DE6058" w:rsidP="00C93F3F">
      <w:pPr>
        <w:spacing w:after="0" w:line="240" w:lineRule="auto"/>
        <w:jc w:val="center"/>
        <w:rPr>
          <w:rFonts w:ascii="Times New Roman" w:hAnsi="Times New Roman"/>
          <w:sz w:val="28"/>
          <w:szCs w:val="28"/>
        </w:rPr>
      </w:pPr>
      <w:r w:rsidRPr="007F0737">
        <w:rPr>
          <w:rFonts w:ascii="Times New Roman" w:hAnsi="Times New Roman"/>
          <w:sz w:val="28"/>
          <w:szCs w:val="28"/>
        </w:rPr>
        <w:t>Рис</w:t>
      </w:r>
      <w:r w:rsidR="00C93F3F">
        <w:rPr>
          <w:rFonts w:ascii="Times New Roman" w:hAnsi="Times New Roman"/>
          <w:sz w:val="28"/>
          <w:szCs w:val="28"/>
        </w:rPr>
        <w:t xml:space="preserve">унок </w:t>
      </w:r>
      <w:r w:rsidR="00BE4421">
        <w:rPr>
          <w:rFonts w:ascii="Times New Roman" w:hAnsi="Times New Roman"/>
          <w:sz w:val="28"/>
          <w:szCs w:val="28"/>
        </w:rPr>
        <w:t>47</w:t>
      </w:r>
      <w:r w:rsidR="00AA1CFF">
        <w:rPr>
          <w:rFonts w:ascii="Times New Roman" w:hAnsi="Times New Roman"/>
          <w:sz w:val="28"/>
          <w:szCs w:val="28"/>
        </w:rPr>
        <w:t xml:space="preserve"> –</w:t>
      </w:r>
      <w:r w:rsidRPr="007F0737">
        <w:rPr>
          <w:rFonts w:ascii="Times New Roman" w:hAnsi="Times New Roman"/>
          <w:sz w:val="28"/>
          <w:szCs w:val="28"/>
        </w:rPr>
        <w:t xml:space="preserve"> Результат</w:t>
      </w:r>
      <w:r w:rsidR="00AA1CFF">
        <w:rPr>
          <w:rFonts w:ascii="Times New Roman" w:hAnsi="Times New Roman"/>
          <w:sz w:val="28"/>
          <w:szCs w:val="28"/>
        </w:rPr>
        <w:t xml:space="preserve"> выполнения композиции</w:t>
      </w:r>
    </w:p>
    <w:p w:rsidR="00824235" w:rsidRDefault="00824235" w:rsidP="00C93F3F">
      <w:pPr>
        <w:autoSpaceDE w:val="0"/>
        <w:autoSpaceDN w:val="0"/>
        <w:adjustRightInd w:val="0"/>
        <w:spacing w:after="0" w:line="240" w:lineRule="auto"/>
        <w:ind w:firstLine="709"/>
        <w:rPr>
          <w:rFonts w:ascii="Times New Roman" w:hAnsi="Times New Roman"/>
          <w:b/>
          <w:bCs/>
          <w:sz w:val="28"/>
          <w:szCs w:val="28"/>
        </w:rPr>
      </w:pPr>
    </w:p>
    <w:p w:rsidR="00C93F3F" w:rsidRDefault="00DE6058" w:rsidP="00C93F3F">
      <w:pPr>
        <w:autoSpaceDE w:val="0"/>
        <w:autoSpaceDN w:val="0"/>
        <w:adjustRightInd w:val="0"/>
        <w:spacing w:after="0" w:line="240" w:lineRule="auto"/>
        <w:ind w:firstLine="709"/>
        <w:rPr>
          <w:rFonts w:ascii="Times New Roman" w:hAnsi="Times New Roman"/>
          <w:b/>
          <w:bCs/>
          <w:sz w:val="28"/>
          <w:szCs w:val="28"/>
        </w:rPr>
      </w:pPr>
      <w:r w:rsidRPr="00C93F3F">
        <w:rPr>
          <w:rFonts w:ascii="Times New Roman" w:hAnsi="Times New Roman"/>
          <w:b/>
          <w:bCs/>
          <w:sz w:val="28"/>
          <w:szCs w:val="28"/>
        </w:rPr>
        <w:t>Тета-соединение</w:t>
      </w:r>
      <w:r w:rsidR="00AA1CFF">
        <w:rPr>
          <w:rFonts w:ascii="Times New Roman" w:hAnsi="Times New Roman"/>
          <w:b/>
          <w:bCs/>
          <w:sz w:val="28"/>
          <w:szCs w:val="28"/>
        </w:rPr>
        <w:t>:</w:t>
      </w:r>
    </w:p>
    <w:p w:rsidR="00C93F3F" w:rsidRDefault="00DE6058" w:rsidP="00C93F3F">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Тета</w:t>
      </w:r>
      <w:r w:rsidRPr="007F0737">
        <w:rPr>
          <w:rFonts w:ascii="Times New Roman" w:hAnsi="Times New Roman"/>
          <w:sz w:val="28"/>
          <w:szCs w:val="28"/>
        </w:rPr>
        <w:t>-</w:t>
      </w:r>
      <w:r w:rsidRPr="007F0737">
        <w:rPr>
          <w:rFonts w:ascii="Times New Roman" w:eastAsia="TimesNewRoman" w:hAnsi="Times New Roman"/>
          <w:sz w:val="28"/>
          <w:szCs w:val="28"/>
        </w:rPr>
        <w:t>соединение предназначено для тех случаев</w:t>
      </w:r>
      <w:r w:rsidRPr="007F0737">
        <w:rPr>
          <w:rFonts w:ascii="Times New Roman" w:hAnsi="Times New Roman"/>
          <w:sz w:val="28"/>
          <w:szCs w:val="28"/>
        </w:rPr>
        <w:t xml:space="preserve">, </w:t>
      </w:r>
      <w:r w:rsidRPr="007F0737">
        <w:rPr>
          <w:rFonts w:ascii="Times New Roman" w:eastAsia="TimesNewRoman" w:hAnsi="Times New Roman"/>
          <w:sz w:val="28"/>
          <w:szCs w:val="28"/>
        </w:rPr>
        <w:t>когда необходимо</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соединить две таблицы на основе некоторых условий</w:t>
      </w:r>
      <w:r w:rsidRPr="007F0737">
        <w:rPr>
          <w:rFonts w:ascii="Times New Roman" w:hAnsi="Times New Roman"/>
          <w:sz w:val="28"/>
          <w:szCs w:val="28"/>
        </w:rPr>
        <w:t xml:space="preserve">, </w:t>
      </w:r>
      <w:r w:rsidRPr="007F0737">
        <w:rPr>
          <w:rFonts w:ascii="Times New Roman" w:eastAsia="TimesNewRoman" w:hAnsi="Times New Roman"/>
          <w:sz w:val="28"/>
          <w:szCs w:val="28"/>
        </w:rPr>
        <w:t>отличных от равенства</w:t>
      </w:r>
      <w:r w:rsidRPr="007F0737">
        <w:rPr>
          <w:rFonts w:ascii="Times New Roman" w:hAnsi="Times New Roman"/>
          <w:sz w:val="28"/>
          <w:szCs w:val="28"/>
        </w:rPr>
        <w:t>.</w:t>
      </w:r>
      <w:r w:rsidR="00C93F3F">
        <w:rPr>
          <w:rFonts w:ascii="Times New Roman" w:hAnsi="Times New Roman"/>
          <w:sz w:val="28"/>
          <w:szCs w:val="28"/>
        </w:rPr>
        <w:t xml:space="preserve"> </w:t>
      </w:r>
      <w:r w:rsidRPr="007F0737">
        <w:rPr>
          <w:rFonts w:ascii="Times New Roman" w:eastAsia="TimesNewRoman" w:hAnsi="Times New Roman"/>
          <w:sz w:val="28"/>
          <w:szCs w:val="28"/>
        </w:rPr>
        <w:t>Например</w:t>
      </w:r>
      <w:r w:rsidRPr="007F0737">
        <w:rPr>
          <w:rFonts w:ascii="Times New Roman" w:hAnsi="Times New Roman"/>
          <w:sz w:val="28"/>
          <w:szCs w:val="28"/>
        </w:rPr>
        <w:t xml:space="preserve">, </w:t>
      </w:r>
      <w:r w:rsidRPr="007F0737">
        <w:rPr>
          <w:rFonts w:ascii="Times New Roman" w:eastAsia="TimesNewRoman" w:hAnsi="Times New Roman"/>
          <w:sz w:val="28"/>
          <w:szCs w:val="28"/>
        </w:rPr>
        <w:t>получить тета</w:t>
      </w:r>
      <w:r w:rsidR="00AA1CFF">
        <w:rPr>
          <w:rFonts w:ascii="Times New Roman" w:eastAsia="TimesNewRoman" w:hAnsi="Times New Roman"/>
          <w:sz w:val="28"/>
          <w:szCs w:val="28"/>
        </w:rPr>
        <w:t xml:space="preserve"> </w:t>
      </w:r>
      <w:r w:rsidR="00AA1CFF">
        <w:rPr>
          <w:rFonts w:ascii="Times New Roman" w:hAnsi="Times New Roman"/>
          <w:sz w:val="28"/>
          <w:szCs w:val="28"/>
        </w:rPr>
        <w:t xml:space="preserve">– </w:t>
      </w:r>
      <w:r w:rsidRPr="007F0737">
        <w:rPr>
          <w:rFonts w:ascii="Times New Roman" w:eastAsia="TimesNewRoman" w:hAnsi="Times New Roman"/>
          <w:sz w:val="28"/>
          <w:szCs w:val="28"/>
        </w:rPr>
        <w:t>соединение</w:t>
      </w:r>
      <w:r w:rsidR="00AA1CFF">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таблиц </w:t>
      </w:r>
      <w:r w:rsidRPr="007F0737">
        <w:rPr>
          <w:rFonts w:ascii="Times New Roman" w:hAnsi="Times New Roman"/>
          <w:sz w:val="28"/>
          <w:szCs w:val="28"/>
        </w:rPr>
        <w:t xml:space="preserve">Abonent </w:t>
      </w:r>
      <w:r w:rsidRPr="007F0737">
        <w:rPr>
          <w:rFonts w:ascii="Times New Roman" w:eastAsia="TimesNewRoman" w:hAnsi="Times New Roman"/>
          <w:sz w:val="28"/>
          <w:szCs w:val="28"/>
        </w:rPr>
        <w:t xml:space="preserve">и </w:t>
      </w:r>
      <w:r w:rsidRPr="007F0737">
        <w:rPr>
          <w:rFonts w:ascii="Times New Roman" w:hAnsi="Times New Roman"/>
          <w:sz w:val="28"/>
          <w:szCs w:val="28"/>
        </w:rPr>
        <w:t xml:space="preserve">Street </w:t>
      </w:r>
      <w:r w:rsidRPr="007F0737">
        <w:rPr>
          <w:rFonts w:ascii="Times New Roman" w:eastAsia="TimesNewRoman" w:hAnsi="Times New Roman"/>
          <w:sz w:val="28"/>
          <w:szCs w:val="28"/>
        </w:rPr>
        <w:t>можно</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следующим</w:t>
      </w:r>
      <w:r w:rsidRPr="00C93F3F">
        <w:rPr>
          <w:rFonts w:ascii="Times New Roman" w:eastAsia="TimesNewRoman" w:hAnsi="Times New Roman"/>
          <w:sz w:val="28"/>
          <w:szCs w:val="28"/>
        </w:rPr>
        <w:t xml:space="preserve"> </w:t>
      </w:r>
      <w:r w:rsidRPr="007F0737">
        <w:rPr>
          <w:rFonts w:ascii="Times New Roman" w:eastAsia="TimesNewRoman" w:hAnsi="Times New Roman"/>
          <w:sz w:val="28"/>
          <w:szCs w:val="28"/>
        </w:rPr>
        <w:t>образом</w:t>
      </w:r>
      <w:r w:rsidR="00AA1CFF">
        <w:rPr>
          <w:rFonts w:ascii="Times New Roman" w:eastAsia="TimesNewRoman" w:hAnsi="Times New Roman"/>
          <w:sz w:val="28"/>
          <w:szCs w:val="28"/>
        </w:rPr>
        <w:t xml:space="preserve"> (рисунок </w:t>
      </w:r>
      <w:r w:rsidR="00BE4421">
        <w:rPr>
          <w:rFonts w:ascii="Times New Roman" w:eastAsia="TimesNewRoman" w:hAnsi="Times New Roman"/>
          <w:sz w:val="28"/>
          <w:szCs w:val="28"/>
        </w:rPr>
        <w:t>48</w:t>
      </w:r>
      <w:r w:rsidR="00AA1CFF">
        <w:rPr>
          <w:rFonts w:ascii="Times New Roman" w:eastAsia="TimesNewRoman" w:hAnsi="Times New Roman"/>
          <w:sz w:val="28"/>
          <w:szCs w:val="28"/>
        </w:rPr>
        <w:t>)</w:t>
      </w:r>
      <w:r w:rsidRPr="00C93F3F">
        <w:rPr>
          <w:rFonts w:ascii="Times New Roman" w:hAnsi="Times New Roman"/>
          <w:sz w:val="28"/>
          <w:szCs w:val="28"/>
        </w:rPr>
        <w:t>:</w:t>
      </w:r>
    </w:p>
    <w:p w:rsidR="00C93F3F"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SELECT Abonent.*, Street.*</w:t>
      </w:r>
    </w:p>
    <w:p w:rsidR="00C93F3F"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FROM Abonent, Street</w:t>
      </w:r>
    </w:p>
    <w:p w:rsidR="00DE6058" w:rsidRPr="00AA1CFF" w:rsidRDefault="00DE6058" w:rsidP="00C93F3F">
      <w:pPr>
        <w:autoSpaceDE w:val="0"/>
        <w:autoSpaceDN w:val="0"/>
        <w:adjustRightInd w:val="0"/>
        <w:spacing w:after="0" w:line="240" w:lineRule="auto"/>
        <w:ind w:firstLine="709"/>
        <w:jc w:val="both"/>
        <w:rPr>
          <w:rFonts w:ascii="Times New Roman" w:hAnsi="Times New Roman"/>
          <w:caps/>
          <w:sz w:val="28"/>
          <w:szCs w:val="28"/>
          <w:lang w:val="en-US"/>
        </w:rPr>
      </w:pPr>
      <w:r w:rsidRPr="00AA1CFF">
        <w:rPr>
          <w:rFonts w:ascii="Times New Roman" w:hAnsi="Times New Roman"/>
          <w:caps/>
          <w:sz w:val="28"/>
          <w:szCs w:val="28"/>
          <w:lang w:val="en-US"/>
        </w:rPr>
        <w:t>WHERE Abon</w:t>
      </w:r>
      <w:r w:rsidR="00C93F3F" w:rsidRPr="00AA1CFF">
        <w:rPr>
          <w:rFonts w:ascii="Times New Roman" w:hAnsi="Times New Roman"/>
          <w:caps/>
          <w:sz w:val="28"/>
          <w:szCs w:val="28"/>
          <w:lang w:val="en-US"/>
        </w:rPr>
        <w:t>ent.StreetCD &lt; Street.StreetCD;</w:t>
      </w:r>
    </w:p>
    <w:p w:rsidR="00C93F3F" w:rsidRPr="00C43C91" w:rsidRDefault="00C93F3F" w:rsidP="00C93F3F">
      <w:pPr>
        <w:autoSpaceDE w:val="0"/>
        <w:autoSpaceDN w:val="0"/>
        <w:adjustRightInd w:val="0"/>
        <w:spacing w:after="0" w:line="240" w:lineRule="auto"/>
        <w:ind w:firstLine="709"/>
        <w:jc w:val="both"/>
        <w:rPr>
          <w:rFonts w:ascii="Times New Roman" w:hAnsi="Times New Roman"/>
          <w:sz w:val="28"/>
          <w:szCs w:val="28"/>
          <w:lang w:val="en-US"/>
        </w:rPr>
      </w:pPr>
    </w:p>
    <w:p w:rsidR="00C93F3F" w:rsidRPr="00C93F3F" w:rsidRDefault="00C93F3F" w:rsidP="00BE4421">
      <w:pPr>
        <w:autoSpaceDE w:val="0"/>
        <w:autoSpaceDN w:val="0"/>
        <w:adjustRightInd w:val="0"/>
        <w:spacing w:after="0" w:line="24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5256243" cy="1914525"/>
            <wp:effectExtent l="0" t="0" r="0" b="0"/>
            <wp:docPr id="241"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9"/>
                    <a:srcRect/>
                    <a:stretch>
                      <a:fillRect/>
                    </a:stretch>
                  </pic:blipFill>
                  <pic:spPr bwMode="auto">
                    <a:xfrm>
                      <a:off x="0" y="0"/>
                      <a:ext cx="5274283" cy="1921096"/>
                    </a:xfrm>
                    <a:prstGeom prst="rect">
                      <a:avLst/>
                    </a:prstGeom>
                    <a:noFill/>
                    <a:ln w="9525">
                      <a:noFill/>
                      <a:miter lim="800000"/>
                      <a:headEnd/>
                      <a:tailEnd/>
                    </a:ln>
                  </pic:spPr>
                </pic:pic>
              </a:graphicData>
            </a:graphic>
          </wp:inline>
        </w:drawing>
      </w:r>
    </w:p>
    <w:p w:rsidR="0047087E" w:rsidRDefault="0047087E" w:rsidP="00C93F3F">
      <w:pPr>
        <w:autoSpaceDE w:val="0"/>
        <w:autoSpaceDN w:val="0"/>
        <w:adjustRightInd w:val="0"/>
        <w:spacing w:after="0" w:line="240" w:lineRule="auto"/>
        <w:jc w:val="center"/>
        <w:rPr>
          <w:rFonts w:ascii="Times New Roman" w:hAnsi="Times New Roman"/>
          <w:sz w:val="28"/>
          <w:szCs w:val="28"/>
        </w:rPr>
      </w:pPr>
    </w:p>
    <w:p w:rsidR="00DE6058" w:rsidRPr="007F0737" w:rsidRDefault="00C93F3F" w:rsidP="00C93F3F">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Рисунок</w:t>
      </w:r>
      <w:r w:rsidR="00AA1CFF">
        <w:rPr>
          <w:rFonts w:ascii="Times New Roman" w:hAnsi="Times New Roman"/>
          <w:sz w:val="28"/>
          <w:szCs w:val="28"/>
        </w:rPr>
        <w:t xml:space="preserve"> </w:t>
      </w:r>
      <w:r w:rsidR="00BE4421">
        <w:rPr>
          <w:rFonts w:ascii="Times New Roman" w:hAnsi="Times New Roman"/>
          <w:sz w:val="28"/>
          <w:szCs w:val="28"/>
        </w:rPr>
        <w:t>48</w:t>
      </w:r>
      <w:r w:rsidR="00AA1CFF">
        <w:rPr>
          <w:rFonts w:ascii="Times New Roman" w:hAnsi="Times New Roman"/>
          <w:sz w:val="28"/>
          <w:szCs w:val="28"/>
        </w:rPr>
        <w:t xml:space="preserve"> –</w:t>
      </w:r>
      <w:r>
        <w:rPr>
          <w:rFonts w:ascii="Times New Roman" w:hAnsi="Times New Roman"/>
          <w:sz w:val="28"/>
          <w:szCs w:val="28"/>
        </w:rPr>
        <w:t xml:space="preserve"> </w:t>
      </w:r>
      <w:r w:rsidR="00DE6058" w:rsidRPr="007F0737">
        <w:rPr>
          <w:rFonts w:ascii="Times New Roman" w:hAnsi="Times New Roman"/>
          <w:sz w:val="28"/>
          <w:szCs w:val="28"/>
        </w:rPr>
        <w:t>Результат</w:t>
      </w:r>
      <w:r w:rsidR="00AA1CFF">
        <w:rPr>
          <w:rFonts w:ascii="Times New Roman" w:hAnsi="Times New Roman"/>
          <w:sz w:val="28"/>
          <w:szCs w:val="28"/>
        </w:rPr>
        <w:t xml:space="preserve"> </w:t>
      </w:r>
      <w:r w:rsidR="00DE6058" w:rsidRPr="007F0737">
        <w:rPr>
          <w:rFonts w:ascii="Times New Roman" w:hAnsi="Times New Roman"/>
          <w:sz w:val="28"/>
          <w:szCs w:val="28"/>
        </w:rPr>
        <w:t xml:space="preserve">выполнения </w:t>
      </w:r>
      <w:r w:rsidR="00DE6058" w:rsidRPr="007F0737">
        <w:rPr>
          <w:rFonts w:ascii="Times New Roman" w:eastAsia="TimesNewRoman" w:hAnsi="Times New Roman"/>
          <w:sz w:val="28"/>
          <w:szCs w:val="28"/>
        </w:rPr>
        <w:t>Тета</w:t>
      </w:r>
      <w:r w:rsidR="00DE6058" w:rsidRPr="007F0737">
        <w:rPr>
          <w:rFonts w:ascii="Times New Roman" w:hAnsi="Times New Roman"/>
          <w:sz w:val="28"/>
          <w:szCs w:val="28"/>
        </w:rPr>
        <w:t>-</w:t>
      </w:r>
      <w:r w:rsidR="00DE6058" w:rsidRPr="007F0737">
        <w:rPr>
          <w:rFonts w:ascii="Times New Roman" w:eastAsia="TimesNewRoman" w:hAnsi="Times New Roman"/>
          <w:sz w:val="28"/>
          <w:szCs w:val="28"/>
        </w:rPr>
        <w:t>соединениея</w:t>
      </w:r>
    </w:p>
    <w:p w:rsidR="000C5428" w:rsidRDefault="000C5428" w:rsidP="00C93F3F">
      <w:pPr>
        <w:autoSpaceDE w:val="0"/>
        <w:autoSpaceDN w:val="0"/>
        <w:adjustRightInd w:val="0"/>
        <w:spacing w:after="0" w:line="240" w:lineRule="auto"/>
        <w:ind w:firstLine="709"/>
        <w:jc w:val="both"/>
        <w:rPr>
          <w:rFonts w:ascii="Times New Roman" w:hAnsi="Times New Roman"/>
          <w:b/>
          <w:bCs/>
          <w:sz w:val="28"/>
          <w:szCs w:val="28"/>
        </w:rPr>
      </w:pPr>
    </w:p>
    <w:p w:rsidR="00C93F3F" w:rsidRDefault="00DE6058" w:rsidP="00C93F3F">
      <w:pPr>
        <w:autoSpaceDE w:val="0"/>
        <w:autoSpaceDN w:val="0"/>
        <w:adjustRightInd w:val="0"/>
        <w:spacing w:after="0" w:line="240" w:lineRule="auto"/>
        <w:ind w:firstLine="709"/>
        <w:jc w:val="both"/>
        <w:rPr>
          <w:rFonts w:ascii="Times New Roman" w:hAnsi="Times New Roman"/>
          <w:b/>
          <w:bCs/>
          <w:sz w:val="28"/>
          <w:szCs w:val="28"/>
        </w:rPr>
      </w:pPr>
      <w:r w:rsidRPr="00C93F3F">
        <w:rPr>
          <w:rFonts w:ascii="Times New Roman" w:hAnsi="Times New Roman"/>
          <w:b/>
          <w:bCs/>
          <w:sz w:val="28"/>
          <w:szCs w:val="28"/>
        </w:rPr>
        <w:t>Соединение таблицы со своей копией</w:t>
      </w:r>
      <w:r w:rsidR="00AA1CFF">
        <w:rPr>
          <w:rFonts w:ascii="Times New Roman" w:hAnsi="Times New Roman"/>
          <w:b/>
          <w:bCs/>
          <w:sz w:val="28"/>
          <w:szCs w:val="28"/>
        </w:rPr>
        <w:t>:</w:t>
      </w:r>
    </w:p>
    <w:p w:rsidR="00C93F3F" w:rsidRDefault="00DE6058" w:rsidP="00C93F3F">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Некоторые многотабличные запросы используют отношения</w:t>
      </w:r>
      <w:r w:rsidRPr="007F0737">
        <w:rPr>
          <w:rFonts w:ascii="Times New Roman" w:hAnsi="Times New Roman"/>
          <w:sz w:val="28"/>
          <w:szCs w:val="28"/>
        </w:rPr>
        <w:t xml:space="preserve">, </w:t>
      </w:r>
      <w:r w:rsidRPr="007F0737">
        <w:rPr>
          <w:rFonts w:ascii="Times New Roman" w:eastAsia="TimesNewRoman" w:hAnsi="Times New Roman"/>
          <w:sz w:val="28"/>
          <w:szCs w:val="28"/>
        </w:rPr>
        <w:t>существующие</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внутри одной из таблиц</w:t>
      </w:r>
      <w:r w:rsidRPr="007F0737">
        <w:rPr>
          <w:rFonts w:ascii="Times New Roman" w:hAnsi="Times New Roman"/>
          <w:sz w:val="28"/>
          <w:szCs w:val="28"/>
        </w:rPr>
        <w:t xml:space="preserve">. </w:t>
      </w:r>
      <w:r w:rsidRPr="007F0737">
        <w:rPr>
          <w:rFonts w:ascii="Times New Roman" w:eastAsia="TimesNewRoman" w:hAnsi="Times New Roman"/>
          <w:sz w:val="28"/>
          <w:szCs w:val="28"/>
        </w:rPr>
        <w:t>Чтобы обратиться к одной и той же таблице внутри</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одного запроса</w:t>
      </w:r>
      <w:r w:rsidRPr="007F0737">
        <w:rPr>
          <w:rFonts w:ascii="Times New Roman" w:hAnsi="Times New Roman"/>
          <w:sz w:val="28"/>
          <w:szCs w:val="28"/>
        </w:rPr>
        <w:t xml:space="preserve">, </w:t>
      </w:r>
      <w:r w:rsidRPr="007F0737">
        <w:rPr>
          <w:rFonts w:ascii="Times New Roman" w:eastAsia="TimesNewRoman" w:hAnsi="Times New Roman"/>
          <w:sz w:val="28"/>
          <w:szCs w:val="28"/>
        </w:rPr>
        <w:t>используется псевдоним таблицы</w:t>
      </w:r>
      <w:r w:rsidRPr="007F0737">
        <w:rPr>
          <w:rFonts w:ascii="Times New Roman" w:hAnsi="Times New Roman"/>
          <w:sz w:val="28"/>
          <w:szCs w:val="28"/>
        </w:rPr>
        <w:t xml:space="preserve">, </w:t>
      </w:r>
      <w:r w:rsidRPr="007F0737">
        <w:rPr>
          <w:rFonts w:ascii="Times New Roman" w:eastAsia="TimesNewRoman" w:hAnsi="Times New Roman"/>
          <w:sz w:val="28"/>
          <w:szCs w:val="28"/>
        </w:rPr>
        <w:t>определяемый</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непосредственно после имени таблицы в предложении </w:t>
      </w:r>
      <w:r w:rsidRPr="007F0737">
        <w:rPr>
          <w:rFonts w:ascii="Times New Roman" w:hAnsi="Times New Roman"/>
          <w:sz w:val="28"/>
          <w:szCs w:val="28"/>
        </w:rPr>
        <w:t xml:space="preserve">FROM </w:t>
      </w:r>
      <w:r w:rsidRPr="007F0737">
        <w:rPr>
          <w:rFonts w:ascii="Times New Roman" w:eastAsia="TimesNewRoman" w:hAnsi="Times New Roman"/>
          <w:sz w:val="28"/>
          <w:szCs w:val="28"/>
        </w:rPr>
        <w:t xml:space="preserve">запроса </w:t>
      </w:r>
      <w:r w:rsidRPr="007F0737">
        <w:rPr>
          <w:rFonts w:ascii="Times New Roman" w:hAnsi="Times New Roman"/>
          <w:sz w:val="28"/>
          <w:szCs w:val="28"/>
        </w:rPr>
        <w:t>SELECT.</w:t>
      </w:r>
      <w:r w:rsidR="00C93F3F">
        <w:rPr>
          <w:rFonts w:ascii="Times New Roman" w:hAnsi="Times New Roman"/>
          <w:sz w:val="28"/>
          <w:szCs w:val="28"/>
        </w:rPr>
        <w:t xml:space="preserve"> </w:t>
      </w:r>
      <w:r w:rsidRPr="007F0737">
        <w:rPr>
          <w:rFonts w:ascii="Times New Roman" w:eastAsia="TimesNewRoman" w:hAnsi="Times New Roman"/>
          <w:sz w:val="28"/>
          <w:szCs w:val="28"/>
        </w:rPr>
        <w:t>Например</w:t>
      </w:r>
      <w:r w:rsidRPr="007F0737">
        <w:rPr>
          <w:rFonts w:ascii="Times New Roman" w:hAnsi="Times New Roman"/>
          <w:sz w:val="28"/>
          <w:szCs w:val="28"/>
        </w:rPr>
        <w:t xml:space="preserve">, </w:t>
      </w:r>
      <w:r w:rsidRPr="007F0737">
        <w:rPr>
          <w:rFonts w:ascii="Times New Roman" w:eastAsia="TimesNewRoman" w:hAnsi="Times New Roman"/>
          <w:sz w:val="28"/>
          <w:szCs w:val="28"/>
        </w:rPr>
        <w:t>чтобы найти все пары абонентов</w:t>
      </w:r>
      <w:r w:rsidRPr="007F0737">
        <w:rPr>
          <w:rFonts w:ascii="Times New Roman" w:hAnsi="Times New Roman"/>
          <w:sz w:val="28"/>
          <w:szCs w:val="28"/>
        </w:rPr>
        <w:t xml:space="preserve">, </w:t>
      </w:r>
      <w:r w:rsidRPr="007F0737">
        <w:rPr>
          <w:rFonts w:ascii="Times New Roman" w:eastAsia="TimesNewRoman" w:hAnsi="Times New Roman"/>
          <w:sz w:val="28"/>
          <w:szCs w:val="28"/>
        </w:rPr>
        <w:t>проживающих на одной и той же</w:t>
      </w:r>
      <w:r w:rsidR="00C93F3F">
        <w:rPr>
          <w:rFonts w:ascii="Times New Roman" w:eastAsia="TimesNewRoman" w:hAnsi="Times New Roman"/>
          <w:sz w:val="28"/>
          <w:szCs w:val="28"/>
        </w:rPr>
        <w:t xml:space="preserve"> </w:t>
      </w:r>
      <w:r w:rsidRPr="007F0737">
        <w:rPr>
          <w:rFonts w:ascii="Times New Roman" w:eastAsia="TimesNewRoman" w:hAnsi="Times New Roman"/>
          <w:sz w:val="28"/>
          <w:szCs w:val="28"/>
        </w:rPr>
        <w:t>улице</w:t>
      </w:r>
      <w:r w:rsidRPr="007F0737">
        <w:rPr>
          <w:rFonts w:ascii="Times New Roman" w:hAnsi="Times New Roman"/>
          <w:sz w:val="28"/>
          <w:szCs w:val="28"/>
        </w:rPr>
        <w:t xml:space="preserve">, </w:t>
      </w:r>
      <w:r w:rsidRPr="007F0737">
        <w:rPr>
          <w:rFonts w:ascii="Times New Roman" w:eastAsia="TimesNewRoman" w:hAnsi="Times New Roman"/>
          <w:sz w:val="28"/>
          <w:szCs w:val="28"/>
        </w:rPr>
        <w:t xml:space="preserve">можно использовать следующее неявное соединение таблицы </w:t>
      </w:r>
      <w:r w:rsidRPr="007F0737">
        <w:rPr>
          <w:rFonts w:ascii="Times New Roman" w:hAnsi="Times New Roman"/>
          <w:sz w:val="28"/>
          <w:szCs w:val="28"/>
        </w:rPr>
        <w:t>Abonent</w:t>
      </w:r>
      <w:r w:rsidR="00C93F3F">
        <w:rPr>
          <w:rFonts w:ascii="Times New Roman" w:hAnsi="Times New Roman"/>
          <w:sz w:val="28"/>
          <w:szCs w:val="28"/>
        </w:rPr>
        <w:t xml:space="preserve"> </w:t>
      </w:r>
      <w:r w:rsidRPr="007F0737">
        <w:rPr>
          <w:rFonts w:ascii="Times New Roman" w:eastAsia="TimesNewRoman" w:hAnsi="Times New Roman"/>
          <w:sz w:val="28"/>
          <w:szCs w:val="28"/>
        </w:rPr>
        <w:t>со своей копией</w:t>
      </w:r>
      <w:r w:rsidRPr="007F0737">
        <w:rPr>
          <w:rFonts w:ascii="Times New Roman" w:hAnsi="Times New Roman"/>
          <w:sz w:val="28"/>
          <w:szCs w:val="28"/>
        </w:rPr>
        <w:t>:</w:t>
      </w:r>
    </w:p>
    <w:p w:rsidR="00BE4421" w:rsidRDefault="00BE4421" w:rsidP="00C93F3F">
      <w:pPr>
        <w:autoSpaceDE w:val="0"/>
        <w:autoSpaceDN w:val="0"/>
        <w:adjustRightInd w:val="0"/>
        <w:spacing w:after="0" w:line="240" w:lineRule="auto"/>
        <w:ind w:firstLine="709"/>
        <w:jc w:val="both"/>
        <w:rPr>
          <w:rFonts w:ascii="Times New Roman" w:hAnsi="Times New Roman"/>
          <w:sz w:val="28"/>
          <w:szCs w:val="28"/>
        </w:rPr>
      </w:pPr>
    </w:p>
    <w:p w:rsidR="00C93F3F" w:rsidRPr="00BE4421" w:rsidRDefault="00DE6058" w:rsidP="00C93F3F">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SELECT F.Fio, S.Fio</w:t>
      </w:r>
    </w:p>
    <w:p w:rsidR="00C93F3F" w:rsidRPr="00BE4421" w:rsidRDefault="00DE6058" w:rsidP="00C93F3F">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FROM Abonent F, Abonent S</w:t>
      </w:r>
    </w:p>
    <w:p w:rsidR="00737FCE" w:rsidRPr="00BE4421" w:rsidRDefault="00DE6058" w:rsidP="00737FCE">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 xml:space="preserve">WHERE F.StreetCD </w:t>
      </w:r>
      <w:r w:rsidR="00737FCE" w:rsidRPr="00BE4421">
        <w:rPr>
          <w:rFonts w:ascii="Times New Roman" w:hAnsi="Times New Roman"/>
          <w:sz w:val="28"/>
          <w:szCs w:val="28"/>
          <w:lang w:val="en-US"/>
        </w:rPr>
        <w:t>= S.StreetCD AND F.Fio &lt; S.Fio;</w:t>
      </w:r>
    </w:p>
    <w:p w:rsidR="00737FCE" w:rsidRPr="00C43C91" w:rsidRDefault="00737FCE" w:rsidP="00737FCE">
      <w:pPr>
        <w:autoSpaceDE w:val="0"/>
        <w:autoSpaceDN w:val="0"/>
        <w:adjustRightInd w:val="0"/>
        <w:spacing w:after="0" w:line="240" w:lineRule="auto"/>
        <w:ind w:firstLine="709"/>
        <w:jc w:val="both"/>
        <w:rPr>
          <w:rFonts w:ascii="Times New Roman" w:hAnsi="Times New Roman"/>
          <w:sz w:val="28"/>
          <w:szCs w:val="28"/>
          <w:lang w:val="en-US"/>
        </w:rPr>
      </w:pPr>
    </w:p>
    <w:p w:rsidR="00737FCE" w:rsidRDefault="00DE6058" w:rsidP="00737FCE">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 xml:space="preserve">В этом примере для таблицы </w:t>
      </w:r>
      <w:r w:rsidRPr="007F0737">
        <w:rPr>
          <w:rFonts w:ascii="Times New Roman" w:hAnsi="Times New Roman"/>
          <w:sz w:val="28"/>
          <w:szCs w:val="28"/>
        </w:rPr>
        <w:t xml:space="preserve">Abonent </w:t>
      </w:r>
      <w:r w:rsidRPr="007F0737">
        <w:rPr>
          <w:rFonts w:ascii="Times New Roman" w:eastAsia="TimesNewRoman" w:hAnsi="Times New Roman"/>
          <w:sz w:val="28"/>
          <w:szCs w:val="28"/>
        </w:rPr>
        <w:t>определены два псевдонима</w:t>
      </w:r>
      <w:r w:rsidRPr="007F0737">
        <w:rPr>
          <w:rFonts w:ascii="Times New Roman" w:hAnsi="Times New Roman"/>
          <w:sz w:val="28"/>
          <w:szCs w:val="28"/>
        </w:rPr>
        <w:t xml:space="preserve">: F (First) </w:t>
      </w:r>
      <w:r w:rsidRPr="007F0737">
        <w:rPr>
          <w:rFonts w:ascii="Times New Roman" w:eastAsia="TimesNewRoman" w:hAnsi="Times New Roman"/>
          <w:sz w:val="28"/>
          <w:szCs w:val="28"/>
        </w:rPr>
        <w:t>и</w:t>
      </w:r>
      <w:r w:rsidR="00737FCE">
        <w:rPr>
          <w:rFonts w:ascii="Times New Roman" w:eastAsia="TimesNewRoman" w:hAnsi="Times New Roman"/>
          <w:sz w:val="28"/>
          <w:szCs w:val="28"/>
        </w:rPr>
        <w:t xml:space="preserve"> </w:t>
      </w:r>
      <w:r w:rsidRPr="007F0737">
        <w:rPr>
          <w:rFonts w:ascii="Times New Roman" w:hAnsi="Times New Roman"/>
          <w:sz w:val="28"/>
          <w:szCs w:val="28"/>
        </w:rPr>
        <w:t xml:space="preserve">S (Second). </w:t>
      </w:r>
      <w:r w:rsidRPr="007F0737">
        <w:rPr>
          <w:rFonts w:ascii="Times New Roman" w:eastAsia="TimesNewRoman" w:hAnsi="Times New Roman"/>
          <w:sz w:val="28"/>
          <w:szCs w:val="28"/>
        </w:rPr>
        <w:t>Эти псевдонимы будут существовать</w:t>
      </w:r>
      <w:r w:rsidRPr="007F0737">
        <w:rPr>
          <w:rFonts w:ascii="Times New Roman" w:hAnsi="Times New Roman"/>
          <w:sz w:val="28"/>
          <w:szCs w:val="28"/>
        </w:rPr>
        <w:t xml:space="preserve">, </w:t>
      </w:r>
      <w:r w:rsidRPr="007F0737">
        <w:rPr>
          <w:rFonts w:ascii="Times New Roman" w:eastAsia="TimesNewRoman" w:hAnsi="Times New Roman"/>
          <w:sz w:val="28"/>
          <w:szCs w:val="28"/>
        </w:rPr>
        <w:t>пока выполняется запрос</w:t>
      </w:r>
      <w:r w:rsidRPr="007F0737">
        <w:rPr>
          <w:rFonts w:ascii="Times New Roman" w:hAnsi="Times New Roman"/>
          <w:sz w:val="28"/>
          <w:szCs w:val="28"/>
        </w:rPr>
        <w:t>.</w:t>
      </w:r>
      <w:r w:rsidR="00737FCE">
        <w:rPr>
          <w:rFonts w:ascii="Times New Roman" w:hAnsi="Times New Roman"/>
          <w:sz w:val="28"/>
          <w:szCs w:val="28"/>
        </w:rPr>
        <w:t xml:space="preserve"> </w:t>
      </w:r>
      <w:r w:rsidRPr="007F0737">
        <w:rPr>
          <w:rFonts w:ascii="Times New Roman" w:eastAsia="TimesNewRoman" w:hAnsi="Times New Roman"/>
          <w:sz w:val="28"/>
          <w:szCs w:val="28"/>
        </w:rPr>
        <w:t xml:space="preserve">Дополнительное условие поиска </w:t>
      </w:r>
      <w:r w:rsidRPr="007F0737">
        <w:rPr>
          <w:rFonts w:ascii="Times New Roman" w:hAnsi="Times New Roman"/>
          <w:sz w:val="28"/>
          <w:szCs w:val="28"/>
        </w:rPr>
        <w:t xml:space="preserve">"F.Fio &lt; S.Fio" </w:t>
      </w:r>
      <w:r w:rsidRPr="007F0737">
        <w:rPr>
          <w:rFonts w:ascii="Times New Roman" w:eastAsia="TimesNewRoman" w:hAnsi="Times New Roman"/>
          <w:sz w:val="28"/>
          <w:szCs w:val="28"/>
        </w:rPr>
        <w:t>предназначено для удаления из ТРЗ повторяющихся строк</w:t>
      </w:r>
      <w:r w:rsidRPr="007F0737">
        <w:rPr>
          <w:rFonts w:ascii="Times New Roman" w:hAnsi="Times New Roman"/>
          <w:sz w:val="28"/>
          <w:szCs w:val="28"/>
        </w:rPr>
        <w:t xml:space="preserve">, </w:t>
      </w:r>
      <w:r w:rsidRPr="007F0737">
        <w:rPr>
          <w:rFonts w:ascii="Times New Roman" w:eastAsia="TimesNewRoman" w:hAnsi="Times New Roman"/>
          <w:sz w:val="28"/>
          <w:szCs w:val="28"/>
        </w:rPr>
        <w:t>появляющихся в результате того</w:t>
      </w:r>
      <w:r w:rsidRPr="007F0737">
        <w:rPr>
          <w:rFonts w:ascii="Times New Roman" w:hAnsi="Times New Roman"/>
          <w:sz w:val="28"/>
          <w:szCs w:val="28"/>
        </w:rPr>
        <w:t xml:space="preserve">, </w:t>
      </w:r>
      <w:r w:rsidRPr="007F0737">
        <w:rPr>
          <w:rFonts w:ascii="Times New Roman" w:eastAsia="TimesNewRoman" w:hAnsi="Times New Roman"/>
          <w:sz w:val="28"/>
          <w:szCs w:val="28"/>
        </w:rPr>
        <w:t>что запрос</w:t>
      </w:r>
      <w:r w:rsidR="00737FCE">
        <w:rPr>
          <w:rFonts w:ascii="Times New Roman" w:eastAsia="TimesNewRoman" w:hAnsi="Times New Roman"/>
          <w:sz w:val="28"/>
          <w:szCs w:val="28"/>
        </w:rPr>
        <w:t xml:space="preserve"> </w:t>
      </w:r>
      <w:r w:rsidRPr="007F0737">
        <w:rPr>
          <w:rFonts w:ascii="Times New Roman" w:eastAsia="TimesNewRoman" w:hAnsi="Times New Roman"/>
          <w:sz w:val="28"/>
          <w:szCs w:val="28"/>
        </w:rPr>
        <w:t>выбирает все комбинации строк с одинаковым кодом улицы</w:t>
      </w:r>
      <w:r w:rsidRPr="007F0737">
        <w:rPr>
          <w:rFonts w:ascii="Times New Roman" w:hAnsi="Times New Roman"/>
          <w:sz w:val="28"/>
          <w:szCs w:val="28"/>
        </w:rPr>
        <w:t>.</w:t>
      </w:r>
      <w:r w:rsidR="00737FCE">
        <w:rPr>
          <w:rFonts w:ascii="Times New Roman" w:hAnsi="Times New Roman"/>
          <w:sz w:val="28"/>
          <w:szCs w:val="28"/>
        </w:rPr>
        <w:t xml:space="preserve">  </w:t>
      </w:r>
    </w:p>
    <w:p w:rsidR="00737FCE" w:rsidRDefault="00DE6058" w:rsidP="00737FCE">
      <w:pPr>
        <w:autoSpaceDE w:val="0"/>
        <w:autoSpaceDN w:val="0"/>
        <w:adjustRightInd w:val="0"/>
        <w:spacing w:after="0" w:line="240" w:lineRule="auto"/>
        <w:ind w:firstLine="709"/>
        <w:jc w:val="both"/>
        <w:rPr>
          <w:rFonts w:ascii="Times New Roman" w:hAnsi="Times New Roman"/>
          <w:sz w:val="28"/>
          <w:szCs w:val="28"/>
        </w:rPr>
      </w:pPr>
      <w:r w:rsidRPr="007F0737">
        <w:rPr>
          <w:rFonts w:ascii="Times New Roman" w:eastAsia="TimesNewRoman" w:hAnsi="Times New Roman"/>
          <w:sz w:val="28"/>
          <w:szCs w:val="28"/>
        </w:rPr>
        <w:t>Такой же результат может быть получен</w:t>
      </w:r>
      <w:r w:rsidRPr="007F0737">
        <w:rPr>
          <w:rFonts w:ascii="Times New Roman" w:hAnsi="Times New Roman"/>
          <w:sz w:val="28"/>
          <w:szCs w:val="28"/>
        </w:rPr>
        <w:t xml:space="preserve">, </w:t>
      </w:r>
      <w:r w:rsidRPr="007F0737">
        <w:rPr>
          <w:rFonts w:ascii="Times New Roman" w:eastAsia="TimesNewRoman" w:hAnsi="Times New Roman"/>
          <w:sz w:val="28"/>
          <w:szCs w:val="28"/>
        </w:rPr>
        <w:t>если использовать следующий</w:t>
      </w:r>
      <w:r w:rsidR="00737FCE">
        <w:rPr>
          <w:rFonts w:ascii="Times New Roman" w:eastAsia="TimesNewRoman" w:hAnsi="Times New Roman"/>
          <w:sz w:val="28"/>
          <w:szCs w:val="28"/>
        </w:rPr>
        <w:t xml:space="preserve"> </w:t>
      </w:r>
      <w:r w:rsidRPr="007F0737">
        <w:rPr>
          <w:rFonts w:ascii="Times New Roman" w:eastAsia="TimesNewRoman" w:hAnsi="Times New Roman"/>
          <w:sz w:val="28"/>
          <w:szCs w:val="28"/>
        </w:rPr>
        <w:t xml:space="preserve">запрос на </w:t>
      </w:r>
      <w:r w:rsidRPr="00737FCE">
        <w:rPr>
          <w:rFonts w:ascii="Times New Roman" w:hAnsi="Times New Roman"/>
          <w:iCs/>
          <w:sz w:val="28"/>
          <w:szCs w:val="28"/>
        </w:rPr>
        <w:t>явное соединение</w:t>
      </w:r>
      <w:r w:rsidRPr="007F0737">
        <w:rPr>
          <w:rFonts w:ascii="Times New Roman" w:hAnsi="Times New Roman"/>
          <w:sz w:val="28"/>
          <w:szCs w:val="28"/>
        </w:rPr>
        <w:t>:</w:t>
      </w:r>
      <w:r w:rsidR="00737FCE">
        <w:rPr>
          <w:rFonts w:ascii="Times New Roman" w:hAnsi="Times New Roman"/>
          <w:sz w:val="28"/>
          <w:szCs w:val="28"/>
        </w:rPr>
        <w:t xml:space="preserve"> </w:t>
      </w:r>
    </w:p>
    <w:p w:rsidR="00BE4421" w:rsidRDefault="00BE4421" w:rsidP="00737FCE">
      <w:pPr>
        <w:autoSpaceDE w:val="0"/>
        <w:autoSpaceDN w:val="0"/>
        <w:adjustRightInd w:val="0"/>
        <w:spacing w:after="0" w:line="240" w:lineRule="auto"/>
        <w:ind w:firstLine="709"/>
        <w:jc w:val="both"/>
        <w:rPr>
          <w:rFonts w:ascii="Times New Roman" w:hAnsi="Times New Roman"/>
          <w:sz w:val="28"/>
          <w:szCs w:val="28"/>
        </w:rPr>
      </w:pPr>
    </w:p>
    <w:p w:rsidR="00737FCE" w:rsidRPr="00BE4421" w:rsidRDefault="00DE6058" w:rsidP="00737FCE">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SELECT F.Fio, S.Fio</w:t>
      </w:r>
    </w:p>
    <w:p w:rsidR="00737FCE" w:rsidRPr="00BE4421" w:rsidRDefault="00DE6058" w:rsidP="00737FCE">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FROM Abonent F JOIN Abonent S ON F.StreetCD = S.StreetCD</w:t>
      </w:r>
    </w:p>
    <w:p w:rsidR="00737FCE" w:rsidRPr="00BE4421" w:rsidRDefault="00DE6058" w:rsidP="00737FCE">
      <w:pPr>
        <w:autoSpaceDE w:val="0"/>
        <w:autoSpaceDN w:val="0"/>
        <w:adjustRightInd w:val="0"/>
        <w:spacing w:after="0" w:line="240" w:lineRule="auto"/>
        <w:ind w:firstLine="709"/>
        <w:jc w:val="both"/>
        <w:rPr>
          <w:rFonts w:ascii="Times New Roman" w:hAnsi="Times New Roman"/>
          <w:sz w:val="28"/>
          <w:szCs w:val="28"/>
          <w:lang w:val="en-US"/>
        </w:rPr>
      </w:pPr>
      <w:r w:rsidRPr="00BE4421">
        <w:rPr>
          <w:rFonts w:ascii="Times New Roman" w:hAnsi="Times New Roman"/>
          <w:sz w:val="28"/>
          <w:szCs w:val="28"/>
          <w:lang w:val="en-US"/>
        </w:rPr>
        <w:t>WHERE</w:t>
      </w:r>
      <w:r w:rsidR="00737FCE" w:rsidRPr="00BE4421">
        <w:rPr>
          <w:rFonts w:ascii="Times New Roman" w:hAnsi="Times New Roman"/>
          <w:sz w:val="28"/>
          <w:szCs w:val="28"/>
          <w:lang w:val="en-US"/>
        </w:rPr>
        <w:t xml:space="preserve"> F.Fio &lt; S.Fio;</w:t>
      </w:r>
    </w:p>
    <w:p w:rsidR="00737FCE" w:rsidRPr="00C43C91" w:rsidRDefault="00737FCE" w:rsidP="00737FCE">
      <w:pPr>
        <w:autoSpaceDE w:val="0"/>
        <w:autoSpaceDN w:val="0"/>
        <w:adjustRightInd w:val="0"/>
        <w:spacing w:after="0" w:line="240" w:lineRule="auto"/>
        <w:ind w:firstLine="709"/>
        <w:jc w:val="both"/>
        <w:rPr>
          <w:rFonts w:ascii="Times New Roman" w:hAnsi="Times New Roman"/>
          <w:sz w:val="28"/>
          <w:szCs w:val="28"/>
          <w:lang w:val="en-US"/>
        </w:rPr>
      </w:pPr>
    </w:p>
    <w:p w:rsidR="00737FCE" w:rsidRDefault="00737FCE" w:rsidP="00BE4421">
      <w:pPr>
        <w:autoSpaceDE w:val="0"/>
        <w:autoSpaceDN w:val="0"/>
        <w:adjustRightInd w:val="0"/>
        <w:spacing w:after="0" w:line="240" w:lineRule="auto"/>
        <w:ind w:firstLine="709"/>
        <w:jc w:val="center"/>
        <w:rPr>
          <w:rFonts w:ascii="Times New Roman" w:eastAsia="TimesNewRoman" w:hAnsi="Times New Roman"/>
          <w:sz w:val="28"/>
          <w:szCs w:val="28"/>
        </w:rPr>
      </w:pPr>
      <w:r>
        <w:rPr>
          <w:rFonts w:ascii="Times New Roman" w:eastAsia="TimesNewRoman" w:hAnsi="Times New Roman"/>
          <w:noProof/>
          <w:sz w:val="28"/>
          <w:szCs w:val="28"/>
          <w:lang w:eastAsia="ru-RU"/>
        </w:rPr>
        <w:drawing>
          <wp:inline distT="0" distB="0" distL="0" distR="0">
            <wp:extent cx="4610100" cy="2062644"/>
            <wp:effectExtent l="0" t="0" r="0" b="0"/>
            <wp:docPr id="242"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0"/>
                    <a:srcRect/>
                    <a:stretch>
                      <a:fillRect/>
                    </a:stretch>
                  </pic:blipFill>
                  <pic:spPr bwMode="auto">
                    <a:xfrm>
                      <a:off x="0" y="0"/>
                      <a:ext cx="4641521" cy="2076702"/>
                    </a:xfrm>
                    <a:prstGeom prst="rect">
                      <a:avLst/>
                    </a:prstGeom>
                    <a:noFill/>
                    <a:ln w="9525">
                      <a:noFill/>
                      <a:miter lim="800000"/>
                      <a:headEnd/>
                      <a:tailEnd/>
                    </a:ln>
                  </pic:spPr>
                </pic:pic>
              </a:graphicData>
            </a:graphic>
          </wp:inline>
        </w:drawing>
      </w:r>
    </w:p>
    <w:p w:rsidR="00824235" w:rsidRDefault="00824235" w:rsidP="00737FCE">
      <w:pPr>
        <w:autoSpaceDE w:val="0"/>
        <w:autoSpaceDN w:val="0"/>
        <w:adjustRightInd w:val="0"/>
        <w:spacing w:after="0" w:line="240" w:lineRule="auto"/>
        <w:ind w:firstLine="709"/>
        <w:jc w:val="both"/>
        <w:rPr>
          <w:rFonts w:ascii="Times New Roman" w:eastAsia="TimesNewRoman" w:hAnsi="Times New Roman"/>
          <w:sz w:val="28"/>
          <w:szCs w:val="28"/>
        </w:rPr>
      </w:pPr>
    </w:p>
    <w:p w:rsidR="00BE4421" w:rsidRDefault="00DE6058" w:rsidP="00737FCE">
      <w:pPr>
        <w:autoSpaceDE w:val="0"/>
        <w:autoSpaceDN w:val="0"/>
        <w:adjustRightInd w:val="0"/>
        <w:spacing w:after="0" w:line="240" w:lineRule="auto"/>
        <w:jc w:val="center"/>
        <w:rPr>
          <w:rFonts w:ascii="Times New Roman" w:eastAsia="TimesNewRoman" w:hAnsi="Times New Roman"/>
          <w:sz w:val="28"/>
          <w:szCs w:val="28"/>
        </w:rPr>
      </w:pPr>
      <w:r w:rsidRPr="007F0737">
        <w:rPr>
          <w:rFonts w:ascii="Times New Roman" w:hAnsi="Times New Roman"/>
          <w:sz w:val="28"/>
          <w:szCs w:val="28"/>
        </w:rPr>
        <w:t>Рис</w:t>
      </w:r>
      <w:r w:rsidR="00737FCE">
        <w:rPr>
          <w:rFonts w:ascii="Times New Roman" w:hAnsi="Times New Roman"/>
          <w:sz w:val="28"/>
          <w:szCs w:val="28"/>
        </w:rPr>
        <w:t>унок</w:t>
      </w:r>
      <w:r w:rsidR="00BE4421">
        <w:rPr>
          <w:rFonts w:ascii="Times New Roman" w:hAnsi="Times New Roman"/>
          <w:sz w:val="28"/>
          <w:szCs w:val="28"/>
        </w:rPr>
        <w:t xml:space="preserve"> 49 </w:t>
      </w:r>
      <w:r w:rsidR="00737FCE">
        <w:rPr>
          <w:rFonts w:ascii="Times New Roman" w:hAnsi="Times New Roman"/>
          <w:sz w:val="28"/>
          <w:szCs w:val="28"/>
        </w:rPr>
        <w:t xml:space="preserve">- </w:t>
      </w:r>
      <w:r w:rsidRPr="007F0737">
        <w:rPr>
          <w:rFonts w:ascii="Times New Roman" w:hAnsi="Times New Roman"/>
          <w:sz w:val="28"/>
          <w:szCs w:val="28"/>
        </w:rPr>
        <w:t xml:space="preserve"> Результат выполнения  </w:t>
      </w:r>
      <w:r w:rsidRPr="007F0737">
        <w:rPr>
          <w:rFonts w:ascii="Times New Roman" w:eastAsia="TimesNewRoman" w:hAnsi="Times New Roman"/>
          <w:sz w:val="28"/>
          <w:szCs w:val="28"/>
        </w:rPr>
        <w:t xml:space="preserve">неявного соединения </w:t>
      </w:r>
    </w:p>
    <w:p w:rsidR="00DE6058" w:rsidRDefault="00DE6058" w:rsidP="00737FCE">
      <w:pPr>
        <w:autoSpaceDE w:val="0"/>
        <w:autoSpaceDN w:val="0"/>
        <w:adjustRightInd w:val="0"/>
        <w:spacing w:after="0" w:line="240" w:lineRule="auto"/>
        <w:jc w:val="center"/>
        <w:rPr>
          <w:rFonts w:ascii="Times New Roman" w:eastAsia="TimesNewRoman" w:hAnsi="Times New Roman"/>
          <w:sz w:val="28"/>
          <w:szCs w:val="28"/>
        </w:rPr>
      </w:pPr>
      <w:r w:rsidRPr="007F0737">
        <w:rPr>
          <w:rFonts w:ascii="Times New Roman" w:eastAsia="TimesNewRoman" w:hAnsi="Times New Roman"/>
          <w:sz w:val="28"/>
          <w:szCs w:val="28"/>
        </w:rPr>
        <w:t xml:space="preserve">таблицы </w:t>
      </w:r>
      <w:r w:rsidRPr="007F0737">
        <w:rPr>
          <w:rFonts w:ascii="Times New Roman" w:hAnsi="Times New Roman"/>
          <w:sz w:val="28"/>
          <w:szCs w:val="28"/>
        </w:rPr>
        <w:t>Abonent</w:t>
      </w:r>
      <w:r w:rsidR="00737FCE">
        <w:rPr>
          <w:rFonts w:ascii="Times New Roman" w:hAnsi="Times New Roman"/>
          <w:sz w:val="28"/>
          <w:szCs w:val="28"/>
        </w:rPr>
        <w:t xml:space="preserve"> </w:t>
      </w:r>
      <w:r w:rsidRPr="007F0737">
        <w:rPr>
          <w:rFonts w:ascii="Times New Roman" w:eastAsia="TimesNewRoman" w:hAnsi="Times New Roman"/>
          <w:sz w:val="28"/>
          <w:szCs w:val="28"/>
        </w:rPr>
        <w:t>со своей копией</w:t>
      </w:r>
    </w:p>
    <w:p w:rsidR="0047087E" w:rsidRDefault="0047087E" w:rsidP="00737FCE">
      <w:pPr>
        <w:autoSpaceDE w:val="0"/>
        <w:autoSpaceDN w:val="0"/>
        <w:adjustRightInd w:val="0"/>
        <w:spacing w:after="0" w:line="240" w:lineRule="auto"/>
        <w:jc w:val="center"/>
        <w:rPr>
          <w:rFonts w:ascii="Times New Roman" w:hAnsi="Times New Roman"/>
          <w:sz w:val="28"/>
          <w:szCs w:val="28"/>
        </w:rPr>
      </w:pPr>
    </w:p>
    <w:p w:rsidR="00737FCE" w:rsidRDefault="00737FCE" w:rsidP="00737FCE">
      <w:pPr>
        <w:autoSpaceDE w:val="0"/>
        <w:autoSpaceDN w:val="0"/>
        <w:adjustRightInd w:val="0"/>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43098" cy="1838325"/>
            <wp:effectExtent l="0" t="0" r="0" b="0"/>
            <wp:docPr id="243"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1"/>
                    <a:srcRect/>
                    <a:stretch>
                      <a:fillRect/>
                    </a:stretch>
                  </pic:blipFill>
                  <pic:spPr bwMode="auto">
                    <a:xfrm>
                      <a:off x="0" y="0"/>
                      <a:ext cx="4963437" cy="1845889"/>
                    </a:xfrm>
                    <a:prstGeom prst="rect">
                      <a:avLst/>
                    </a:prstGeom>
                    <a:noFill/>
                    <a:ln w="9525">
                      <a:noFill/>
                      <a:miter lim="800000"/>
                      <a:headEnd/>
                      <a:tailEnd/>
                    </a:ln>
                  </pic:spPr>
                </pic:pic>
              </a:graphicData>
            </a:graphic>
          </wp:inline>
        </w:drawing>
      </w:r>
    </w:p>
    <w:p w:rsidR="00737FCE" w:rsidRPr="007F0737" w:rsidRDefault="00737FCE" w:rsidP="00737FCE">
      <w:pPr>
        <w:autoSpaceDE w:val="0"/>
        <w:autoSpaceDN w:val="0"/>
        <w:adjustRightInd w:val="0"/>
        <w:spacing w:after="0" w:line="240" w:lineRule="auto"/>
        <w:jc w:val="center"/>
        <w:rPr>
          <w:rFonts w:ascii="Times New Roman" w:hAnsi="Times New Roman"/>
          <w:sz w:val="28"/>
          <w:szCs w:val="28"/>
        </w:rPr>
      </w:pPr>
    </w:p>
    <w:p w:rsidR="00DE6058" w:rsidRDefault="00DE6058" w:rsidP="00737FCE">
      <w:pPr>
        <w:tabs>
          <w:tab w:val="left" w:pos="6899"/>
        </w:tabs>
        <w:spacing w:after="0" w:line="240" w:lineRule="auto"/>
        <w:jc w:val="center"/>
        <w:rPr>
          <w:rFonts w:ascii="Times New Roman" w:hAnsi="Times New Roman"/>
          <w:sz w:val="28"/>
          <w:szCs w:val="28"/>
        </w:rPr>
      </w:pPr>
      <w:r w:rsidRPr="007F0737">
        <w:rPr>
          <w:rFonts w:ascii="Times New Roman" w:hAnsi="Times New Roman"/>
          <w:sz w:val="28"/>
          <w:szCs w:val="28"/>
        </w:rPr>
        <w:t>Рис</w:t>
      </w:r>
      <w:r w:rsidR="00737FCE">
        <w:rPr>
          <w:rFonts w:ascii="Times New Roman" w:hAnsi="Times New Roman"/>
          <w:sz w:val="28"/>
          <w:szCs w:val="28"/>
        </w:rPr>
        <w:t>унок</w:t>
      </w:r>
      <w:r w:rsidR="00BE4421">
        <w:rPr>
          <w:rFonts w:ascii="Times New Roman" w:hAnsi="Times New Roman"/>
          <w:sz w:val="28"/>
          <w:szCs w:val="28"/>
        </w:rPr>
        <w:t xml:space="preserve"> 50</w:t>
      </w:r>
      <w:r w:rsidR="00737FCE">
        <w:rPr>
          <w:rFonts w:ascii="Times New Roman" w:hAnsi="Times New Roman"/>
          <w:sz w:val="28"/>
          <w:szCs w:val="28"/>
        </w:rPr>
        <w:t xml:space="preserve"> - </w:t>
      </w:r>
      <w:r w:rsidRPr="007F0737">
        <w:rPr>
          <w:rFonts w:ascii="Times New Roman" w:hAnsi="Times New Roman"/>
          <w:sz w:val="28"/>
          <w:szCs w:val="28"/>
        </w:rPr>
        <w:t>Результ</w:t>
      </w:r>
      <w:r w:rsidR="00BE4421">
        <w:rPr>
          <w:rFonts w:ascii="Times New Roman" w:hAnsi="Times New Roman"/>
          <w:sz w:val="28"/>
          <w:szCs w:val="28"/>
        </w:rPr>
        <w:t>ат выполнения явного соединения</w:t>
      </w:r>
    </w:p>
    <w:p w:rsidR="00792E7F" w:rsidRDefault="00792E7F" w:rsidP="00792E7F">
      <w:pPr>
        <w:autoSpaceDE w:val="0"/>
        <w:autoSpaceDN w:val="0"/>
        <w:adjustRightInd w:val="0"/>
        <w:spacing w:after="0" w:line="240" w:lineRule="auto"/>
        <w:ind w:firstLine="709"/>
        <w:jc w:val="both"/>
        <w:rPr>
          <w:rFonts w:ascii="Times New Roman" w:hAnsi="Times New Roman" w:cs="Times New Roman"/>
          <w:b/>
          <w:sz w:val="28"/>
          <w:szCs w:val="28"/>
        </w:rPr>
      </w:pP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b/>
          <w:sz w:val="28"/>
          <w:szCs w:val="28"/>
        </w:rPr>
      </w:pPr>
      <w:r w:rsidRPr="00792E7F">
        <w:rPr>
          <w:rFonts w:ascii="Times New Roman" w:hAnsi="Times New Roman" w:cs="Times New Roman"/>
          <w:b/>
          <w:sz w:val="28"/>
          <w:szCs w:val="28"/>
        </w:rPr>
        <w:t>Внешнее соединение таблиц</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w:t>
      </w:r>
      <w:r w:rsidRPr="00792E7F">
        <w:rPr>
          <w:rFonts w:ascii="Times New Roman" w:hAnsi="Times New Roman" w:cs="Times New Roman"/>
          <w:sz w:val="28"/>
          <w:szCs w:val="28"/>
        </w:rPr>
        <w:t xml:space="preserve">ри использовании </w:t>
      </w:r>
      <w:r w:rsidRPr="00792E7F">
        <w:rPr>
          <w:rFonts w:ascii="Times New Roman" w:eastAsia="Times-Italic" w:hAnsi="Times New Roman" w:cs="Times New Roman"/>
          <w:iCs/>
          <w:sz w:val="28"/>
          <w:szCs w:val="28"/>
        </w:rPr>
        <w:t>внутреннего</w:t>
      </w:r>
      <w:r>
        <w:rPr>
          <w:rFonts w:ascii="Times New Roman" w:eastAsia="Times-Italic" w:hAnsi="Times New Roman" w:cs="Times New Roman"/>
          <w:iCs/>
          <w:sz w:val="28"/>
          <w:szCs w:val="28"/>
        </w:rPr>
        <w:t xml:space="preserve"> </w:t>
      </w:r>
      <w:r w:rsidRPr="00792E7F">
        <w:rPr>
          <w:rFonts w:ascii="Times New Roman" w:hAnsi="Times New Roman" w:cs="Times New Roman"/>
          <w:sz w:val="28"/>
          <w:szCs w:val="28"/>
        </w:rPr>
        <w:t>(INNER) соединения таблиц соединяются только те их строки,</w:t>
      </w:r>
      <w:r>
        <w:rPr>
          <w:rFonts w:ascii="Times New Roman" w:hAnsi="Times New Roman" w:cs="Times New Roman"/>
          <w:sz w:val="28"/>
          <w:szCs w:val="28"/>
        </w:rPr>
        <w:t xml:space="preserve"> </w:t>
      </w:r>
      <w:r w:rsidRPr="00792E7F">
        <w:rPr>
          <w:rFonts w:ascii="Times New Roman" w:hAnsi="Times New Roman" w:cs="Times New Roman"/>
          <w:sz w:val="28"/>
          <w:szCs w:val="28"/>
        </w:rPr>
        <w:t>в которых совпадают значения полей, задаваемые в запросе</w:t>
      </w:r>
      <w:r>
        <w:rPr>
          <w:rFonts w:ascii="Times New Roman" w:hAnsi="Times New Roman" w:cs="Times New Roman"/>
          <w:sz w:val="28"/>
          <w:szCs w:val="28"/>
        </w:rPr>
        <w:t xml:space="preserve"> </w:t>
      </w:r>
      <w:r w:rsidRPr="00792E7F">
        <w:rPr>
          <w:rFonts w:ascii="Times New Roman" w:hAnsi="Times New Roman" w:cs="Times New Roman"/>
          <w:sz w:val="28"/>
          <w:szCs w:val="28"/>
        </w:rPr>
        <w:t xml:space="preserve">предложением WHERE. Однако </w:t>
      </w:r>
      <w:r>
        <w:rPr>
          <w:rFonts w:ascii="Times New Roman" w:hAnsi="Times New Roman" w:cs="Times New Roman"/>
          <w:sz w:val="28"/>
          <w:szCs w:val="28"/>
        </w:rPr>
        <w:t>во многих случаях это может при</w:t>
      </w:r>
      <w:r w:rsidRPr="00792E7F">
        <w:rPr>
          <w:rFonts w:ascii="Times New Roman" w:hAnsi="Times New Roman" w:cs="Times New Roman"/>
          <w:sz w:val="28"/>
          <w:szCs w:val="28"/>
        </w:rPr>
        <w:t>вести к нежелательной потере информации. Рассмотрим пример запроса на выборку списка фамилий</w:t>
      </w:r>
      <w:r>
        <w:rPr>
          <w:rFonts w:ascii="Times New Roman" w:hAnsi="Times New Roman" w:cs="Times New Roman"/>
          <w:sz w:val="28"/>
          <w:szCs w:val="28"/>
        </w:rPr>
        <w:t xml:space="preserve"> </w:t>
      </w:r>
      <w:r w:rsidRPr="00792E7F">
        <w:rPr>
          <w:rFonts w:ascii="Times New Roman" w:hAnsi="Times New Roman" w:cs="Times New Roman"/>
          <w:sz w:val="28"/>
          <w:szCs w:val="28"/>
        </w:rPr>
        <w:t>студентов с полученными ими оценками и идентификаторами</w:t>
      </w:r>
      <w:r>
        <w:rPr>
          <w:rFonts w:ascii="Times New Roman" w:hAnsi="Times New Roman" w:cs="Times New Roman"/>
          <w:sz w:val="28"/>
          <w:szCs w:val="28"/>
        </w:rPr>
        <w:t xml:space="preserve"> предметов. При использовании</w:t>
      </w:r>
      <w:r w:rsidRPr="00792E7F">
        <w:rPr>
          <w:rFonts w:ascii="Times New Roman" w:hAnsi="Times New Roman" w:cs="Times New Roman"/>
          <w:sz w:val="28"/>
          <w:szCs w:val="28"/>
        </w:rPr>
        <w:t xml:space="preserve"> внутреннего соединения в результат запроса</w:t>
      </w:r>
      <w:r>
        <w:rPr>
          <w:rFonts w:ascii="Times New Roman" w:hAnsi="Times New Roman" w:cs="Times New Roman"/>
          <w:sz w:val="28"/>
          <w:szCs w:val="28"/>
        </w:rPr>
        <w:t xml:space="preserve"> </w:t>
      </w:r>
      <w:r w:rsidRPr="00792E7F">
        <w:rPr>
          <w:rFonts w:ascii="Times New Roman" w:hAnsi="Times New Roman" w:cs="Times New Roman"/>
          <w:sz w:val="28"/>
          <w:szCs w:val="28"/>
        </w:rPr>
        <w:t xml:space="preserve">не попадут студенты, которые </w:t>
      </w:r>
      <w:r>
        <w:rPr>
          <w:rFonts w:ascii="Times New Roman" w:hAnsi="Times New Roman" w:cs="Times New Roman"/>
          <w:sz w:val="28"/>
          <w:szCs w:val="28"/>
        </w:rPr>
        <w:t>еще не сдавали экзамены, и кото</w:t>
      </w:r>
      <w:r w:rsidRPr="00792E7F">
        <w:rPr>
          <w:rFonts w:ascii="Times New Roman" w:hAnsi="Times New Roman" w:cs="Times New Roman"/>
          <w:sz w:val="28"/>
          <w:szCs w:val="28"/>
        </w:rPr>
        <w:t>рые, следовательно, отсутствуют в таблице EXAMJMARKS. Если же</w:t>
      </w:r>
      <w:r>
        <w:rPr>
          <w:rFonts w:ascii="Times New Roman" w:hAnsi="Times New Roman" w:cs="Times New Roman"/>
          <w:sz w:val="28"/>
          <w:szCs w:val="28"/>
        </w:rPr>
        <w:t xml:space="preserve"> </w:t>
      </w:r>
      <w:r w:rsidRPr="00792E7F">
        <w:rPr>
          <w:rFonts w:ascii="Times New Roman" w:hAnsi="Times New Roman" w:cs="Times New Roman"/>
          <w:sz w:val="28"/>
          <w:szCs w:val="28"/>
        </w:rPr>
        <w:t>необходимо иметь записи об эт</w:t>
      </w:r>
      <w:r>
        <w:rPr>
          <w:rFonts w:ascii="Times New Roman" w:hAnsi="Times New Roman" w:cs="Times New Roman"/>
          <w:sz w:val="28"/>
          <w:szCs w:val="28"/>
        </w:rPr>
        <w:t>их студентах в выдаваемом запро</w:t>
      </w:r>
      <w:r w:rsidRPr="00792E7F">
        <w:rPr>
          <w:rFonts w:ascii="Times New Roman" w:hAnsi="Times New Roman" w:cs="Times New Roman"/>
          <w:sz w:val="28"/>
          <w:szCs w:val="28"/>
        </w:rPr>
        <w:t>сом списке, то можно присоединить сведения о студентах, не</w:t>
      </w:r>
      <w:r>
        <w:rPr>
          <w:rFonts w:ascii="Times New Roman" w:hAnsi="Times New Roman" w:cs="Times New Roman"/>
          <w:sz w:val="28"/>
          <w:szCs w:val="28"/>
        </w:rPr>
        <w:t xml:space="preserve"> </w:t>
      </w:r>
      <w:r w:rsidRPr="00792E7F">
        <w:rPr>
          <w:rFonts w:ascii="Times New Roman" w:hAnsi="Times New Roman" w:cs="Times New Roman"/>
          <w:sz w:val="28"/>
          <w:szCs w:val="28"/>
        </w:rPr>
        <w:t>сдававших экзамен, путем исп</w:t>
      </w:r>
      <w:r>
        <w:rPr>
          <w:rFonts w:ascii="Times New Roman" w:hAnsi="Times New Roman" w:cs="Times New Roman"/>
          <w:sz w:val="28"/>
          <w:szCs w:val="28"/>
        </w:rPr>
        <w:t>ользования оператора UNION с со</w:t>
      </w:r>
      <w:r w:rsidRPr="00792E7F">
        <w:rPr>
          <w:rFonts w:ascii="Times New Roman" w:hAnsi="Times New Roman" w:cs="Times New Roman"/>
          <w:sz w:val="28"/>
          <w:szCs w:val="28"/>
        </w:rPr>
        <w:t>ответствующим запросом. Например</w:t>
      </w:r>
      <w:r w:rsidRPr="007C14D7">
        <w:rPr>
          <w:rFonts w:ascii="Times New Roman" w:hAnsi="Times New Roman" w:cs="Times New Roman"/>
          <w:sz w:val="28"/>
          <w:szCs w:val="28"/>
          <w:lang w:val="en-US"/>
        </w:rPr>
        <w:t xml:space="preserve">, </w:t>
      </w:r>
      <w:r w:rsidRPr="00792E7F">
        <w:rPr>
          <w:rFonts w:ascii="Times New Roman" w:hAnsi="Times New Roman" w:cs="Times New Roman"/>
          <w:sz w:val="28"/>
          <w:szCs w:val="28"/>
        </w:rPr>
        <w:t>следующим</w:t>
      </w:r>
      <w:r w:rsidRPr="007C14D7">
        <w:rPr>
          <w:rFonts w:ascii="Times New Roman" w:hAnsi="Times New Roman" w:cs="Times New Roman"/>
          <w:sz w:val="28"/>
          <w:szCs w:val="28"/>
          <w:lang w:val="en-US"/>
        </w:rPr>
        <w:t xml:space="preserve"> </w:t>
      </w:r>
      <w:r w:rsidRPr="00792E7F">
        <w:rPr>
          <w:rFonts w:ascii="Times New Roman" w:hAnsi="Times New Roman" w:cs="Times New Roman"/>
          <w:sz w:val="28"/>
          <w:szCs w:val="28"/>
        </w:rPr>
        <w:t>образом</w:t>
      </w:r>
      <w:r w:rsidRPr="007C14D7">
        <w:rPr>
          <w:rFonts w:ascii="Times New Roman" w:hAnsi="Times New Roman" w:cs="Times New Roman"/>
          <w:sz w:val="28"/>
          <w:szCs w:val="28"/>
          <w:lang w:val="en-US"/>
        </w:rPr>
        <w:t>:</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SELECT SURNAME, CAST MARK AS CHARdV CAST SUBJ_ID AS CHAR (10)</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FROM STUDENT,EXAM_MARKS</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WHERE STUDENT.STUDENT_ID = EXAM_MARKS.STUDENT_ID</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UNION</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SELECT SURNAME, CAST NULL AS CHAR(1), CAST NULL AS CHAR(10)</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FROM STUDENT</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WHERE NOT EXIST</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(SELECT *</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FROM EXAM_MARKS</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WHERE STUDENT.STUDENT_ID = EXAM_MARKS.STUDENT_ID);</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rPr>
      </w:pPr>
      <w:r w:rsidRPr="00792E7F">
        <w:rPr>
          <w:rFonts w:ascii="Times New Roman" w:hAnsi="Times New Roman" w:cs="Times New Roman"/>
          <w:sz w:val="28"/>
          <w:szCs w:val="28"/>
        </w:rPr>
        <w:t xml:space="preserve">Нужный результат может </w:t>
      </w:r>
      <w:r>
        <w:rPr>
          <w:rFonts w:ascii="Times New Roman" w:hAnsi="Times New Roman" w:cs="Times New Roman"/>
          <w:sz w:val="28"/>
          <w:szCs w:val="28"/>
        </w:rPr>
        <w:t>быть получен и путем использова</w:t>
      </w:r>
      <w:r w:rsidRPr="00792E7F">
        <w:rPr>
          <w:rFonts w:ascii="Times New Roman" w:hAnsi="Times New Roman" w:cs="Times New Roman"/>
          <w:sz w:val="28"/>
          <w:szCs w:val="28"/>
        </w:rPr>
        <w:t xml:space="preserve">ния </w:t>
      </w:r>
      <w:r w:rsidRPr="00792E7F">
        <w:rPr>
          <w:rFonts w:ascii="Times New Roman" w:eastAsia="Times-Italic" w:hAnsi="Times New Roman" w:cs="Times New Roman"/>
          <w:iCs/>
          <w:sz w:val="28"/>
          <w:szCs w:val="28"/>
        </w:rPr>
        <w:t xml:space="preserve">внешнего соединения, </w:t>
      </w:r>
      <w:r w:rsidRPr="00792E7F">
        <w:rPr>
          <w:rFonts w:ascii="Times New Roman" w:hAnsi="Times New Roman" w:cs="Times New Roman"/>
          <w:sz w:val="28"/>
          <w:szCs w:val="28"/>
        </w:rPr>
        <w:t>точне</w:t>
      </w:r>
      <w:r>
        <w:rPr>
          <w:rFonts w:ascii="Times New Roman" w:hAnsi="Times New Roman" w:cs="Times New Roman"/>
          <w:sz w:val="28"/>
          <w:szCs w:val="28"/>
        </w:rPr>
        <w:t xml:space="preserve">е, одной из его разновидностей - </w:t>
      </w:r>
      <w:r w:rsidRPr="00792E7F">
        <w:rPr>
          <w:rFonts w:ascii="Times New Roman" w:eastAsia="Times-Italic" w:hAnsi="Times New Roman" w:cs="Times New Roman"/>
          <w:iCs/>
          <w:sz w:val="28"/>
          <w:szCs w:val="28"/>
        </w:rPr>
        <w:t xml:space="preserve">левого внешнего соединения, </w:t>
      </w:r>
      <w:r w:rsidRPr="00792E7F">
        <w:rPr>
          <w:rFonts w:ascii="Times New Roman" w:hAnsi="Times New Roman" w:cs="Times New Roman"/>
          <w:sz w:val="28"/>
          <w:szCs w:val="28"/>
        </w:rPr>
        <w:t>с</w:t>
      </w:r>
      <w:r>
        <w:rPr>
          <w:rFonts w:ascii="Times New Roman" w:hAnsi="Times New Roman" w:cs="Times New Roman"/>
          <w:sz w:val="28"/>
          <w:szCs w:val="28"/>
        </w:rPr>
        <w:t xml:space="preserve"> применением которого запрос бу</w:t>
      </w:r>
      <w:r w:rsidRPr="00792E7F">
        <w:rPr>
          <w:rFonts w:ascii="Times New Roman" w:hAnsi="Times New Roman" w:cs="Times New Roman"/>
          <w:sz w:val="28"/>
          <w:szCs w:val="28"/>
        </w:rPr>
        <w:t>дет выглядеть следующим образом:</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C14D7">
        <w:rPr>
          <w:rFonts w:ascii="Times New Roman" w:hAnsi="Times New Roman" w:cs="Times New Roman"/>
          <w:sz w:val="28"/>
          <w:szCs w:val="28"/>
          <w:lang w:val="en-US"/>
        </w:rPr>
        <w:t>SELECT SURNAME, MARK</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FROM STUDENT LEFT OUTER JOIN EXAM_MARKS</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ON STUDENT.STUDENT ID = EXAM MARKS.STUDENT ID;</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rPr>
      </w:pPr>
      <w:r w:rsidRPr="00792E7F">
        <w:rPr>
          <w:rFonts w:ascii="Times New Roman" w:hAnsi="Times New Roman" w:cs="Times New Roman"/>
          <w:sz w:val="28"/>
          <w:szCs w:val="28"/>
        </w:rPr>
        <w:t xml:space="preserve">При использовании </w:t>
      </w:r>
      <w:r w:rsidRPr="00792E7F">
        <w:rPr>
          <w:rFonts w:ascii="Times New Roman" w:eastAsia="Times-Italic" w:hAnsi="Times New Roman" w:cs="Times New Roman"/>
          <w:iCs/>
          <w:sz w:val="28"/>
          <w:szCs w:val="28"/>
        </w:rPr>
        <w:t xml:space="preserve">левого </w:t>
      </w:r>
      <w:r>
        <w:rPr>
          <w:rFonts w:ascii="Times New Roman" w:hAnsi="Times New Roman" w:cs="Times New Roman"/>
          <w:sz w:val="28"/>
          <w:szCs w:val="28"/>
        </w:rPr>
        <w:t>соединения расширение выводи</w:t>
      </w:r>
      <w:r w:rsidRPr="00792E7F">
        <w:rPr>
          <w:rFonts w:ascii="Times New Roman" w:hAnsi="Times New Roman" w:cs="Times New Roman"/>
          <w:sz w:val="28"/>
          <w:szCs w:val="28"/>
        </w:rPr>
        <w:t>мой таблицы осуществляется за счет записей входной таблицы,</w:t>
      </w:r>
      <w:r>
        <w:rPr>
          <w:rFonts w:ascii="Times New Roman" w:hAnsi="Times New Roman" w:cs="Times New Roman"/>
          <w:sz w:val="28"/>
          <w:szCs w:val="28"/>
        </w:rPr>
        <w:t xml:space="preserve"> </w:t>
      </w:r>
      <w:r w:rsidRPr="00792E7F">
        <w:rPr>
          <w:rFonts w:ascii="Times New Roman" w:hAnsi="Times New Roman" w:cs="Times New Roman"/>
          <w:sz w:val="28"/>
          <w:szCs w:val="28"/>
        </w:rPr>
        <w:t xml:space="preserve">имя которой указано </w:t>
      </w:r>
      <w:r w:rsidRPr="00792E7F">
        <w:rPr>
          <w:rFonts w:ascii="Times New Roman" w:eastAsia="Times-Italic" w:hAnsi="Times New Roman" w:cs="Times New Roman"/>
          <w:iCs/>
          <w:sz w:val="28"/>
          <w:szCs w:val="28"/>
        </w:rPr>
        <w:t xml:space="preserve">слева </w:t>
      </w:r>
      <w:r w:rsidRPr="00792E7F">
        <w:rPr>
          <w:rFonts w:ascii="Times New Roman" w:hAnsi="Times New Roman" w:cs="Times New Roman"/>
          <w:sz w:val="28"/>
          <w:szCs w:val="28"/>
        </w:rPr>
        <w:t>от оператора JOIN.</w:t>
      </w:r>
      <w:r>
        <w:rPr>
          <w:rFonts w:ascii="Times New Roman" w:hAnsi="Times New Roman" w:cs="Times New Roman"/>
          <w:sz w:val="28"/>
          <w:szCs w:val="28"/>
        </w:rPr>
        <w:t xml:space="preserve"> </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rPr>
        <w:t xml:space="preserve">Приведенный выше запрос может быть реализован и с применением </w:t>
      </w:r>
      <w:r w:rsidRPr="00792E7F">
        <w:rPr>
          <w:rFonts w:ascii="Times New Roman" w:eastAsia="Times-Italic" w:hAnsi="Times New Roman" w:cs="Times New Roman"/>
          <w:iCs/>
          <w:sz w:val="28"/>
          <w:szCs w:val="28"/>
        </w:rPr>
        <w:t xml:space="preserve">правого внешнего соединения. </w:t>
      </w:r>
      <w:r w:rsidRPr="00792E7F">
        <w:rPr>
          <w:rFonts w:ascii="Times New Roman" w:hAnsi="Times New Roman" w:cs="Times New Roman"/>
          <w:sz w:val="28"/>
          <w:szCs w:val="28"/>
        </w:rPr>
        <w:t>Он</w:t>
      </w:r>
      <w:r w:rsidRPr="007C14D7">
        <w:rPr>
          <w:rFonts w:ascii="Times New Roman" w:hAnsi="Times New Roman" w:cs="Times New Roman"/>
          <w:sz w:val="28"/>
          <w:szCs w:val="28"/>
          <w:lang w:val="en-US"/>
        </w:rPr>
        <w:t xml:space="preserve"> </w:t>
      </w:r>
      <w:r w:rsidRPr="00792E7F">
        <w:rPr>
          <w:rFonts w:ascii="Times New Roman" w:hAnsi="Times New Roman" w:cs="Times New Roman"/>
          <w:sz w:val="28"/>
          <w:szCs w:val="28"/>
        </w:rPr>
        <w:t>будет</w:t>
      </w:r>
      <w:r w:rsidRPr="007C14D7">
        <w:rPr>
          <w:rFonts w:ascii="Times New Roman" w:hAnsi="Times New Roman" w:cs="Times New Roman"/>
          <w:sz w:val="28"/>
          <w:szCs w:val="28"/>
          <w:lang w:val="en-US"/>
        </w:rPr>
        <w:t xml:space="preserve"> </w:t>
      </w:r>
      <w:r w:rsidRPr="00792E7F">
        <w:rPr>
          <w:rFonts w:ascii="Times New Roman" w:hAnsi="Times New Roman" w:cs="Times New Roman"/>
          <w:sz w:val="28"/>
          <w:szCs w:val="28"/>
        </w:rPr>
        <w:t>иметь</w:t>
      </w:r>
      <w:r w:rsidRPr="007C14D7">
        <w:rPr>
          <w:rFonts w:ascii="Times New Roman" w:hAnsi="Times New Roman" w:cs="Times New Roman"/>
          <w:sz w:val="28"/>
          <w:szCs w:val="28"/>
          <w:lang w:val="en-US"/>
        </w:rPr>
        <w:t xml:space="preserve"> </w:t>
      </w:r>
      <w:r w:rsidRPr="00792E7F">
        <w:rPr>
          <w:rFonts w:ascii="Times New Roman" w:hAnsi="Times New Roman" w:cs="Times New Roman"/>
          <w:sz w:val="28"/>
          <w:szCs w:val="28"/>
        </w:rPr>
        <w:t>следующий</w:t>
      </w:r>
      <w:r w:rsidRPr="00792E7F">
        <w:rPr>
          <w:rFonts w:ascii="Times New Roman" w:hAnsi="Times New Roman" w:cs="Times New Roman"/>
          <w:sz w:val="28"/>
          <w:szCs w:val="28"/>
          <w:lang w:val="en-US"/>
        </w:rPr>
        <w:t xml:space="preserve"> </w:t>
      </w:r>
      <w:r w:rsidRPr="00792E7F">
        <w:rPr>
          <w:rFonts w:ascii="Times New Roman" w:hAnsi="Times New Roman" w:cs="Times New Roman"/>
          <w:sz w:val="28"/>
          <w:szCs w:val="28"/>
        </w:rPr>
        <w:t>вид</w:t>
      </w:r>
      <w:r w:rsidRPr="00792E7F">
        <w:rPr>
          <w:rFonts w:ascii="Times New Roman" w:hAnsi="Times New Roman" w:cs="Times New Roman"/>
          <w:sz w:val="28"/>
          <w:szCs w:val="28"/>
          <w:lang w:val="en-US"/>
        </w:rPr>
        <w:t>:</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SELECT SURNAME, MARK</w:t>
      </w: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FROM EXAM_MARKS RIGHT OUTER JOIN STUDENT</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r w:rsidRPr="00792E7F">
        <w:rPr>
          <w:rFonts w:ascii="Times New Roman" w:hAnsi="Times New Roman" w:cs="Times New Roman"/>
          <w:sz w:val="28"/>
          <w:szCs w:val="28"/>
          <w:lang w:val="en-US"/>
        </w:rPr>
        <w:t>ON EXAM_MARKS.STUDENT_ID = STUDENT.STUDENT_ID;</w:t>
      </w:r>
    </w:p>
    <w:p w:rsidR="00792E7F" w:rsidRPr="007C14D7" w:rsidRDefault="00792E7F" w:rsidP="00792E7F">
      <w:pPr>
        <w:autoSpaceDE w:val="0"/>
        <w:autoSpaceDN w:val="0"/>
        <w:adjustRightInd w:val="0"/>
        <w:spacing w:after="0" w:line="240" w:lineRule="auto"/>
        <w:ind w:firstLine="709"/>
        <w:jc w:val="both"/>
        <w:rPr>
          <w:rFonts w:ascii="Times New Roman" w:hAnsi="Times New Roman" w:cs="Times New Roman"/>
          <w:sz w:val="28"/>
          <w:szCs w:val="28"/>
          <w:lang w:val="en-US"/>
        </w:rPr>
      </w:pPr>
    </w:p>
    <w:p w:rsidR="00792E7F" w:rsidRPr="00792E7F" w:rsidRDefault="00792E7F" w:rsidP="00792E7F">
      <w:pPr>
        <w:autoSpaceDE w:val="0"/>
        <w:autoSpaceDN w:val="0"/>
        <w:adjustRightInd w:val="0"/>
        <w:spacing w:after="0" w:line="240" w:lineRule="auto"/>
        <w:ind w:firstLine="709"/>
        <w:jc w:val="both"/>
        <w:rPr>
          <w:rFonts w:ascii="Times New Roman" w:hAnsi="Times New Roman" w:cs="Times New Roman"/>
          <w:sz w:val="28"/>
          <w:szCs w:val="28"/>
        </w:rPr>
      </w:pPr>
      <w:r w:rsidRPr="00792E7F">
        <w:rPr>
          <w:rFonts w:ascii="Times New Roman" w:hAnsi="Times New Roman" w:cs="Times New Roman"/>
          <w:sz w:val="28"/>
          <w:szCs w:val="28"/>
        </w:rPr>
        <w:t>Здесь таблица STUDENT,</w:t>
      </w:r>
      <w:r>
        <w:rPr>
          <w:rFonts w:ascii="Times New Roman" w:hAnsi="Times New Roman" w:cs="Times New Roman"/>
          <w:sz w:val="28"/>
          <w:szCs w:val="28"/>
        </w:rPr>
        <w:t xml:space="preserve"> за счет записей которой осущес</w:t>
      </w:r>
      <w:r w:rsidRPr="00792E7F">
        <w:rPr>
          <w:rFonts w:ascii="Times New Roman" w:hAnsi="Times New Roman" w:cs="Times New Roman"/>
          <w:sz w:val="28"/>
          <w:szCs w:val="28"/>
        </w:rPr>
        <w:t>твляется расширение выводимой таблицы, указана справа от</w:t>
      </w:r>
      <w:r>
        <w:rPr>
          <w:rFonts w:ascii="Times New Roman" w:hAnsi="Times New Roman" w:cs="Times New Roman"/>
          <w:sz w:val="28"/>
          <w:szCs w:val="28"/>
        </w:rPr>
        <w:t xml:space="preserve"> </w:t>
      </w:r>
      <w:r w:rsidRPr="00792E7F">
        <w:rPr>
          <w:rFonts w:ascii="Times New Roman" w:hAnsi="Times New Roman" w:cs="Times New Roman"/>
          <w:sz w:val="28"/>
          <w:szCs w:val="28"/>
        </w:rPr>
        <w:t>оператора JOIN.</w:t>
      </w:r>
    </w:p>
    <w:p w:rsidR="00471CED" w:rsidRDefault="00792E7F" w:rsidP="00792E7F">
      <w:pPr>
        <w:autoSpaceDE w:val="0"/>
        <w:autoSpaceDN w:val="0"/>
        <w:adjustRightInd w:val="0"/>
        <w:spacing w:after="0" w:line="240" w:lineRule="auto"/>
        <w:ind w:firstLine="709"/>
        <w:jc w:val="both"/>
        <w:rPr>
          <w:rFonts w:ascii="Times New Roman" w:hAnsi="Times New Roman" w:cs="Times New Roman"/>
          <w:sz w:val="28"/>
          <w:szCs w:val="28"/>
        </w:rPr>
      </w:pPr>
      <w:r w:rsidRPr="00792E7F">
        <w:rPr>
          <w:rFonts w:ascii="Times New Roman" w:hAnsi="Times New Roman" w:cs="Times New Roman"/>
          <w:sz w:val="28"/>
          <w:szCs w:val="28"/>
        </w:rPr>
        <w:t>Иногда возникает необходимость включения в результат запроса записей из обеих (правой и левой) соединяемых таблиц,</w:t>
      </w:r>
      <w:r>
        <w:rPr>
          <w:rFonts w:ascii="Times New Roman" w:hAnsi="Times New Roman" w:cs="Times New Roman"/>
          <w:sz w:val="28"/>
          <w:szCs w:val="28"/>
        </w:rPr>
        <w:t xml:space="preserve"> </w:t>
      </w:r>
      <w:r w:rsidRPr="00792E7F">
        <w:rPr>
          <w:rFonts w:ascii="Times New Roman" w:hAnsi="Times New Roman" w:cs="Times New Roman"/>
          <w:sz w:val="28"/>
          <w:szCs w:val="28"/>
        </w:rPr>
        <w:t>для которых не удовлетворяет</w:t>
      </w:r>
      <w:r>
        <w:rPr>
          <w:rFonts w:ascii="Times New Roman" w:hAnsi="Times New Roman" w:cs="Times New Roman"/>
          <w:sz w:val="28"/>
          <w:szCs w:val="28"/>
        </w:rPr>
        <w:t>ся условие соединения. Такое со</w:t>
      </w:r>
      <w:r w:rsidRPr="00792E7F">
        <w:rPr>
          <w:rFonts w:ascii="Times New Roman" w:hAnsi="Times New Roman" w:cs="Times New Roman"/>
          <w:sz w:val="28"/>
          <w:szCs w:val="28"/>
        </w:rPr>
        <w:t xml:space="preserve">единение называется </w:t>
      </w:r>
      <w:r w:rsidRPr="00792E7F">
        <w:rPr>
          <w:rFonts w:ascii="Times New Roman" w:eastAsia="Times-Italic" w:hAnsi="Times New Roman" w:cs="Times New Roman"/>
          <w:iCs/>
          <w:sz w:val="28"/>
          <w:szCs w:val="28"/>
        </w:rPr>
        <w:t xml:space="preserve">полным внешним соединением </w:t>
      </w:r>
      <w:r>
        <w:rPr>
          <w:rFonts w:ascii="Times New Roman" w:hAnsi="Times New Roman" w:cs="Times New Roman"/>
          <w:sz w:val="28"/>
          <w:szCs w:val="28"/>
        </w:rPr>
        <w:t>и осуществля</w:t>
      </w:r>
      <w:r w:rsidRPr="00792E7F">
        <w:rPr>
          <w:rFonts w:ascii="Times New Roman" w:hAnsi="Times New Roman" w:cs="Times New Roman"/>
          <w:sz w:val="28"/>
          <w:szCs w:val="28"/>
        </w:rPr>
        <w:t>ется указанием в запросе ключевых слов FULL OUTER JOIN или</w:t>
      </w:r>
      <w:r>
        <w:rPr>
          <w:rFonts w:ascii="Times New Roman" w:hAnsi="Times New Roman" w:cs="Times New Roman"/>
          <w:sz w:val="28"/>
          <w:szCs w:val="28"/>
        </w:rPr>
        <w:t xml:space="preserve"> </w:t>
      </w:r>
      <w:r w:rsidRPr="00792E7F">
        <w:rPr>
          <w:rFonts w:ascii="Times New Roman" w:hAnsi="Times New Roman" w:cs="Times New Roman"/>
          <w:sz w:val="28"/>
          <w:szCs w:val="28"/>
        </w:rPr>
        <w:t>UNION JOIN.</w:t>
      </w:r>
    </w:p>
    <w:p w:rsidR="00E13804" w:rsidRDefault="00E13804" w:rsidP="00E13804">
      <w:pPr>
        <w:pStyle w:val="1"/>
      </w:pPr>
    </w:p>
    <w:p w:rsidR="00E13804" w:rsidRPr="00E13804" w:rsidRDefault="00E13804" w:rsidP="00E13804">
      <w:pPr>
        <w:pStyle w:val="1"/>
      </w:pPr>
      <w:bookmarkStart w:id="44" w:name="_Toc413884458"/>
      <w:r w:rsidRPr="00E13804">
        <w:t>3 Задания для самостоятельной работы</w:t>
      </w:r>
      <w:bookmarkEnd w:id="44"/>
    </w:p>
    <w:p w:rsidR="00E13804" w:rsidRPr="00E13804" w:rsidRDefault="00E13804" w:rsidP="00E13804">
      <w:pPr>
        <w:autoSpaceDE w:val="0"/>
        <w:spacing w:after="0" w:line="240" w:lineRule="auto"/>
        <w:ind w:firstLine="709"/>
        <w:jc w:val="both"/>
        <w:rPr>
          <w:rFonts w:ascii="Times New Roman" w:hAnsi="Times New Roman" w:cs="Times New Roman"/>
          <w:sz w:val="28"/>
          <w:szCs w:val="28"/>
        </w:rPr>
      </w:pPr>
      <w:r w:rsidRPr="00E13804">
        <w:rPr>
          <w:rFonts w:ascii="Times New Roman" w:hAnsi="Times New Roman" w:cs="Times New Roman"/>
          <w:sz w:val="28"/>
          <w:szCs w:val="28"/>
        </w:rPr>
        <w:t>Для проектируемой базы данных создайте соединения следующих типов:</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Соединение с конструкцией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Соединение с конструкцией </w:t>
      </w:r>
      <w:r w:rsidRPr="00E13804">
        <w:rPr>
          <w:rFonts w:ascii="Times New Roman" w:hAnsi="Times New Roman" w:cs="Times New Roman"/>
          <w:sz w:val="28"/>
          <w:szCs w:val="28"/>
          <w:lang w:val="en-US"/>
        </w:rPr>
        <w:t>INNER</w:t>
      </w:r>
      <w:r w:rsidRPr="00E13804">
        <w:rPr>
          <w:rFonts w:ascii="Times New Roman" w:hAnsi="Times New Roman" w:cs="Times New Roman"/>
          <w:sz w:val="28"/>
          <w:szCs w:val="28"/>
        </w:rPr>
        <w:t xml:space="preserve">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Соединение с помощью конструкции </w:t>
      </w:r>
      <w:r w:rsidRPr="00E13804">
        <w:rPr>
          <w:rFonts w:ascii="Times New Roman" w:hAnsi="Times New Roman" w:cs="Times New Roman"/>
          <w:spacing w:val="-4"/>
          <w:sz w:val="28"/>
          <w:szCs w:val="28"/>
          <w:lang w:val="en-US"/>
        </w:rPr>
        <w:t>OUTER</w:t>
      </w:r>
      <w:r w:rsidRPr="00E13804">
        <w:rPr>
          <w:rFonts w:ascii="Times New Roman" w:hAnsi="Times New Roman" w:cs="Times New Roman"/>
          <w:spacing w:val="-4"/>
          <w:sz w:val="28"/>
          <w:szCs w:val="28"/>
        </w:rPr>
        <w:t xml:space="preserve"> </w:t>
      </w:r>
      <w:r w:rsidRPr="00E13804">
        <w:rPr>
          <w:rFonts w:ascii="Times New Roman" w:hAnsi="Times New Roman" w:cs="Times New Roman"/>
          <w:spacing w:val="-4"/>
          <w:sz w:val="28"/>
          <w:szCs w:val="28"/>
          <w:lang w:val="en-US"/>
        </w:rPr>
        <w:t>JOIN</w:t>
      </w:r>
      <w:r w:rsidRPr="00E13804">
        <w:rPr>
          <w:rFonts w:ascii="Times New Roman" w:hAnsi="Times New Roman" w:cs="Times New Roman"/>
          <w:spacing w:val="-4"/>
          <w:sz w:val="28"/>
          <w:szCs w:val="28"/>
        </w:rPr>
        <w:t xml:space="preserve">; </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Соединение с помощью конструкции </w:t>
      </w:r>
      <w:r w:rsidRPr="00E13804">
        <w:rPr>
          <w:rFonts w:ascii="Times New Roman" w:hAnsi="Times New Roman" w:cs="Times New Roman"/>
          <w:sz w:val="28"/>
          <w:szCs w:val="28"/>
          <w:lang w:val="en-US"/>
        </w:rPr>
        <w:t>FULL</w:t>
      </w:r>
      <w:r w:rsidRPr="00E13804">
        <w:rPr>
          <w:rFonts w:ascii="Times New Roman" w:hAnsi="Times New Roman" w:cs="Times New Roman"/>
          <w:sz w:val="28"/>
          <w:szCs w:val="28"/>
        </w:rPr>
        <w:t xml:space="preserve">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Соединение с помощью конструкции </w:t>
      </w:r>
      <w:r w:rsidRPr="00E13804">
        <w:rPr>
          <w:rFonts w:ascii="Times New Roman" w:hAnsi="Times New Roman" w:cs="Times New Roman"/>
          <w:sz w:val="28"/>
          <w:szCs w:val="28"/>
          <w:lang w:val="en-US"/>
        </w:rPr>
        <w:t>CROSS</w:t>
      </w:r>
      <w:r w:rsidRPr="00E13804">
        <w:rPr>
          <w:rFonts w:ascii="Times New Roman" w:hAnsi="Times New Roman" w:cs="Times New Roman"/>
          <w:sz w:val="28"/>
          <w:szCs w:val="28"/>
        </w:rPr>
        <w:t xml:space="preserve">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w:t>
      </w:r>
    </w:p>
    <w:p w:rsidR="00E13804" w:rsidRPr="00E13804" w:rsidRDefault="00E13804" w:rsidP="00AC2AC8">
      <w:pPr>
        <w:numPr>
          <w:ilvl w:val="0"/>
          <w:numId w:val="28"/>
        </w:numPr>
        <w:autoSpaceDE w:val="0"/>
        <w:spacing w:after="0" w:line="240" w:lineRule="auto"/>
        <w:jc w:val="both"/>
        <w:rPr>
          <w:rFonts w:ascii="Times New Roman" w:hAnsi="Times New Roman" w:cs="Times New Roman"/>
          <w:sz w:val="28"/>
          <w:szCs w:val="28"/>
        </w:rPr>
      </w:pPr>
      <w:r w:rsidRPr="00E13804">
        <w:rPr>
          <w:rFonts w:ascii="Times New Roman" w:hAnsi="Times New Roman" w:cs="Times New Roman"/>
          <w:sz w:val="28"/>
          <w:szCs w:val="28"/>
        </w:rPr>
        <w:t xml:space="preserve">С помощью операции </w:t>
      </w:r>
      <w:r w:rsidRPr="00E13804">
        <w:rPr>
          <w:rFonts w:ascii="Times New Roman" w:hAnsi="Times New Roman" w:cs="Times New Roman"/>
          <w:sz w:val="28"/>
          <w:szCs w:val="28"/>
          <w:lang w:val="en-US"/>
        </w:rPr>
        <w:t>UNION</w:t>
      </w:r>
      <w:r w:rsidRPr="00E13804">
        <w:rPr>
          <w:rFonts w:ascii="Times New Roman" w:hAnsi="Times New Roman" w:cs="Times New Roman"/>
          <w:sz w:val="28"/>
          <w:szCs w:val="28"/>
        </w:rPr>
        <w:t>.</w:t>
      </w:r>
    </w:p>
    <w:p w:rsidR="00E13804" w:rsidRPr="00E13804" w:rsidRDefault="00E13804" w:rsidP="00E13804">
      <w:pPr>
        <w:autoSpaceDE w:val="0"/>
        <w:spacing w:after="0" w:line="240" w:lineRule="auto"/>
        <w:ind w:firstLine="709"/>
        <w:jc w:val="both"/>
        <w:rPr>
          <w:rFonts w:ascii="Times New Roman" w:hAnsi="Times New Roman" w:cs="Times New Roman"/>
          <w:sz w:val="28"/>
          <w:szCs w:val="28"/>
        </w:rPr>
      </w:pPr>
    </w:p>
    <w:p w:rsidR="00E13804" w:rsidRPr="00E13804" w:rsidRDefault="00E13804" w:rsidP="00E13804">
      <w:pPr>
        <w:pStyle w:val="2"/>
        <w:spacing w:before="0" w:line="240" w:lineRule="auto"/>
        <w:ind w:firstLine="709"/>
        <w:jc w:val="both"/>
        <w:rPr>
          <w:rFonts w:ascii="Times New Roman" w:hAnsi="Times New Roman" w:cs="Times New Roman"/>
          <w:color w:val="auto"/>
          <w:sz w:val="28"/>
          <w:szCs w:val="28"/>
        </w:rPr>
      </w:pPr>
      <w:bookmarkStart w:id="45" w:name="_Toc413884459"/>
      <w:r w:rsidRPr="00E13804">
        <w:rPr>
          <w:rFonts w:ascii="Times New Roman" w:hAnsi="Times New Roman" w:cs="Times New Roman"/>
          <w:color w:val="auto"/>
          <w:sz w:val="28"/>
          <w:szCs w:val="28"/>
        </w:rPr>
        <w:t>4 Контрольные вопросы</w:t>
      </w:r>
      <w:bookmarkEnd w:id="45"/>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napToGrid w:val="0"/>
          <w:sz w:val="28"/>
          <w:szCs w:val="28"/>
        </w:rPr>
      </w:pPr>
      <w:r w:rsidRPr="00E13804">
        <w:rPr>
          <w:rFonts w:ascii="Times New Roman" w:hAnsi="Times New Roman" w:cs="Times New Roman"/>
          <w:snapToGrid w:val="0"/>
          <w:sz w:val="28"/>
          <w:szCs w:val="28"/>
        </w:rPr>
        <w:t>Дайте определение соединению.</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napToGrid w:val="0"/>
          <w:sz w:val="28"/>
          <w:szCs w:val="28"/>
        </w:rPr>
      </w:pPr>
      <w:r w:rsidRPr="00E13804">
        <w:rPr>
          <w:rFonts w:ascii="Times New Roman" w:hAnsi="Times New Roman" w:cs="Times New Roman"/>
          <w:snapToGrid w:val="0"/>
          <w:sz w:val="28"/>
          <w:szCs w:val="28"/>
        </w:rPr>
        <w:t>Перечислите основные конструкции для формирования соединений.</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napToGrid w:val="0"/>
          <w:sz w:val="28"/>
          <w:szCs w:val="28"/>
        </w:rPr>
      </w:pPr>
      <w:r w:rsidRPr="00E13804">
        <w:rPr>
          <w:rFonts w:ascii="Times New Roman" w:hAnsi="Times New Roman" w:cs="Times New Roman"/>
          <w:snapToGrid w:val="0"/>
          <w:sz w:val="28"/>
          <w:szCs w:val="28"/>
        </w:rPr>
        <w:t xml:space="preserve">Приведите пример использования конструкции </w:t>
      </w:r>
      <w:r w:rsidRPr="00E13804">
        <w:rPr>
          <w:rFonts w:ascii="Times New Roman" w:hAnsi="Times New Roman" w:cs="Times New Roman"/>
          <w:snapToGrid w:val="0"/>
          <w:sz w:val="28"/>
          <w:szCs w:val="28"/>
          <w:lang w:val="en-US"/>
        </w:rPr>
        <w:t>JOIN</w:t>
      </w:r>
      <w:r w:rsidRPr="00E13804">
        <w:rPr>
          <w:rFonts w:ascii="Times New Roman" w:hAnsi="Times New Roman" w:cs="Times New Roman"/>
          <w:snapToGrid w:val="0"/>
          <w:sz w:val="28"/>
          <w:szCs w:val="28"/>
        </w:rPr>
        <w:t>.</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napToGrid w:val="0"/>
          <w:sz w:val="28"/>
          <w:szCs w:val="28"/>
        </w:rPr>
        <w:t xml:space="preserve">Приведите пример использования конструкции </w:t>
      </w:r>
      <w:r w:rsidRPr="00E13804">
        <w:rPr>
          <w:rFonts w:ascii="Times New Roman" w:hAnsi="Times New Roman" w:cs="Times New Roman"/>
          <w:sz w:val="28"/>
          <w:szCs w:val="28"/>
          <w:lang w:val="en-US"/>
        </w:rPr>
        <w:t>INNER</w:t>
      </w:r>
      <w:r w:rsidRPr="00E13804">
        <w:rPr>
          <w:rFonts w:ascii="Times New Roman" w:hAnsi="Times New Roman" w:cs="Times New Roman"/>
          <w:sz w:val="28"/>
          <w:szCs w:val="28"/>
        </w:rPr>
        <w:t xml:space="preserve">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 xml:space="preserve">. </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Чем отличаются результаты выполнения соединений  конструкций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 xml:space="preserve"> и </w:t>
      </w:r>
      <w:r w:rsidRPr="00E13804">
        <w:rPr>
          <w:rFonts w:ascii="Times New Roman" w:hAnsi="Times New Roman" w:cs="Times New Roman"/>
          <w:sz w:val="28"/>
          <w:szCs w:val="28"/>
          <w:lang w:val="en-US"/>
        </w:rPr>
        <w:t>INNER</w:t>
      </w:r>
      <w:r w:rsidRPr="00E13804">
        <w:rPr>
          <w:rFonts w:ascii="Times New Roman" w:hAnsi="Times New Roman" w:cs="Times New Roman"/>
          <w:sz w:val="28"/>
          <w:szCs w:val="28"/>
        </w:rPr>
        <w:t xml:space="preserve"> </w:t>
      </w:r>
      <w:r w:rsidRPr="00E13804">
        <w:rPr>
          <w:rFonts w:ascii="Times New Roman" w:hAnsi="Times New Roman" w:cs="Times New Roman"/>
          <w:sz w:val="28"/>
          <w:szCs w:val="28"/>
          <w:lang w:val="en-US"/>
        </w:rPr>
        <w:t>JOIN</w:t>
      </w:r>
      <w:r w:rsidRPr="00E13804">
        <w:rPr>
          <w:rFonts w:ascii="Times New Roman" w:hAnsi="Times New Roman" w:cs="Times New Roman"/>
          <w:sz w:val="28"/>
          <w:szCs w:val="28"/>
        </w:rPr>
        <w:t xml:space="preserve">? </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Перечислите общие свойства конструкции </w:t>
      </w:r>
      <w:r w:rsidRPr="00E13804">
        <w:rPr>
          <w:rFonts w:ascii="Times New Roman" w:hAnsi="Times New Roman" w:cs="Times New Roman"/>
          <w:smallCaps/>
          <w:sz w:val="28"/>
          <w:szCs w:val="28"/>
          <w:lang w:val="en-US"/>
        </w:rPr>
        <w:t>INNER</w:t>
      </w:r>
      <w:r w:rsidRPr="00E13804">
        <w:rPr>
          <w:rFonts w:ascii="Times New Roman" w:hAnsi="Times New Roman" w:cs="Times New Roman"/>
          <w:smallCaps/>
          <w:sz w:val="28"/>
          <w:szCs w:val="28"/>
        </w:rPr>
        <w:t xml:space="preserve"> </w:t>
      </w:r>
      <w:r w:rsidRPr="00E13804">
        <w:rPr>
          <w:rFonts w:ascii="Times New Roman" w:hAnsi="Times New Roman" w:cs="Times New Roman"/>
          <w:smallCaps/>
          <w:sz w:val="28"/>
          <w:szCs w:val="28"/>
          <w:lang w:val="en-US"/>
        </w:rPr>
        <w:t>JOIN</w:t>
      </w:r>
      <w:r w:rsidRPr="00E13804">
        <w:rPr>
          <w:rFonts w:ascii="Times New Roman" w:hAnsi="Times New Roman" w:cs="Times New Roman"/>
          <w:smallCaps/>
          <w:sz w:val="28"/>
          <w:szCs w:val="28"/>
        </w:rPr>
        <w:t xml:space="preserve"> </w:t>
      </w:r>
      <w:r w:rsidR="00FE0A7F">
        <w:rPr>
          <w:rFonts w:ascii="Times New Roman" w:hAnsi="Times New Roman" w:cs="Times New Roman"/>
          <w:sz w:val="28"/>
          <w:szCs w:val="28"/>
        </w:rPr>
        <w:t>и</w:t>
      </w:r>
      <w:r w:rsidRPr="00E13804">
        <w:rPr>
          <w:rFonts w:ascii="Times New Roman" w:hAnsi="Times New Roman" w:cs="Times New Roman"/>
          <w:sz w:val="28"/>
          <w:szCs w:val="28"/>
        </w:rPr>
        <w:t xml:space="preserve"> конструкции </w:t>
      </w:r>
      <w:r w:rsidRPr="00E13804">
        <w:rPr>
          <w:rFonts w:ascii="Times New Roman" w:hAnsi="Times New Roman" w:cs="Times New Roman"/>
          <w:sz w:val="28"/>
          <w:szCs w:val="28"/>
          <w:lang w:val="en-US"/>
        </w:rPr>
        <w:t>WHERE</w:t>
      </w:r>
      <w:r w:rsidRPr="00E13804">
        <w:rPr>
          <w:rFonts w:ascii="Times New Roman" w:hAnsi="Times New Roman" w:cs="Times New Roman"/>
          <w:sz w:val="28"/>
          <w:szCs w:val="28"/>
        </w:rPr>
        <w:t>.</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Дайте определение связующей таблице?</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Для чего и в каком случае используются связующие таблицы?</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Приведите пример соединения с использованием конструкции </w:t>
      </w:r>
      <w:r w:rsidRPr="00E13804">
        <w:rPr>
          <w:rFonts w:ascii="Times New Roman" w:hAnsi="Times New Roman" w:cs="Times New Roman"/>
          <w:spacing w:val="-4"/>
          <w:sz w:val="28"/>
          <w:szCs w:val="28"/>
          <w:lang w:val="en-US"/>
        </w:rPr>
        <w:t>OUTER</w:t>
      </w:r>
      <w:r w:rsidRPr="00E13804">
        <w:rPr>
          <w:rFonts w:ascii="Times New Roman" w:hAnsi="Times New Roman" w:cs="Times New Roman"/>
          <w:spacing w:val="-4"/>
          <w:sz w:val="28"/>
          <w:szCs w:val="28"/>
        </w:rPr>
        <w:t xml:space="preserve"> </w:t>
      </w:r>
      <w:r w:rsidRPr="00E13804">
        <w:rPr>
          <w:rFonts w:ascii="Times New Roman" w:hAnsi="Times New Roman" w:cs="Times New Roman"/>
          <w:spacing w:val="-4"/>
          <w:sz w:val="28"/>
          <w:szCs w:val="28"/>
          <w:lang w:val="en-US"/>
        </w:rPr>
        <w:t>JOIN</w:t>
      </w:r>
      <w:r w:rsidRPr="00E13804">
        <w:rPr>
          <w:rFonts w:ascii="Times New Roman" w:hAnsi="Times New Roman" w:cs="Times New Roman"/>
          <w:spacing w:val="-4"/>
          <w:sz w:val="28"/>
          <w:szCs w:val="28"/>
        </w:rPr>
        <w:t>.</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Приведите пример соединения с использованием конструкции </w:t>
      </w:r>
      <w:r w:rsidRPr="00E13804">
        <w:rPr>
          <w:rFonts w:ascii="Times New Roman" w:hAnsi="Times New Roman" w:cs="Times New Roman"/>
          <w:spacing w:val="-4"/>
          <w:sz w:val="28"/>
          <w:szCs w:val="28"/>
          <w:lang w:val="en-US"/>
        </w:rPr>
        <w:t>FULL</w:t>
      </w:r>
      <w:r w:rsidRPr="00E13804">
        <w:rPr>
          <w:rFonts w:ascii="Times New Roman" w:hAnsi="Times New Roman" w:cs="Times New Roman"/>
          <w:spacing w:val="-4"/>
          <w:sz w:val="28"/>
          <w:szCs w:val="28"/>
        </w:rPr>
        <w:t xml:space="preserve"> </w:t>
      </w:r>
      <w:r w:rsidRPr="00E13804">
        <w:rPr>
          <w:rFonts w:ascii="Times New Roman" w:hAnsi="Times New Roman" w:cs="Times New Roman"/>
          <w:spacing w:val="-4"/>
          <w:sz w:val="28"/>
          <w:szCs w:val="28"/>
          <w:lang w:val="en-US"/>
        </w:rPr>
        <w:t>JOIN</w:t>
      </w:r>
      <w:r w:rsidRPr="00E13804">
        <w:rPr>
          <w:rFonts w:ascii="Times New Roman" w:hAnsi="Times New Roman" w:cs="Times New Roman"/>
          <w:spacing w:val="-4"/>
          <w:sz w:val="28"/>
          <w:szCs w:val="28"/>
        </w:rPr>
        <w:t>.</w:t>
      </w:r>
    </w:p>
    <w:p w:rsidR="00E13804" w:rsidRPr="00E13804" w:rsidRDefault="00E13804" w:rsidP="00AC2AC8">
      <w:pPr>
        <w:widowControl w:val="0"/>
        <w:numPr>
          <w:ilvl w:val="0"/>
          <w:numId w:val="29"/>
        </w:numPr>
        <w:tabs>
          <w:tab w:val="clear" w:pos="360"/>
          <w:tab w:val="num" w:pos="709"/>
          <w:tab w:val="left" w:pos="993"/>
        </w:tabs>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Приведите пример соединения с использованием конструкции </w:t>
      </w:r>
      <w:r w:rsidRPr="00E13804">
        <w:rPr>
          <w:rFonts w:ascii="Times New Roman" w:hAnsi="Times New Roman" w:cs="Times New Roman"/>
          <w:spacing w:val="-4"/>
          <w:sz w:val="28"/>
          <w:szCs w:val="28"/>
          <w:lang w:val="en-US"/>
        </w:rPr>
        <w:t>CROSS</w:t>
      </w:r>
      <w:r w:rsidRPr="00E13804">
        <w:rPr>
          <w:rFonts w:ascii="Times New Roman" w:hAnsi="Times New Roman" w:cs="Times New Roman"/>
          <w:spacing w:val="-4"/>
          <w:sz w:val="28"/>
          <w:szCs w:val="28"/>
        </w:rPr>
        <w:t xml:space="preserve"> </w:t>
      </w:r>
      <w:r w:rsidRPr="00E13804">
        <w:rPr>
          <w:rFonts w:ascii="Times New Roman" w:hAnsi="Times New Roman" w:cs="Times New Roman"/>
          <w:spacing w:val="-4"/>
          <w:sz w:val="28"/>
          <w:szCs w:val="28"/>
          <w:lang w:val="en-US"/>
        </w:rPr>
        <w:t>JOIN</w:t>
      </w:r>
      <w:r w:rsidRPr="00E13804">
        <w:rPr>
          <w:rFonts w:ascii="Times New Roman" w:hAnsi="Times New Roman" w:cs="Times New Roman"/>
          <w:spacing w:val="-4"/>
          <w:sz w:val="28"/>
          <w:szCs w:val="28"/>
        </w:rPr>
        <w:t>.</w:t>
      </w:r>
    </w:p>
    <w:p w:rsidR="00E13804" w:rsidRPr="00E13804" w:rsidRDefault="00E13804" w:rsidP="00AC2AC8">
      <w:pPr>
        <w:widowControl w:val="0"/>
        <w:numPr>
          <w:ilvl w:val="0"/>
          <w:numId w:val="29"/>
        </w:numPr>
        <w:spacing w:after="0" w:line="240" w:lineRule="auto"/>
        <w:ind w:left="0" w:firstLine="709"/>
        <w:jc w:val="both"/>
        <w:rPr>
          <w:rFonts w:ascii="Times New Roman" w:hAnsi="Times New Roman" w:cs="Times New Roman"/>
          <w:sz w:val="28"/>
          <w:szCs w:val="28"/>
        </w:rPr>
      </w:pPr>
      <w:r w:rsidRPr="00E13804">
        <w:rPr>
          <w:rFonts w:ascii="Times New Roman" w:hAnsi="Times New Roman" w:cs="Times New Roman"/>
          <w:sz w:val="28"/>
          <w:szCs w:val="28"/>
        </w:rPr>
        <w:t xml:space="preserve">Приведите структуру и синтаксис операции </w:t>
      </w:r>
      <w:r w:rsidRPr="00E13804">
        <w:rPr>
          <w:rFonts w:ascii="Times New Roman" w:hAnsi="Times New Roman" w:cs="Times New Roman"/>
          <w:sz w:val="28"/>
          <w:szCs w:val="28"/>
          <w:lang w:val="en-US"/>
        </w:rPr>
        <w:t>UNION</w:t>
      </w:r>
      <w:r w:rsidRPr="00E13804">
        <w:rPr>
          <w:rFonts w:ascii="Times New Roman" w:hAnsi="Times New Roman" w:cs="Times New Roman"/>
          <w:sz w:val="28"/>
          <w:szCs w:val="28"/>
        </w:rPr>
        <w:t>.</w:t>
      </w:r>
    </w:p>
    <w:p w:rsidR="00471CED" w:rsidRDefault="00471CED">
      <w:pPr>
        <w:rPr>
          <w:rFonts w:ascii="Times New Roman" w:hAnsi="Times New Roman" w:cs="Times New Roman"/>
          <w:sz w:val="28"/>
          <w:szCs w:val="28"/>
        </w:rPr>
      </w:pPr>
    </w:p>
    <w:p w:rsidR="00E13804" w:rsidRDefault="00E13804">
      <w:pPr>
        <w:rPr>
          <w:rFonts w:ascii="Times New Roman" w:eastAsia="Times New Roman" w:hAnsi="Times New Roman" w:cs="Times New Roman"/>
          <w:b/>
          <w:sz w:val="28"/>
          <w:szCs w:val="28"/>
          <w:lang w:eastAsia="ru-RU"/>
        </w:rPr>
      </w:pPr>
      <w:bookmarkStart w:id="46" w:name="_Toc348822243"/>
      <w:r>
        <w:br w:type="page"/>
      </w:r>
    </w:p>
    <w:p w:rsidR="00471CED" w:rsidRPr="00471CED" w:rsidRDefault="00E13804" w:rsidP="00471CED">
      <w:pPr>
        <w:pStyle w:val="1"/>
      </w:pPr>
      <w:bookmarkStart w:id="47" w:name="_Toc413884460"/>
      <w:r>
        <w:t>Лабораторная работа</w:t>
      </w:r>
      <w:r w:rsidR="00471CED">
        <w:t xml:space="preserve"> №5 </w:t>
      </w:r>
      <w:r w:rsidR="00E91145">
        <w:t xml:space="preserve">– </w:t>
      </w:r>
      <w:r w:rsidR="00471CED" w:rsidRPr="00471CED">
        <w:t>Представления</w:t>
      </w:r>
      <w:bookmarkEnd w:id="46"/>
      <w:r w:rsidR="00E91145">
        <w:t>.</w:t>
      </w:r>
      <w:bookmarkEnd w:id="47"/>
    </w:p>
    <w:p w:rsidR="00471CED" w:rsidRDefault="00471CED" w:rsidP="00471CED">
      <w:pPr>
        <w:spacing w:after="0" w:line="240" w:lineRule="auto"/>
        <w:ind w:firstLine="720"/>
        <w:jc w:val="both"/>
        <w:rPr>
          <w:rFonts w:ascii="Times New Roman" w:hAnsi="Times New Roman" w:cs="Times New Roman"/>
          <w:sz w:val="28"/>
          <w:szCs w:val="28"/>
        </w:rPr>
      </w:pPr>
    </w:p>
    <w:p w:rsidR="00E13804" w:rsidRPr="00847865" w:rsidRDefault="00E13804" w:rsidP="00471CED">
      <w:pPr>
        <w:tabs>
          <w:tab w:val="num" w:pos="900"/>
        </w:tabs>
        <w:spacing w:after="0" w:line="240" w:lineRule="auto"/>
        <w:ind w:firstLine="720"/>
        <w:jc w:val="both"/>
        <w:rPr>
          <w:rFonts w:ascii="Times New Roman" w:hAnsi="Times New Roman" w:cs="Times New Roman"/>
          <w:b/>
          <w:sz w:val="28"/>
          <w:szCs w:val="28"/>
        </w:rPr>
      </w:pPr>
      <w:r w:rsidRPr="00847865">
        <w:rPr>
          <w:rFonts w:ascii="Times New Roman" w:hAnsi="Times New Roman" w:cs="Times New Roman"/>
          <w:b/>
          <w:sz w:val="28"/>
          <w:szCs w:val="28"/>
        </w:rPr>
        <w:t>1 Цель работы</w:t>
      </w:r>
    </w:p>
    <w:p w:rsidR="00847865" w:rsidRPr="00847865" w:rsidRDefault="00847865" w:rsidP="00847865">
      <w:pPr>
        <w:pStyle w:val="a8"/>
        <w:ind w:left="0" w:firstLine="720"/>
        <w:rPr>
          <w:rFonts w:ascii="Times New Roman" w:hAnsi="Times New Roman" w:cs="Times New Roman"/>
          <w:sz w:val="28"/>
          <w:szCs w:val="28"/>
        </w:rPr>
      </w:pPr>
      <w:r w:rsidRPr="00847865">
        <w:rPr>
          <w:rFonts w:ascii="Times New Roman" w:hAnsi="Times New Roman" w:cs="Times New Roman"/>
          <w:sz w:val="28"/>
          <w:szCs w:val="28"/>
        </w:rPr>
        <w:t xml:space="preserve">Ознакомиться со структурой и понятием представлений, принципом их реализации. </w:t>
      </w:r>
    </w:p>
    <w:p w:rsidR="00847865" w:rsidRPr="00847865" w:rsidRDefault="00847865" w:rsidP="00471CED">
      <w:pPr>
        <w:tabs>
          <w:tab w:val="num" w:pos="900"/>
        </w:tabs>
        <w:spacing w:after="0" w:line="240" w:lineRule="auto"/>
        <w:ind w:firstLine="720"/>
        <w:jc w:val="both"/>
        <w:rPr>
          <w:rFonts w:ascii="Times New Roman" w:hAnsi="Times New Roman" w:cs="Times New Roman"/>
          <w:sz w:val="28"/>
          <w:szCs w:val="28"/>
        </w:rPr>
      </w:pPr>
    </w:p>
    <w:p w:rsidR="00E13804" w:rsidRPr="00847865" w:rsidRDefault="00E13804" w:rsidP="00471CED">
      <w:pPr>
        <w:tabs>
          <w:tab w:val="num" w:pos="900"/>
        </w:tabs>
        <w:spacing w:after="0" w:line="240" w:lineRule="auto"/>
        <w:ind w:firstLine="720"/>
        <w:jc w:val="both"/>
        <w:rPr>
          <w:rFonts w:ascii="Times New Roman" w:hAnsi="Times New Roman" w:cs="Times New Roman"/>
          <w:b/>
          <w:sz w:val="28"/>
          <w:szCs w:val="28"/>
        </w:rPr>
      </w:pPr>
      <w:r w:rsidRPr="00847865">
        <w:rPr>
          <w:rFonts w:ascii="Times New Roman" w:hAnsi="Times New Roman" w:cs="Times New Roman"/>
          <w:b/>
          <w:sz w:val="28"/>
          <w:szCs w:val="28"/>
        </w:rPr>
        <w:t>2 Основные теоретические сведения</w:t>
      </w:r>
    </w:p>
    <w:p w:rsidR="00471CED" w:rsidRPr="00471CED" w:rsidRDefault="00471CED" w:rsidP="00471CED">
      <w:pPr>
        <w:tabs>
          <w:tab w:val="num" w:pos="900"/>
        </w:tabs>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Представление – виртуальный объект в базе данных.</w:t>
      </w:r>
      <w:r>
        <w:rPr>
          <w:rFonts w:ascii="Times New Roman" w:hAnsi="Times New Roman" w:cs="Times New Roman"/>
          <w:sz w:val="28"/>
          <w:szCs w:val="28"/>
        </w:rPr>
        <w:t xml:space="preserve"> </w:t>
      </w:r>
      <w:r w:rsidRPr="00471CED">
        <w:rPr>
          <w:rFonts w:ascii="Times New Roman" w:hAnsi="Times New Roman" w:cs="Times New Roman"/>
          <w:sz w:val="28"/>
          <w:szCs w:val="28"/>
        </w:rPr>
        <w:t xml:space="preserve">Практика показывает, что представления используются, либо слишком часто, либо слишком редко, т.е. очень редко встречаются базы, где бы использование представлений было бы оправданно. Однако представления позволяют достичь следующих целей: </w:t>
      </w:r>
      <w:r>
        <w:rPr>
          <w:rFonts w:ascii="Times New Roman" w:hAnsi="Times New Roman" w:cs="Times New Roman"/>
          <w:sz w:val="28"/>
          <w:szCs w:val="28"/>
        </w:rPr>
        <w:t>с</w:t>
      </w:r>
      <w:r w:rsidRPr="00471CED">
        <w:rPr>
          <w:rFonts w:ascii="Times New Roman" w:hAnsi="Times New Roman" w:cs="Times New Roman"/>
          <w:sz w:val="28"/>
          <w:szCs w:val="28"/>
        </w:rPr>
        <w:t>ократить кажущуюся сложность базы дан</w:t>
      </w:r>
      <w:r>
        <w:rPr>
          <w:rFonts w:ascii="Times New Roman" w:hAnsi="Times New Roman" w:cs="Times New Roman"/>
          <w:sz w:val="28"/>
          <w:szCs w:val="28"/>
        </w:rPr>
        <w:t>ных для конечных пользователей, о</w:t>
      </w:r>
      <w:r w:rsidRPr="00471CED">
        <w:rPr>
          <w:rFonts w:ascii="Times New Roman" w:hAnsi="Times New Roman" w:cs="Times New Roman"/>
          <w:sz w:val="28"/>
          <w:szCs w:val="28"/>
        </w:rPr>
        <w:t>беспечить доступ пользователей ко всем необходимым данным и вместе с тем запретить доступ к некоторым столбцам, к которым доступ об</w:t>
      </w:r>
      <w:r>
        <w:rPr>
          <w:rFonts w:ascii="Times New Roman" w:hAnsi="Times New Roman" w:cs="Times New Roman"/>
          <w:sz w:val="28"/>
          <w:szCs w:val="28"/>
        </w:rPr>
        <w:t>ычных пользователей нежелателен, п</w:t>
      </w:r>
      <w:r w:rsidRPr="00471CED">
        <w:rPr>
          <w:rFonts w:ascii="Times New Roman" w:hAnsi="Times New Roman" w:cs="Times New Roman"/>
          <w:sz w:val="28"/>
          <w:szCs w:val="28"/>
        </w:rPr>
        <w:t>редусмотреть в базе дополнительные средства индексации, повышающи</w:t>
      </w:r>
      <w:r>
        <w:rPr>
          <w:rFonts w:ascii="Times New Roman" w:hAnsi="Times New Roman" w:cs="Times New Roman"/>
          <w:sz w:val="28"/>
          <w:szCs w:val="28"/>
        </w:rPr>
        <w:t xml:space="preserve">е производительность всей базы. </w:t>
      </w:r>
      <w:r w:rsidRPr="00471CED">
        <w:rPr>
          <w:rFonts w:ascii="Times New Roman" w:hAnsi="Times New Roman" w:cs="Times New Roman"/>
          <w:sz w:val="28"/>
          <w:szCs w:val="28"/>
        </w:rPr>
        <w:t>В действительности же представление – это не что иное, как хранимый запрос. Удобство состоит в том, что они обеспечивают выборку данных из одной или нескольких таблиц, обеспечивают согласование данных.</w:t>
      </w: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Представление является объектом базы данных, но, в отличие от таблиц, не является физическим хранилищем данных. Его можно представить как хранимое выражение выборки с минимальным набором свойств. Удаление всего представления как объекта никак не повлияет на данные, на основе которых оно построено. В то же время удаление всех записей в представлении может удалить эти записи в исходных таблицах.</w:t>
      </w:r>
    </w:p>
    <w:p w:rsidR="00471CED" w:rsidRPr="00C33A11"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Синтаксическая структура оператора – комбинация рассматриваемых ранее операторов </w:t>
      </w:r>
      <w:r w:rsidRPr="00C33A11">
        <w:rPr>
          <w:rFonts w:ascii="Times New Roman" w:hAnsi="Times New Roman" w:cs="Times New Roman"/>
          <w:sz w:val="28"/>
          <w:szCs w:val="28"/>
          <w:lang w:val="en-US"/>
        </w:rPr>
        <w:t>CREATE</w:t>
      </w:r>
      <w:r w:rsidRPr="00C33A11">
        <w:rPr>
          <w:rFonts w:ascii="Times New Roman" w:hAnsi="Times New Roman" w:cs="Times New Roman"/>
          <w:sz w:val="28"/>
          <w:szCs w:val="28"/>
        </w:rPr>
        <w:t xml:space="preserve"> , а так же оператора </w:t>
      </w:r>
      <w:r w:rsidRPr="00C33A11">
        <w:rPr>
          <w:rFonts w:ascii="Times New Roman" w:hAnsi="Times New Roman" w:cs="Times New Roman"/>
          <w:sz w:val="28"/>
          <w:szCs w:val="28"/>
          <w:lang w:val="en-US"/>
        </w:rPr>
        <w:t>SELECT</w:t>
      </w:r>
      <w:r w:rsidRPr="00C33A11">
        <w:rPr>
          <w:rFonts w:ascii="Times New Roman" w:hAnsi="Times New Roman" w:cs="Times New Roman"/>
          <w:sz w:val="28"/>
          <w:szCs w:val="28"/>
        </w:rPr>
        <w:t xml:space="preserve">. </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lang w:val="en-US"/>
        </w:rPr>
        <w:t>CREATE</w:t>
      </w:r>
      <w:r w:rsidRPr="00471CED">
        <w:rPr>
          <w:rFonts w:ascii="Times New Roman" w:hAnsi="Times New Roman" w:cs="Times New Roman"/>
          <w:sz w:val="28"/>
          <w:szCs w:val="28"/>
        </w:rPr>
        <w:t xml:space="preserve"> </w:t>
      </w:r>
      <w:r w:rsidRPr="00471CED">
        <w:rPr>
          <w:rFonts w:ascii="Times New Roman" w:hAnsi="Times New Roman" w:cs="Times New Roman"/>
          <w:sz w:val="28"/>
          <w:szCs w:val="28"/>
          <w:lang w:val="en-US"/>
        </w:rPr>
        <w:t>VIEW</w:t>
      </w:r>
      <w:r w:rsidRPr="00471CED">
        <w:rPr>
          <w:rFonts w:ascii="Times New Roman" w:hAnsi="Times New Roman" w:cs="Times New Roman"/>
          <w:sz w:val="28"/>
          <w:szCs w:val="28"/>
        </w:rPr>
        <w:t xml:space="preserve"> &lt;название_представления&gt;</w:t>
      </w: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lang w:val="en-US"/>
        </w:rPr>
        <w:t>AS</w:t>
      </w: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lang w:val="en-US"/>
        </w:rPr>
        <w:t>SELECT</w:t>
      </w:r>
      <w:r w:rsidRPr="00471CED">
        <w:rPr>
          <w:rFonts w:ascii="Times New Roman" w:hAnsi="Times New Roman" w:cs="Times New Roman"/>
          <w:sz w:val="28"/>
          <w:szCs w:val="28"/>
        </w:rPr>
        <w:t xml:space="preserve"> &lt;описание_оператора…&gt;</w:t>
      </w:r>
    </w:p>
    <w:p w:rsidR="00471CED" w:rsidRPr="00471CED" w:rsidRDefault="00471CED" w:rsidP="00471CED">
      <w:pPr>
        <w:spacing w:after="0" w:line="240" w:lineRule="auto"/>
        <w:ind w:left="900" w:firstLine="720"/>
        <w:jc w:val="both"/>
        <w:rPr>
          <w:rFonts w:ascii="Times New Roman" w:hAnsi="Times New Roman" w:cs="Times New Roman"/>
          <w:i/>
          <w:sz w:val="28"/>
          <w:szCs w:val="28"/>
        </w:rPr>
      </w:pPr>
    </w:p>
    <w:p w:rsidR="00471CED" w:rsidRPr="00471CED" w:rsidRDefault="00471CED" w:rsidP="00471CED">
      <w:pPr>
        <w:pStyle w:val="23"/>
        <w:tabs>
          <w:tab w:val="left" w:pos="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Приведем п</w:t>
      </w:r>
      <w:r w:rsidRPr="00471CED">
        <w:rPr>
          <w:rFonts w:ascii="Times New Roman" w:hAnsi="Times New Roman" w:cs="Times New Roman"/>
          <w:sz w:val="28"/>
          <w:szCs w:val="28"/>
        </w:rPr>
        <w:t>ример простейшего представления, которое будет выводить все имена, фамилия и отчества всех студентов:</w:t>
      </w:r>
    </w:p>
    <w:p w:rsidR="00471CED" w:rsidRPr="00471CED" w:rsidRDefault="00471CED" w:rsidP="00471CED">
      <w:pPr>
        <w:tabs>
          <w:tab w:val="left" w:pos="0"/>
        </w:tabs>
        <w:spacing w:after="0" w:line="240" w:lineRule="auto"/>
        <w:ind w:firstLine="720"/>
        <w:jc w:val="both"/>
        <w:rPr>
          <w:rFonts w:ascii="Times New Roman" w:hAnsi="Times New Roman" w:cs="Times New Roman"/>
          <w:sz w:val="28"/>
          <w:szCs w:val="28"/>
        </w:rPr>
      </w:pPr>
    </w:p>
    <w:p w:rsidR="00471CED" w:rsidRPr="007C14D7"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Pr>
          <w:rFonts w:ascii="Times New Roman" w:hAnsi="Times New Roman" w:cs="Times New Roman"/>
          <w:bCs/>
          <w:noProof/>
          <w:sz w:val="28"/>
          <w:szCs w:val="28"/>
          <w:lang w:val="en-US"/>
        </w:rPr>
        <w:t>CREATE VIEW FIOStud</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471CED">
        <w:rPr>
          <w:rFonts w:ascii="Times New Roman" w:hAnsi="Times New Roman" w:cs="Times New Roman"/>
          <w:bCs/>
          <w:noProof/>
          <w:sz w:val="28"/>
          <w:szCs w:val="28"/>
          <w:lang w:val="en-US"/>
        </w:rPr>
        <w:t>AS</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471CED">
        <w:rPr>
          <w:rFonts w:ascii="Times New Roman" w:hAnsi="Times New Roman" w:cs="Times New Roman"/>
          <w:bCs/>
          <w:noProof/>
          <w:sz w:val="28"/>
          <w:szCs w:val="28"/>
          <w:lang w:val="en-US"/>
        </w:rPr>
        <w:t>SELECT StudentFirstName, StudentLastName, StudentPatronymic</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471CED">
        <w:rPr>
          <w:rFonts w:ascii="Times New Roman" w:hAnsi="Times New Roman" w:cs="Times New Roman"/>
          <w:bCs/>
          <w:noProof/>
          <w:sz w:val="28"/>
          <w:szCs w:val="28"/>
        </w:rPr>
        <w:t>FROM Students</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471CED">
        <w:rPr>
          <w:rFonts w:ascii="Times New Roman" w:hAnsi="Times New Roman" w:cs="Times New Roman"/>
          <w:bCs/>
          <w:noProof/>
          <w:sz w:val="28"/>
          <w:szCs w:val="28"/>
        </w:rPr>
        <w:t>GO</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noProof/>
          <w:sz w:val="28"/>
          <w:szCs w:val="28"/>
        </w:rPr>
      </w:pPr>
    </w:p>
    <w:p w:rsidR="00471CED" w:rsidRPr="00471CED" w:rsidRDefault="00471CED" w:rsidP="00471CED">
      <w:pPr>
        <w:tabs>
          <w:tab w:val="left" w:pos="0"/>
        </w:tabs>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Теперь проверим полученный результат, путём выборки всей информации из созданного представления:</w:t>
      </w:r>
    </w:p>
    <w:p w:rsidR="00471CED" w:rsidRPr="00471CED" w:rsidRDefault="00471CED" w:rsidP="00471CED">
      <w:pPr>
        <w:tabs>
          <w:tab w:val="left" w:pos="0"/>
        </w:tabs>
        <w:spacing w:after="0" w:line="240" w:lineRule="auto"/>
        <w:ind w:firstLine="720"/>
        <w:jc w:val="both"/>
        <w:rPr>
          <w:rFonts w:ascii="Times New Roman" w:hAnsi="Times New Roman" w:cs="Times New Roman"/>
          <w:sz w:val="28"/>
          <w:szCs w:val="28"/>
        </w:rPr>
      </w:pPr>
    </w:p>
    <w:p w:rsidR="00471CED" w:rsidRPr="007C14D7"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5D0A0B">
        <w:rPr>
          <w:rFonts w:ascii="Times New Roman" w:hAnsi="Times New Roman" w:cs="Times New Roman"/>
          <w:bCs/>
          <w:noProof/>
          <w:sz w:val="28"/>
          <w:szCs w:val="28"/>
          <w:lang w:val="en-US"/>
        </w:rPr>
        <w:t>SELECT</w:t>
      </w:r>
      <w:r w:rsidRPr="007C14D7">
        <w:rPr>
          <w:rFonts w:ascii="Times New Roman" w:hAnsi="Times New Roman" w:cs="Times New Roman"/>
          <w:bCs/>
          <w:noProof/>
          <w:sz w:val="28"/>
          <w:szCs w:val="28"/>
        </w:rPr>
        <w:t xml:space="preserve"> *</w:t>
      </w:r>
    </w:p>
    <w:p w:rsidR="00471CED" w:rsidRPr="005D0A0B" w:rsidRDefault="005D0A0B"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Pr>
          <w:rFonts w:ascii="Times New Roman" w:hAnsi="Times New Roman" w:cs="Times New Roman"/>
          <w:bCs/>
          <w:noProof/>
          <w:sz w:val="28"/>
          <w:szCs w:val="28"/>
          <w:lang w:val="en-US"/>
        </w:rPr>
        <w:t>FROM</w:t>
      </w:r>
      <w:r w:rsidRPr="005D0A0B">
        <w:rPr>
          <w:rFonts w:ascii="Times New Roman" w:hAnsi="Times New Roman" w:cs="Times New Roman"/>
          <w:bCs/>
          <w:noProof/>
          <w:sz w:val="28"/>
          <w:szCs w:val="28"/>
        </w:rPr>
        <w:t xml:space="preserve"> </w:t>
      </w:r>
      <w:r>
        <w:rPr>
          <w:rFonts w:ascii="Times New Roman" w:hAnsi="Times New Roman" w:cs="Times New Roman"/>
          <w:bCs/>
          <w:noProof/>
          <w:sz w:val="28"/>
          <w:szCs w:val="28"/>
          <w:lang w:val="en-US"/>
        </w:rPr>
        <w:t>FIOStud</w:t>
      </w:r>
    </w:p>
    <w:p w:rsidR="00471CED" w:rsidRPr="00471CED" w:rsidRDefault="00471CED" w:rsidP="005D0A0B">
      <w:pPr>
        <w:tabs>
          <w:tab w:val="left" w:pos="284"/>
        </w:tabs>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Результат </w:t>
      </w:r>
      <w:r w:rsidR="005D0A0B">
        <w:rPr>
          <w:rFonts w:ascii="Times New Roman" w:hAnsi="Times New Roman" w:cs="Times New Roman"/>
          <w:sz w:val="28"/>
          <w:szCs w:val="28"/>
        </w:rPr>
        <w:t>представлен на рисунке 51.</w:t>
      </w:r>
    </w:p>
    <w:p w:rsidR="00471CED" w:rsidRDefault="00471CED" w:rsidP="005D0A0B">
      <w:pPr>
        <w:tabs>
          <w:tab w:val="left" w:pos="180"/>
        </w:tabs>
        <w:spacing w:after="0" w:line="240" w:lineRule="auto"/>
        <w:ind w:left="180" w:firstLine="720"/>
        <w:jc w:val="center"/>
        <w:rPr>
          <w:rFonts w:ascii="Times New Roman" w:hAnsi="Times New Roman" w:cs="Times New Roman"/>
          <w:sz w:val="28"/>
          <w:szCs w:val="28"/>
        </w:rPr>
      </w:pPr>
      <w:r w:rsidRPr="00471CED">
        <w:rPr>
          <w:rFonts w:ascii="Times New Roman" w:hAnsi="Times New Roman" w:cs="Times New Roman"/>
          <w:noProof/>
          <w:sz w:val="28"/>
          <w:szCs w:val="28"/>
          <w:lang w:eastAsia="ru-RU"/>
        </w:rPr>
        <w:drawing>
          <wp:inline distT="0" distB="0" distL="0" distR="0" wp14:anchorId="34693938" wp14:editId="43C4E818">
            <wp:extent cx="3314700" cy="1771650"/>
            <wp:effectExtent l="0" t="0" r="0" b="0"/>
            <wp:docPr id="3139" name="Рисунок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700" cy="1771650"/>
                    </a:xfrm>
                    <a:prstGeom prst="rect">
                      <a:avLst/>
                    </a:prstGeom>
                    <a:noFill/>
                    <a:ln>
                      <a:noFill/>
                    </a:ln>
                  </pic:spPr>
                </pic:pic>
              </a:graphicData>
            </a:graphic>
          </wp:inline>
        </w:drawing>
      </w:r>
    </w:p>
    <w:p w:rsidR="005D0A0B" w:rsidRPr="00471CED" w:rsidRDefault="005D0A0B" w:rsidP="005D0A0B">
      <w:pPr>
        <w:tabs>
          <w:tab w:val="left" w:pos="180"/>
        </w:tabs>
        <w:spacing w:after="0" w:line="240" w:lineRule="auto"/>
        <w:ind w:left="180" w:firstLine="720"/>
        <w:jc w:val="center"/>
        <w:rPr>
          <w:rFonts w:ascii="Times New Roman" w:hAnsi="Times New Roman" w:cs="Times New Roman"/>
          <w:sz w:val="28"/>
          <w:szCs w:val="28"/>
        </w:rPr>
      </w:pPr>
      <w:r>
        <w:rPr>
          <w:rFonts w:ascii="Times New Roman" w:hAnsi="Times New Roman" w:cs="Times New Roman"/>
          <w:sz w:val="28"/>
          <w:szCs w:val="28"/>
        </w:rPr>
        <w:t>Рисунок 51 – Результат работы представления</w:t>
      </w:r>
    </w:p>
    <w:p w:rsidR="00471CED" w:rsidRPr="00471CED" w:rsidRDefault="00471CED" w:rsidP="00471CED">
      <w:pPr>
        <w:tabs>
          <w:tab w:val="left" w:pos="180"/>
        </w:tabs>
        <w:spacing w:after="0" w:line="240" w:lineRule="auto"/>
        <w:ind w:left="180" w:firstLine="720"/>
        <w:jc w:val="both"/>
        <w:rPr>
          <w:rFonts w:ascii="Times New Roman" w:hAnsi="Times New Roman" w:cs="Times New Roman"/>
          <w:sz w:val="28"/>
          <w:szCs w:val="28"/>
        </w:rPr>
      </w:pPr>
    </w:p>
    <w:p w:rsidR="00471CED" w:rsidRPr="00471CED" w:rsidRDefault="005D0A0B" w:rsidP="00471CED">
      <w:pPr>
        <w:tabs>
          <w:tab w:val="left" w:pos="0"/>
        </w:tabs>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Представление можно заменить следующим запросом:</w:t>
      </w:r>
      <w:r w:rsidRPr="00471CED">
        <w:rPr>
          <w:rFonts w:ascii="Times New Roman" w:hAnsi="Times New Roman" w:cs="Times New Roman"/>
          <w:sz w:val="28"/>
          <w:szCs w:val="28"/>
        </w:rPr>
        <w:t xml:space="preserve"> </w:t>
      </w:r>
    </w:p>
    <w:p w:rsidR="00471CED" w:rsidRPr="005D0A0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5D0A0B">
        <w:rPr>
          <w:rFonts w:ascii="Times New Roman" w:hAnsi="Times New Roman" w:cs="Times New Roman"/>
          <w:bCs/>
          <w:noProof/>
          <w:sz w:val="28"/>
          <w:szCs w:val="28"/>
          <w:lang w:val="en-US"/>
        </w:rPr>
        <w:t>SELECT StudentFirstName, StudentLastName, StudentPatronymic</w:t>
      </w:r>
    </w:p>
    <w:p w:rsidR="00471CED" w:rsidRPr="005D0A0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5D0A0B">
        <w:rPr>
          <w:rFonts w:ascii="Times New Roman" w:hAnsi="Times New Roman" w:cs="Times New Roman"/>
          <w:bCs/>
          <w:noProof/>
          <w:sz w:val="28"/>
          <w:szCs w:val="28"/>
          <w:lang w:val="en-US"/>
        </w:rPr>
        <w:t>FROM Students</w:t>
      </w:r>
    </w:p>
    <w:p w:rsidR="00471CED" w:rsidRPr="007C14D7" w:rsidRDefault="00471CED" w:rsidP="00471CED">
      <w:pPr>
        <w:autoSpaceDE w:val="0"/>
        <w:autoSpaceDN w:val="0"/>
        <w:adjustRightInd w:val="0"/>
        <w:spacing w:after="0" w:line="240" w:lineRule="auto"/>
        <w:ind w:firstLine="720"/>
        <w:jc w:val="both"/>
        <w:rPr>
          <w:rFonts w:ascii="Times New Roman" w:hAnsi="Times New Roman" w:cs="Times New Roman"/>
          <w:b/>
          <w:bCs/>
          <w:noProof/>
          <w:sz w:val="28"/>
          <w:szCs w:val="28"/>
          <w:lang w:val="en-US"/>
        </w:rPr>
      </w:pPr>
    </w:p>
    <w:p w:rsidR="00471CED" w:rsidRPr="00471CED" w:rsidRDefault="00471CED" w:rsidP="000479B0">
      <w:pPr>
        <w:tabs>
          <w:tab w:val="left" w:pos="180"/>
        </w:tabs>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sz w:val="28"/>
          <w:szCs w:val="28"/>
        </w:rPr>
        <w:t xml:space="preserve">В запросах участвующих в создании представлений допускается использование любых конструкций, таких как </w:t>
      </w:r>
      <w:r w:rsidRPr="005D0A0B">
        <w:rPr>
          <w:rFonts w:ascii="Times New Roman" w:hAnsi="Times New Roman" w:cs="Times New Roman"/>
          <w:sz w:val="28"/>
          <w:szCs w:val="28"/>
          <w:lang w:val="en-US"/>
        </w:rPr>
        <w:t>WHERE</w:t>
      </w:r>
      <w:r w:rsidRPr="00471CED">
        <w:rPr>
          <w:rFonts w:ascii="Times New Roman" w:hAnsi="Times New Roman" w:cs="Times New Roman"/>
          <w:b/>
          <w:sz w:val="28"/>
          <w:szCs w:val="28"/>
        </w:rPr>
        <w:t xml:space="preserve"> </w:t>
      </w:r>
      <w:r w:rsidRPr="00471CED">
        <w:rPr>
          <w:rFonts w:ascii="Times New Roman" w:hAnsi="Times New Roman" w:cs="Times New Roman"/>
          <w:sz w:val="28"/>
          <w:szCs w:val="28"/>
        </w:rPr>
        <w:t>и др.</w:t>
      </w:r>
      <w:r w:rsidR="000479B0">
        <w:rPr>
          <w:rFonts w:ascii="Times New Roman" w:hAnsi="Times New Roman" w:cs="Times New Roman"/>
          <w:sz w:val="28"/>
          <w:szCs w:val="28"/>
        </w:rPr>
        <w:t xml:space="preserve"> </w:t>
      </w:r>
      <w:r w:rsidRPr="00471CED">
        <w:rPr>
          <w:rFonts w:ascii="Times New Roman" w:hAnsi="Times New Roman" w:cs="Times New Roman"/>
          <w:iCs/>
          <w:sz w:val="28"/>
          <w:szCs w:val="28"/>
        </w:rPr>
        <w:t xml:space="preserve">У пользователя, создающего представление, должны быть разрешения на выборку из соответствующих таблиц. Можно создать представление на основе других представлений либо представлений и таблиц. Но есть ограничения. Нельзя использовать в выборке: предложения </w:t>
      </w:r>
      <w:r w:rsidRPr="00471CED">
        <w:rPr>
          <w:rFonts w:ascii="Times New Roman" w:hAnsi="Times New Roman" w:cs="Times New Roman"/>
          <w:iCs/>
          <w:sz w:val="28"/>
          <w:szCs w:val="28"/>
          <w:lang w:val="en-US"/>
        </w:rPr>
        <w:t>ORDER</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BY</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COMPUTE</w:t>
      </w:r>
      <w:r w:rsidRPr="00471CED">
        <w:rPr>
          <w:rFonts w:ascii="Times New Roman" w:hAnsi="Times New Roman" w:cs="Times New Roman"/>
          <w:iCs/>
          <w:sz w:val="28"/>
          <w:szCs w:val="28"/>
        </w:rPr>
        <w:t xml:space="preserve"> и </w:t>
      </w:r>
      <w:r w:rsidRPr="00471CED">
        <w:rPr>
          <w:rFonts w:ascii="Times New Roman" w:hAnsi="Times New Roman" w:cs="Times New Roman"/>
          <w:iCs/>
          <w:sz w:val="28"/>
          <w:szCs w:val="28"/>
          <w:lang w:val="en-US"/>
        </w:rPr>
        <w:t>COMPUTE</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BY</w:t>
      </w:r>
      <w:r w:rsidRPr="00471CED">
        <w:rPr>
          <w:rFonts w:ascii="Times New Roman" w:hAnsi="Times New Roman" w:cs="Times New Roman"/>
          <w:iCs/>
          <w:sz w:val="28"/>
          <w:szCs w:val="28"/>
        </w:rPr>
        <w:t xml:space="preserve">; предложение </w:t>
      </w:r>
      <w:r w:rsidRPr="00471CED">
        <w:rPr>
          <w:rFonts w:ascii="Times New Roman" w:hAnsi="Times New Roman" w:cs="Times New Roman"/>
          <w:iCs/>
          <w:sz w:val="28"/>
          <w:szCs w:val="28"/>
          <w:lang w:val="en-US"/>
        </w:rPr>
        <w:t>INTO</w:t>
      </w:r>
      <w:r w:rsidRPr="00471CED">
        <w:rPr>
          <w:rFonts w:ascii="Times New Roman" w:hAnsi="Times New Roman" w:cs="Times New Roman"/>
          <w:iCs/>
          <w:sz w:val="28"/>
          <w:szCs w:val="28"/>
        </w:rPr>
        <w:t>; временную таблицу.  Кроме того</w:t>
      </w:r>
      <w:r w:rsidR="000479B0">
        <w:rPr>
          <w:rFonts w:ascii="Times New Roman" w:hAnsi="Times New Roman" w:cs="Times New Roman"/>
          <w:iCs/>
          <w:sz w:val="28"/>
          <w:szCs w:val="28"/>
        </w:rPr>
        <w:t>, н</w:t>
      </w:r>
      <w:r w:rsidRPr="00471CED">
        <w:rPr>
          <w:rFonts w:ascii="Times New Roman" w:hAnsi="Times New Roman" w:cs="Times New Roman"/>
          <w:iCs/>
          <w:sz w:val="28"/>
          <w:szCs w:val="28"/>
        </w:rPr>
        <w:t>е следует использовать внешние объединения при создании представлений. Представление может ссылаться максимум на</w:t>
      </w:r>
      <w:r w:rsidRPr="00471CED">
        <w:rPr>
          <w:rFonts w:ascii="Times New Roman" w:hAnsi="Times New Roman" w:cs="Times New Roman"/>
          <w:iCs/>
          <w:noProof/>
          <w:sz w:val="28"/>
          <w:szCs w:val="28"/>
        </w:rPr>
        <w:t xml:space="preserve"> 250</w:t>
      </w:r>
      <w:r w:rsidRPr="00471CED">
        <w:rPr>
          <w:rFonts w:ascii="Times New Roman" w:hAnsi="Times New Roman" w:cs="Times New Roman"/>
          <w:iCs/>
          <w:sz w:val="28"/>
          <w:szCs w:val="28"/>
        </w:rPr>
        <w:t xml:space="preserve"> столбцов.</w:t>
      </w:r>
      <w:r w:rsidR="000479B0">
        <w:rPr>
          <w:rFonts w:ascii="Times New Roman" w:hAnsi="Times New Roman" w:cs="Times New Roman"/>
          <w:iCs/>
          <w:sz w:val="28"/>
          <w:szCs w:val="28"/>
        </w:rPr>
        <w:t xml:space="preserve"> </w:t>
      </w:r>
      <w:r w:rsidRPr="00471CED">
        <w:rPr>
          <w:rFonts w:ascii="Times New Roman" w:hAnsi="Times New Roman" w:cs="Times New Roman"/>
          <w:iCs/>
          <w:sz w:val="28"/>
          <w:szCs w:val="28"/>
        </w:rPr>
        <w:t xml:space="preserve">Команда </w:t>
      </w:r>
      <w:r w:rsidRPr="00471CED">
        <w:rPr>
          <w:rFonts w:ascii="Times New Roman" w:hAnsi="Times New Roman" w:cs="Times New Roman"/>
          <w:iCs/>
          <w:sz w:val="28"/>
          <w:szCs w:val="28"/>
          <w:lang w:val="en-US"/>
        </w:rPr>
        <w:t>CREATE</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VIEW</w:t>
      </w:r>
      <w:r w:rsidRPr="00471CED">
        <w:rPr>
          <w:rFonts w:ascii="Times New Roman" w:hAnsi="Times New Roman" w:cs="Times New Roman"/>
          <w:iCs/>
          <w:sz w:val="28"/>
          <w:szCs w:val="28"/>
        </w:rPr>
        <w:t xml:space="preserve"> не может использоваться совместно с другими командами </w:t>
      </w:r>
      <w:r w:rsidRPr="00471CED">
        <w:rPr>
          <w:rFonts w:ascii="Times New Roman" w:hAnsi="Times New Roman" w:cs="Times New Roman"/>
          <w:iCs/>
          <w:sz w:val="28"/>
          <w:szCs w:val="28"/>
          <w:lang w:val="en-US"/>
        </w:rPr>
        <w:t>SQL</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Server</w:t>
      </w:r>
      <w:r w:rsidRPr="00471CED">
        <w:rPr>
          <w:rFonts w:ascii="Times New Roman" w:hAnsi="Times New Roman" w:cs="Times New Roman"/>
          <w:iCs/>
          <w:sz w:val="28"/>
          <w:szCs w:val="28"/>
        </w:rPr>
        <w:t xml:space="preserve"> в одном пакете команд.</w:t>
      </w:r>
      <w:r w:rsidR="000479B0">
        <w:rPr>
          <w:rFonts w:ascii="Times New Roman" w:hAnsi="Times New Roman" w:cs="Times New Roman"/>
          <w:iCs/>
          <w:sz w:val="28"/>
          <w:szCs w:val="28"/>
        </w:rPr>
        <w:t xml:space="preserve"> </w:t>
      </w:r>
      <w:r w:rsidRPr="00471CED">
        <w:rPr>
          <w:rFonts w:ascii="Times New Roman" w:hAnsi="Times New Roman" w:cs="Times New Roman"/>
          <w:iCs/>
          <w:sz w:val="28"/>
          <w:szCs w:val="28"/>
        </w:rPr>
        <w:t>Нельзя создавать представления внутри хранимых процедур.</w:t>
      </w:r>
      <w:r w:rsidR="000479B0">
        <w:rPr>
          <w:rFonts w:ascii="Times New Roman" w:hAnsi="Times New Roman" w:cs="Times New Roman"/>
          <w:iCs/>
          <w:sz w:val="28"/>
          <w:szCs w:val="28"/>
        </w:rPr>
        <w:t xml:space="preserve"> </w:t>
      </w:r>
      <w:r w:rsidRPr="00471CED">
        <w:rPr>
          <w:rFonts w:ascii="Times New Roman" w:hAnsi="Times New Roman" w:cs="Times New Roman"/>
          <w:iCs/>
          <w:sz w:val="28"/>
          <w:szCs w:val="28"/>
        </w:rPr>
        <w:t xml:space="preserve">Оператор </w:t>
      </w:r>
      <w:r w:rsidRPr="00471CED">
        <w:rPr>
          <w:rFonts w:ascii="Times New Roman" w:hAnsi="Times New Roman" w:cs="Times New Roman"/>
          <w:iCs/>
          <w:sz w:val="28"/>
          <w:szCs w:val="28"/>
          <w:lang w:val="en-US"/>
        </w:rPr>
        <w:t>UNION</w:t>
      </w:r>
      <w:r w:rsidRPr="00471CED">
        <w:rPr>
          <w:rFonts w:ascii="Times New Roman" w:hAnsi="Times New Roman" w:cs="Times New Roman"/>
          <w:iCs/>
          <w:sz w:val="28"/>
          <w:szCs w:val="28"/>
        </w:rPr>
        <w:t xml:space="preserve"> невозможно использовать при создании представлений.</w:t>
      </w: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 xml:space="preserve">Для просмотра выражения, на основе которого создано представление, можно использовать </w:t>
      </w:r>
      <w:r w:rsidRPr="00471CED">
        <w:rPr>
          <w:rFonts w:ascii="Times New Roman" w:hAnsi="Times New Roman" w:cs="Times New Roman"/>
          <w:iCs/>
          <w:sz w:val="28"/>
          <w:szCs w:val="28"/>
          <w:lang w:val="en-US"/>
        </w:rPr>
        <w:t>SQL</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Enterprise</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Manager</w:t>
      </w:r>
      <w:r w:rsidRPr="00471CED">
        <w:rPr>
          <w:rFonts w:ascii="Times New Roman" w:hAnsi="Times New Roman" w:cs="Times New Roman"/>
          <w:iCs/>
          <w:sz w:val="28"/>
          <w:szCs w:val="28"/>
        </w:rPr>
        <w:t xml:space="preserve"> или системную процедуру </w:t>
      </w:r>
      <w:r w:rsidRPr="00471CED">
        <w:rPr>
          <w:rFonts w:ascii="Times New Roman" w:hAnsi="Times New Roman" w:cs="Times New Roman"/>
          <w:iCs/>
          <w:sz w:val="28"/>
          <w:szCs w:val="28"/>
          <w:lang w:val="en-US"/>
        </w:rPr>
        <w:t>sp</w:t>
      </w:r>
      <w:r w:rsidRPr="00471CED">
        <w:rPr>
          <w:rFonts w:ascii="Times New Roman" w:hAnsi="Times New Roman" w:cs="Times New Roman"/>
          <w:iCs/>
          <w:sz w:val="28"/>
          <w:szCs w:val="28"/>
        </w:rPr>
        <w:t>_</w:t>
      </w:r>
      <w:r w:rsidRPr="00471CED">
        <w:rPr>
          <w:rFonts w:ascii="Times New Roman" w:hAnsi="Times New Roman" w:cs="Times New Roman"/>
          <w:iCs/>
          <w:sz w:val="28"/>
          <w:szCs w:val="28"/>
          <w:lang w:val="en-US"/>
        </w:rPr>
        <w:t>helptext</w:t>
      </w:r>
      <w:r w:rsidRPr="00471CED">
        <w:rPr>
          <w:rFonts w:ascii="Times New Roman" w:hAnsi="Times New Roman" w:cs="Times New Roman"/>
          <w:iCs/>
          <w:sz w:val="28"/>
          <w:szCs w:val="28"/>
        </w:rPr>
        <w:t xml:space="preserve">. В качестве параметра системной хранимой процедуре передается имя представления. В то же время помните, что если представление создано с помощью опции </w:t>
      </w:r>
      <w:r w:rsidRPr="00471CED">
        <w:rPr>
          <w:rFonts w:ascii="Times New Roman" w:hAnsi="Times New Roman" w:cs="Times New Roman"/>
          <w:iCs/>
          <w:sz w:val="28"/>
          <w:szCs w:val="28"/>
          <w:lang w:val="en-US"/>
        </w:rPr>
        <w:t>ENCRYPTION</w:t>
      </w:r>
      <w:r w:rsidRPr="00471CED">
        <w:rPr>
          <w:rFonts w:ascii="Times New Roman" w:hAnsi="Times New Roman" w:cs="Times New Roman"/>
          <w:iCs/>
          <w:sz w:val="28"/>
          <w:szCs w:val="28"/>
        </w:rPr>
        <w:t xml:space="preserve">, то просмотреть текст выражения выборки с помощью </w:t>
      </w:r>
      <w:r w:rsidRPr="00471CED">
        <w:rPr>
          <w:rFonts w:ascii="Times New Roman" w:hAnsi="Times New Roman" w:cs="Times New Roman"/>
          <w:iCs/>
          <w:sz w:val="28"/>
          <w:szCs w:val="28"/>
          <w:lang w:val="en-US"/>
        </w:rPr>
        <w:t>sp</w:t>
      </w:r>
      <w:r w:rsidRPr="00471CED">
        <w:rPr>
          <w:rFonts w:ascii="Times New Roman" w:hAnsi="Times New Roman" w:cs="Times New Roman"/>
          <w:iCs/>
          <w:sz w:val="28"/>
          <w:szCs w:val="28"/>
        </w:rPr>
        <w:t>_</w:t>
      </w:r>
      <w:r w:rsidRPr="00471CED">
        <w:rPr>
          <w:rFonts w:ascii="Times New Roman" w:hAnsi="Times New Roman" w:cs="Times New Roman"/>
          <w:iCs/>
          <w:sz w:val="28"/>
          <w:szCs w:val="28"/>
          <w:lang w:val="en-US"/>
        </w:rPr>
        <w:t>helptext</w:t>
      </w:r>
      <w:r w:rsidRPr="00471CED">
        <w:rPr>
          <w:rFonts w:ascii="Times New Roman" w:hAnsi="Times New Roman" w:cs="Times New Roman"/>
          <w:iCs/>
          <w:sz w:val="28"/>
          <w:szCs w:val="28"/>
        </w:rPr>
        <w:t xml:space="preserve"> нельзя.</w:t>
      </w:r>
    </w:p>
    <w:p w:rsidR="00471CED" w:rsidRPr="000479B0" w:rsidRDefault="00471CED" w:rsidP="00471CED">
      <w:pPr>
        <w:spacing w:after="0" w:line="240" w:lineRule="auto"/>
        <w:ind w:firstLine="720"/>
        <w:jc w:val="both"/>
        <w:rPr>
          <w:rFonts w:ascii="Times New Roman" w:hAnsi="Times New Roman" w:cs="Times New Roman"/>
          <w:bCs/>
          <w:iCs/>
          <w:sz w:val="28"/>
          <w:szCs w:val="28"/>
        </w:rPr>
      </w:pPr>
      <w:r w:rsidRPr="00471CED">
        <w:rPr>
          <w:rFonts w:ascii="Times New Roman" w:hAnsi="Times New Roman" w:cs="Times New Roman"/>
          <w:iCs/>
          <w:sz w:val="28"/>
          <w:szCs w:val="28"/>
        </w:rPr>
        <w:t xml:space="preserve">Чтобы получить информацию о таблицах и представлениях, на основе которых создано текущее представление, используйте системную хранимую процедуру </w:t>
      </w:r>
      <w:r w:rsidRPr="00471CED">
        <w:rPr>
          <w:rFonts w:ascii="Times New Roman" w:hAnsi="Times New Roman" w:cs="Times New Roman"/>
          <w:iCs/>
          <w:sz w:val="28"/>
          <w:szCs w:val="28"/>
          <w:lang w:val="en-US"/>
        </w:rPr>
        <w:t>sp</w:t>
      </w:r>
      <w:r w:rsidRPr="00471CED">
        <w:rPr>
          <w:rFonts w:ascii="Times New Roman" w:hAnsi="Times New Roman" w:cs="Times New Roman"/>
          <w:iCs/>
          <w:sz w:val="28"/>
          <w:szCs w:val="28"/>
        </w:rPr>
        <w:t>_</w:t>
      </w:r>
      <w:r w:rsidRPr="00471CED">
        <w:rPr>
          <w:rFonts w:ascii="Times New Roman" w:hAnsi="Times New Roman" w:cs="Times New Roman"/>
          <w:iCs/>
          <w:sz w:val="28"/>
          <w:szCs w:val="28"/>
          <w:lang w:val="en-US"/>
        </w:rPr>
        <w:t>depends</w:t>
      </w:r>
      <w:r w:rsidRPr="00471CED">
        <w:rPr>
          <w:rFonts w:ascii="Times New Roman" w:hAnsi="Times New Roman" w:cs="Times New Roman"/>
          <w:iCs/>
          <w:sz w:val="28"/>
          <w:szCs w:val="28"/>
        </w:rPr>
        <w:t>. Эта хранимая процедура выводит информацию об иерархии объектов, принявших участие в создании текущего объекта. Она имеет очень простой синтаксис:</w:t>
      </w:r>
      <w:r w:rsidR="000479B0">
        <w:rPr>
          <w:rFonts w:ascii="Times New Roman" w:hAnsi="Times New Roman" w:cs="Times New Roman"/>
          <w:iCs/>
          <w:sz w:val="28"/>
          <w:szCs w:val="28"/>
        </w:rPr>
        <w:t xml:space="preserve"> </w:t>
      </w:r>
      <w:r w:rsidRPr="000479B0">
        <w:rPr>
          <w:rFonts w:ascii="Times New Roman" w:hAnsi="Times New Roman" w:cs="Times New Roman"/>
          <w:bCs/>
          <w:iCs/>
          <w:sz w:val="28"/>
          <w:szCs w:val="28"/>
        </w:rPr>
        <w:t xml:space="preserve">ЕХЕС </w:t>
      </w:r>
      <w:r w:rsidRPr="000479B0">
        <w:rPr>
          <w:rFonts w:ascii="Times New Roman" w:hAnsi="Times New Roman" w:cs="Times New Roman"/>
          <w:bCs/>
          <w:iCs/>
          <w:sz w:val="28"/>
          <w:szCs w:val="28"/>
          <w:lang w:val="en-US"/>
        </w:rPr>
        <w:t>sp</w:t>
      </w:r>
      <w:r w:rsidRPr="000479B0">
        <w:rPr>
          <w:rFonts w:ascii="Times New Roman" w:hAnsi="Times New Roman" w:cs="Times New Roman"/>
          <w:bCs/>
          <w:iCs/>
          <w:sz w:val="28"/>
          <w:szCs w:val="28"/>
        </w:rPr>
        <w:t>_</w:t>
      </w:r>
      <w:r w:rsidRPr="000479B0">
        <w:rPr>
          <w:rFonts w:ascii="Times New Roman" w:hAnsi="Times New Roman" w:cs="Times New Roman"/>
          <w:bCs/>
          <w:iCs/>
          <w:sz w:val="28"/>
          <w:szCs w:val="28"/>
          <w:lang w:val="en-US"/>
        </w:rPr>
        <w:t>depends</w:t>
      </w:r>
      <w:r w:rsidR="000479B0" w:rsidRPr="000479B0">
        <w:rPr>
          <w:rFonts w:ascii="Times New Roman" w:hAnsi="Times New Roman" w:cs="Times New Roman"/>
          <w:bCs/>
          <w:iCs/>
          <w:sz w:val="28"/>
          <w:szCs w:val="28"/>
        </w:rPr>
        <w:t xml:space="preserve"> </w:t>
      </w:r>
      <w:r w:rsidRPr="000479B0">
        <w:rPr>
          <w:rFonts w:ascii="Times New Roman" w:hAnsi="Times New Roman" w:cs="Times New Roman"/>
          <w:bCs/>
          <w:iCs/>
          <w:sz w:val="28"/>
          <w:szCs w:val="28"/>
        </w:rPr>
        <w:t>&lt;Имя объекта&gt;</w:t>
      </w:r>
      <w:r w:rsidR="000479B0">
        <w:rPr>
          <w:rFonts w:ascii="Times New Roman" w:hAnsi="Times New Roman" w:cs="Times New Roman"/>
          <w:bCs/>
          <w:iCs/>
          <w:sz w:val="28"/>
          <w:szCs w:val="28"/>
        </w:rPr>
        <w:t>.</w:t>
      </w:r>
    </w:p>
    <w:p w:rsidR="00471CED" w:rsidRPr="00471CED" w:rsidRDefault="00471CED" w:rsidP="00471CED">
      <w:pPr>
        <w:spacing w:after="0" w:line="240" w:lineRule="auto"/>
        <w:ind w:firstLine="720"/>
        <w:jc w:val="both"/>
        <w:rPr>
          <w:rFonts w:ascii="Times New Roman" w:hAnsi="Times New Roman" w:cs="Times New Roman"/>
          <w:iCs/>
          <w:sz w:val="28"/>
          <w:szCs w:val="28"/>
          <w:lang w:val="en-US"/>
        </w:rPr>
      </w:pPr>
      <w:r w:rsidRPr="00471CED">
        <w:rPr>
          <w:rFonts w:ascii="Times New Roman" w:hAnsi="Times New Roman" w:cs="Times New Roman"/>
          <w:iCs/>
          <w:sz w:val="28"/>
          <w:szCs w:val="28"/>
        </w:rPr>
        <w:t xml:space="preserve">С помощью представлений пользователи могут иметь доступ и изменять только те данные, которые они видят. Остаток базы данных для них недоступен и невидим. К примеру, некоторым пользователям вы решили не давать доступа к столбцам </w:t>
      </w:r>
      <w:r w:rsidRPr="00471CED">
        <w:rPr>
          <w:rFonts w:ascii="Times New Roman" w:hAnsi="Times New Roman" w:cs="Times New Roman"/>
          <w:iCs/>
          <w:sz w:val="28"/>
          <w:szCs w:val="28"/>
          <w:lang w:val="en-US"/>
        </w:rPr>
        <w:t>sum</w:t>
      </w:r>
      <w:r w:rsidRPr="00471CED">
        <w:rPr>
          <w:rFonts w:ascii="Times New Roman" w:hAnsi="Times New Roman" w:cs="Times New Roman"/>
          <w:iCs/>
          <w:sz w:val="28"/>
          <w:szCs w:val="28"/>
        </w:rPr>
        <w:t xml:space="preserve">_ и </w:t>
      </w:r>
      <w:r w:rsidRPr="00471CED">
        <w:rPr>
          <w:rFonts w:ascii="Times New Roman" w:hAnsi="Times New Roman" w:cs="Times New Roman"/>
          <w:iCs/>
          <w:sz w:val="28"/>
          <w:szCs w:val="28"/>
          <w:lang w:val="en-US"/>
        </w:rPr>
        <w:t>key</w:t>
      </w:r>
      <w:r w:rsidRPr="00471CED">
        <w:rPr>
          <w:rFonts w:ascii="Times New Roman" w:hAnsi="Times New Roman" w:cs="Times New Roman"/>
          <w:iCs/>
          <w:sz w:val="28"/>
          <w:szCs w:val="28"/>
        </w:rPr>
        <w:t>_</w:t>
      </w:r>
      <w:r w:rsidRPr="00471CED">
        <w:rPr>
          <w:rFonts w:ascii="Times New Roman" w:hAnsi="Times New Roman" w:cs="Times New Roman"/>
          <w:iCs/>
          <w:sz w:val="28"/>
          <w:szCs w:val="28"/>
          <w:lang w:val="en-US"/>
        </w:rPr>
        <w:t>customer</w:t>
      </w:r>
      <w:r w:rsidRPr="00471CED">
        <w:rPr>
          <w:rFonts w:ascii="Times New Roman" w:hAnsi="Times New Roman" w:cs="Times New Roman"/>
          <w:iCs/>
          <w:sz w:val="28"/>
          <w:szCs w:val="28"/>
        </w:rPr>
        <w:t xml:space="preserve"> в таблице </w:t>
      </w:r>
      <w:r w:rsidRPr="00471CED">
        <w:rPr>
          <w:rFonts w:ascii="Times New Roman" w:hAnsi="Times New Roman" w:cs="Times New Roman"/>
          <w:iCs/>
          <w:sz w:val="28"/>
          <w:szCs w:val="28"/>
          <w:lang w:val="en-US"/>
        </w:rPr>
        <w:t>account</w:t>
      </w:r>
      <w:r w:rsidRPr="00471CED">
        <w:rPr>
          <w:rFonts w:ascii="Times New Roman" w:hAnsi="Times New Roman" w:cs="Times New Roman"/>
          <w:iCs/>
          <w:sz w:val="28"/>
          <w:szCs w:val="28"/>
        </w:rPr>
        <w:t xml:space="preserve">. Вы можете создать представление (назовите его </w:t>
      </w:r>
      <w:r w:rsidRPr="00471CED">
        <w:rPr>
          <w:rFonts w:ascii="Times New Roman" w:hAnsi="Times New Roman" w:cs="Times New Roman"/>
          <w:iCs/>
          <w:sz w:val="28"/>
          <w:szCs w:val="28"/>
          <w:lang w:val="en-US"/>
        </w:rPr>
        <w:t>real</w:t>
      </w:r>
      <w:r w:rsidRPr="00471CED">
        <w:rPr>
          <w:rFonts w:ascii="Times New Roman" w:hAnsi="Times New Roman" w:cs="Times New Roman"/>
          <w:iCs/>
          <w:sz w:val="28"/>
          <w:szCs w:val="28"/>
        </w:rPr>
        <w:t>_</w:t>
      </w:r>
      <w:r w:rsidRPr="00471CED">
        <w:rPr>
          <w:rFonts w:ascii="Times New Roman" w:hAnsi="Times New Roman" w:cs="Times New Roman"/>
          <w:iCs/>
          <w:sz w:val="28"/>
          <w:szCs w:val="28"/>
          <w:lang w:val="en-US"/>
        </w:rPr>
        <w:t>account</w:t>
      </w:r>
      <w:r w:rsidRPr="00471CED">
        <w:rPr>
          <w:rFonts w:ascii="Times New Roman" w:hAnsi="Times New Roman" w:cs="Times New Roman"/>
          <w:iCs/>
          <w:sz w:val="28"/>
          <w:szCs w:val="28"/>
        </w:rPr>
        <w:t>), в котором будут выбираться все столбцы, кроме указанных выше, а затем дать пользователям полное разрешение на операции с этим представлением. И только избранным пользователям вы даете доступ к настоящей таблице. Это</w:t>
      </w:r>
      <w:r w:rsidRPr="00471CED">
        <w:rPr>
          <w:rFonts w:ascii="Times New Roman" w:hAnsi="Times New Roman" w:cs="Times New Roman"/>
          <w:iCs/>
          <w:sz w:val="28"/>
          <w:szCs w:val="28"/>
          <w:lang w:val="en-US"/>
        </w:rPr>
        <w:t xml:space="preserve"> </w:t>
      </w:r>
      <w:r w:rsidRPr="00471CED">
        <w:rPr>
          <w:rFonts w:ascii="Times New Roman" w:hAnsi="Times New Roman" w:cs="Times New Roman"/>
          <w:iCs/>
          <w:sz w:val="28"/>
          <w:szCs w:val="28"/>
        </w:rPr>
        <w:t>будет</w:t>
      </w:r>
      <w:r w:rsidRPr="00471CED">
        <w:rPr>
          <w:rFonts w:ascii="Times New Roman" w:hAnsi="Times New Roman" w:cs="Times New Roman"/>
          <w:iCs/>
          <w:sz w:val="28"/>
          <w:szCs w:val="28"/>
          <w:lang w:val="en-US"/>
        </w:rPr>
        <w:t xml:space="preserve"> </w:t>
      </w:r>
      <w:r w:rsidRPr="00471CED">
        <w:rPr>
          <w:rFonts w:ascii="Times New Roman" w:hAnsi="Times New Roman" w:cs="Times New Roman"/>
          <w:iCs/>
          <w:sz w:val="28"/>
          <w:szCs w:val="28"/>
        </w:rPr>
        <w:t>выглядеть</w:t>
      </w:r>
      <w:r w:rsidRPr="00471CED">
        <w:rPr>
          <w:rFonts w:ascii="Times New Roman" w:hAnsi="Times New Roman" w:cs="Times New Roman"/>
          <w:iCs/>
          <w:sz w:val="28"/>
          <w:szCs w:val="28"/>
          <w:lang w:val="en-US"/>
        </w:rPr>
        <w:t xml:space="preserve"> </w:t>
      </w:r>
      <w:r w:rsidRPr="00471CED">
        <w:rPr>
          <w:rFonts w:ascii="Times New Roman" w:hAnsi="Times New Roman" w:cs="Times New Roman"/>
          <w:iCs/>
          <w:sz w:val="28"/>
          <w:szCs w:val="28"/>
        </w:rPr>
        <w:t>следующим</w:t>
      </w:r>
      <w:r w:rsidRPr="00471CED">
        <w:rPr>
          <w:rFonts w:ascii="Times New Roman" w:hAnsi="Times New Roman" w:cs="Times New Roman"/>
          <w:iCs/>
          <w:sz w:val="28"/>
          <w:szCs w:val="28"/>
          <w:lang w:val="en-US"/>
        </w:rPr>
        <w:t xml:space="preserve"> </w:t>
      </w:r>
      <w:r w:rsidRPr="00471CED">
        <w:rPr>
          <w:rFonts w:ascii="Times New Roman" w:hAnsi="Times New Roman" w:cs="Times New Roman"/>
          <w:iCs/>
          <w:sz w:val="28"/>
          <w:szCs w:val="28"/>
        </w:rPr>
        <w:t>образом</w:t>
      </w:r>
      <w:r w:rsidRPr="00471CED">
        <w:rPr>
          <w:rFonts w:ascii="Times New Roman" w:hAnsi="Times New Roman" w:cs="Times New Roman"/>
          <w:iCs/>
          <w:sz w:val="28"/>
          <w:szCs w:val="28"/>
          <w:lang w:val="en-US"/>
        </w:rPr>
        <w:t>:</w:t>
      </w:r>
    </w:p>
    <w:p w:rsidR="00471CED" w:rsidRPr="00471CED" w:rsidRDefault="00471CED" w:rsidP="00471CED">
      <w:pPr>
        <w:spacing w:after="0" w:line="240" w:lineRule="auto"/>
        <w:ind w:firstLine="720"/>
        <w:jc w:val="both"/>
        <w:rPr>
          <w:rFonts w:ascii="Times New Roman" w:hAnsi="Times New Roman" w:cs="Times New Roman"/>
          <w:iCs/>
          <w:sz w:val="28"/>
          <w:szCs w:val="28"/>
          <w:lang w:val="en-US"/>
        </w:rPr>
      </w:pP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CREATE VIEW reai_account</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AS SELECT number_record, account, key_auto, date_write, sold</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WITH CHECK OPTION</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REVOKE ALL</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ON account</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FROM PUBLIC</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GRANT ALL</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ON real_account</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TO PUBLIC</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GRANT ALL</w:t>
      </w:r>
    </w:p>
    <w:p w:rsidR="00471CED" w:rsidRPr="000479B0" w:rsidRDefault="00471CED" w:rsidP="00471CED">
      <w:pPr>
        <w:spacing w:after="0" w:line="240" w:lineRule="auto"/>
        <w:ind w:firstLine="720"/>
        <w:jc w:val="both"/>
        <w:rPr>
          <w:rFonts w:ascii="Times New Roman" w:hAnsi="Times New Roman" w:cs="Times New Roman"/>
          <w:bCs/>
          <w:iCs/>
          <w:sz w:val="28"/>
          <w:szCs w:val="28"/>
          <w:lang w:val="en-US"/>
        </w:rPr>
      </w:pPr>
      <w:r w:rsidRPr="000479B0">
        <w:rPr>
          <w:rFonts w:ascii="Times New Roman" w:hAnsi="Times New Roman" w:cs="Times New Roman"/>
          <w:bCs/>
          <w:iCs/>
          <w:sz w:val="28"/>
          <w:szCs w:val="28"/>
          <w:lang w:val="en-US"/>
        </w:rPr>
        <w:t>ON account</w:t>
      </w:r>
    </w:p>
    <w:p w:rsidR="00471CED" w:rsidRPr="000479B0" w:rsidRDefault="00471CED" w:rsidP="00471CED">
      <w:pPr>
        <w:spacing w:after="0" w:line="240" w:lineRule="auto"/>
        <w:ind w:firstLine="720"/>
        <w:jc w:val="both"/>
        <w:rPr>
          <w:rFonts w:ascii="Times New Roman" w:hAnsi="Times New Roman" w:cs="Times New Roman"/>
          <w:bCs/>
          <w:iCs/>
          <w:sz w:val="28"/>
          <w:szCs w:val="28"/>
        </w:rPr>
      </w:pPr>
      <w:r w:rsidRPr="000479B0">
        <w:rPr>
          <w:rFonts w:ascii="Times New Roman" w:hAnsi="Times New Roman" w:cs="Times New Roman"/>
          <w:bCs/>
          <w:iCs/>
          <w:sz w:val="28"/>
          <w:szCs w:val="28"/>
          <w:lang w:val="en-US"/>
        </w:rPr>
        <w:t>TO</w:t>
      </w:r>
      <w:r w:rsidRPr="000479B0">
        <w:rPr>
          <w:rFonts w:ascii="Times New Roman" w:hAnsi="Times New Roman" w:cs="Times New Roman"/>
          <w:bCs/>
          <w:iCs/>
          <w:sz w:val="28"/>
          <w:szCs w:val="28"/>
        </w:rPr>
        <w:t xml:space="preserve"> </w:t>
      </w:r>
      <w:r w:rsidRPr="000479B0">
        <w:rPr>
          <w:rFonts w:ascii="Times New Roman" w:hAnsi="Times New Roman" w:cs="Times New Roman"/>
          <w:bCs/>
          <w:iCs/>
          <w:sz w:val="28"/>
          <w:szCs w:val="28"/>
          <w:lang w:val="en-US"/>
        </w:rPr>
        <w:t>piter</w:t>
      </w:r>
      <w:r w:rsidRPr="000479B0">
        <w:rPr>
          <w:rFonts w:ascii="Times New Roman" w:hAnsi="Times New Roman" w:cs="Times New Roman"/>
          <w:bCs/>
          <w:iCs/>
          <w:sz w:val="28"/>
          <w:szCs w:val="28"/>
        </w:rPr>
        <w:t xml:space="preserve">, </w:t>
      </w:r>
      <w:r w:rsidRPr="000479B0">
        <w:rPr>
          <w:rFonts w:ascii="Times New Roman" w:hAnsi="Times New Roman" w:cs="Times New Roman"/>
          <w:bCs/>
          <w:iCs/>
          <w:sz w:val="28"/>
          <w:szCs w:val="28"/>
          <w:lang w:val="en-US"/>
        </w:rPr>
        <w:t>paul</w:t>
      </w:r>
      <w:r w:rsidRPr="000479B0">
        <w:rPr>
          <w:rFonts w:ascii="Times New Roman" w:hAnsi="Times New Roman" w:cs="Times New Roman"/>
          <w:bCs/>
          <w:iCs/>
          <w:sz w:val="28"/>
          <w:szCs w:val="28"/>
        </w:rPr>
        <w:t xml:space="preserve">, </w:t>
      </w:r>
      <w:r w:rsidRPr="000479B0">
        <w:rPr>
          <w:rFonts w:ascii="Times New Roman" w:hAnsi="Times New Roman" w:cs="Times New Roman"/>
          <w:bCs/>
          <w:iCs/>
          <w:sz w:val="28"/>
          <w:szCs w:val="28"/>
          <w:lang w:val="en-US"/>
        </w:rPr>
        <w:t>Andrew</w:t>
      </w:r>
    </w:p>
    <w:p w:rsidR="003C30B6" w:rsidRDefault="003C30B6" w:rsidP="00471CED">
      <w:pPr>
        <w:spacing w:after="0" w:line="240" w:lineRule="auto"/>
        <w:ind w:firstLine="720"/>
        <w:jc w:val="both"/>
        <w:rPr>
          <w:rFonts w:ascii="Times New Roman" w:hAnsi="Times New Roman" w:cs="Times New Roman"/>
          <w:iCs/>
          <w:sz w:val="28"/>
          <w:szCs w:val="28"/>
        </w:rPr>
      </w:pP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 xml:space="preserve">Представления удобны тем, что их можно создавать в любой момент, выдавая разрешение с помощью команды </w:t>
      </w:r>
      <w:r w:rsidRPr="00471CED">
        <w:rPr>
          <w:rFonts w:ascii="Times New Roman" w:hAnsi="Times New Roman" w:cs="Times New Roman"/>
          <w:iCs/>
          <w:sz w:val="28"/>
          <w:szCs w:val="28"/>
          <w:lang w:val="en-US"/>
        </w:rPr>
        <w:t>GRANT</w:t>
      </w:r>
      <w:r w:rsidRPr="00471CED">
        <w:rPr>
          <w:rFonts w:ascii="Times New Roman" w:hAnsi="Times New Roman" w:cs="Times New Roman"/>
          <w:iCs/>
          <w:sz w:val="28"/>
          <w:szCs w:val="28"/>
        </w:rPr>
        <w:t xml:space="preserve"> или отменяя его с помощью </w:t>
      </w:r>
      <w:r w:rsidRPr="00471CED">
        <w:rPr>
          <w:rFonts w:ascii="Times New Roman" w:hAnsi="Times New Roman" w:cs="Times New Roman"/>
          <w:iCs/>
          <w:sz w:val="28"/>
          <w:szCs w:val="28"/>
          <w:lang w:val="en-US"/>
        </w:rPr>
        <w:t>REVOKE</w:t>
      </w:r>
      <w:r w:rsidRPr="00471CED">
        <w:rPr>
          <w:rFonts w:ascii="Times New Roman" w:hAnsi="Times New Roman" w:cs="Times New Roman"/>
          <w:iCs/>
          <w:sz w:val="28"/>
          <w:szCs w:val="28"/>
        </w:rPr>
        <w:t>. Представления могут модифицировать данные в исходных таблицах, при этом помните, что никаких промежуточных таблиц нет</w:t>
      </w:r>
      <w:r w:rsidRPr="00471CED">
        <w:rPr>
          <w:rFonts w:ascii="Times New Roman" w:hAnsi="Times New Roman" w:cs="Times New Roman"/>
          <w:iCs/>
          <w:noProof/>
          <w:sz w:val="28"/>
          <w:szCs w:val="28"/>
        </w:rPr>
        <w:t xml:space="preserve"> –</w:t>
      </w:r>
      <w:r w:rsidRPr="00471CED">
        <w:rPr>
          <w:rFonts w:ascii="Times New Roman" w:hAnsi="Times New Roman" w:cs="Times New Roman"/>
          <w:iCs/>
          <w:sz w:val="28"/>
          <w:szCs w:val="28"/>
        </w:rPr>
        <w:t xml:space="preserve"> изменения сразу попадают в исходные таблицы.</w:t>
      </w: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Изменения, которые производятся с помощью представлений, могут воздействовать только на один объект. Пусть представление создано на основе двух таблиц, order_ и customer.</w:t>
      </w:r>
    </w:p>
    <w:p w:rsidR="00471CED" w:rsidRPr="00471CED" w:rsidRDefault="00471CED" w:rsidP="00471CED">
      <w:pPr>
        <w:spacing w:after="0" w:line="240" w:lineRule="auto"/>
        <w:ind w:firstLine="720"/>
        <w:jc w:val="both"/>
        <w:rPr>
          <w:rFonts w:ascii="Times New Roman" w:hAnsi="Times New Roman" w:cs="Times New Roman"/>
          <w:iCs/>
          <w:sz w:val="28"/>
          <w:szCs w:val="28"/>
        </w:rPr>
      </w:pP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CREATE VIEW cust_Order</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AS</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SELECT customer.name_customer, customer.address, customer.tel, or</w:t>
      </w:r>
      <w:r w:rsidR="003C30B6">
        <w:rPr>
          <w:rFonts w:ascii="Times New Roman" w:hAnsi="Times New Roman" w:cs="Times New Roman"/>
          <w:bCs/>
          <w:iCs/>
          <w:sz w:val="28"/>
          <w:szCs w:val="28"/>
          <w:lang w:val="en-US"/>
        </w:rPr>
        <w:t>der</w:t>
      </w:r>
      <w:r w:rsidRPr="003C30B6">
        <w:rPr>
          <w:rFonts w:ascii="Times New Roman" w:hAnsi="Times New Roman" w:cs="Times New Roman"/>
          <w:bCs/>
          <w:iCs/>
          <w:sz w:val="28"/>
          <w:szCs w:val="28"/>
          <w:lang w:val="en-US"/>
        </w:rPr>
        <w:t>.key_model</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FROM customer, order_</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WHERE customer.key_customer = order_.key_customer</w:t>
      </w:r>
    </w:p>
    <w:p w:rsidR="00471CED" w:rsidRPr="00471CED" w:rsidRDefault="00471CED" w:rsidP="00471CED">
      <w:pPr>
        <w:spacing w:after="0" w:line="240" w:lineRule="auto"/>
        <w:ind w:firstLine="720"/>
        <w:jc w:val="both"/>
        <w:rPr>
          <w:rFonts w:ascii="Times New Roman" w:hAnsi="Times New Roman" w:cs="Times New Roman"/>
          <w:iCs/>
          <w:sz w:val="28"/>
          <w:szCs w:val="28"/>
          <w:lang w:val="en-US"/>
        </w:rPr>
      </w:pP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Если в запросе, который используется для создания представления, присутствуют выражения, встроенные функции или функции агрегирования, то изменить данные вы не сможете. Что вполне логично, так как нет столбцов в исходных таблицах, связанных со столбцами в представлении. В следующем примере используется функция агрегирования:</w:t>
      </w:r>
    </w:p>
    <w:p w:rsidR="00471CED" w:rsidRPr="00471CED" w:rsidRDefault="00471CED" w:rsidP="00471CED">
      <w:pPr>
        <w:spacing w:after="0" w:line="240" w:lineRule="auto"/>
        <w:ind w:firstLine="720"/>
        <w:jc w:val="both"/>
        <w:rPr>
          <w:rFonts w:ascii="Times New Roman" w:hAnsi="Times New Roman" w:cs="Times New Roman"/>
          <w:iCs/>
          <w:sz w:val="28"/>
          <w:szCs w:val="28"/>
        </w:rPr>
      </w:pPr>
    </w:p>
    <w:p w:rsidR="00471CED" w:rsidRPr="003C30B6" w:rsidRDefault="00471CED" w:rsidP="00471CED">
      <w:pPr>
        <w:spacing w:after="0" w:line="240" w:lineRule="auto"/>
        <w:ind w:firstLine="720"/>
        <w:jc w:val="both"/>
        <w:rPr>
          <w:rFonts w:ascii="Times New Roman" w:hAnsi="Times New Roman" w:cs="Times New Roman"/>
          <w:bCs/>
          <w:iCs/>
          <w:sz w:val="28"/>
          <w:szCs w:val="28"/>
        </w:rPr>
      </w:pPr>
      <w:r w:rsidRPr="003C30B6">
        <w:rPr>
          <w:rFonts w:ascii="Times New Roman" w:hAnsi="Times New Roman" w:cs="Times New Roman"/>
          <w:bCs/>
          <w:iCs/>
          <w:sz w:val="28"/>
          <w:szCs w:val="28"/>
          <w:lang w:val="en-US"/>
        </w:rPr>
        <w:t>CREATE</w:t>
      </w:r>
      <w:r w:rsidRPr="003C30B6">
        <w:rPr>
          <w:rFonts w:ascii="Times New Roman" w:hAnsi="Times New Roman" w:cs="Times New Roman"/>
          <w:bCs/>
          <w:iCs/>
          <w:sz w:val="28"/>
          <w:szCs w:val="28"/>
        </w:rPr>
        <w:t xml:space="preserve"> </w:t>
      </w:r>
      <w:r w:rsidRPr="003C30B6">
        <w:rPr>
          <w:rFonts w:ascii="Times New Roman" w:hAnsi="Times New Roman" w:cs="Times New Roman"/>
          <w:bCs/>
          <w:iCs/>
          <w:sz w:val="28"/>
          <w:szCs w:val="28"/>
          <w:lang w:val="en-US"/>
        </w:rPr>
        <w:t>VIEW</w:t>
      </w:r>
      <w:r w:rsidRPr="003C30B6">
        <w:rPr>
          <w:rFonts w:ascii="Times New Roman" w:hAnsi="Times New Roman" w:cs="Times New Roman"/>
          <w:bCs/>
          <w:iCs/>
          <w:sz w:val="28"/>
          <w:szCs w:val="28"/>
        </w:rPr>
        <w:t xml:space="preserve"> </w:t>
      </w:r>
      <w:r w:rsidRPr="003C30B6">
        <w:rPr>
          <w:rFonts w:ascii="Times New Roman" w:hAnsi="Times New Roman" w:cs="Times New Roman"/>
          <w:bCs/>
          <w:iCs/>
          <w:sz w:val="28"/>
          <w:szCs w:val="28"/>
          <w:lang w:val="en-US"/>
        </w:rPr>
        <w:t>total</w:t>
      </w:r>
      <w:r w:rsidRPr="003C30B6">
        <w:rPr>
          <w:rFonts w:ascii="Times New Roman" w:hAnsi="Times New Roman" w:cs="Times New Roman"/>
          <w:bCs/>
          <w:iCs/>
          <w:sz w:val="28"/>
          <w:szCs w:val="28"/>
        </w:rPr>
        <w:t>_</w:t>
      </w:r>
      <w:r w:rsidRPr="003C30B6">
        <w:rPr>
          <w:rFonts w:ascii="Times New Roman" w:hAnsi="Times New Roman" w:cs="Times New Roman"/>
          <w:bCs/>
          <w:iCs/>
          <w:sz w:val="28"/>
          <w:szCs w:val="28"/>
          <w:lang w:val="en-US"/>
        </w:rPr>
        <w:t>sum</w:t>
      </w:r>
    </w:p>
    <w:p w:rsidR="00471CED" w:rsidRPr="003C30B6" w:rsidRDefault="00471CED" w:rsidP="00471CED">
      <w:pPr>
        <w:spacing w:after="0" w:line="240" w:lineRule="auto"/>
        <w:ind w:firstLine="720"/>
        <w:jc w:val="both"/>
        <w:rPr>
          <w:rFonts w:ascii="Times New Roman" w:hAnsi="Times New Roman" w:cs="Times New Roman"/>
          <w:bCs/>
          <w:iCs/>
          <w:sz w:val="28"/>
          <w:szCs w:val="28"/>
        </w:rPr>
      </w:pPr>
      <w:r w:rsidRPr="003C30B6">
        <w:rPr>
          <w:rFonts w:ascii="Times New Roman" w:hAnsi="Times New Roman" w:cs="Times New Roman"/>
          <w:bCs/>
          <w:iCs/>
          <w:sz w:val="28"/>
          <w:szCs w:val="28"/>
          <w:lang w:val="en-US"/>
        </w:rPr>
        <w:t>AS</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 xml:space="preserve">SELECT customer.name_customer, customer.address, </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customer.tel. Sum (account.summa)</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AS SumOfAc</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FROM customer, account</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 xml:space="preserve">WHERE customer.key_customer = account.key_customer </w:t>
      </w:r>
    </w:p>
    <w:p w:rsidR="00471CED" w:rsidRPr="003C30B6" w:rsidRDefault="00471CED" w:rsidP="00471CED">
      <w:pPr>
        <w:spacing w:after="0" w:line="240" w:lineRule="auto"/>
        <w:ind w:firstLine="720"/>
        <w:jc w:val="both"/>
        <w:rPr>
          <w:rFonts w:ascii="Times New Roman" w:hAnsi="Times New Roman" w:cs="Times New Roman"/>
          <w:bCs/>
          <w:iCs/>
          <w:sz w:val="28"/>
          <w:szCs w:val="28"/>
          <w:lang w:val="en-US"/>
        </w:rPr>
      </w:pPr>
      <w:r w:rsidRPr="003C30B6">
        <w:rPr>
          <w:rFonts w:ascii="Times New Roman" w:hAnsi="Times New Roman" w:cs="Times New Roman"/>
          <w:bCs/>
          <w:iCs/>
          <w:sz w:val="28"/>
          <w:szCs w:val="28"/>
          <w:lang w:val="en-US"/>
        </w:rPr>
        <w:t>GROUP BY customer.name_customer, customer.address, customer.tel;</w:t>
      </w:r>
    </w:p>
    <w:p w:rsidR="00471CED" w:rsidRPr="00471CED" w:rsidRDefault="00471CED" w:rsidP="00471CED">
      <w:pPr>
        <w:spacing w:after="0" w:line="240" w:lineRule="auto"/>
        <w:ind w:firstLine="720"/>
        <w:jc w:val="both"/>
        <w:rPr>
          <w:rFonts w:ascii="Times New Roman" w:hAnsi="Times New Roman" w:cs="Times New Roman"/>
          <w:iCs/>
          <w:sz w:val="28"/>
          <w:szCs w:val="28"/>
          <w:lang w:val="en-US"/>
        </w:rPr>
      </w:pPr>
    </w:p>
    <w:p w:rsidR="003C30B6"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Данный запрос выбирает имена клиентов вместе с их адресами и телефонами, а также суммы по всем платежным документам. В полученном представлении мы можем менять значения во всех столбцах, кроме последнего, который является итогом работы функции агрегирования.</w:t>
      </w:r>
      <w:r w:rsidR="003C30B6">
        <w:rPr>
          <w:rFonts w:ascii="Times New Roman" w:hAnsi="Times New Roman" w:cs="Times New Roman"/>
          <w:iCs/>
          <w:sz w:val="28"/>
          <w:szCs w:val="28"/>
        </w:rPr>
        <w:t xml:space="preserve"> </w:t>
      </w:r>
    </w:p>
    <w:p w:rsidR="00471CED" w:rsidRPr="00471CED" w:rsidRDefault="00471CED" w:rsidP="00471CED">
      <w:pPr>
        <w:spacing w:after="0" w:line="240" w:lineRule="auto"/>
        <w:ind w:firstLine="720"/>
        <w:jc w:val="both"/>
        <w:rPr>
          <w:rFonts w:ascii="Times New Roman" w:hAnsi="Times New Roman" w:cs="Times New Roman"/>
          <w:iCs/>
          <w:sz w:val="28"/>
          <w:szCs w:val="28"/>
        </w:rPr>
      </w:pPr>
      <w:r w:rsidRPr="00471CED">
        <w:rPr>
          <w:rFonts w:ascii="Times New Roman" w:hAnsi="Times New Roman" w:cs="Times New Roman"/>
          <w:iCs/>
          <w:sz w:val="28"/>
          <w:szCs w:val="28"/>
        </w:rPr>
        <w:t xml:space="preserve">Запись не может быть добавлена в представление, если столбцы, которые не входят в представление, не принимают значение </w:t>
      </w:r>
      <w:r w:rsidRPr="00471CED">
        <w:rPr>
          <w:rFonts w:ascii="Times New Roman" w:hAnsi="Times New Roman" w:cs="Times New Roman"/>
          <w:iCs/>
          <w:sz w:val="28"/>
          <w:szCs w:val="28"/>
          <w:lang w:val="en-US"/>
        </w:rPr>
        <w:t>NULL</w:t>
      </w:r>
      <w:r w:rsidRPr="00471CED">
        <w:rPr>
          <w:rFonts w:ascii="Times New Roman" w:hAnsi="Times New Roman" w:cs="Times New Roman"/>
          <w:iCs/>
          <w:sz w:val="28"/>
          <w:szCs w:val="28"/>
        </w:rPr>
        <w:t xml:space="preserve"> или не имеют значения по умолчанию.</w:t>
      </w:r>
      <w:r w:rsidR="003C30B6">
        <w:rPr>
          <w:rFonts w:ascii="Times New Roman" w:hAnsi="Times New Roman" w:cs="Times New Roman"/>
          <w:iCs/>
          <w:sz w:val="28"/>
          <w:szCs w:val="28"/>
        </w:rPr>
        <w:t xml:space="preserve"> </w:t>
      </w:r>
      <w:r w:rsidRPr="00471CED">
        <w:rPr>
          <w:rFonts w:ascii="Times New Roman" w:hAnsi="Times New Roman" w:cs="Times New Roman"/>
          <w:iCs/>
          <w:sz w:val="28"/>
          <w:szCs w:val="28"/>
        </w:rPr>
        <w:t xml:space="preserve">Если создать представление с помощью выражения </w:t>
      </w:r>
      <w:r w:rsidRPr="00471CED">
        <w:rPr>
          <w:rFonts w:ascii="Times New Roman" w:hAnsi="Times New Roman" w:cs="Times New Roman"/>
          <w:iCs/>
          <w:sz w:val="28"/>
          <w:szCs w:val="28"/>
          <w:lang w:val="en-US"/>
        </w:rPr>
        <w:t>SELECT</w:t>
      </w:r>
      <w:r w:rsidRPr="00471CED">
        <w:rPr>
          <w:rFonts w:ascii="Times New Roman" w:hAnsi="Times New Roman" w:cs="Times New Roman"/>
          <w:iCs/>
          <w:noProof/>
          <w:sz w:val="28"/>
          <w:szCs w:val="28"/>
        </w:rPr>
        <w:t xml:space="preserve"> *,</w:t>
      </w:r>
      <w:r w:rsidRPr="00471CED">
        <w:rPr>
          <w:rFonts w:ascii="Times New Roman" w:hAnsi="Times New Roman" w:cs="Times New Roman"/>
          <w:iCs/>
          <w:sz w:val="28"/>
          <w:szCs w:val="28"/>
        </w:rPr>
        <w:t xml:space="preserve"> а затем поменять структуру исходных таблиц, новые столбцы не появятся в представлении. То есть звездочка интерпретируется как названия столбцов только во время создания представления. Единственный выход</w:t>
      </w:r>
      <w:r w:rsidRPr="00471CED">
        <w:rPr>
          <w:rFonts w:ascii="Times New Roman" w:hAnsi="Times New Roman" w:cs="Times New Roman"/>
          <w:iCs/>
          <w:noProof/>
          <w:sz w:val="28"/>
          <w:szCs w:val="28"/>
        </w:rPr>
        <w:t xml:space="preserve"> –</w:t>
      </w:r>
      <w:r w:rsidRPr="00471CED">
        <w:rPr>
          <w:rFonts w:ascii="Times New Roman" w:hAnsi="Times New Roman" w:cs="Times New Roman"/>
          <w:iCs/>
          <w:sz w:val="28"/>
          <w:szCs w:val="28"/>
        </w:rPr>
        <w:t xml:space="preserve"> удалить представление и создать его заново. Для представлений нет команд изменения структуры. Если вы вынуждены поменять список полей и выражений, отображаемых с помощью представления, то удалите его и создайте заново.</w:t>
      </w:r>
      <w:r w:rsidR="003C30B6">
        <w:rPr>
          <w:rFonts w:ascii="Times New Roman" w:hAnsi="Times New Roman" w:cs="Times New Roman"/>
          <w:iCs/>
          <w:sz w:val="28"/>
          <w:szCs w:val="28"/>
        </w:rPr>
        <w:t xml:space="preserve"> </w:t>
      </w:r>
      <w:r w:rsidRPr="00471CED">
        <w:rPr>
          <w:rFonts w:ascii="Times New Roman" w:hAnsi="Times New Roman" w:cs="Times New Roman"/>
          <w:iCs/>
          <w:sz w:val="28"/>
          <w:szCs w:val="28"/>
        </w:rPr>
        <w:t xml:space="preserve">Если представление ссылается на таблицы, которые были удалены, то при запуске представления вы получите сообщение об ошибке. Если исходные таблицы или представления были удалены, то настоятельный совет разработчиков </w:t>
      </w:r>
      <w:r w:rsidRPr="00471CED">
        <w:rPr>
          <w:rFonts w:ascii="Times New Roman" w:hAnsi="Times New Roman" w:cs="Times New Roman"/>
          <w:iCs/>
          <w:sz w:val="28"/>
          <w:szCs w:val="28"/>
          <w:lang w:val="en-US"/>
        </w:rPr>
        <w:t>Microsoft</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SQL</w:t>
      </w:r>
      <w:r w:rsidRPr="00471CED">
        <w:rPr>
          <w:rFonts w:ascii="Times New Roman" w:hAnsi="Times New Roman" w:cs="Times New Roman"/>
          <w:iCs/>
          <w:sz w:val="28"/>
          <w:szCs w:val="28"/>
        </w:rPr>
        <w:t xml:space="preserve"> </w:t>
      </w:r>
      <w:r w:rsidRPr="00471CED">
        <w:rPr>
          <w:rFonts w:ascii="Times New Roman" w:hAnsi="Times New Roman" w:cs="Times New Roman"/>
          <w:iCs/>
          <w:sz w:val="28"/>
          <w:szCs w:val="28"/>
          <w:lang w:val="en-US"/>
        </w:rPr>
        <w:t>Server</w:t>
      </w:r>
      <w:r w:rsidRPr="00471CED">
        <w:rPr>
          <w:rFonts w:ascii="Times New Roman" w:hAnsi="Times New Roman" w:cs="Times New Roman"/>
          <w:iCs/>
          <w:sz w:val="28"/>
          <w:szCs w:val="28"/>
        </w:rPr>
        <w:t xml:space="preserve"> таков: вначале удалите представление, а затем создайте его заново.</w:t>
      </w:r>
      <w:r w:rsidR="003C30B6">
        <w:rPr>
          <w:rFonts w:ascii="Times New Roman" w:hAnsi="Times New Roman" w:cs="Times New Roman"/>
          <w:iCs/>
          <w:sz w:val="28"/>
          <w:szCs w:val="28"/>
        </w:rPr>
        <w:t xml:space="preserve"> </w:t>
      </w:r>
      <w:r w:rsidRPr="00471CED">
        <w:rPr>
          <w:rFonts w:ascii="Times New Roman" w:hAnsi="Times New Roman" w:cs="Times New Roman"/>
          <w:iCs/>
          <w:sz w:val="28"/>
          <w:szCs w:val="28"/>
        </w:rPr>
        <w:t>Чтобы не путать представления с таблицами, рекомендуется давать им имена, которые сразу отличали бы их от таблиц.</w:t>
      </w: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Создадим представление, которое будет упрощать выборку такой информации, как например поиск самого старшего студента во всей базе данных:</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CREATE VIEW OldestStudent_vw</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AS</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SELECT sp.SpecName, stud.StudentFirstName, det.StudentBirthday</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FROM Spec AS sp</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INNER JOIN</w:t>
      </w:r>
      <w:r w:rsidRPr="00C33A11">
        <w:rPr>
          <w:rFonts w:ascii="Times New Roman" w:hAnsi="Times New Roman" w:cs="Times New Roman"/>
          <w:bCs/>
          <w:noProof/>
          <w:sz w:val="28"/>
          <w:szCs w:val="28"/>
          <w:lang w:val="en-US"/>
        </w:rPr>
        <w:tab/>
        <w:t xml:space="preserve">Students AS stud </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ON stud.IdSpec = sp.IdSpec</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INNER JOIN</w:t>
      </w:r>
      <w:r w:rsidRPr="00C33A11">
        <w:rPr>
          <w:rFonts w:ascii="Times New Roman" w:hAnsi="Times New Roman" w:cs="Times New Roman"/>
          <w:bCs/>
          <w:noProof/>
          <w:sz w:val="28"/>
          <w:szCs w:val="28"/>
          <w:lang w:val="en-US"/>
        </w:rPr>
        <w:tab/>
        <w:t>StudentsDetails AS det</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ON stud.IdStudent = det.IdStudent</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WHERE det.StudentBirthday = (</w:t>
      </w:r>
    </w:p>
    <w:p w:rsidR="00471CED" w:rsidRPr="00C33A11" w:rsidRDefault="00471CED" w:rsidP="00471CED">
      <w:pPr>
        <w:pStyle w:val="23"/>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ab/>
        <w:t>SELECT min(StudentBirthday)</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ab/>
        <w:t>FROM StudentsDetails</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C33A11">
        <w:rPr>
          <w:rFonts w:ascii="Times New Roman" w:hAnsi="Times New Roman" w:cs="Times New Roman"/>
          <w:bCs/>
          <w:noProof/>
          <w:sz w:val="28"/>
          <w:szCs w:val="28"/>
          <w:lang w:val="en-US"/>
        </w:rPr>
        <w:tab/>
        <w:t>)</w:t>
      </w: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C33A11">
        <w:rPr>
          <w:rFonts w:ascii="Times New Roman" w:hAnsi="Times New Roman" w:cs="Times New Roman"/>
          <w:bCs/>
          <w:noProof/>
          <w:sz w:val="28"/>
          <w:szCs w:val="28"/>
        </w:rPr>
        <w:t>GO</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
          <w:bCs/>
          <w:noProof/>
          <w:sz w:val="28"/>
          <w:szCs w:val="28"/>
        </w:rPr>
      </w:pP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Проверим созданное представление:</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sz w:val="28"/>
          <w:szCs w:val="28"/>
        </w:rPr>
      </w:pPr>
    </w:p>
    <w:p w:rsidR="00471CED" w:rsidRPr="00C33A11" w:rsidRDefault="00471CED" w:rsidP="00471CED">
      <w:pPr>
        <w:pStyle w:val="2"/>
        <w:spacing w:before="0" w:line="240" w:lineRule="auto"/>
        <w:ind w:firstLine="720"/>
        <w:jc w:val="both"/>
        <w:rPr>
          <w:rFonts w:ascii="Times New Roman" w:hAnsi="Times New Roman" w:cs="Times New Roman"/>
          <w:b w:val="0"/>
          <w:color w:val="auto"/>
          <w:sz w:val="28"/>
          <w:szCs w:val="28"/>
        </w:rPr>
      </w:pPr>
      <w:bookmarkStart w:id="48" w:name="_Toc348822244"/>
      <w:bookmarkStart w:id="49" w:name="_Toc348822392"/>
      <w:bookmarkStart w:id="50" w:name="_Toc348822558"/>
      <w:bookmarkStart w:id="51" w:name="_Toc413884461"/>
      <w:r w:rsidRPr="00C33A11">
        <w:rPr>
          <w:rFonts w:ascii="Times New Roman" w:hAnsi="Times New Roman" w:cs="Times New Roman"/>
          <w:b w:val="0"/>
          <w:color w:val="auto"/>
          <w:sz w:val="28"/>
          <w:szCs w:val="28"/>
        </w:rPr>
        <w:t>SELECT * FROM OldestStudent_vw</w:t>
      </w:r>
      <w:bookmarkEnd w:id="48"/>
      <w:bookmarkEnd w:id="49"/>
      <w:bookmarkEnd w:id="50"/>
      <w:bookmarkEnd w:id="51"/>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C33A11" w:rsidRDefault="00471CED" w:rsidP="00471CED">
      <w:pPr>
        <w:autoSpaceDE w:val="0"/>
        <w:autoSpaceDN w:val="0"/>
        <w:adjustRightInd w:val="0"/>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С функциональной возможности использование представлений почти полностью аналогично таблицам. К ним так же можно применять операторы </w:t>
      </w:r>
      <w:r w:rsidRPr="00C33A11">
        <w:rPr>
          <w:rFonts w:ascii="Times New Roman" w:hAnsi="Times New Roman" w:cs="Times New Roman"/>
          <w:sz w:val="28"/>
          <w:szCs w:val="28"/>
          <w:lang w:val="en-US"/>
        </w:rPr>
        <w:t>INSERT</w:t>
      </w:r>
      <w:r w:rsidRPr="00C33A11">
        <w:rPr>
          <w:rFonts w:ascii="Times New Roman" w:hAnsi="Times New Roman" w:cs="Times New Roman"/>
          <w:sz w:val="28"/>
          <w:szCs w:val="28"/>
        </w:rPr>
        <w:t xml:space="preserve">, </w:t>
      </w:r>
      <w:r w:rsidRPr="00C33A11">
        <w:rPr>
          <w:rFonts w:ascii="Times New Roman" w:hAnsi="Times New Roman" w:cs="Times New Roman"/>
          <w:sz w:val="28"/>
          <w:szCs w:val="28"/>
          <w:lang w:val="en-US"/>
        </w:rPr>
        <w:t>UPDATE</w:t>
      </w:r>
      <w:r w:rsidRPr="00C33A11">
        <w:rPr>
          <w:rFonts w:ascii="Times New Roman" w:hAnsi="Times New Roman" w:cs="Times New Roman"/>
          <w:sz w:val="28"/>
          <w:szCs w:val="28"/>
        </w:rPr>
        <w:t xml:space="preserve"> и </w:t>
      </w:r>
      <w:r w:rsidRPr="00C33A11">
        <w:rPr>
          <w:rFonts w:ascii="Times New Roman" w:hAnsi="Times New Roman" w:cs="Times New Roman"/>
          <w:sz w:val="28"/>
          <w:szCs w:val="28"/>
          <w:lang w:val="en-US"/>
        </w:rPr>
        <w:t>DELETE</w:t>
      </w:r>
      <w:r w:rsidRPr="00C33A11">
        <w:rPr>
          <w:rFonts w:ascii="Times New Roman" w:hAnsi="Times New Roman" w:cs="Times New Roman"/>
          <w:sz w:val="28"/>
          <w:szCs w:val="28"/>
        </w:rPr>
        <w:t>.</w:t>
      </w:r>
      <w:r w:rsidRPr="00471CED">
        <w:rPr>
          <w:rFonts w:ascii="Times New Roman" w:hAnsi="Times New Roman" w:cs="Times New Roman"/>
          <w:b/>
          <w:sz w:val="28"/>
          <w:szCs w:val="28"/>
        </w:rPr>
        <w:t xml:space="preserve"> </w:t>
      </w:r>
      <w:r w:rsidRPr="00471CED">
        <w:rPr>
          <w:rFonts w:ascii="Times New Roman" w:hAnsi="Times New Roman" w:cs="Times New Roman"/>
          <w:sz w:val="28"/>
          <w:szCs w:val="28"/>
        </w:rPr>
        <w:t xml:space="preserve">Однако при их использовании следует учитывать, что если в представлении используется оператор </w:t>
      </w:r>
      <w:r w:rsidRPr="00C33A11">
        <w:rPr>
          <w:rFonts w:ascii="Times New Roman" w:hAnsi="Times New Roman" w:cs="Times New Roman"/>
          <w:sz w:val="28"/>
          <w:szCs w:val="28"/>
          <w:lang w:val="en-US"/>
        </w:rPr>
        <w:t>JOIN</w:t>
      </w:r>
      <w:r w:rsidRPr="00C33A11">
        <w:rPr>
          <w:rFonts w:ascii="Times New Roman" w:hAnsi="Times New Roman" w:cs="Times New Roman"/>
          <w:sz w:val="28"/>
          <w:szCs w:val="28"/>
        </w:rPr>
        <w:t xml:space="preserve">, то обязательно использование ключевого слова </w:t>
      </w:r>
      <w:r w:rsidRPr="00C33A11">
        <w:rPr>
          <w:rFonts w:ascii="Times New Roman" w:hAnsi="Times New Roman" w:cs="Times New Roman"/>
          <w:sz w:val="28"/>
          <w:szCs w:val="28"/>
          <w:lang w:val="en-US"/>
        </w:rPr>
        <w:t>INSTEAD</w:t>
      </w:r>
      <w:r w:rsidRPr="00C33A11">
        <w:rPr>
          <w:rFonts w:ascii="Times New Roman" w:hAnsi="Times New Roman" w:cs="Times New Roman"/>
          <w:sz w:val="28"/>
          <w:szCs w:val="28"/>
        </w:rPr>
        <w:t xml:space="preserve"> </w:t>
      </w:r>
      <w:r w:rsidRPr="00C33A11">
        <w:rPr>
          <w:rFonts w:ascii="Times New Roman" w:hAnsi="Times New Roman" w:cs="Times New Roman"/>
          <w:sz w:val="28"/>
          <w:szCs w:val="28"/>
          <w:lang w:val="en-US"/>
        </w:rPr>
        <w:t>OF</w:t>
      </w:r>
      <w:r w:rsidRPr="00C33A11">
        <w:rPr>
          <w:rFonts w:ascii="Times New Roman" w:hAnsi="Times New Roman" w:cs="Times New Roman"/>
          <w:sz w:val="28"/>
          <w:szCs w:val="28"/>
        </w:rPr>
        <w:t>, для указания</w:t>
      </w:r>
      <w:r w:rsidRPr="00471CED">
        <w:rPr>
          <w:rFonts w:ascii="Times New Roman" w:hAnsi="Times New Roman" w:cs="Times New Roman"/>
          <w:sz w:val="28"/>
          <w:szCs w:val="28"/>
        </w:rPr>
        <w:t xml:space="preserve"> вместо каких столбцов следует вносить новые значения.</w:t>
      </w:r>
      <w:r w:rsidR="00C33A11">
        <w:rPr>
          <w:rFonts w:ascii="Times New Roman" w:hAnsi="Times New Roman" w:cs="Times New Roman"/>
          <w:sz w:val="28"/>
          <w:szCs w:val="28"/>
        </w:rPr>
        <w:t xml:space="preserve"> </w:t>
      </w:r>
      <w:r w:rsidRPr="00C33A11">
        <w:rPr>
          <w:rFonts w:ascii="Times New Roman" w:hAnsi="Times New Roman" w:cs="Times New Roman"/>
          <w:sz w:val="28"/>
          <w:szCs w:val="28"/>
        </w:rPr>
        <w:t xml:space="preserve">Для внесения изменений в существующие представления можно использовать </w:t>
      </w:r>
      <w:r w:rsidRPr="00C33A11">
        <w:rPr>
          <w:rFonts w:ascii="Times New Roman" w:hAnsi="Times New Roman" w:cs="Times New Roman"/>
          <w:sz w:val="28"/>
          <w:szCs w:val="28"/>
          <w:lang w:val="en-US"/>
        </w:rPr>
        <w:t>ALTER</w:t>
      </w:r>
      <w:r w:rsidRPr="00C33A11">
        <w:rPr>
          <w:rFonts w:ascii="Times New Roman" w:hAnsi="Times New Roman" w:cs="Times New Roman"/>
          <w:sz w:val="28"/>
          <w:szCs w:val="28"/>
        </w:rPr>
        <w:t xml:space="preserve"> </w:t>
      </w:r>
      <w:r w:rsidRPr="00C33A11">
        <w:rPr>
          <w:rFonts w:ascii="Times New Roman" w:hAnsi="Times New Roman" w:cs="Times New Roman"/>
          <w:sz w:val="28"/>
          <w:szCs w:val="28"/>
          <w:lang w:val="en-US"/>
        </w:rPr>
        <w:t>VIEW</w:t>
      </w:r>
      <w:r w:rsidRPr="00C33A11">
        <w:rPr>
          <w:rFonts w:ascii="Times New Roman" w:hAnsi="Times New Roman" w:cs="Times New Roman"/>
          <w:sz w:val="28"/>
          <w:szCs w:val="28"/>
        </w:rPr>
        <w:t xml:space="preserve">  - для редактирования; </w:t>
      </w:r>
      <w:r w:rsidRPr="00C33A11">
        <w:rPr>
          <w:rFonts w:ascii="Times New Roman" w:hAnsi="Times New Roman" w:cs="Times New Roman"/>
          <w:sz w:val="28"/>
          <w:szCs w:val="28"/>
          <w:lang w:val="en-US"/>
        </w:rPr>
        <w:t>CREATE</w:t>
      </w:r>
      <w:r w:rsidRPr="00C33A11">
        <w:rPr>
          <w:rFonts w:ascii="Times New Roman" w:hAnsi="Times New Roman" w:cs="Times New Roman"/>
          <w:sz w:val="28"/>
          <w:szCs w:val="28"/>
        </w:rPr>
        <w:t xml:space="preserve"> </w:t>
      </w:r>
      <w:r w:rsidRPr="00C33A11">
        <w:rPr>
          <w:rFonts w:ascii="Times New Roman" w:hAnsi="Times New Roman" w:cs="Times New Roman"/>
          <w:sz w:val="28"/>
          <w:szCs w:val="28"/>
          <w:lang w:val="en-US"/>
        </w:rPr>
        <w:t>VIEW</w:t>
      </w:r>
      <w:r w:rsidRPr="00C33A11">
        <w:rPr>
          <w:rFonts w:ascii="Times New Roman" w:hAnsi="Times New Roman" w:cs="Times New Roman"/>
          <w:sz w:val="28"/>
          <w:szCs w:val="28"/>
        </w:rPr>
        <w:t xml:space="preserve"> – для создания новых представлений; </w:t>
      </w:r>
      <w:r w:rsidRPr="00C33A11">
        <w:rPr>
          <w:rFonts w:ascii="Times New Roman" w:hAnsi="Times New Roman" w:cs="Times New Roman"/>
          <w:sz w:val="28"/>
          <w:szCs w:val="28"/>
          <w:lang w:val="en-US"/>
        </w:rPr>
        <w:t>DROP</w:t>
      </w:r>
      <w:r w:rsidRPr="00C33A11">
        <w:rPr>
          <w:rFonts w:ascii="Times New Roman" w:hAnsi="Times New Roman" w:cs="Times New Roman"/>
          <w:sz w:val="28"/>
          <w:szCs w:val="28"/>
        </w:rPr>
        <w:t xml:space="preserve"> </w:t>
      </w:r>
      <w:r w:rsidRPr="00C33A11">
        <w:rPr>
          <w:rFonts w:ascii="Times New Roman" w:hAnsi="Times New Roman" w:cs="Times New Roman"/>
          <w:sz w:val="28"/>
          <w:szCs w:val="28"/>
          <w:lang w:val="en-US"/>
        </w:rPr>
        <w:t>VIEW</w:t>
      </w:r>
      <w:r w:rsidRPr="00C33A11">
        <w:rPr>
          <w:rFonts w:ascii="Times New Roman" w:hAnsi="Times New Roman" w:cs="Times New Roman"/>
          <w:sz w:val="28"/>
          <w:szCs w:val="28"/>
        </w:rPr>
        <w:t xml:space="preserve"> – для удаления представлений.</w:t>
      </w:r>
    </w:p>
    <w:p w:rsidR="00C33A11" w:rsidRDefault="00C33A11" w:rsidP="00471CED">
      <w:pPr>
        <w:autoSpaceDE w:val="0"/>
        <w:autoSpaceDN w:val="0"/>
        <w:adjustRightInd w:val="0"/>
        <w:spacing w:after="0" w:line="240" w:lineRule="auto"/>
        <w:ind w:right="98" w:firstLine="720"/>
        <w:jc w:val="both"/>
        <w:rPr>
          <w:rFonts w:ascii="Times New Roman" w:hAnsi="Times New Roman" w:cs="Times New Roman"/>
          <w:b/>
          <w:sz w:val="28"/>
          <w:szCs w:val="28"/>
        </w:rPr>
      </w:pPr>
    </w:p>
    <w:p w:rsidR="00847865" w:rsidRPr="00847865" w:rsidRDefault="00847865" w:rsidP="00847865">
      <w:pPr>
        <w:pStyle w:val="1"/>
      </w:pPr>
      <w:bookmarkStart w:id="52" w:name="_Toc413884462"/>
      <w:r w:rsidRPr="00847865">
        <w:t>3 Задания для самостоятельной работы</w:t>
      </w:r>
      <w:bookmarkEnd w:id="52"/>
    </w:p>
    <w:p w:rsidR="00847865" w:rsidRPr="00847865" w:rsidRDefault="00847865" w:rsidP="00847865">
      <w:pPr>
        <w:spacing w:after="0" w:line="240" w:lineRule="auto"/>
        <w:ind w:firstLine="709"/>
        <w:jc w:val="both"/>
        <w:rPr>
          <w:rFonts w:ascii="Times New Roman" w:hAnsi="Times New Roman" w:cs="Times New Roman"/>
          <w:sz w:val="28"/>
          <w:szCs w:val="28"/>
        </w:rPr>
      </w:pPr>
    </w:p>
    <w:p w:rsidR="00847865" w:rsidRPr="00847865" w:rsidRDefault="00847865" w:rsidP="00AC2AC8">
      <w:pPr>
        <w:numPr>
          <w:ilvl w:val="0"/>
          <w:numId w:val="30"/>
        </w:numPr>
        <w:tabs>
          <w:tab w:val="clear" w:pos="720"/>
          <w:tab w:val="num" w:pos="1080"/>
        </w:tabs>
        <w:autoSpaceDE w:val="0"/>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sz w:val="28"/>
          <w:szCs w:val="28"/>
        </w:rPr>
        <w:t>Для проектируемой базы данных создайте п</w:t>
      </w:r>
      <w:r w:rsidRPr="00847865">
        <w:rPr>
          <w:rFonts w:ascii="Times New Roman" w:hAnsi="Times New Roman" w:cs="Times New Roman"/>
          <w:iCs/>
          <w:sz w:val="28"/>
          <w:szCs w:val="28"/>
        </w:rPr>
        <w:t>редставления нескольких типов.</w:t>
      </w:r>
    </w:p>
    <w:p w:rsidR="00847865" w:rsidRPr="00847865" w:rsidRDefault="00847865" w:rsidP="00AC2AC8">
      <w:pPr>
        <w:numPr>
          <w:ilvl w:val="0"/>
          <w:numId w:val="30"/>
        </w:numPr>
        <w:tabs>
          <w:tab w:val="clear" w:pos="720"/>
          <w:tab w:val="num" w:pos="1080"/>
        </w:tabs>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iCs/>
          <w:sz w:val="28"/>
          <w:szCs w:val="28"/>
        </w:rPr>
        <w:t>Внесите изменения в поля базы данных, использую представления.</w:t>
      </w:r>
    </w:p>
    <w:p w:rsidR="00847865" w:rsidRPr="00847865" w:rsidRDefault="00847865" w:rsidP="00847865">
      <w:pPr>
        <w:tabs>
          <w:tab w:val="num" w:pos="1080"/>
        </w:tabs>
        <w:spacing w:after="0" w:line="240" w:lineRule="auto"/>
        <w:ind w:firstLine="709"/>
        <w:jc w:val="both"/>
        <w:rPr>
          <w:rFonts w:ascii="Times New Roman" w:hAnsi="Times New Roman" w:cs="Times New Roman"/>
          <w:iCs/>
          <w:sz w:val="28"/>
          <w:szCs w:val="28"/>
        </w:rPr>
      </w:pPr>
    </w:p>
    <w:p w:rsidR="00847865" w:rsidRPr="00847865" w:rsidRDefault="00847865" w:rsidP="00847865">
      <w:pPr>
        <w:pStyle w:val="2"/>
        <w:tabs>
          <w:tab w:val="left" w:pos="4253"/>
        </w:tabs>
        <w:spacing w:before="0" w:line="240" w:lineRule="auto"/>
        <w:ind w:firstLine="709"/>
        <w:jc w:val="both"/>
        <w:rPr>
          <w:rFonts w:ascii="Times New Roman" w:hAnsi="Times New Roman" w:cs="Times New Roman"/>
          <w:bCs w:val="0"/>
          <w:color w:val="auto"/>
          <w:sz w:val="28"/>
          <w:szCs w:val="28"/>
        </w:rPr>
      </w:pPr>
      <w:bookmarkStart w:id="53" w:name="_Toc413884463"/>
      <w:r w:rsidRPr="00847865">
        <w:rPr>
          <w:rFonts w:ascii="Times New Roman" w:hAnsi="Times New Roman" w:cs="Times New Roman"/>
          <w:bCs w:val="0"/>
          <w:color w:val="auto"/>
          <w:sz w:val="28"/>
          <w:szCs w:val="28"/>
        </w:rPr>
        <w:t>4 Контрольные вопросы</w:t>
      </w:r>
      <w:bookmarkEnd w:id="53"/>
      <w:r w:rsidRPr="00847865">
        <w:rPr>
          <w:rFonts w:ascii="Times New Roman" w:hAnsi="Times New Roman" w:cs="Times New Roman"/>
          <w:bCs w:val="0"/>
          <w:color w:val="auto"/>
          <w:sz w:val="28"/>
          <w:szCs w:val="28"/>
        </w:rPr>
        <w:tab/>
      </w:r>
    </w:p>
    <w:p w:rsidR="00847865" w:rsidRPr="00847865" w:rsidRDefault="00847865" w:rsidP="00AC2AC8">
      <w:pPr>
        <w:numPr>
          <w:ilvl w:val="0"/>
          <w:numId w:val="31"/>
        </w:numPr>
        <w:tabs>
          <w:tab w:val="clear" w:pos="1440"/>
          <w:tab w:val="num" w:pos="1260"/>
        </w:tabs>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iCs/>
          <w:sz w:val="28"/>
          <w:szCs w:val="28"/>
        </w:rPr>
        <w:t>Дайте определение представлению.</w:t>
      </w:r>
    </w:p>
    <w:p w:rsidR="00847865" w:rsidRPr="00847865" w:rsidRDefault="00847865" w:rsidP="00AC2AC8">
      <w:pPr>
        <w:numPr>
          <w:ilvl w:val="0"/>
          <w:numId w:val="31"/>
        </w:numPr>
        <w:tabs>
          <w:tab w:val="clear" w:pos="1440"/>
          <w:tab w:val="num" w:pos="1260"/>
        </w:tabs>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iCs/>
          <w:sz w:val="28"/>
          <w:szCs w:val="28"/>
        </w:rPr>
        <w:t>Какие данные использует представление?</w:t>
      </w:r>
    </w:p>
    <w:p w:rsidR="00847865" w:rsidRPr="00847865" w:rsidRDefault="00847865" w:rsidP="00AC2AC8">
      <w:pPr>
        <w:numPr>
          <w:ilvl w:val="0"/>
          <w:numId w:val="31"/>
        </w:numPr>
        <w:tabs>
          <w:tab w:val="clear" w:pos="1440"/>
          <w:tab w:val="num" w:pos="1260"/>
        </w:tabs>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iCs/>
          <w:sz w:val="28"/>
          <w:szCs w:val="28"/>
        </w:rPr>
        <w:t>Приведите пример простого представления.</w:t>
      </w:r>
    </w:p>
    <w:p w:rsidR="00847865" w:rsidRPr="00847865" w:rsidRDefault="00847865" w:rsidP="00AC2AC8">
      <w:pPr>
        <w:numPr>
          <w:ilvl w:val="0"/>
          <w:numId w:val="31"/>
        </w:numPr>
        <w:tabs>
          <w:tab w:val="clear" w:pos="1440"/>
          <w:tab w:val="num" w:pos="1260"/>
        </w:tabs>
        <w:spacing w:after="0" w:line="240" w:lineRule="auto"/>
        <w:ind w:left="0" w:firstLine="709"/>
        <w:jc w:val="both"/>
        <w:rPr>
          <w:rFonts w:ascii="Times New Roman" w:hAnsi="Times New Roman" w:cs="Times New Roman"/>
          <w:iCs/>
          <w:sz w:val="28"/>
          <w:szCs w:val="28"/>
        </w:rPr>
      </w:pPr>
      <w:r w:rsidRPr="00847865">
        <w:rPr>
          <w:rFonts w:ascii="Times New Roman" w:hAnsi="Times New Roman" w:cs="Times New Roman"/>
          <w:iCs/>
          <w:sz w:val="28"/>
          <w:szCs w:val="28"/>
        </w:rPr>
        <w:t>Как можно использовать представления для корректировки данных?</w:t>
      </w:r>
    </w:p>
    <w:p w:rsidR="00C33A11" w:rsidRDefault="00C33A11">
      <w:pPr>
        <w:rPr>
          <w:rFonts w:ascii="Times New Roman" w:eastAsiaTheme="majorEastAsia" w:hAnsi="Times New Roman" w:cs="Times New Roman"/>
          <w:b/>
          <w:bCs/>
          <w:sz w:val="28"/>
          <w:szCs w:val="28"/>
        </w:rPr>
      </w:pPr>
    </w:p>
    <w:p w:rsidR="00847865" w:rsidRDefault="00847865">
      <w:pPr>
        <w:rPr>
          <w:rFonts w:ascii="Times New Roman" w:eastAsia="Times New Roman" w:hAnsi="Times New Roman" w:cs="Times New Roman"/>
          <w:b/>
          <w:sz w:val="28"/>
          <w:szCs w:val="28"/>
          <w:lang w:eastAsia="ru-RU"/>
        </w:rPr>
      </w:pPr>
      <w:bookmarkStart w:id="54" w:name="_Toc348822245"/>
      <w:r>
        <w:br w:type="page"/>
      </w:r>
    </w:p>
    <w:p w:rsidR="00471CED" w:rsidRPr="00471CED" w:rsidRDefault="00847865" w:rsidP="00C33A11">
      <w:pPr>
        <w:pStyle w:val="1"/>
        <w:rPr>
          <w:snapToGrid w:val="0"/>
        </w:rPr>
      </w:pPr>
      <w:bookmarkStart w:id="55" w:name="_Toc413884464"/>
      <w:r>
        <w:t>Лабораторная работа</w:t>
      </w:r>
      <w:r w:rsidR="00C33A11">
        <w:t xml:space="preserve"> №6 </w:t>
      </w:r>
      <w:r w:rsidR="00E91145">
        <w:t xml:space="preserve">- </w:t>
      </w:r>
      <w:r w:rsidR="00471CED" w:rsidRPr="00471CED">
        <w:t>Хранимые процедуры</w:t>
      </w:r>
      <w:bookmarkEnd w:id="54"/>
      <w:r w:rsidR="00E91145">
        <w:t>.</w:t>
      </w:r>
      <w:bookmarkEnd w:id="55"/>
    </w:p>
    <w:p w:rsidR="00C33A11" w:rsidRDefault="00C33A11" w:rsidP="00471CED">
      <w:pPr>
        <w:tabs>
          <w:tab w:val="left" w:pos="360"/>
        </w:tabs>
        <w:spacing w:after="0" w:line="240" w:lineRule="auto"/>
        <w:ind w:firstLine="720"/>
        <w:jc w:val="both"/>
        <w:rPr>
          <w:rFonts w:ascii="Times New Roman" w:hAnsi="Times New Roman" w:cs="Times New Roman"/>
          <w:sz w:val="28"/>
          <w:szCs w:val="28"/>
        </w:rPr>
      </w:pPr>
    </w:p>
    <w:p w:rsidR="00847865" w:rsidRPr="00847865" w:rsidRDefault="00847865" w:rsidP="00847865">
      <w:pPr>
        <w:tabs>
          <w:tab w:val="left" w:pos="360"/>
        </w:tabs>
        <w:spacing w:after="0" w:line="240" w:lineRule="auto"/>
        <w:ind w:firstLine="720"/>
        <w:jc w:val="both"/>
        <w:rPr>
          <w:rFonts w:ascii="Times New Roman" w:hAnsi="Times New Roman" w:cs="Times New Roman"/>
          <w:b/>
          <w:sz w:val="28"/>
          <w:szCs w:val="28"/>
        </w:rPr>
      </w:pPr>
      <w:r w:rsidRPr="00847865">
        <w:rPr>
          <w:rFonts w:ascii="Times New Roman" w:hAnsi="Times New Roman" w:cs="Times New Roman"/>
          <w:b/>
          <w:sz w:val="28"/>
          <w:szCs w:val="28"/>
        </w:rPr>
        <w:t>1 Цель работы</w:t>
      </w:r>
    </w:p>
    <w:p w:rsidR="00847865" w:rsidRPr="00847865" w:rsidRDefault="00847865" w:rsidP="00847865">
      <w:pPr>
        <w:pStyle w:val="a8"/>
        <w:spacing w:after="0" w:line="240" w:lineRule="auto"/>
        <w:ind w:left="0" w:firstLine="720"/>
        <w:jc w:val="both"/>
        <w:rPr>
          <w:rFonts w:ascii="Times New Roman" w:hAnsi="Times New Roman" w:cs="Times New Roman"/>
          <w:sz w:val="28"/>
          <w:szCs w:val="28"/>
        </w:rPr>
      </w:pPr>
      <w:r w:rsidRPr="00847865">
        <w:rPr>
          <w:rFonts w:ascii="Times New Roman" w:hAnsi="Times New Roman" w:cs="Times New Roman"/>
          <w:sz w:val="28"/>
          <w:szCs w:val="28"/>
        </w:rPr>
        <w:t>Ознакомиться с понятиями хранимых процедур и овладеть навыками по их созданию и использованию.</w:t>
      </w:r>
    </w:p>
    <w:p w:rsidR="00847865" w:rsidRDefault="00847865" w:rsidP="00C33A11">
      <w:pPr>
        <w:tabs>
          <w:tab w:val="left" w:pos="360"/>
        </w:tabs>
        <w:spacing w:after="0" w:line="240" w:lineRule="auto"/>
        <w:ind w:firstLine="720"/>
        <w:jc w:val="both"/>
        <w:rPr>
          <w:rFonts w:ascii="Times New Roman" w:hAnsi="Times New Roman" w:cs="Times New Roman"/>
          <w:sz w:val="28"/>
          <w:szCs w:val="28"/>
        </w:rPr>
      </w:pPr>
    </w:p>
    <w:p w:rsidR="00847865" w:rsidRPr="00847865" w:rsidRDefault="00847865" w:rsidP="00C33A11">
      <w:pPr>
        <w:tabs>
          <w:tab w:val="left" w:pos="360"/>
        </w:tabs>
        <w:spacing w:after="0" w:line="240" w:lineRule="auto"/>
        <w:ind w:firstLine="720"/>
        <w:jc w:val="both"/>
        <w:rPr>
          <w:rFonts w:ascii="Times New Roman" w:hAnsi="Times New Roman" w:cs="Times New Roman"/>
          <w:b/>
          <w:sz w:val="28"/>
          <w:szCs w:val="28"/>
        </w:rPr>
      </w:pPr>
      <w:r w:rsidRPr="00847865">
        <w:rPr>
          <w:rFonts w:ascii="Times New Roman" w:hAnsi="Times New Roman" w:cs="Times New Roman"/>
          <w:b/>
          <w:sz w:val="28"/>
          <w:szCs w:val="28"/>
        </w:rPr>
        <w:t>2 Основные теоретические сведения</w:t>
      </w:r>
    </w:p>
    <w:p w:rsidR="00471CED" w:rsidRPr="00471CED" w:rsidRDefault="00471CED" w:rsidP="00C33A11">
      <w:pPr>
        <w:tabs>
          <w:tab w:val="left" w:pos="360"/>
        </w:tabs>
        <w:spacing w:after="0" w:line="240" w:lineRule="auto"/>
        <w:ind w:firstLine="720"/>
        <w:jc w:val="both"/>
        <w:rPr>
          <w:rFonts w:ascii="Times New Roman" w:hAnsi="Times New Roman" w:cs="Times New Roman"/>
          <w:snapToGrid w:val="0"/>
          <w:sz w:val="28"/>
          <w:szCs w:val="28"/>
        </w:rPr>
      </w:pPr>
      <w:r w:rsidRPr="00471CED">
        <w:rPr>
          <w:rFonts w:ascii="Times New Roman" w:hAnsi="Times New Roman" w:cs="Times New Roman"/>
          <w:sz w:val="28"/>
          <w:szCs w:val="28"/>
        </w:rPr>
        <w:t>Хранимая процедура — это специальный вид процедуры, который выполняется сервером баз данных. Хранимые процедуры пишутся на процедурном языке, который зависит от конкретной СУБД. Они могут вызывать друг друга, читать и изменять данные в таблицах, и их можно вызвать из клиентского приложен</w:t>
      </w:r>
      <w:r w:rsidR="00C33A11">
        <w:rPr>
          <w:rFonts w:ascii="Times New Roman" w:hAnsi="Times New Roman" w:cs="Times New Roman"/>
          <w:sz w:val="28"/>
          <w:szCs w:val="28"/>
        </w:rPr>
        <w:t xml:space="preserve">ия, работающего с базой данных. </w:t>
      </w:r>
      <w:r w:rsidRPr="00471CED">
        <w:rPr>
          <w:rFonts w:ascii="Times New Roman" w:hAnsi="Times New Roman" w:cs="Times New Roman"/>
          <w:sz w:val="28"/>
          <w:szCs w:val="28"/>
        </w:rPr>
        <w:t>Хранимые процедуры обычно используются при выполнении часто встречающихся задач (например, сведение бухгалтерского баланса). Они могут иметь аргументы, возвращать значения, коды ошибок и иногда наборы строк и колонок. Однако последний тип процедур поддерживается не всеми СУБД.</w:t>
      </w:r>
      <w:r w:rsidR="00C33A11">
        <w:rPr>
          <w:rFonts w:ascii="Times New Roman" w:hAnsi="Times New Roman" w:cs="Times New Roman"/>
          <w:sz w:val="28"/>
          <w:szCs w:val="28"/>
        </w:rPr>
        <w:t xml:space="preserve"> </w:t>
      </w:r>
      <w:r w:rsidRPr="00C33A11">
        <w:rPr>
          <w:rFonts w:ascii="Times New Roman" w:hAnsi="Times New Roman" w:cs="Times New Roman"/>
          <w:iCs/>
          <w:snapToGrid w:val="0"/>
          <w:sz w:val="28"/>
          <w:szCs w:val="28"/>
        </w:rPr>
        <w:t>Хранимые процедуры</w:t>
      </w:r>
      <w:r w:rsidRPr="00471CED">
        <w:rPr>
          <w:rFonts w:ascii="Times New Roman" w:hAnsi="Times New Roman" w:cs="Times New Roman"/>
          <w:i/>
          <w:snapToGrid w:val="0"/>
          <w:sz w:val="28"/>
          <w:szCs w:val="28"/>
        </w:rPr>
        <w:t xml:space="preserve"> –</w:t>
      </w:r>
      <w:r w:rsidRPr="00471CED">
        <w:rPr>
          <w:rFonts w:ascii="Times New Roman" w:hAnsi="Times New Roman" w:cs="Times New Roman"/>
          <w:snapToGrid w:val="0"/>
          <w:sz w:val="28"/>
          <w:szCs w:val="28"/>
        </w:rPr>
        <w:t xml:space="preserve"> это откомпилированные </w:t>
      </w:r>
      <w:bookmarkStart w:id="56" w:name="OCRUncertain250"/>
      <w:r w:rsidRPr="00471CED">
        <w:rPr>
          <w:rFonts w:ascii="Times New Roman" w:hAnsi="Times New Roman" w:cs="Times New Roman"/>
          <w:snapToGrid w:val="0"/>
          <w:sz w:val="28"/>
          <w:szCs w:val="28"/>
          <w:lang w:val="en-US"/>
        </w:rPr>
        <w:t>SQL</w:t>
      </w:r>
      <w:r w:rsidR="00C33A11">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w:t>
      </w:r>
      <w:r w:rsidR="00C33A11">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инструкции,</w:t>
      </w:r>
      <w:bookmarkEnd w:id="56"/>
      <w:r w:rsidRPr="00471CED">
        <w:rPr>
          <w:rFonts w:ascii="Times New Roman" w:hAnsi="Times New Roman" w:cs="Times New Roman"/>
          <w:snapToGrid w:val="0"/>
          <w:sz w:val="28"/>
          <w:szCs w:val="28"/>
        </w:rPr>
        <w:t xml:space="preserve"> которые хранятся на сервере. При их использовании следует принимать во внимание следующее:</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В связи с тем, что процедурный кэш работает по принципу хранения либо самых ранних ис</w:t>
      </w:r>
      <w:r w:rsidR="00C33A11">
        <w:rPr>
          <w:rFonts w:ascii="Times New Roman" w:hAnsi="Times New Roman" w:cs="Times New Roman"/>
          <w:snapToGrid w:val="0"/>
          <w:sz w:val="28"/>
          <w:szCs w:val="28"/>
        </w:rPr>
        <w:t xml:space="preserve">пользовавшихся данных  </w:t>
      </w:r>
      <w:r w:rsidRPr="00471CED">
        <w:rPr>
          <w:rFonts w:ascii="Times New Roman" w:hAnsi="Times New Roman" w:cs="Times New Roman"/>
          <w:snapToGrid w:val="0"/>
          <w:sz w:val="28"/>
          <w:szCs w:val="28"/>
        </w:rPr>
        <w:t>либо не</w:t>
      </w:r>
      <w:r w:rsidR="00C33A11">
        <w:rPr>
          <w:rFonts w:ascii="Times New Roman" w:hAnsi="Times New Roman" w:cs="Times New Roman"/>
          <w:snapToGrid w:val="0"/>
          <w:sz w:val="28"/>
          <w:szCs w:val="28"/>
        </w:rPr>
        <w:t>давно использовавшихся данных</w:t>
      </w:r>
      <w:r w:rsidRPr="00471CED">
        <w:rPr>
          <w:rFonts w:ascii="Times New Roman" w:hAnsi="Times New Roman" w:cs="Times New Roman"/>
          <w:snapToGrid w:val="0"/>
          <w:sz w:val="28"/>
          <w:szCs w:val="28"/>
        </w:rPr>
        <w:t>, хранимая процедура остается в кэше до тех пор, пока не будет вытеснена оттуда другой часто исполняемой процедурой.</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Проверка синтаксических ошибок и компиляция происходят при первом запуске хранимой процедуры на исполнение.</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Процедуры могут выполняться любыми приложениями, что облегчает контроль над целостностью данных.</w:t>
      </w:r>
    </w:p>
    <w:p w:rsidR="00471CED" w:rsidRPr="00471CED" w:rsidRDefault="004C2A9B"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Pr>
          <w:rFonts w:ascii="Times New Roman" w:hAnsi="Times New Roman" w:cs="Times New Roman"/>
          <w:snapToGrid w:val="0"/>
          <w:sz w:val="28"/>
          <w:szCs w:val="28"/>
        </w:rPr>
        <w:t>П</w:t>
      </w:r>
      <w:r w:rsidR="00471CED" w:rsidRPr="00471CED">
        <w:rPr>
          <w:rFonts w:ascii="Times New Roman" w:hAnsi="Times New Roman" w:cs="Times New Roman"/>
          <w:snapToGrid w:val="0"/>
          <w:sz w:val="28"/>
          <w:szCs w:val="28"/>
        </w:rPr>
        <w:t xml:space="preserve">роцедуры запускаются приложением, а не </w:t>
      </w:r>
      <w:r w:rsidR="00471CED" w:rsidRPr="00471CED">
        <w:rPr>
          <w:rFonts w:ascii="Times New Roman" w:hAnsi="Times New Roman" w:cs="Times New Roman"/>
          <w:snapToGrid w:val="0"/>
          <w:sz w:val="28"/>
          <w:szCs w:val="28"/>
          <w:lang w:val="en-US"/>
        </w:rPr>
        <w:t>SQL</w:t>
      </w:r>
      <w:r w:rsidR="00471CED" w:rsidRPr="00471CED">
        <w:rPr>
          <w:rFonts w:ascii="Times New Roman" w:hAnsi="Times New Roman" w:cs="Times New Roman"/>
          <w:snapToGrid w:val="0"/>
          <w:sz w:val="28"/>
          <w:szCs w:val="28"/>
        </w:rPr>
        <w:t xml:space="preserve"> </w:t>
      </w:r>
      <w:r w:rsidR="00471CED" w:rsidRPr="00471CED">
        <w:rPr>
          <w:rFonts w:ascii="Times New Roman" w:hAnsi="Times New Roman" w:cs="Times New Roman"/>
          <w:snapToGrid w:val="0"/>
          <w:sz w:val="28"/>
          <w:szCs w:val="28"/>
          <w:lang w:val="en-US"/>
        </w:rPr>
        <w:t>Server</w:t>
      </w:r>
      <w:r w:rsidR="00471CED" w:rsidRPr="00471CED">
        <w:rPr>
          <w:rFonts w:ascii="Times New Roman" w:hAnsi="Times New Roman" w:cs="Times New Roman"/>
          <w:snapToGrid w:val="0"/>
          <w:sz w:val="28"/>
          <w:szCs w:val="28"/>
        </w:rPr>
        <w:t>.</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Процедуры могут либо выбирать данные, либо модифицировать их, но не то и другое одновременно.</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right="2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 xml:space="preserve">Хранимые процедуры могут использоваться как механизм безопасности. Пользователю предоставляется право запускать хранимую процедуру, но не право непосредственного доступа к данным таблицы. </w:t>
      </w:r>
    </w:p>
    <w:p w:rsidR="00471CED" w:rsidRPr="00471CED" w:rsidRDefault="00471CED" w:rsidP="00FE7B57">
      <w:pPr>
        <w:widowControl w:val="0"/>
        <w:numPr>
          <w:ilvl w:val="0"/>
          <w:numId w:val="11"/>
        </w:numPr>
        <w:tabs>
          <w:tab w:val="clear" w:pos="1620"/>
          <w:tab w:val="left" w:pos="360"/>
          <w:tab w:val="num" w:pos="709"/>
          <w:tab w:val="left" w:pos="851"/>
          <w:tab w:val="left" w:pos="993"/>
        </w:tabs>
        <w:spacing w:after="0" w:line="240" w:lineRule="auto"/>
        <w:ind w:left="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Процедуры могут принимать и возвращать параметры.</w:t>
      </w:r>
    </w:p>
    <w:p w:rsidR="004C2A9B" w:rsidRDefault="00471CED" w:rsidP="00FE7B57">
      <w:pPr>
        <w:widowControl w:val="0"/>
        <w:numPr>
          <w:ilvl w:val="0"/>
          <w:numId w:val="11"/>
        </w:numPr>
        <w:tabs>
          <w:tab w:val="clear" w:pos="1620"/>
          <w:tab w:val="left" w:pos="360"/>
          <w:tab w:val="num" w:pos="709"/>
          <w:tab w:val="left" w:pos="851"/>
          <w:tab w:val="left" w:pos="993"/>
        </w:tabs>
        <w:spacing w:after="0" w:line="240" w:lineRule="auto"/>
        <w:ind w:left="0" w:right="20" w:firstLine="709"/>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 xml:space="preserve">Процедуры создаются как для постоянного, так и для временного использования (в течение текущего сеанса работы с </w:t>
      </w:r>
      <w:r w:rsidRPr="00471CED">
        <w:rPr>
          <w:rFonts w:ascii="Times New Roman" w:hAnsi="Times New Roman" w:cs="Times New Roman"/>
          <w:snapToGrid w:val="0"/>
          <w:sz w:val="28"/>
          <w:szCs w:val="28"/>
          <w:lang w:val="en-US"/>
        </w:rPr>
        <w:t>SQL</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Server</w:t>
      </w:r>
      <w:r w:rsidRPr="00471CED">
        <w:rPr>
          <w:rFonts w:ascii="Times New Roman" w:hAnsi="Times New Roman" w:cs="Times New Roman"/>
          <w:snapToGrid w:val="0"/>
          <w:sz w:val="28"/>
          <w:szCs w:val="28"/>
        </w:rPr>
        <w:t>).</w:t>
      </w:r>
    </w:p>
    <w:p w:rsidR="004C2A9B" w:rsidRDefault="004C2A9B" w:rsidP="004C2A9B">
      <w:pPr>
        <w:widowControl w:val="0"/>
        <w:tabs>
          <w:tab w:val="left" w:pos="851"/>
          <w:tab w:val="left" w:pos="993"/>
        </w:tabs>
        <w:spacing w:after="0" w:line="240" w:lineRule="auto"/>
        <w:ind w:right="20" w:firstLine="709"/>
        <w:jc w:val="both"/>
        <w:rPr>
          <w:rFonts w:ascii="Times New Roman" w:hAnsi="Times New Roman" w:cs="Times New Roman"/>
          <w:b/>
          <w:iCs/>
          <w:sz w:val="28"/>
          <w:szCs w:val="28"/>
        </w:rPr>
      </w:pPr>
    </w:p>
    <w:p w:rsidR="004C2A9B" w:rsidRDefault="004C2A9B" w:rsidP="004C2A9B">
      <w:pPr>
        <w:widowControl w:val="0"/>
        <w:tabs>
          <w:tab w:val="left" w:pos="851"/>
          <w:tab w:val="left" w:pos="993"/>
        </w:tabs>
        <w:spacing w:after="0" w:line="240" w:lineRule="auto"/>
        <w:ind w:right="20" w:firstLine="709"/>
        <w:jc w:val="both"/>
        <w:rPr>
          <w:rFonts w:ascii="Times New Roman" w:hAnsi="Times New Roman" w:cs="Times New Roman"/>
          <w:snapToGrid w:val="0"/>
          <w:sz w:val="28"/>
          <w:szCs w:val="28"/>
        </w:rPr>
      </w:pPr>
      <w:r w:rsidRPr="004C2A9B">
        <w:rPr>
          <w:rFonts w:ascii="Times New Roman" w:hAnsi="Times New Roman" w:cs="Times New Roman"/>
          <w:b/>
          <w:iCs/>
          <w:sz w:val="28"/>
          <w:szCs w:val="28"/>
        </w:rPr>
        <w:t>С</w:t>
      </w:r>
      <w:r w:rsidR="00471CED" w:rsidRPr="004C2A9B">
        <w:rPr>
          <w:rFonts w:ascii="Times New Roman" w:hAnsi="Times New Roman" w:cs="Times New Roman"/>
          <w:b/>
          <w:iCs/>
          <w:sz w:val="28"/>
          <w:szCs w:val="28"/>
        </w:rPr>
        <w:t>истемные хранимые процедуры</w:t>
      </w:r>
      <w:r w:rsidRPr="004C2A9B">
        <w:rPr>
          <w:rFonts w:ascii="Times New Roman" w:hAnsi="Times New Roman" w:cs="Times New Roman"/>
          <w:b/>
          <w:iCs/>
          <w:sz w:val="28"/>
          <w:szCs w:val="28"/>
        </w:rPr>
        <w:t>.</w:t>
      </w:r>
      <w:r w:rsidRPr="004C2A9B">
        <w:rPr>
          <w:rFonts w:ascii="Times New Roman" w:hAnsi="Times New Roman" w:cs="Times New Roman"/>
          <w:iCs/>
          <w:sz w:val="28"/>
          <w:szCs w:val="28"/>
        </w:rPr>
        <w:t xml:space="preserve"> </w:t>
      </w:r>
      <w:r w:rsidR="00471CED" w:rsidRPr="004C2A9B">
        <w:rPr>
          <w:rFonts w:ascii="Times New Roman" w:hAnsi="Times New Roman" w:cs="Times New Roman"/>
          <w:snapToGrid w:val="0"/>
          <w:sz w:val="28"/>
          <w:szCs w:val="28"/>
        </w:rPr>
        <w:t xml:space="preserve">В процессе работы многие системные хранимые процедуры необходимы как быстрое средство манипулирования информацией из системных таблиц. Многие задачи администрирования </w:t>
      </w:r>
      <w:r w:rsidR="00471CED" w:rsidRPr="004C2A9B">
        <w:rPr>
          <w:rFonts w:ascii="Times New Roman" w:hAnsi="Times New Roman" w:cs="Times New Roman"/>
          <w:snapToGrid w:val="0"/>
          <w:sz w:val="28"/>
          <w:szCs w:val="28"/>
          <w:lang w:val="en-US"/>
        </w:rPr>
        <w:t>SQL</w:t>
      </w:r>
      <w:r w:rsidR="00471CED" w:rsidRPr="004C2A9B">
        <w:rPr>
          <w:rFonts w:ascii="Times New Roman" w:hAnsi="Times New Roman" w:cs="Times New Roman"/>
          <w:snapToGrid w:val="0"/>
          <w:sz w:val="28"/>
          <w:szCs w:val="28"/>
        </w:rPr>
        <w:t xml:space="preserve"> </w:t>
      </w:r>
      <w:r w:rsidR="00471CED" w:rsidRPr="004C2A9B">
        <w:rPr>
          <w:rFonts w:ascii="Times New Roman" w:hAnsi="Times New Roman" w:cs="Times New Roman"/>
          <w:snapToGrid w:val="0"/>
          <w:sz w:val="28"/>
          <w:szCs w:val="28"/>
          <w:lang w:val="en-US"/>
        </w:rPr>
        <w:t>Server</w:t>
      </w:r>
      <w:r w:rsidR="00471CED" w:rsidRPr="004C2A9B">
        <w:rPr>
          <w:rFonts w:ascii="Times New Roman" w:hAnsi="Times New Roman" w:cs="Times New Roman"/>
          <w:snapToGrid w:val="0"/>
          <w:sz w:val="28"/>
          <w:szCs w:val="28"/>
        </w:rPr>
        <w:t xml:space="preserve"> выполняются с помощью этих заранее определенных системных процедур, но помните, что вы тоже можете создать системные хранимые процедуры. По умолчанию системная хранимая процедура начинается с префикса </w:t>
      </w:r>
      <w:r w:rsidR="00471CED" w:rsidRPr="004C2A9B">
        <w:rPr>
          <w:rFonts w:ascii="Times New Roman" w:hAnsi="Times New Roman" w:cs="Times New Roman"/>
          <w:snapToGrid w:val="0"/>
          <w:sz w:val="28"/>
          <w:szCs w:val="28"/>
          <w:lang w:val="en-US"/>
        </w:rPr>
        <w:t>sp</w:t>
      </w:r>
      <w:r w:rsidR="00471CED" w:rsidRPr="004C2A9B">
        <w:rPr>
          <w:rFonts w:ascii="Times New Roman" w:hAnsi="Times New Roman" w:cs="Times New Roman"/>
          <w:snapToGrid w:val="0"/>
          <w:sz w:val="28"/>
          <w:szCs w:val="28"/>
        </w:rPr>
        <w:t>_. Для создания своих собственных системных хранимых процедур используйте тот же префикс. Системные процедуры могут исполняться в любой базе данных.</w:t>
      </w:r>
    </w:p>
    <w:p w:rsidR="004C2A9B" w:rsidRDefault="004C2A9B" w:rsidP="004C2A9B">
      <w:pPr>
        <w:widowControl w:val="0"/>
        <w:tabs>
          <w:tab w:val="left" w:pos="851"/>
          <w:tab w:val="left" w:pos="993"/>
        </w:tabs>
        <w:spacing w:after="0" w:line="240" w:lineRule="auto"/>
        <w:ind w:right="20" w:firstLine="709"/>
        <w:jc w:val="both"/>
        <w:rPr>
          <w:rFonts w:ascii="Times New Roman" w:hAnsi="Times New Roman" w:cs="Times New Roman"/>
          <w:b/>
          <w:iCs/>
          <w:sz w:val="28"/>
          <w:szCs w:val="28"/>
        </w:rPr>
      </w:pPr>
    </w:p>
    <w:p w:rsidR="00471CED" w:rsidRDefault="00471CED" w:rsidP="004C2A9B">
      <w:pPr>
        <w:widowControl w:val="0"/>
        <w:tabs>
          <w:tab w:val="left" w:pos="851"/>
          <w:tab w:val="left" w:pos="993"/>
        </w:tabs>
        <w:spacing w:after="0" w:line="240" w:lineRule="auto"/>
        <w:ind w:right="20" w:firstLine="709"/>
        <w:jc w:val="both"/>
        <w:rPr>
          <w:rFonts w:ascii="Times New Roman" w:hAnsi="Times New Roman" w:cs="Times New Roman"/>
          <w:snapToGrid w:val="0"/>
          <w:sz w:val="28"/>
          <w:szCs w:val="28"/>
        </w:rPr>
      </w:pPr>
      <w:r w:rsidRPr="004C2A9B">
        <w:rPr>
          <w:rFonts w:ascii="Times New Roman" w:hAnsi="Times New Roman" w:cs="Times New Roman"/>
          <w:b/>
          <w:iCs/>
          <w:sz w:val="28"/>
          <w:szCs w:val="28"/>
        </w:rPr>
        <w:t>Расширенные хранимые процедуры</w:t>
      </w:r>
      <w:r w:rsidR="004C2A9B" w:rsidRPr="004C2A9B">
        <w:rPr>
          <w:rFonts w:ascii="Times New Roman" w:hAnsi="Times New Roman" w:cs="Times New Roman"/>
          <w:b/>
          <w:iCs/>
          <w:sz w:val="28"/>
          <w:szCs w:val="28"/>
        </w:rPr>
        <w:t>.</w:t>
      </w:r>
      <w:r w:rsidR="004C2A9B">
        <w:rPr>
          <w:rFonts w:ascii="Times New Roman" w:hAnsi="Times New Roman" w:cs="Times New Roman"/>
          <w:iCs/>
          <w:sz w:val="28"/>
          <w:szCs w:val="28"/>
        </w:rPr>
        <w:t xml:space="preserve"> </w:t>
      </w:r>
      <w:r w:rsidRPr="00471CED">
        <w:rPr>
          <w:rFonts w:ascii="Times New Roman" w:hAnsi="Times New Roman" w:cs="Times New Roman"/>
          <w:snapToGrid w:val="0"/>
          <w:sz w:val="28"/>
          <w:szCs w:val="28"/>
        </w:rPr>
        <w:t xml:space="preserve">Для прямого доступа к системным ресурсам </w:t>
      </w:r>
      <w:r w:rsidRPr="00471CED">
        <w:rPr>
          <w:rFonts w:ascii="Times New Roman" w:hAnsi="Times New Roman" w:cs="Times New Roman"/>
          <w:snapToGrid w:val="0"/>
          <w:sz w:val="28"/>
          <w:szCs w:val="28"/>
          <w:lang w:val="en-US"/>
        </w:rPr>
        <w:t>Windows</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NT</w:t>
      </w:r>
      <w:r w:rsidRPr="00471CED">
        <w:rPr>
          <w:rFonts w:ascii="Times New Roman" w:hAnsi="Times New Roman" w:cs="Times New Roman"/>
          <w:snapToGrid w:val="0"/>
          <w:sz w:val="28"/>
          <w:szCs w:val="28"/>
        </w:rPr>
        <w:t xml:space="preserve"> в </w:t>
      </w:r>
      <w:r w:rsidRPr="00471CED">
        <w:rPr>
          <w:rFonts w:ascii="Times New Roman" w:hAnsi="Times New Roman" w:cs="Times New Roman"/>
          <w:snapToGrid w:val="0"/>
          <w:sz w:val="28"/>
          <w:szCs w:val="28"/>
          <w:lang w:val="en-US"/>
        </w:rPr>
        <w:t>SQL</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Server</w:t>
      </w:r>
      <w:r w:rsidRPr="00471CED">
        <w:rPr>
          <w:rFonts w:ascii="Times New Roman" w:hAnsi="Times New Roman" w:cs="Times New Roman"/>
          <w:snapToGrid w:val="0"/>
          <w:sz w:val="28"/>
          <w:szCs w:val="28"/>
        </w:rPr>
        <w:t xml:space="preserve"> встроены специальные средства – </w:t>
      </w:r>
      <w:r w:rsidRPr="004C2A9B">
        <w:rPr>
          <w:rFonts w:ascii="Times New Roman" w:hAnsi="Times New Roman" w:cs="Times New Roman"/>
          <w:i/>
          <w:snapToGrid w:val="0"/>
          <w:sz w:val="28"/>
          <w:szCs w:val="28"/>
        </w:rPr>
        <w:t>расширенные хранимые процедуры</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extended</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stored</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procedure</w:t>
      </w:r>
      <w:r w:rsidRPr="004C2A9B">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 xml:space="preserve">Они позволяют обращаться к функциям, написанным в виде динамических библиотек </w:t>
      </w:r>
      <w:r w:rsidRPr="00471CED">
        <w:rPr>
          <w:rFonts w:ascii="Times New Roman" w:hAnsi="Times New Roman" w:cs="Times New Roman"/>
          <w:snapToGrid w:val="0"/>
          <w:sz w:val="28"/>
          <w:szCs w:val="28"/>
          <w:lang w:val="en-US"/>
        </w:rPr>
        <w:t>Windows</w:t>
      </w:r>
      <w:r w:rsidRPr="00471CED">
        <w:rPr>
          <w:rFonts w:ascii="Times New Roman" w:hAnsi="Times New Roman" w:cs="Times New Roman"/>
          <w:snapToGrid w:val="0"/>
          <w:sz w:val="28"/>
          <w:szCs w:val="28"/>
        </w:rPr>
        <w:t xml:space="preserve"> – </w:t>
      </w:r>
      <w:r w:rsidRPr="00471CED">
        <w:rPr>
          <w:rFonts w:ascii="Times New Roman" w:hAnsi="Times New Roman" w:cs="Times New Roman"/>
          <w:snapToGrid w:val="0"/>
          <w:sz w:val="28"/>
          <w:szCs w:val="28"/>
          <w:lang w:val="en-US"/>
        </w:rPr>
        <w:t>DLL</w:t>
      </w:r>
      <w:r w:rsidRPr="00471CED">
        <w:rPr>
          <w:rFonts w:ascii="Times New Roman" w:hAnsi="Times New Roman" w:cs="Times New Roman"/>
          <w:snapToGrid w:val="0"/>
          <w:sz w:val="28"/>
          <w:szCs w:val="28"/>
        </w:rPr>
        <w:t xml:space="preserve">, что существенно повышает скорость их выполнения. Расширенные хранимые процедуры отличаются тем, что их имя начинается с символов хр_. Эти процедуры используются для поддержки интегрированной модели безопасности и системы оповещения </w:t>
      </w:r>
      <w:r w:rsidRPr="00471CED">
        <w:rPr>
          <w:rFonts w:ascii="Times New Roman" w:hAnsi="Times New Roman" w:cs="Times New Roman"/>
          <w:snapToGrid w:val="0"/>
          <w:sz w:val="28"/>
          <w:szCs w:val="28"/>
          <w:lang w:val="en-US"/>
        </w:rPr>
        <w:t>SQL</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Mail</w:t>
      </w:r>
      <w:r w:rsidRPr="00471CED">
        <w:rPr>
          <w:rFonts w:ascii="Times New Roman" w:hAnsi="Times New Roman" w:cs="Times New Roman"/>
          <w:snapToGrid w:val="0"/>
          <w:sz w:val="28"/>
          <w:szCs w:val="28"/>
        </w:rPr>
        <w:t xml:space="preserve">. Кроме того, есть пользовательские расширенные процедуры и процедуры общего назначения. Пользовательские расширенные хранимые процедуры могут быть написаны программистом с </w:t>
      </w:r>
      <w:r w:rsidRPr="004C2A9B">
        <w:rPr>
          <w:rFonts w:ascii="Times New Roman" w:hAnsi="Times New Roman" w:cs="Times New Roman"/>
          <w:snapToGrid w:val="0"/>
          <w:sz w:val="28"/>
          <w:szCs w:val="28"/>
        </w:rPr>
        <w:t xml:space="preserve">помощью </w:t>
      </w:r>
      <w:r w:rsidRPr="004C2A9B">
        <w:rPr>
          <w:rFonts w:ascii="Times New Roman" w:hAnsi="Times New Roman" w:cs="Times New Roman"/>
          <w:snapToGrid w:val="0"/>
          <w:sz w:val="28"/>
          <w:szCs w:val="28"/>
          <w:lang w:val="en-US"/>
        </w:rPr>
        <w:t>Microsoft</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Open</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Data</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Services</w:t>
      </w:r>
      <w:r w:rsidRPr="004C2A9B">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MODS</w:t>
      </w:r>
      <w:r w:rsidRPr="004C2A9B">
        <w:rPr>
          <w:rFonts w:ascii="Times New Roman" w:hAnsi="Times New Roman" w:cs="Times New Roman"/>
          <w:snapToGrid w:val="0"/>
          <w:sz w:val="28"/>
          <w:szCs w:val="28"/>
        </w:rPr>
        <w:t>).</w:t>
      </w:r>
      <w:r w:rsidRPr="00471CED">
        <w:rPr>
          <w:rFonts w:ascii="Times New Roman" w:hAnsi="Times New Roman" w:cs="Times New Roman"/>
          <w:snapToGrid w:val="0"/>
          <w:sz w:val="28"/>
          <w:szCs w:val="28"/>
        </w:rPr>
        <w:t xml:space="preserve"> </w:t>
      </w:r>
      <w:r w:rsidRPr="004C2A9B">
        <w:rPr>
          <w:rFonts w:ascii="Times New Roman" w:hAnsi="Times New Roman" w:cs="Times New Roman"/>
          <w:snapToGrid w:val="0"/>
          <w:sz w:val="28"/>
          <w:szCs w:val="28"/>
          <w:lang w:val="en-US"/>
        </w:rPr>
        <w:t>MODS</w:t>
      </w:r>
      <w:r w:rsidRPr="004C2A9B">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 xml:space="preserve"> это специальный 32-разрядный интерфейс программирования для разработки приложений доступа клиентов </w:t>
      </w:r>
      <w:r w:rsidRPr="00471CED">
        <w:rPr>
          <w:rFonts w:ascii="Times New Roman" w:hAnsi="Times New Roman" w:cs="Times New Roman"/>
          <w:snapToGrid w:val="0"/>
          <w:sz w:val="28"/>
          <w:szCs w:val="28"/>
          <w:lang w:val="en-US"/>
        </w:rPr>
        <w:t>SQL</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Server</w:t>
      </w:r>
      <w:r w:rsidRPr="00471CED">
        <w:rPr>
          <w:rFonts w:ascii="Times New Roman" w:hAnsi="Times New Roman" w:cs="Times New Roman"/>
          <w:snapToGrid w:val="0"/>
          <w:sz w:val="28"/>
          <w:szCs w:val="28"/>
        </w:rPr>
        <w:t xml:space="preserve"> к другим источникам данных. </w:t>
      </w:r>
    </w:p>
    <w:p w:rsidR="004C2A9B" w:rsidRPr="004C2A9B" w:rsidRDefault="004C2A9B" w:rsidP="004C2A9B">
      <w:pPr>
        <w:widowControl w:val="0"/>
        <w:tabs>
          <w:tab w:val="left" w:pos="851"/>
          <w:tab w:val="left" w:pos="993"/>
        </w:tabs>
        <w:spacing w:after="0" w:line="240" w:lineRule="auto"/>
        <w:ind w:right="20" w:firstLine="709"/>
        <w:jc w:val="both"/>
        <w:rPr>
          <w:rFonts w:ascii="Times New Roman" w:hAnsi="Times New Roman" w:cs="Times New Roman"/>
          <w:snapToGrid w:val="0"/>
          <w:sz w:val="28"/>
          <w:szCs w:val="28"/>
        </w:rPr>
      </w:pPr>
    </w:p>
    <w:p w:rsidR="004C2A9B" w:rsidRDefault="00471CED" w:rsidP="004C2A9B">
      <w:pPr>
        <w:widowControl w:val="0"/>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napToGrid w:val="0"/>
          <w:sz w:val="28"/>
          <w:szCs w:val="28"/>
        </w:rPr>
        <w:t xml:space="preserve">Хранимые процедуры создаются с помощью команды </w:t>
      </w:r>
      <w:r w:rsidRPr="00471CED">
        <w:rPr>
          <w:rFonts w:ascii="Times New Roman" w:hAnsi="Times New Roman" w:cs="Times New Roman"/>
          <w:snapToGrid w:val="0"/>
          <w:sz w:val="28"/>
          <w:szCs w:val="28"/>
          <w:lang w:val="en-US"/>
        </w:rPr>
        <w:t>CREATE</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PROCEDURE</w:t>
      </w:r>
      <w:r w:rsidRPr="00471CED">
        <w:rPr>
          <w:rFonts w:ascii="Times New Roman" w:hAnsi="Times New Roman" w:cs="Times New Roman"/>
          <w:snapToGrid w:val="0"/>
          <w:sz w:val="28"/>
          <w:szCs w:val="28"/>
        </w:rPr>
        <w:t>. Процедуры можно создава</w:t>
      </w:r>
      <w:r w:rsidR="004C2A9B">
        <w:rPr>
          <w:rFonts w:ascii="Times New Roman" w:hAnsi="Times New Roman" w:cs="Times New Roman"/>
          <w:snapToGrid w:val="0"/>
          <w:sz w:val="28"/>
          <w:szCs w:val="28"/>
        </w:rPr>
        <w:t xml:space="preserve">ть только в текущей базе данных. </w:t>
      </w:r>
      <w:r w:rsidRPr="00471CED">
        <w:rPr>
          <w:rFonts w:ascii="Times New Roman" w:hAnsi="Times New Roman" w:cs="Times New Roman"/>
          <w:snapToGrid w:val="0"/>
          <w:sz w:val="28"/>
          <w:szCs w:val="28"/>
        </w:rPr>
        <w:t xml:space="preserve">Команда </w:t>
      </w:r>
      <w:r w:rsidRPr="00471CED">
        <w:rPr>
          <w:rFonts w:ascii="Times New Roman" w:hAnsi="Times New Roman" w:cs="Times New Roman"/>
          <w:snapToGrid w:val="0"/>
          <w:sz w:val="28"/>
          <w:szCs w:val="28"/>
          <w:lang w:val="en-US"/>
        </w:rPr>
        <w:t>CREATE</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PROCEDURE</w:t>
      </w:r>
      <w:r w:rsidRPr="00471CED">
        <w:rPr>
          <w:rFonts w:ascii="Times New Roman" w:hAnsi="Times New Roman" w:cs="Times New Roman"/>
          <w:snapToGrid w:val="0"/>
          <w:sz w:val="28"/>
          <w:szCs w:val="28"/>
        </w:rPr>
        <w:t xml:space="preserve"> не может смешиваться с другими </w:t>
      </w:r>
      <w:bookmarkStart w:id="57" w:name="OCRUncertain256"/>
      <w:r w:rsidRPr="00471CED">
        <w:rPr>
          <w:rFonts w:ascii="Times New Roman" w:hAnsi="Times New Roman" w:cs="Times New Roman"/>
          <w:snapToGrid w:val="0"/>
          <w:sz w:val="28"/>
          <w:szCs w:val="28"/>
          <w:lang w:val="en-US"/>
        </w:rPr>
        <w:t>SQL</w:t>
      </w:r>
      <w:r w:rsidR="004C2A9B">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-командами</w:t>
      </w:r>
      <w:bookmarkEnd w:id="57"/>
      <w:r w:rsidRPr="00471CED">
        <w:rPr>
          <w:rFonts w:ascii="Times New Roman" w:hAnsi="Times New Roman" w:cs="Times New Roman"/>
          <w:snapToGrid w:val="0"/>
          <w:sz w:val="28"/>
          <w:szCs w:val="28"/>
        </w:rPr>
        <w:t xml:space="preserve"> в одном пакете.</w:t>
      </w:r>
      <w:r w:rsidR="004C2A9B">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rPr>
        <w:t xml:space="preserve">Локальные и глобальные временные хранимые процедуры похожи на временные таблицы. Для того чтобы процедура стала временной, необходимо добавить знак </w:t>
      </w:r>
      <w:bookmarkStart w:id="58" w:name="OCRUncertain257"/>
      <w:r w:rsidRPr="00471CED">
        <w:rPr>
          <w:rFonts w:ascii="Times New Roman" w:hAnsi="Times New Roman" w:cs="Times New Roman"/>
          <w:snapToGrid w:val="0"/>
          <w:sz w:val="28"/>
          <w:szCs w:val="28"/>
        </w:rPr>
        <w:t>#</w:t>
      </w:r>
      <w:bookmarkEnd w:id="58"/>
      <w:r w:rsidRPr="00471CED">
        <w:rPr>
          <w:rFonts w:ascii="Times New Roman" w:hAnsi="Times New Roman" w:cs="Times New Roman"/>
          <w:snapToGrid w:val="0"/>
          <w:sz w:val="28"/>
          <w:szCs w:val="28"/>
        </w:rPr>
        <w:t xml:space="preserve"> перед ее именем (локальная процедура) или два знака # (глобальная процедура). Полное имя, включая знаки # и #</w:t>
      </w:r>
      <w:bookmarkStart w:id="59" w:name="OCRUncertain258"/>
      <w:r w:rsidRPr="00471CED">
        <w:rPr>
          <w:rFonts w:ascii="Times New Roman" w:hAnsi="Times New Roman" w:cs="Times New Roman"/>
          <w:snapToGrid w:val="0"/>
          <w:sz w:val="28"/>
          <w:szCs w:val="28"/>
        </w:rPr>
        <w:t>#</w:t>
      </w:r>
      <w:bookmarkEnd w:id="59"/>
      <w:r w:rsidRPr="00471CED">
        <w:rPr>
          <w:rFonts w:ascii="Times New Roman" w:hAnsi="Times New Roman" w:cs="Times New Roman"/>
          <w:snapToGrid w:val="0"/>
          <w:sz w:val="28"/>
          <w:szCs w:val="28"/>
        </w:rPr>
        <w:t>, не может превышать 20 символов.</w:t>
      </w:r>
      <w:r w:rsidR="004C2A9B">
        <w:rPr>
          <w:rFonts w:ascii="Times New Roman" w:hAnsi="Times New Roman" w:cs="Times New Roman"/>
          <w:snapToGrid w:val="0"/>
          <w:sz w:val="28"/>
          <w:szCs w:val="28"/>
        </w:rPr>
        <w:t xml:space="preserve"> </w:t>
      </w:r>
      <w:r w:rsidRPr="00471CED">
        <w:rPr>
          <w:rFonts w:ascii="Times New Roman" w:hAnsi="Times New Roman" w:cs="Times New Roman"/>
          <w:sz w:val="28"/>
          <w:szCs w:val="28"/>
        </w:rPr>
        <w:t xml:space="preserve">Хранимая процедура представляет собой сценарий, который храниться в базе данных и может принимать и передавать параметры, которые фактически не могут быть использованы в обычных сценариях. </w:t>
      </w:r>
    </w:p>
    <w:p w:rsidR="00471CED" w:rsidRPr="00471CED" w:rsidRDefault="00471CED" w:rsidP="004C2A9B">
      <w:pPr>
        <w:widowControl w:val="0"/>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Простейший синтаксис операторов создания хранимых процедур:</w:t>
      </w:r>
    </w:p>
    <w:p w:rsidR="00471CED" w:rsidRPr="00471CED" w:rsidRDefault="00471CED" w:rsidP="00471CED">
      <w:pPr>
        <w:tabs>
          <w:tab w:val="left" w:pos="360"/>
        </w:tabs>
        <w:spacing w:after="0" w:line="240" w:lineRule="auto"/>
        <w:ind w:firstLine="720"/>
        <w:jc w:val="both"/>
        <w:rPr>
          <w:rFonts w:ascii="Times New Roman" w:hAnsi="Times New Roman" w:cs="Times New Roman"/>
          <w:sz w:val="28"/>
          <w:szCs w:val="28"/>
        </w:rPr>
      </w:pPr>
    </w:p>
    <w:p w:rsidR="00471CED" w:rsidRPr="004C2A9B" w:rsidRDefault="00471CED" w:rsidP="00471CED">
      <w:pPr>
        <w:spacing w:after="0" w:line="240" w:lineRule="auto"/>
        <w:ind w:firstLine="720"/>
        <w:jc w:val="both"/>
        <w:rPr>
          <w:rFonts w:ascii="Times New Roman" w:hAnsi="Times New Roman" w:cs="Times New Roman"/>
          <w:sz w:val="28"/>
          <w:szCs w:val="28"/>
        </w:rPr>
      </w:pPr>
      <w:r w:rsidRPr="004C2A9B">
        <w:rPr>
          <w:rFonts w:ascii="Times New Roman" w:hAnsi="Times New Roman" w:cs="Times New Roman"/>
          <w:sz w:val="28"/>
          <w:szCs w:val="28"/>
          <w:lang w:val="en-US"/>
        </w:rPr>
        <w:t>CREATE</w:t>
      </w:r>
      <w:r w:rsidRPr="004C2A9B">
        <w:rPr>
          <w:rFonts w:ascii="Times New Roman" w:hAnsi="Times New Roman" w:cs="Times New Roman"/>
          <w:sz w:val="28"/>
          <w:szCs w:val="28"/>
        </w:rPr>
        <w:t xml:space="preserve"> </w:t>
      </w:r>
      <w:r w:rsidRPr="004C2A9B">
        <w:rPr>
          <w:rFonts w:ascii="Times New Roman" w:hAnsi="Times New Roman" w:cs="Times New Roman"/>
          <w:sz w:val="28"/>
          <w:szCs w:val="28"/>
          <w:lang w:val="en-US"/>
        </w:rPr>
        <w:t>PROCEDURE</w:t>
      </w:r>
      <w:r w:rsidRPr="004C2A9B">
        <w:rPr>
          <w:rFonts w:ascii="Times New Roman" w:hAnsi="Times New Roman" w:cs="Times New Roman"/>
          <w:sz w:val="28"/>
          <w:szCs w:val="28"/>
        </w:rPr>
        <w:t xml:space="preserve"> &lt;название_процедуры&gt;</w:t>
      </w:r>
    </w:p>
    <w:p w:rsidR="00471CED" w:rsidRPr="004C2A9B" w:rsidRDefault="00471CED" w:rsidP="00471CED">
      <w:pPr>
        <w:spacing w:after="0" w:line="240" w:lineRule="auto"/>
        <w:ind w:firstLine="720"/>
        <w:jc w:val="both"/>
        <w:rPr>
          <w:rFonts w:ascii="Times New Roman" w:hAnsi="Times New Roman" w:cs="Times New Roman"/>
          <w:sz w:val="28"/>
          <w:szCs w:val="28"/>
        </w:rPr>
      </w:pPr>
      <w:r w:rsidRPr="004C2A9B">
        <w:rPr>
          <w:rFonts w:ascii="Times New Roman" w:hAnsi="Times New Roman" w:cs="Times New Roman"/>
          <w:sz w:val="28"/>
          <w:szCs w:val="28"/>
          <w:lang w:val="en-US"/>
        </w:rPr>
        <w:t>AS</w:t>
      </w:r>
    </w:p>
    <w:p w:rsidR="00471CED" w:rsidRPr="004C2A9B" w:rsidRDefault="00471CED" w:rsidP="00471CED">
      <w:pPr>
        <w:spacing w:after="0" w:line="240" w:lineRule="auto"/>
        <w:ind w:firstLine="720"/>
        <w:jc w:val="both"/>
        <w:rPr>
          <w:rFonts w:ascii="Times New Roman" w:hAnsi="Times New Roman" w:cs="Times New Roman"/>
          <w:sz w:val="28"/>
          <w:szCs w:val="28"/>
        </w:rPr>
      </w:pPr>
      <w:r w:rsidRPr="004C2A9B">
        <w:rPr>
          <w:rFonts w:ascii="Times New Roman" w:hAnsi="Times New Roman" w:cs="Times New Roman"/>
          <w:sz w:val="28"/>
          <w:szCs w:val="28"/>
        </w:rPr>
        <w:t>&lt;Код_процедуры, например (</w:t>
      </w:r>
      <w:r w:rsidRPr="004C2A9B">
        <w:rPr>
          <w:rFonts w:ascii="Times New Roman" w:hAnsi="Times New Roman" w:cs="Times New Roman"/>
          <w:sz w:val="28"/>
          <w:szCs w:val="28"/>
          <w:lang w:val="en-US"/>
        </w:rPr>
        <w:t>SELECT</w:t>
      </w:r>
      <w:r w:rsidRPr="004C2A9B">
        <w:rPr>
          <w:rFonts w:ascii="Times New Roman" w:hAnsi="Times New Roman" w:cs="Times New Roman"/>
          <w:sz w:val="28"/>
          <w:szCs w:val="28"/>
        </w:rPr>
        <w:t xml:space="preserve"> &lt;описание_оператора…&gt;)&gt;</w:t>
      </w:r>
    </w:p>
    <w:p w:rsidR="00471CED" w:rsidRPr="00471CED" w:rsidRDefault="00471CED" w:rsidP="00471CED">
      <w:pPr>
        <w:spacing w:after="0" w:line="240" w:lineRule="auto"/>
        <w:ind w:firstLine="720"/>
        <w:jc w:val="both"/>
        <w:rPr>
          <w:rFonts w:ascii="Times New Roman" w:hAnsi="Times New Roman" w:cs="Times New Roman"/>
          <w:b/>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Проще всего описать синтаксис хранимой процедуры на примере, например возвращающий все поля таблицы базы данных.</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4C2A9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4C2A9B">
        <w:rPr>
          <w:rFonts w:ascii="Times New Roman" w:hAnsi="Times New Roman" w:cs="Times New Roman"/>
          <w:bCs/>
          <w:noProof/>
          <w:sz w:val="28"/>
          <w:szCs w:val="28"/>
          <w:lang w:val="en-US"/>
        </w:rPr>
        <w:t>USE Universitet</w:t>
      </w:r>
    </w:p>
    <w:p w:rsidR="00471CED" w:rsidRPr="004C2A9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4C2A9B">
        <w:rPr>
          <w:rFonts w:ascii="Times New Roman" w:hAnsi="Times New Roman" w:cs="Times New Roman"/>
          <w:bCs/>
          <w:noProof/>
          <w:sz w:val="28"/>
          <w:szCs w:val="28"/>
          <w:lang w:val="en-US"/>
        </w:rPr>
        <w:t>GO</w:t>
      </w:r>
    </w:p>
    <w:p w:rsidR="00471CED" w:rsidRPr="004C2A9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4C2A9B">
        <w:rPr>
          <w:rFonts w:ascii="Times New Roman" w:hAnsi="Times New Roman" w:cs="Times New Roman"/>
          <w:bCs/>
          <w:noProof/>
          <w:sz w:val="28"/>
          <w:szCs w:val="28"/>
          <w:lang w:val="en-US"/>
        </w:rPr>
        <w:t>CREATE PROCEDURE spStudents</w:t>
      </w:r>
    </w:p>
    <w:p w:rsidR="00471CED" w:rsidRPr="004C2A9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4C2A9B">
        <w:rPr>
          <w:rFonts w:ascii="Times New Roman" w:hAnsi="Times New Roman" w:cs="Times New Roman"/>
          <w:bCs/>
          <w:noProof/>
          <w:sz w:val="28"/>
          <w:szCs w:val="28"/>
          <w:lang w:val="en-US"/>
        </w:rPr>
        <w:t>AS</w:t>
      </w:r>
    </w:p>
    <w:p w:rsidR="00471CED" w:rsidRPr="004C2A9B"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rPr>
      </w:pPr>
      <w:r w:rsidRPr="004C2A9B">
        <w:rPr>
          <w:rFonts w:ascii="Times New Roman" w:hAnsi="Times New Roman" w:cs="Times New Roman"/>
          <w:bCs/>
          <w:noProof/>
          <w:sz w:val="28"/>
          <w:szCs w:val="28"/>
        </w:rPr>
        <w:t xml:space="preserve">  </w:t>
      </w:r>
      <w:r w:rsidRPr="004C2A9B">
        <w:rPr>
          <w:rFonts w:ascii="Times New Roman" w:hAnsi="Times New Roman" w:cs="Times New Roman"/>
          <w:bCs/>
          <w:noProof/>
          <w:sz w:val="28"/>
          <w:szCs w:val="28"/>
          <w:lang w:val="en-US"/>
        </w:rPr>
        <w:t>SELECT</w:t>
      </w:r>
      <w:r w:rsidRPr="004C2A9B">
        <w:rPr>
          <w:rFonts w:ascii="Times New Roman" w:hAnsi="Times New Roman" w:cs="Times New Roman"/>
          <w:bCs/>
          <w:noProof/>
          <w:sz w:val="28"/>
          <w:szCs w:val="28"/>
        </w:rPr>
        <w:t xml:space="preserve"> * </w:t>
      </w:r>
      <w:r w:rsidRPr="004C2A9B">
        <w:rPr>
          <w:rFonts w:ascii="Times New Roman" w:hAnsi="Times New Roman" w:cs="Times New Roman"/>
          <w:bCs/>
          <w:noProof/>
          <w:sz w:val="28"/>
          <w:szCs w:val="28"/>
          <w:lang w:val="en-US"/>
        </w:rPr>
        <w:t>FROM</w:t>
      </w:r>
      <w:r w:rsidRPr="004C2A9B">
        <w:rPr>
          <w:rFonts w:ascii="Times New Roman" w:hAnsi="Times New Roman" w:cs="Times New Roman"/>
          <w:bCs/>
          <w:noProof/>
          <w:sz w:val="28"/>
          <w:szCs w:val="28"/>
        </w:rPr>
        <w:t xml:space="preserve"> </w:t>
      </w:r>
      <w:r w:rsidRPr="004C2A9B">
        <w:rPr>
          <w:rFonts w:ascii="Times New Roman" w:hAnsi="Times New Roman" w:cs="Times New Roman"/>
          <w:bCs/>
          <w:noProof/>
          <w:sz w:val="28"/>
          <w:szCs w:val="28"/>
          <w:lang w:val="en-US"/>
        </w:rPr>
        <w:t>Students</w:t>
      </w:r>
    </w:p>
    <w:p w:rsidR="00471CED" w:rsidRPr="00471CED" w:rsidRDefault="00471CED" w:rsidP="00471CED">
      <w:pPr>
        <w:autoSpaceDE w:val="0"/>
        <w:autoSpaceDN w:val="0"/>
        <w:adjustRightInd w:val="0"/>
        <w:spacing w:after="0" w:line="240" w:lineRule="auto"/>
        <w:ind w:firstLine="720"/>
        <w:jc w:val="both"/>
        <w:rPr>
          <w:rFonts w:ascii="Times New Roman" w:hAnsi="Times New Roman" w:cs="Times New Roman"/>
          <w:b/>
          <w:bCs/>
          <w:noProof/>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В этом сценарии заслуживает особого внимания то, что оператору </w:t>
      </w:r>
      <w:r w:rsidRPr="004C2A9B">
        <w:rPr>
          <w:rFonts w:ascii="Times New Roman" w:hAnsi="Times New Roman" w:cs="Times New Roman"/>
          <w:sz w:val="28"/>
          <w:szCs w:val="28"/>
          <w:lang w:val="en-US"/>
        </w:rPr>
        <w:t>CREATE</w:t>
      </w:r>
      <w:r w:rsidRPr="004C2A9B">
        <w:rPr>
          <w:rFonts w:ascii="Times New Roman" w:hAnsi="Times New Roman" w:cs="Times New Roman"/>
          <w:sz w:val="28"/>
          <w:szCs w:val="28"/>
        </w:rPr>
        <w:t xml:space="preserve"> предшествует оператор </w:t>
      </w:r>
      <w:r w:rsidRPr="004C2A9B">
        <w:rPr>
          <w:rFonts w:ascii="Times New Roman" w:hAnsi="Times New Roman" w:cs="Times New Roman"/>
          <w:sz w:val="28"/>
          <w:szCs w:val="28"/>
          <w:lang w:val="en-US"/>
        </w:rPr>
        <w:t>GO</w:t>
      </w:r>
      <w:r w:rsidRPr="004C2A9B">
        <w:rPr>
          <w:rFonts w:ascii="Times New Roman" w:hAnsi="Times New Roman" w:cs="Times New Roman"/>
          <w:sz w:val="28"/>
          <w:szCs w:val="28"/>
        </w:rPr>
        <w:t xml:space="preserve">. Дело в том, что большинство операторов </w:t>
      </w:r>
      <w:r w:rsidRPr="004C2A9B">
        <w:rPr>
          <w:rFonts w:ascii="Times New Roman" w:hAnsi="Times New Roman" w:cs="Times New Roman"/>
          <w:sz w:val="28"/>
          <w:szCs w:val="28"/>
          <w:lang w:val="en-US"/>
        </w:rPr>
        <w:t>CREATE</w:t>
      </w:r>
      <w:r w:rsidRPr="004C2A9B">
        <w:rPr>
          <w:rFonts w:ascii="Times New Roman" w:hAnsi="Times New Roman" w:cs="Times New Roman"/>
          <w:sz w:val="28"/>
          <w:szCs w:val="28"/>
        </w:rPr>
        <w:t xml:space="preserve"> не допускает включение других операторов, кроме оператора</w:t>
      </w:r>
      <w:r w:rsidRPr="00471CED">
        <w:rPr>
          <w:rFonts w:ascii="Times New Roman" w:hAnsi="Times New Roman" w:cs="Times New Roman"/>
          <w:sz w:val="28"/>
          <w:szCs w:val="28"/>
        </w:rPr>
        <w:t xml:space="preserve"> создания хранимой процедуры.</w:t>
      </w:r>
      <w:r w:rsidR="004C2A9B">
        <w:rPr>
          <w:rFonts w:ascii="Times New Roman" w:hAnsi="Times New Roman" w:cs="Times New Roman"/>
          <w:sz w:val="28"/>
          <w:szCs w:val="28"/>
        </w:rPr>
        <w:t xml:space="preserve"> </w:t>
      </w:r>
      <w:r w:rsidRPr="00471CED">
        <w:rPr>
          <w:rFonts w:ascii="Times New Roman" w:hAnsi="Times New Roman" w:cs="Times New Roman"/>
          <w:sz w:val="28"/>
          <w:szCs w:val="28"/>
        </w:rPr>
        <w:t>После создания хранимой процедуры вызовем её на исполнение, чтобы ознакомиться с полученными результатами:</w:t>
      </w:r>
    </w:p>
    <w:p w:rsidR="004C2A9B" w:rsidRDefault="004C2A9B" w:rsidP="00471CED">
      <w:pPr>
        <w:autoSpaceDE w:val="0"/>
        <w:autoSpaceDN w:val="0"/>
        <w:adjustRightInd w:val="0"/>
        <w:spacing w:after="0" w:line="240" w:lineRule="auto"/>
        <w:ind w:firstLine="720"/>
        <w:jc w:val="both"/>
        <w:rPr>
          <w:rFonts w:ascii="Times New Roman" w:hAnsi="Times New Roman" w:cs="Times New Roman"/>
          <w:noProof/>
          <w:sz w:val="28"/>
          <w:szCs w:val="28"/>
        </w:rPr>
      </w:pPr>
    </w:p>
    <w:p w:rsidR="00471CED" w:rsidRDefault="00471CED" w:rsidP="00471CED">
      <w:pPr>
        <w:autoSpaceDE w:val="0"/>
        <w:autoSpaceDN w:val="0"/>
        <w:adjustRightInd w:val="0"/>
        <w:spacing w:after="0" w:line="240" w:lineRule="auto"/>
        <w:ind w:firstLine="720"/>
        <w:jc w:val="both"/>
        <w:rPr>
          <w:rFonts w:ascii="Times New Roman" w:hAnsi="Times New Roman" w:cs="Times New Roman"/>
          <w:noProof/>
          <w:sz w:val="28"/>
          <w:szCs w:val="28"/>
        </w:rPr>
      </w:pPr>
      <w:r w:rsidRPr="00471CED">
        <w:rPr>
          <w:rFonts w:ascii="Times New Roman" w:hAnsi="Times New Roman" w:cs="Times New Roman"/>
          <w:noProof/>
          <w:sz w:val="28"/>
          <w:szCs w:val="28"/>
        </w:rPr>
        <w:t>EXEC spStudents</w:t>
      </w:r>
    </w:p>
    <w:p w:rsidR="004C2A9B" w:rsidRPr="00471CED" w:rsidRDefault="004C2A9B" w:rsidP="00471CED">
      <w:pPr>
        <w:autoSpaceDE w:val="0"/>
        <w:autoSpaceDN w:val="0"/>
        <w:adjustRightInd w:val="0"/>
        <w:spacing w:after="0" w:line="240" w:lineRule="auto"/>
        <w:ind w:firstLine="720"/>
        <w:jc w:val="both"/>
        <w:rPr>
          <w:rFonts w:ascii="Times New Roman" w:hAnsi="Times New Roman" w:cs="Times New Roman"/>
          <w:noProof/>
          <w:sz w:val="28"/>
          <w:szCs w:val="28"/>
        </w:rPr>
      </w:pPr>
      <w:r>
        <w:rPr>
          <w:rFonts w:ascii="Times New Roman" w:hAnsi="Times New Roman" w:cs="Times New Roman"/>
          <w:noProof/>
          <w:sz w:val="28"/>
          <w:szCs w:val="28"/>
        </w:rPr>
        <w:t>Результат выполнения хранимой процедуры представлен на рисунке 52.</w:t>
      </w:r>
    </w:p>
    <w:p w:rsidR="00471CED" w:rsidRDefault="00471CED" w:rsidP="004C2A9B">
      <w:pPr>
        <w:spacing w:after="0" w:line="240" w:lineRule="auto"/>
        <w:ind w:firstLine="720"/>
        <w:jc w:val="center"/>
        <w:rPr>
          <w:rFonts w:ascii="Times New Roman" w:hAnsi="Times New Roman" w:cs="Times New Roman"/>
          <w:sz w:val="28"/>
          <w:szCs w:val="28"/>
        </w:rPr>
      </w:pPr>
      <w:r w:rsidRPr="00471CED">
        <w:rPr>
          <w:rFonts w:ascii="Times New Roman" w:hAnsi="Times New Roman" w:cs="Times New Roman"/>
          <w:noProof/>
          <w:sz w:val="28"/>
          <w:szCs w:val="28"/>
          <w:lang w:eastAsia="ru-RU"/>
        </w:rPr>
        <w:drawing>
          <wp:inline distT="0" distB="0" distL="0" distR="0" wp14:anchorId="0A1F9043" wp14:editId="77EE0BCA">
            <wp:extent cx="4257675" cy="17621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7675" cy="1762125"/>
                    </a:xfrm>
                    <a:prstGeom prst="rect">
                      <a:avLst/>
                    </a:prstGeom>
                    <a:noFill/>
                    <a:ln>
                      <a:noFill/>
                    </a:ln>
                  </pic:spPr>
                </pic:pic>
              </a:graphicData>
            </a:graphic>
          </wp:inline>
        </w:drawing>
      </w:r>
    </w:p>
    <w:p w:rsidR="004C2A9B" w:rsidRPr="00471CED" w:rsidRDefault="004C2A9B" w:rsidP="004C2A9B">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52 – Результат выполнения хранимой процедуры</w:t>
      </w:r>
    </w:p>
    <w:p w:rsidR="00471CED" w:rsidRPr="00471CED" w:rsidRDefault="00471CED" w:rsidP="00471CED">
      <w:pPr>
        <w:spacing w:after="0" w:line="240" w:lineRule="auto"/>
        <w:ind w:firstLine="720"/>
        <w:jc w:val="both"/>
        <w:rPr>
          <w:rFonts w:ascii="Times New Roman" w:hAnsi="Times New Roman" w:cs="Times New Roman"/>
          <w:b/>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Хранимые процедуры поддерживают входные и выходные параметры.</w:t>
      </w: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Для объявления параметра необходимо знать следующее:</w:t>
      </w:r>
    </w:p>
    <w:p w:rsidR="00471CED" w:rsidRPr="00471CED" w:rsidRDefault="00471CED" w:rsidP="00FE7B57">
      <w:pPr>
        <w:numPr>
          <w:ilvl w:val="0"/>
          <w:numId w:val="12"/>
        </w:numPr>
        <w:spacing w:after="0" w:line="240" w:lineRule="auto"/>
        <w:jc w:val="both"/>
        <w:rPr>
          <w:rFonts w:ascii="Times New Roman" w:hAnsi="Times New Roman" w:cs="Times New Roman"/>
          <w:sz w:val="28"/>
          <w:szCs w:val="28"/>
        </w:rPr>
      </w:pPr>
      <w:r w:rsidRPr="00471CED">
        <w:rPr>
          <w:rFonts w:ascii="Times New Roman" w:hAnsi="Times New Roman" w:cs="Times New Roman"/>
          <w:sz w:val="28"/>
          <w:szCs w:val="28"/>
        </w:rPr>
        <w:t>Имя</w:t>
      </w:r>
    </w:p>
    <w:p w:rsidR="00471CED" w:rsidRPr="00471CED" w:rsidRDefault="00471CED" w:rsidP="00FE7B57">
      <w:pPr>
        <w:numPr>
          <w:ilvl w:val="0"/>
          <w:numId w:val="12"/>
        </w:numPr>
        <w:spacing w:after="0" w:line="240" w:lineRule="auto"/>
        <w:jc w:val="both"/>
        <w:rPr>
          <w:rFonts w:ascii="Times New Roman" w:hAnsi="Times New Roman" w:cs="Times New Roman"/>
          <w:sz w:val="28"/>
          <w:szCs w:val="28"/>
        </w:rPr>
      </w:pPr>
      <w:r w:rsidRPr="00471CED">
        <w:rPr>
          <w:rFonts w:ascii="Times New Roman" w:hAnsi="Times New Roman" w:cs="Times New Roman"/>
          <w:sz w:val="28"/>
          <w:szCs w:val="28"/>
        </w:rPr>
        <w:t>Тип данных</w:t>
      </w:r>
    </w:p>
    <w:p w:rsidR="00471CED" w:rsidRPr="00471CED" w:rsidRDefault="00471CED" w:rsidP="00FE7B57">
      <w:pPr>
        <w:numPr>
          <w:ilvl w:val="0"/>
          <w:numId w:val="12"/>
        </w:numPr>
        <w:spacing w:after="0" w:line="240" w:lineRule="auto"/>
        <w:jc w:val="both"/>
        <w:rPr>
          <w:rFonts w:ascii="Times New Roman" w:hAnsi="Times New Roman" w:cs="Times New Roman"/>
          <w:sz w:val="28"/>
          <w:szCs w:val="28"/>
        </w:rPr>
      </w:pPr>
      <w:r w:rsidRPr="00471CED">
        <w:rPr>
          <w:rFonts w:ascii="Times New Roman" w:hAnsi="Times New Roman" w:cs="Times New Roman"/>
          <w:sz w:val="28"/>
          <w:szCs w:val="28"/>
        </w:rPr>
        <w:t>Заданное по умолчанию значение</w:t>
      </w:r>
    </w:p>
    <w:p w:rsidR="00471CED" w:rsidRPr="00471CED" w:rsidRDefault="00471CED" w:rsidP="00FE7B57">
      <w:pPr>
        <w:numPr>
          <w:ilvl w:val="0"/>
          <w:numId w:val="12"/>
        </w:numPr>
        <w:spacing w:after="0" w:line="240" w:lineRule="auto"/>
        <w:jc w:val="both"/>
        <w:rPr>
          <w:rFonts w:ascii="Times New Roman" w:hAnsi="Times New Roman" w:cs="Times New Roman"/>
          <w:sz w:val="28"/>
          <w:szCs w:val="28"/>
        </w:rPr>
      </w:pPr>
      <w:r w:rsidRPr="00471CED">
        <w:rPr>
          <w:rFonts w:ascii="Times New Roman" w:hAnsi="Times New Roman" w:cs="Times New Roman"/>
          <w:sz w:val="28"/>
          <w:szCs w:val="28"/>
        </w:rPr>
        <w:t>Обозначение входного параметра</w:t>
      </w:r>
    </w:p>
    <w:p w:rsidR="00471CED" w:rsidRPr="00471CED" w:rsidRDefault="00471CED" w:rsidP="00471CED">
      <w:pPr>
        <w:pStyle w:val="23"/>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Объявление параметров происходит следующим образом: </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754832" w:rsidRDefault="00471CED" w:rsidP="00471CED">
      <w:pPr>
        <w:spacing w:after="0" w:line="240" w:lineRule="auto"/>
        <w:ind w:firstLine="720"/>
        <w:jc w:val="both"/>
        <w:rPr>
          <w:rFonts w:ascii="Times New Roman" w:hAnsi="Times New Roman" w:cs="Times New Roman"/>
          <w:bCs/>
          <w:sz w:val="28"/>
          <w:szCs w:val="28"/>
        </w:rPr>
      </w:pPr>
      <w:r w:rsidRPr="00754832">
        <w:rPr>
          <w:rFonts w:ascii="Times New Roman" w:hAnsi="Times New Roman" w:cs="Times New Roman"/>
          <w:bCs/>
          <w:sz w:val="28"/>
          <w:szCs w:val="28"/>
        </w:rPr>
        <w:t>@имя_параметра [</w:t>
      </w:r>
      <w:r w:rsidRPr="00754832">
        <w:rPr>
          <w:rFonts w:ascii="Times New Roman" w:hAnsi="Times New Roman" w:cs="Times New Roman"/>
          <w:bCs/>
          <w:sz w:val="28"/>
          <w:szCs w:val="28"/>
          <w:lang w:val="en-US"/>
        </w:rPr>
        <w:t>AS</w:t>
      </w:r>
      <w:r w:rsidRPr="00754832">
        <w:rPr>
          <w:rFonts w:ascii="Times New Roman" w:hAnsi="Times New Roman" w:cs="Times New Roman"/>
          <w:bCs/>
          <w:sz w:val="28"/>
          <w:szCs w:val="28"/>
        </w:rPr>
        <w:t xml:space="preserve">] тип_параметра [= </w:t>
      </w:r>
      <w:r w:rsidRPr="00754832">
        <w:rPr>
          <w:rFonts w:ascii="Times New Roman" w:hAnsi="Times New Roman" w:cs="Times New Roman"/>
          <w:bCs/>
          <w:sz w:val="28"/>
          <w:szCs w:val="28"/>
          <w:lang w:val="en-US"/>
        </w:rPr>
        <w:t>default</w:t>
      </w:r>
      <w:r w:rsidRPr="00754832">
        <w:rPr>
          <w:rFonts w:ascii="Times New Roman" w:hAnsi="Times New Roman" w:cs="Times New Roman"/>
          <w:bCs/>
          <w:sz w:val="28"/>
          <w:szCs w:val="28"/>
        </w:rPr>
        <w:t>|</w:t>
      </w:r>
      <w:r w:rsidRPr="00754832">
        <w:rPr>
          <w:rFonts w:ascii="Times New Roman" w:hAnsi="Times New Roman" w:cs="Times New Roman"/>
          <w:bCs/>
          <w:sz w:val="28"/>
          <w:szCs w:val="28"/>
          <w:lang w:val="en-US"/>
        </w:rPr>
        <w:t>NULL</w:t>
      </w:r>
      <w:r w:rsidRPr="00754832">
        <w:rPr>
          <w:rFonts w:ascii="Times New Roman" w:hAnsi="Times New Roman" w:cs="Times New Roman"/>
          <w:bCs/>
          <w:sz w:val="28"/>
          <w:szCs w:val="28"/>
        </w:rPr>
        <w:t>] [</w:t>
      </w:r>
      <w:r w:rsidRPr="00754832">
        <w:rPr>
          <w:rFonts w:ascii="Times New Roman" w:hAnsi="Times New Roman" w:cs="Times New Roman"/>
          <w:bCs/>
          <w:sz w:val="28"/>
          <w:szCs w:val="28"/>
          <w:lang w:val="en-US"/>
        </w:rPr>
        <w:t>OUTPUT</w:t>
      </w:r>
      <w:r w:rsidRPr="00754832">
        <w:rPr>
          <w:rFonts w:ascii="Times New Roman" w:hAnsi="Times New Roman" w:cs="Times New Roman"/>
          <w:bCs/>
          <w:sz w:val="28"/>
          <w:szCs w:val="28"/>
        </w:rPr>
        <w:t>|</w:t>
      </w:r>
      <w:r w:rsidRPr="00754832">
        <w:rPr>
          <w:rFonts w:ascii="Times New Roman" w:hAnsi="Times New Roman" w:cs="Times New Roman"/>
          <w:bCs/>
          <w:sz w:val="28"/>
          <w:szCs w:val="28"/>
          <w:lang w:val="en-US"/>
        </w:rPr>
        <w:t>OUT</w:t>
      </w:r>
      <w:r w:rsidRPr="00754832">
        <w:rPr>
          <w:rFonts w:ascii="Times New Roman" w:hAnsi="Times New Roman" w:cs="Times New Roman"/>
          <w:bCs/>
          <w:sz w:val="28"/>
          <w:szCs w:val="28"/>
        </w:rPr>
        <w:t>]</w:t>
      </w:r>
    </w:p>
    <w:p w:rsidR="00471CED" w:rsidRPr="00471CED" w:rsidRDefault="00471CED" w:rsidP="00471CED">
      <w:pPr>
        <w:spacing w:after="0" w:line="240" w:lineRule="auto"/>
        <w:ind w:firstLine="720"/>
        <w:jc w:val="both"/>
        <w:rPr>
          <w:rFonts w:ascii="Times New Roman" w:hAnsi="Times New Roman" w:cs="Times New Roman"/>
          <w:b/>
          <w:bCs/>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Правила формирования имён такие же</w:t>
      </w:r>
      <w:r w:rsidR="00754832">
        <w:rPr>
          <w:rFonts w:ascii="Times New Roman" w:hAnsi="Times New Roman" w:cs="Times New Roman"/>
          <w:sz w:val="28"/>
          <w:szCs w:val="28"/>
        </w:rPr>
        <w:t>,</w:t>
      </w:r>
      <w:r w:rsidRPr="00471CED">
        <w:rPr>
          <w:rFonts w:ascii="Times New Roman" w:hAnsi="Times New Roman" w:cs="Times New Roman"/>
          <w:sz w:val="28"/>
          <w:szCs w:val="28"/>
        </w:rPr>
        <w:t xml:space="preserve"> как и для других объектов. Имена должны начинаться со знака «@».</w:t>
      </w: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Создадим процедуру, которая будет выводить всех студентов, обучающихся на определённом факультете, </w:t>
      </w:r>
      <w:r w:rsidR="00754832">
        <w:rPr>
          <w:rFonts w:ascii="Times New Roman" w:hAnsi="Times New Roman" w:cs="Times New Roman"/>
          <w:sz w:val="28"/>
          <w:szCs w:val="28"/>
        </w:rPr>
        <w:t>факультет</w:t>
      </w:r>
      <w:r w:rsidRPr="00471CED">
        <w:rPr>
          <w:rFonts w:ascii="Times New Roman" w:hAnsi="Times New Roman" w:cs="Times New Roman"/>
          <w:sz w:val="28"/>
          <w:szCs w:val="28"/>
        </w:rPr>
        <w:t xml:space="preserve"> будет передаваться параметром.</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USE Universitet</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GO</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CREATE PROCEDURE spStudOnFack</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t>@FackN varchar(50) = NULL</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AS</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t>SELECT Fack.FackName, Stud.StudentFirstName, Stud.StudentLastName, Stud.StudentPatronymic, StudDet.StudentAddress, StudDet.StudentBirthday</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t xml:space="preserve">FROM         </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t>Fack</w:t>
      </w:r>
    </w:p>
    <w:p w:rsidR="00471CED" w:rsidRPr="00754832" w:rsidRDefault="00471CED" w:rsidP="00471CED">
      <w:pPr>
        <w:pStyle w:val="4"/>
        <w:spacing w:before="0" w:line="240" w:lineRule="auto"/>
        <w:ind w:firstLine="720"/>
        <w:jc w:val="both"/>
        <w:rPr>
          <w:rFonts w:ascii="Times New Roman" w:hAnsi="Times New Roman" w:cs="Times New Roman"/>
          <w:b w:val="0"/>
          <w:i w:val="0"/>
          <w:color w:val="auto"/>
          <w:sz w:val="28"/>
          <w:szCs w:val="28"/>
          <w:lang w:val="en-US"/>
        </w:rPr>
      </w:pPr>
      <w:r w:rsidRPr="00754832">
        <w:rPr>
          <w:rFonts w:ascii="Times New Roman" w:hAnsi="Times New Roman" w:cs="Times New Roman"/>
          <w:b w:val="0"/>
          <w:i w:val="0"/>
          <w:color w:val="auto"/>
          <w:sz w:val="28"/>
          <w:szCs w:val="28"/>
          <w:lang w:val="en-US"/>
        </w:rPr>
        <w:tab/>
        <w:t>INNER JOIN Spec As sp</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r>
      <w:r w:rsidRPr="00754832">
        <w:rPr>
          <w:rFonts w:ascii="Times New Roman" w:hAnsi="Times New Roman" w:cs="Times New Roman"/>
          <w:bCs/>
          <w:noProof/>
          <w:sz w:val="28"/>
          <w:szCs w:val="28"/>
          <w:lang w:val="en-US"/>
        </w:rPr>
        <w:tab/>
        <w:t xml:space="preserve">ON sp.IdFack = Fack.IdFack </w:t>
      </w:r>
    </w:p>
    <w:p w:rsidR="00471CED" w:rsidRPr="00754832" w:rsidRDefault="00471CED" w:rsidP="00471CED">
      <w:pPr>
        <w:pStyle w:val="2"/>
        <w:spacing w:before="0" w:line="240" w:lineRule="auto"/>
        <w:ind w:firstLine="720"/>
        <w:jc w:val="both"/>
        <w:rPr>
          <w:rFonts w:ascii="Times New Roman" w:hAnsi="Times New Roman" w:cs="Times New Roman"/>
          <w:b w:val="0"/>
          <w:color w:val="auto"/>
          <w:sz w:val="28"/>
          <w:szCs w:val="28"/>
          <w:lang w:val="en-US"/>
        </w:rPr>
      </w:pPr>
      <w:r w:rsidRPr="00754832">
        <w:rPr>
          <w:rFonts w:ascii="Times New Roman" w:hAnsi="Times New Roman" w:cs="Times New Roman"/>
          <w:b w:val="0"/>
          <w:color w:val="auto"/>
          <w:sz w:val="28"/>
          <w:szCs w:val="28"/>
          <w:lang w:val="en-US"/>
        </w:rPr>
        <w:tab/>
      </w:r>
      <w:bookmarkStart w:id="60" w:name="_Toc348822246"/>
      <w:bookmarkStart w:id="61" w:name="_Toc348822560"/>
      <w:bookmarkStart w:id="62" w:name="_Toc413884465"/>
      <w:r w:rsidRPr="00754832">
        <w:rPr>
          <w:rFonts w:ascii="Times New Roman" w:hAnsi="Times New Roman" w:cs="Times New Roman"/>
          <w:b w:val="0"/>
          <w:color w:val="auto"/>
          <w:sz w:val="28"/>
          <w:szCs w:val="28"/>
          <w:lang w:val="en-US"/>
        </w:rPr>
        <w:t>INNER JOIN Students AS Stud</w:t>
      </w:r>
      <w:bookmarkEnd w:id="60"/>
      <w:bookmarkEnd w:id="61"/>
      <w:bookmarkEnd w:id="62"/>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r>
      <w:r w:rsidRPr="00754832">
        <w:rPr>
          <w:rFonts w:ascii="Times New Roman" w:hAnsi="Times New Roman" w:cs="Times New Roman"/>
          <w:bCs/>
          <w:noProof/>
          <w:sz w:val="28"/>
          <w:szCs w:val="28"/>
          <w:lang w:val="en-US"/>
        </w:rPr>
        <w:tab/>
        <w:t xml:space="preserve">ON Sp.IdSpec = Stud.IdSpec </w:t>
      </w:r>
      <w:r w:rsidRPr="00754832">
        <w:rPr>
          <w:rFonts w:ascii="Times New Roman" w:hAnsi="Times New Roman" w:cs="Times New Roman"/>
          <w:bCs/>
          <w:noProof/>
          <w:sz w:val="28"/>
          <w:szCs w:val="28"/>
          <w:lang w:val="en-US"/>
        </w:rPr>
        <w:tab/>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t>INNER JOIN StudentsDetails AS StudDet</w:t>
      </w:r>
    </w:p>
    <w:p w:rsidR="00471CED" w:rsidRPr="00754832" w:rsidRDefault="00471CED" w:rsidP="00471CED">
      <w:pPr>
        <w:autoSpaceDE w:val="0"/>
        <w:autoSpaceDN w:val="0"/>
        <w:adjustRightInd w:val="0"/>
        <w:spacing w:after="0" w:line="240" w:lineRule="auto"/>
        <w:ind w:firstLine="720"/>
        <w:jc w:val="both"/>
        <w:rPr>
          <w:rFonts w:ascii="Times New Roman" w:hAnsi="Times New Roman" w:cs="Times New Roman"/>
          <w:bCs/>
          <w:noProof/>
          <w:sz w:val="28"/>
          <w:szCs w:val="28"/>
          <w:lang w:val="en-US"/>
        </w:rPr>
      </w:pPr>
      <w:r w:rsidRPr="00754832">
        <w:rPr>
          <w:rFonts w:ascii="Times New Roman" w:hAnsi="Times New Roman" w:cs="Times New Roman"/>
          <w:bCs/>
          <w:noProof/>
          <w:sz w:val="28"/>
          <w:szCs w:val="28"/>
          <w:lang w:val="en-US"/>
        </w:rPr>
        <w:tab/>
      </w:r>
      <w:r w:rsidRPr="00754832">
        <w:rPr>
          <w:rFonts w:ascii="Times New Roman" w:hAnsi="Times New Roman" w:cs="Times New Roman"/>
          <w:bCs/>
          <w:noProof/>
          <w:sz w:val="28"/>
          <w:szCs w:val="28"/>
          <w:lang w:val="en-US"/>
        </w:rPr>
        <w:tab/>
        <w:t>ON Stud.IdStudent = StudDet.IdStudent</w:t>
      </w:r>
    </w:p>
    <w:p w:rsidR="00471CED" w:rsidRPr="00754832" w:rsidRDefault="00471CED" w:rsidP="00471CED">
      <w:pPr>
        <w:spacing w:after="0" w:line="240" w:lineRule="auto"/>
        <w:ind w:firstLine="720"/>
        <w:jc w:val="both"/>
        <w:rPr>
          <w:rFonts w:ascii="Times New Roman" w:hAnsi="Times New Roman" w:cs="Times New Roman"/>
          <w:bCs/>
          <w:sz w:val="28"/>
          <w:szCs w:val="28"/>
        </w:rPr>
      </w:pPr>
      <w:r w:rsidRPr="00754832">
        <w:rPr>
          <w:rFonts w:ascii="Times New Roman" w:hAnsi="Times New Roman" w:cs="Times New Roman"/>
          <w:bCs/>
          <w:noProof/>
          <w:sz w:val="28"/>
          <w:szCs w:val="28"/>
          <w:lang w:val="en-US"/>
        </w:rPr>
        <w:tab/>
        <w:t>WHERE</w:t>
      </w:r>
      <w:r w:rsidRPr="00754832">
        <w:rPr>
          <w:rFonts w:ascii="Times New Roman" w:hAnsi="Times New Roman" w:cs="Times New Roman"/>
          <w:bCs/>
          <w:noProof/>
          <w:sz w:val="28"/>
          <w:szCs w:val="28"/>
        </w:rPr>
        <w:t xml:space="preserve"> (</w:t>
      </w:r>
      <w:r w:rsidRPr="00754832">
        <w:rPr>
          <w:rFonts w:ascii="Times New Roman" w:hAnsi="Times New Roman" w:cs="Times New Roman"/>
          <w:bCs/>
          <w:noProof/>
          <w:sz w:val="28"/>
          <w:szCs w:val="28"/>
          <w:lang w:val="en-US"/>
        </w:rPr>
        <w:t>Fack</w:t>
      </w:r>
      <w:r w:rsidRPr="00754832">
        <w:rPr>
          <w:rFonts w:ascii="Times New Roman" w:hAnsi="Times New Roman" w:cs="Times New Roman"/>
          <w:bCs/>
          <w:noProof/>
          <w:sz w:val="28"/>
          <w:szCs w:val="28"/>
        </w:rPr>
        <w:t>.</w:t>
      </w:r>
      <w:r w:rsidRPr="00754832">
        <w:rPr>
          <w:rFonts w:ascii="Times New Roman" w:hAnsi="Times New Roman" w:cs="Times New Roman"/>
          <w:bCs/>
          <w:noProof/>
          <w:sz w:val="28"/>
          <w:szCs w:val="28"/>
          <w:lang w:val="en-US"/>
        </w:rPr>
        <w:t>FackName</w:t>
      </w:r>
      <w:r w:rsidRPr="00754832">
        <w:rPr>
          <w:rFonts w:ascii="Times New Roman" w:hAnsi="Times New Roman" w:cs="Times New Roman"/>
          <w:bCs/>
          <w:noProof/>
          <w:sz w:val="28"/>
          <w:szCs w:val="28"/>
        </w:rPr>
        <w:t xml:space="preserve"> = @</w:t>
      </w:r>
      <w:r w:rsidRPr="00754832">
        <w:rPr>
          <w:rFonts w:ascii="Times New Roman" w:hAnsi="Times New Roman" w:cs="Times New Roman"/>
          <w:bCs/>
          <w:noProof/>
          <w:sz w:val="28"/>
          <w:szCs w:val="28"/>
          <w:lang w:val="en-US"/>
        </w:rPr>
        <w:t>FackN</w:t>
      </w:r>
      <w:r w:rsidRPr="00754832">
        <w:rPr>
          <w:rFonts w:ascii="Times New Roman" w:hAnsi="Times New Roman" w:cs="Times New Roman"/>
          <w:bCs/>
          <w:noProof/>
          <w:sz w:val="28"/>
          <w:szCs w:val="28"/>
        </w:rPr>
        <w:t>)</w:t>
      </w:r>
      <w:r w:rsidRPr="00754832">
        <w:rPr>
          <w:rFonts w:ascii="Times New Roman" w:hAnsi="Times New Roman" w:cs="Times New Roman"/>
          <w:bCs/>
          <w:sz w:val="28"/>
          <w:szCs w:val="28"/>
        </w:rPr>
        <w:t xml:space="preserve"> </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471CED" w:rsidRDefault="00471CED" w:rsidP="00471CED">
      <w:pPr>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 xml:space="preserve">Теперь проверим, как работает наша хранимая процедура – запустим её с помощью команды </w:t>
      </w:r>
      <w:r w:rsidRPr="00471CED">
        <w:rPr>
          <w:rFonts w:ascii="Times New Roman" w:hAnsi="Times New Roman" w:cs="Times New Roman"/>
          <w:sz w:val="28"/>
          <w:szCs w:val="28"/>
          <w:lang w:val="en-US"/>
        </w:rPr>
        <w:t>EXEC</w:t>
      </w:r>
      <w:r w:rsidRPr="00471CED">
        <w:rPr>
          <w:rFonts w:ascii="Times New Roman" w:hAnsi="Times New Roman" w:cs="Times New Roman"/>
          <w:sz w:val="28"/>
          <w:szCs w:val="28"/>
        </w:rPr>
        <w:t>:</w:t>
      </w:r>
      <w:r w:rsidR="00754832">
        <w:rPr>
          <w:rFonts w:ascii="Times New Roman" w:hAnsi="Times New Roman" w:cs="Times New Roman"/>
          <w:sz w:val="28"/>
          <w:szCs w:val="28"/>
        </w:rPr>
        <w:t xml:space="preserve"> </w:t>
      </w:r>
    </w:p>
    <w:p w:rsidR="00471CED" w:rsidRPr="00471CED" w:rsidRDefault="00471CED" w:rsidP="00471CED">
      <w:pPr>
        <w:spacing w:after="0" w:line="240" w:lineRule="auto"/>
        <w:ind w:firstLine="720"/>
        <w:jc w:val="both"/>
        <w:rPr>
          <w:rFonts w:ascii="Times New Roman" w:hAnsi="Times New Roman" w:cs="Times New Roman"/>
          <w:sz w:val="28"/>
          <w:szCs w:val="28"/>
        </w:rPr>
      </w:pPr>
    </w:p>
    <w:p w:rsidR="00471CED" w:rsidRPr="00754832" w:rsidRDefault="00471CED" w:rsidP="00471CED">
      <w:pPr>
        <w:tabs>
          <w:tab w:val="left" w:pos="180"/>
        </w:tabs>
        <w:spacing w:after="0" w:line="240" w:lineRule="auto"/>
        <w:ind w:firstLine="720"/>
        <w:jc w:val="both"/>
        <w:rPr>
          <w:rFonts w:ascii="Times New Roman" w:hAnsi="Times New Roman" w:cs="Times New Roman"/>
          <w:bCs/>
          <w:noProof/>
          <w:sz w:val="28"/>
          <w:szCs w:val="28"/>
        </w:rPr>
      </w:pPr>
      <w:r w:rsidRPr="00754832">
        <w:rPr>
          <w:rFonts w:ascii="Times New Roman" w:hAnsi="Times New Roman" w:cs="Times New Roman"/>
          <w:bCs/>
          <w:noProof/>
          <w:sz w:val="28"/>
          <w:szCs w:val="28"/>
          <w:lang w:val="en-US"/>
        </w:rPr>
        <w:t>EXEC</w:t>
      </w:r>
      <w:r w:rsidRPr="00754832">
        <w:rPr>
          <w:rFonts w:ascii="Times New Roman" w:hAnsi="Times New Roman" w:cs="Times New Roman"/>
          <w:bCs/>
          <w:noProof/>
          <w:sz w:val="28"/>
          <w:szCs w:val="28"/>
        </w:rPr>
        <w:t xml:space="preserve"> </w:t>
      </w:r>
      <w:r w:rsidRPr="00754832">
        <w:rPr>
          <w:rFonts w:ascii="Times New Roman" w:hAnsi="Times New Roman" w:cs="Times New Roman"/>
          <w:bCs/>
          <w:noProof/>
          <w:sz w:val="28"/>
          <w:szCs w:val="28"/>
          <w:lang w:val="en-US"/>
        </w:rPr>
        <w:t>spStudOnFack</w:t>
      </w:r>
      <w:r w:rsidRPr="00754832">
        <w:rPr>
          <w:rFonts w:ascii="Times New Roman" w:hAnsi="Times New Roman" w:cs="Times New Roman"/>
          <w:bCs/>
          <w:noProof/>
          <w:sz w:val="28"/>
          <w:szCs w:val="28"/>
        </w:rPr>
        <w:t xml:space="preserve"> 'КТАСиЗИ'</w:t>
      </w:r>
    </w:p>
    <w:p w:rsidR="00471CED" w:rsidRPr="00471CED" w:rsidRDefault="00471CED" w:rsidP="00471CED">
      <w:pPr>
        <w:tabs>
          <w:tab w:val="left" w:pos="180"/>
        </w:tabs>
        <w:spacing w:after="0" w:line="240" w:lineRule="auto"/>
        <w:ind w:firstLine="720"/>
        <w:jc w:val="both"/>
        <w:rPr>
          <w:rFonts w:ascii="Times New Roman" w:hAnsi="Times New Roman" w:cs="Times New Roman"/>
          <w:b/>
          <w:bCs/>
          <w:noProof/>
          <w:sz w:val="28"/>
          <w:szCs w:val="28"/>
        </w:rPr>
      </w:pPr>
    </w:p>
    <w:p w:rsidR="00471CED" w:rsidRPr="00471CED" w:rsidRDefault="00471CED" w:rsidP="00471CED">
      <w:pPr>
        <w:tabs>
          <w:tab w:val="left" w:pos="180"/>
        </w:tabs>
        <w:spacing w:after="0" w:line="240" w:lineRule="auto"/>
        <w:ind w:firstLine="720"/>
        <w:jc w:val="both"/>
        <w:rPr>
          <w:rFonts w:ascii="Times New Roman" w:hAnsi="Times New Roman" w:cs="Times New Roman"/>
          <w:sz w:val="28"/>
          <w:szCs w:val="28"/>
        </w:rPr>
      </w:pPr>
      <w:r w:rsidRPr="00471CED">
        <w:rPr>
          <w:rFonts w:ascii="Times New Roman" w:hAnsi="Times New Roman" w:cs="Times New Roman"/>
          <w:sz w:val="28"/>
          <w:szCs w:val="28"/>
        </w:rPr>
        <w:t>Результат</w:t>
      </w:r>
      <w:r w:rsidR="00754832">
        <w:rPr>
          <w:rFonts w:ascii="Times New Roman" w:hAnsi="Times New Roman" w:cs="Times New Roman"/>
          <w:sz w:val="28"/>
          <w:szCs w:val="28"/>
        </w:rPr>
        <w:t xml:space="preserve"> работы хранимой процедуры 53</w:t>
      </w:r>
    </w:p>
    <w:p w:rsidR="00471CED" w:rsidRPr="00471CED" w:rsidRDefault="00471CED" w:rsidP="00471CED">
      <w:pPr>
        <w:tabs>
          <w:tab w:val="left" w:pos="180"/>
        </w:tabs>
        <w:spacing w:after="0" w:line="240" w:lineRule="auto"/>
        <w:ind w:firstLine="720"/>
        <w:jc w:val="both"/>
        <w:rPr>
          <w:rFonts w:ascii="Times New Roman" w:hAnsi="Times New Roman" w:cs="Times New Roman"/>
          <w:sz w:val="28"/>
          <w:szCs w:val="28"/>
        </w:rPr>
      </w:pPr>
    </w:p>
    <w:p w:rsidR="00471CED" w:rsidRDefault="00471CED" w:rsidP="00754832">
      <w:pPr>
        <w:widowControl w:val="0"/>
        <w:spacing w:after="0" w:line="240" w:lineRule="auto"/>
        <w:ind w:firstLine="720"/>
        <w:jc w:val="center"/>
        <w:rPr>
          <w:rFonts w:ascii="Times New Roman" w:hAnsi="Times New Roman" w:cs="Times New Roman"/>
          <w:snapToGrid w:val="0"/>
          <w:sz w:val="28"/>
          <w:szCs w:val="28"/>
        </w:rPr>
      </w:pPr>
      <w:r w:rsidRPr="00471CED">
        <w:rPr>
          <w:rFonts w:ascii="Times New Roman" w:hAnsi="Times New Roman" w:cs="Times New Roman"/>
          <w:noProof/>
          <w:sz w:val="28"/>
          <w:szCs w:val="28"/>
          <w:lang w:eastAsia="ru-RU"/>
        </w:rPr>
        <w:drawing>
          <wp:inline distT="0" distB="0" distL="0" distR="0" wp14:anchorId="19E5E822" wp14:editId="24072E47">
            <wp:extent cx="5934075" cy="1543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54832" w:rsidRPr="00471CED" w:rsidRDefault="00754832" w:rsidP="00754832">
      <w:pPr>
        <w:widowControl w:val="0"/>
        <w:spacing w:after="0" w:line="240" w:lineRule="auto"/>
        <w:ind w:firstLine="720"/>
        <w:jc w:val="center"/>
        <w:rPr>
          <w:rFonts w:ascii="Times New Roman" w:hAnsi="Times New Roman" w:cs="Times New Roman"/>
          <w:snapToGrid w:val="0"/>
          <w:sz w:val="28"/>
          <w:szCs w:val="28"/>
        </w:rPr>
      </w:pPr>
      <w:r>
        <w:rPr>
          <w:rFonts w:ascii="Times New Roman" w:hAnsi="Times New Roman" w:cs="Times New Roman"/>
          <w:snapToGrid w:val="0"/>
          <w:sz w:val="28"/>
          <w:szCs w:val="28"/>
        </w:rPr>
        <w:t>Рисунок 53 – Результаты работы хранимой процедуры</w:t>
      </w:r>
    </w:p>
    <w:p w:rsidR="00471CED" w:rsidRPr="00471CED" w:rsidRDefault="00471CED" w:rsidP="00471CED">
      <w:pPr>
        <w:widowControl w:val="0"/>
        <w:spacing w:after="0" w:line="240" w:lineRule="auto"/>
        <w:ind w:firstLine="720"/>
        <w:jc w:val="both"/>
        <w:rPr>
          <w:rFonts w:ascii="Times New Roman" w:hAnsi="Times New Roman" w:cs="Times New Roman"/>
          <w:snapToGrid w:val="0"/>
          <w:sz w:val="28"/>
          <w:szCs w:val="28"/>
        </w:rPr>
      </w:pPr>
    </w:p>
    <w:p w:rsidR="00471CED" w:rsidRDefault="00754832" w:rsidP="00471CED">
      <w:pPr>
        <w:widowControl w:val="0"/>
        <w:spacing w:after="0" w:line="240" w:lineRule="auto"/>
        <w:ind w:firstLine="720"/>
        <w:jc w:val="both"/>
        <w:rPr>
          <w:rFonts w:ascii="Times New Roman" w:hAnsi="Times New Roman" w:cs="Times New Roman"/>
          <w:snapToGrid w:val="0"/>
          <w:sz w:val="28"/>
          <w:szCs w:val="28"/>
        </w:rPr>
      </w:pPr>
      <w:r>
        <w:rPr>
          <w:rFonts w:ascii="Times New Roman" w:hAnsi="Times New Roman" w:cs="Times New Roman"/>
          <w:snapToGrid w:val="0"/>
          <w:sz w:val="28"/>
          <w:szCs w:val="28"/>
        </w:rPr>
        <w:t>В данном случае с</w:t>
      </w:r>
      <w:r w:rsidR="00471CED" w:rsidRPr="00754832">
        <w:rPr>
          <w:rFonts w:ascii="Times New Roman" w:hAnsi="Times New Roman" w:cs="Times New Roman"/>
          <w:snapToGrid w:val="0"/>
          <w:sz w:val="28"/>
          <w:szCs w:val="28"/>
        </w:rPr>
        <w:t xml:space="preserve">интаксис </w:t>
      </w:r>
      <w:bookmarkStart w:id="63" w:name="OCRUncertain259"/>
      <w:r w:rsidR="00471CED" w:rsidRPr="00754832">
        <w:rPr>
          <w:rFonts w:ascii="Times New Roman" w:hAnsi="Times New Roman" w:cs="Times New Roman"/>
          <w:snapToGrid w:val="0"/>
          <w:sz w:val="28"/>
          <w:szCs w:val="28"/>
        </w:rPr>
        <w:t xml:space="preserve">команды </w:t>
      </w:r>
      <w:bookmarkEnd w:id="63"/>
      <w:r w:rsidR="00471CED" w:rsidRPr="00754832">
        <w:rPr>
          <w:rFonts w:ascii="Times New Roman" w:hAnsi="Times New Roman" w:cs="Times New Roman"/>
          <w:snapToGrid w:val="0"/>
          <w:sz w:val="28"/>
          <w:szCs w:val="28"/>
          <w:lang w:val="en-US"/>
        </w:rPr>
        <w:t>CREATE</w:t>
      </w:r>
      <w:r w:rsidR="00471CED" w:rsidRPr="00754832">
        <w:rPr>
          <w:rFonts w:ascii="Times New Roman" w:hAnsi="Times New Roman" w:cs="Times New Roman"/>
          <w:snapToGrid w:val="0"/>
          <w:sz w:val="28"/>
          <w:szCs w:val="28"/>
        </w:rPr>
        <w:t xml:space="preserve"> </w:t>
      </w:r>
      <w:r w:rsidR="00471CED" w:rsidRPr="00754832">
        <w:rPr>
          <w:rFonts w:ascii="Times New Roman" w:hAnsi="Times New Roman" w:cs="Times New Roman"/>
          <w:snapToGrid w:val="0"/>
          <w:sz w:val="28"/>
          <w:szCs w:val="28"/>
          <w:lang w:val="en-US"/>
        </w:rPr>
        <w:t>PROCEDURE</w:t>
      </w:r>
      <w:r>
        <w:rPr>
          <w:rFonts w:ascii="Times New Roman" w:hAnsi="Times New Roman" w:cs="Times New Roman"/>
          <w:snapToGrid w:val="0"/>
          <w:sz w:val="28"/>
          <w:szCs w:val="28"/>
        </w:rPr>
        <w:t xml:space="preserve"> бедет выглядеть следующим образом</w:t>
      </w:r>
      <w:r w:rsidR="00471CED" w:rsidRPr="00754832">
        <w:rPr>
          <w:rFonts w:ascii="Times New Roman" w:hAnsi="Times New Roman" w:cs="Times New Roman"/>
          <w:snapToGrid w:val="0"/>
          <w:sz w:val="28"/>
          <w:szCs w:val="28"/>
        </w:rPr>
        <w:t>:</w:t>
      </w:r>
    </w:p>
    <w:p w:rsidR="00754832" w:rsidRPr="00754832" w:rsidRDefault="00754832" w:rsidP="00471CED">
      <w:pPr>
        <w:widowControl w:val="0"/>
        <w:spacing w:after="0" w:line="240" w:lineRule="auto"/>
        <w:ind w:firstLine="720"/>
        <w:jc w:val="both"/>
        <w:rPr>
          <w:rFonts w:ascii="Times New Roman" w:hAnsi="Times New Roman" w:cs="Times New Roman"/>
          <w:snapToGrid w:val="0"/>
          <w:sz w:val="28"/>
          <w:szCs w:val="28"/>
        </w:rPr>
      </w:pPr>
    </w:p>
    <w:p w:rsidR="00471CED" w:rsidRPr="00754832" w:rsidRDefault="00471CED" w:rsidP="00754832">
      <w:pPr>
        <w:widowControl w:val="0"/>
        <w:spacing w:after="0" w:line="240" w:lineRule="auto"/>
        <w:ind w:firstLine="720"/>
        <w:jc w:val="both"/>
        <w:rPr>
          <w:rFonts w:ascii="Times New Roman" w:hAnsi="Times New Roman" w:cs="Times New Roman"/>
          <w:bCs/>
          <w:snapToGrid w:val="0"/>
          <w:sz w:val="28"/>
          <w:szCs w:val="28"/>
        </w:rPr>
      </w:pPr>
      <w:r w:rsidRPr="00754832">
        <w:rPr>
          <w:rFonts w:ascii="Times New Roman" w:hAnsi="Times New Roman" w:cs="Times New Roman"/>
          <w:bCs/>
          <w:snapToGrid w:val="0"/>
          <w:sz w:val="28"/>
          <w:szCs w:val="28"/>
          <w:lang w:val="en-US"/>
        </w:rPr>
        <w:t>CREATE</w:t>
      </w:r>
      <w:r w:rsidRPr="00754832">
        <w:rPr>
          <w:rFonts w:ascii="Times New Roman" w:hAnsi="Times New Roman" w:cs="Times New Roman"/>
          <w:bCs/>
          <w:snapToGrid w:val="0"/>
          <w:sz w:val="28"/>
          <w:szCs w:val="28"/>
        </w:rPr>
        <w:t xml:space="preserve"> </w:t>
      </w:r>
      <w:r w:rsidRPr="00754832">
        <w:rPr>
          <w:rFonts w:ascii="Times New Roman" w:hAnsi="Times New Roman" w:cs="Times New Roman"/>
          <w:bCs/>
          <w:snapToGrid w:val="0"/>
          <w:sz w:val="28"/>
          <w:szCs w:val="28"/>
          <w:lang w:val="en-US"/>
        </w:rPr>
        <w:t>PROCEDURE</w:t>
      </w:r>
      <w:r w:rsidRPr="00754832">
        <w:rPr>
          <w:rFonts w:ascii="Times New Roman" w:hAnsi="Times New Roman" w:cs="Times New Roman"/>
          <w:bCs/>
          <w:snapToGrid w:val="0"/>
          <w:sz w:val="28"/>
          <w:szCs w:val="28"/>
        </w:rPr>
        <w:t xml:space="preserve"> [&lt;Владе</w:t>
      </w:r>
      <w:bookmarkStart w:id="64" w:name="OCRUncertain261"/>
      <w:r w:rsidRPr="00754832">
        <w:rPr>
          <w:rFonts w:ascii="Times New Roman" w:hAnsi="Times New Roman" w:cs="Times New Roman"/>
          <w:bCs/>
          <w:snapToGrid w:val="0"/>
          <w:sz w:val="28"/>
          <w:szCs w:val="28"/>
        </w:rPr>
        <w:t>л</w:t>
      </w:r>
      <w:bookmarkEnd w:id="64"/>
      <w:r w:rsidRPr="00754832">
        <w:rPr>
          <w:rFonts w:ascii="Times New Roman" w:hAnsi="Times New Roman" w:cs="Times New Roman"/>
          <w:bCs/>
          <w:snapToGrid w:val="0"/>
          <w:sz w:val="28"/>
          <w:szCs w:val="28"/>
        </w:rPr>
        <w:t>ец&gt;</w:t>
      </w:r>
      <w:bookmarkStart w:id="65" w:name="OCRUncertain262"/>
      <w:r w:rsidRPr="00754832">
        <w:rPr>
          <w:rFonts w:ascii="Times New Roman" w:hAnsi="Times New Roman" w:cs="Times New Roman"/>
          <w:bCs/>
          <w:snapToGrid w:val="0"/>
          <w:sz w:val="28"/>
          <w:szCs w:val="28"/>
        </w:rPr>
        <w:t>.</w:t>
      </w:r>
      <w:bookmarkEnd w:id="65"/>
      <w:r w:rsidRPr="00754832">
        <w:rPr>
          <w:rFonts w:ascii="Times New Roman" w:hAnsi="Times New Roman" w:cs="Times New Roman"/>
          <w:bCs/>
          <w:snapToGrid w:val="0"/>
          <w:sz w:val="28"/>
          <w:szCs w:val="28"/>
        </w:rPr>
        <w:t xml:space="preserve"> </w:t>
      </w:r>
      <w:bookmarkStart w:id="66" w:name="OCRUncertain263"/>
      <w:r w:rsidRPr="00754832">
        <w:rPr>
          <w:rFonts w:ascii="Times New Roman" w:hAnsi="Times New Roman" w:cs="Times New Roman"/>
          <w:bCs/>
          <w:snapToGrid w:val="0"/>
          <w:sz w:val="28"/>
          <w:szCs w:val="28"/>
        </w:rPr>
        <w:t>]</w:t>
      </w:r>
      <w:bookmarkEnd w:id="66"/>
      <w:r w:rsidRPr="00754832">
        <w:rPr>
          <w:rFonts w:ascii="Times New Roman" w:hAnsi="Times New Roman" w:cs="Times New Roman"/>
          <w:bCs/>
          <w:snapToGrid w:val="0"/>
          <w:sz w:val="28"/>
          <w:szCs w:val="28"/>
        </w:rPr>
        <w:t xml:space="preserve"> &lt;</w:t>
      </w:r>
      <w:bookmarkStart w:id="67" w:name="OCRUncertain264"/>
      <w:r w:rsidRPr="00754832">
        <w:rPr>
          <w:rFonts w:ascii="Times New Roman" w:hAnsi="Times New Roman" w:cs="Times New Roman"/>
          <w:bCs/>
          <w:snapToGrid w:val="0"/>
          <w:sz w:val="28"/>
          <w:szCs w:val="28"/>
        </w:rPr>
        <w:t>Имя</w:t>
      </w:r>
      <w:bookmarkEnd w:id="67"/>
      <w:r w:rsidRPr="00754832">
        <w:rPr>
          <w:rFonts w:ascii="Times New Roman" w:hAnsi="Times New Roman" w:cs="Times New Roman"/>
          <w:bCs/>
          <w:snapToGrid w:val="0"/>
          <w:sz w:val="28"/>
          <w:szCs w:val="28"/>
        </w:rPr>
        <w:t xml:space="preserve"> проц</w:t>
      </w:r>
      <w:bookmarkStart w:id="68" w:name="OCRUncertain265"/>
      <w:r w:rsidRPr="00754832">
        <w:rPr>
          <w:rFonts w:ascii="Times New Roman" w:hAnsi="Times New Roman" w:cs="Times New Roman"/>
          <w:bCs/>
          <w:snapToGrid w:val="0"/>
          <w:sz w:val="28"/>
          <w:szCs w:val="28"/>
        </w:rPr>
        <w:t>ед</w:t>
      </w:r>
      <w:bookmarkEnd w:id="68"/>
      <w:r w:rsidRPr="00754832">
        <w:rPr>
          <w:rFonts w:ascii="Times New Roman" w:hAnsi="Times New Roman" w:cs="Times New Roman"/>
          <w:bCs/>
          <w:snapToGrid w:val="0"/>
          <w:sz w:val="28"/>
          <w:szCs w:val="28"/>
        </w:rPr>
        <w:t>ур</w:t>
      </w:r>
      <w:bookmarkStart w:id="69" w:name="OCRUncertain266"/>
      <w:r w:rsidRPr="00754832">
        <w:rPr>
          <w:rFonts w:ascii="Times New Roman" w:hAnsi="Times New Roman" w:cs="Times New Roman"/>
          <w:bCs/>
          <w:snapToGrid w:val="0"/>
          <w:sz w:val="28"/>
          <w:szCs w:val="28"/>
        </w:rPr>
        <w:t>ы</w:t>
      </w:r>
      <w:bookmarkEnd w:id="69"/>
      <w:r w:rsidRPr="00754832">
        <w:rPr>
          <w:rFonts w:ascii="Times New Roman" w:hAnsi="Times New Roman" w:cs="Times New Roman"/>
          <w:bCs/>
          <w:snapToGrid w:val="0"/>
          <w:sz w:val="28"/>
          <w:szCs w:val="28"/>
        </w:rPr>
        <w:t xml:space="preserve">&gt; </w:t>
      </w:r>
      <w:bookmarkStart w:id="70" w:name="OCRUncertain267"/>
      <w:r w:rsidRPr="00754832">
        <w:rPr>
          <w:rFonts w:ascii="Times New Roman" w:hAnsi="Times New Roman" w:cs="Times New Roman"/>
          <w:bCs/>
          <w:snapToGrid w:val="0"/>
          <w:sz w:val="28"/>
          <w:szCs w:val="28"/>
        </w:rPr>
        <w:t>[;</w:t>
      </w:r>
      <w:bookmarkEnd w:id="70"/>
      <w:r w:rsidRPr="00754832">
        <w:rPr>
          <w:rFonts w:ascii="Times New Roman" w:hAnsi="Times New Roman" w:cs="Times New Roman"/>
          <w:bCs/>
          <w:snapToGrid w:val="0"/>
          <w:sz w:val="28"/>
          <w:szCs w:val="28"/>
        </w:rPr>
        <w:t xml:space="preserve"> &lt;Но</w:t>
      </w:r>
      <w:bookmarkStart w:id="71" w:name="OCRUncertain268"/>
      <w:r w:rsidRPr="00754832">
        <w:rPr>
          <w:rFonts w:ascii="Times New Roman" w:hAnsi="Times New Roman" w:cs="Times New Roman"/>
          <w:bCs/>
          <w:snapToGrid w:val="0"/>
          <w:sz w:val="28"/>
          <w:szCs w:val="28"/>
        </w:rPr>
        <w:t>м</w:t>
      </w:r>
      <w:bookmarkEnd w:id="71"/>
      <w:r w:rsidRPr="00754832">
        <w:rPr>
          <w:rFonts w:ascii="Times New Roman" w:hAnsi="Times New Roman" w:cs="Times New Roman"/>
          <w:bCs/>
          <w:snapToGrid w:val="0"/>
          <w:sz w:val="28"/>
          <w:szCs w:val="28"/>
        </w:rPr>
        <w:t xml:space="preserve">ер&gt; </w:t>
      </w:r>
      <w:bookmarkStart w:id="72" w:name="OCRUncertain269"/>
      <w:r w:rsidRPr="00754832">
        <w:rPr>
          <w:rFonts w:ascii="Times New Roman" w:hAnsi="Times New Roman" w:cs="Times New Roman"/>
          <w:bCs/>
          <w:snapToGrid w:val="0"/>
          <w:sz w:val="28"/>
          <w:szCs w:val="28"/>
        </w:rPr>
        <w:t>]</w:t>
      </w:r>
      <w:bookmarkEnd w:id="72"/>
    </w:p>
    <w:p w:rsidR="00471CED" w:rsidRPr="00754832" w:rsidRDefault="00471CED" w:rsidP="00754832">
      <w:pPr>
        <w:widowControl w:val="0"/>
        <w:spacing w:after="0" w:line="240" w:lineRule="auto"/>
        <w:ind w:right="-8" w:firstLine="720"/>
        <w:jc w:val="both"/>
        <w:rPr>
          <w:rFonts w:ascii="Times New Roman" w:hAnsi="Times New Roman" w:cs="Times New Roman"/>
          <w:bCs/>
          <w:snapToGrid w:val="0"/>
          <w:sz w:val="28"/>
          <w:szCs w:val="28"/>
        </w:rPr>
      </w:pPr>
      <w:bookmarkStart w:id="73" w:name="OCRUncertain270"/>
      <w:r w:rsidRPr="00754832">
        <w:rPr>
          <w:rFonts w:ascii="Times New Roman" w:hAnsi="Times New Roman" w:cs="Times New Roman"/>
          <w:bCs/>
          <w:snapToGrid w:val="0"/>
          <w:sz w:val="28"/>
          <w:szCs w:val="28"/>
        </w:rPr>
        <w:t>[</w:t>
      </w:r>
      <w:bookmarkEnd w:id="73"/>
      <w:r w:rsidRPr="00754832">
        <w:rPr>
          <w:rFonts w:ascii="Times New Roman" w:hAnsi="Times New Roman" w:cs="Times New Roman"/>
          <w:bCs/>
          <w:snapToGrid w:val="0"/>
          <w:sz w:val="28"/>
          <w:szCs w:val="28"/>
        </w:rPr>
        <w:t xml:space="preserve">(&lt;Параметр 1&gt; </w:t>
      </w:r>
      <w:bookmarkStart w:id="74" w:name="OCRUncertain271"/>
      <w:r w:rsidRPr="00754832">
        <w:rPr>
          <w:rFonts w:ascii="Times New Roman" w:hAnsi="Times New Roman" w:cs="Times New Roman"/>
          <w:bCs/>
          <w:snapToGrid w:val="0"/>
          <w:sz w:val="28"/>
          <w:szCs w:val="28"/>
        </w:rPr>
        <w:t>[,</w:t>
      </w:r>
      <w:bookmarkEnd w:id="74"/>
      <w:r w:rsidRPr="00754832">
        <w:rPr>
          <w:rFonts w:ascii="Times New Roman" w:hAnsi="Times New Roman" w:cs="Times New Roman"/>
          <w:bCs/>
          <w:snapToGrid w:val="0"/>
          <w:sz w:val="28"/>
          <w:szCs w:val="28"/>
        </w:rPr>
        <w:t xml:space="preserve"> &lt;Пара</w:t>
      </w:r>
      <w:bookmarkStart w:id="75" w:name="OCRUncertain272"/>
      <w:r w:rsidRPr="00754832">
        <w:rPr>
          <w:rFonts w:ascii="Times New Roman" w:hAnsi="Times New Roman" w:cs="Times New Roman"/>
          <w:bCs/>
          <w:snapToGrid w:val="0"/>
          <w:sz w:val="28"/>
          <w:szCs w:val="28"/>
        </w:rPr>
        <w:t>м</w:t>
      </w:r>
      <w:bookmarkEnd w:id="75"/>
      <w:r w:rsidRPr="00754832">
        <w:rPr>
          <w:rFonts w:ascii="Times New Roman" w:hAnsi="Times New Roman" w:cs="Times New Roman"/>
          <w:bCs/>
          <w:snapToGrid w:val="0"/>
          <w:sz w:val="28"/>
          <w:szCs w:val="28"/>
        </w:rPr>
        <w:t>етр 2&gt;</w:t>
      </w:r>
      <w:bookmarkStart w:id="76" w:name="OCRUncertain273"/>
      <w:r w:rsidRPr="00754832">
        <w:rPr>
          <w:rFonts w:ascii="Times New Roman" w:hAnsi="Times New Roman" w:cs="Times New Roman"/>
          <w:bCs/>
          <w:snapToGrid w:val="0"/>
          <w:sz w:val="28"/>
          <w:szCs w:val="28"/>
        </w:rPr>
        <w:t>]</w:t>
      </w:r>
      <w:bookmarkEnd w:id="76"/>
      <w:r w:rsidRPr="00754832">
        <w:rPr>
          <w:rFonts w:ascii="Times New Roman" w:hAnsi="Times New Roman" w:cs="Times New Roman"/>
          <w:bCs/>
          <w:snapToGrid w:val="0"/>
          <w:sz w:val="28"/>
          <w:szCs w:val="28"/>
        </w:rPr>
        <w:t xml:space="preserve"> </w:t>
      </w:r>
      <w:bookmarkStart w:id="77" w:name="OCRUncertain274"/>
      <w:r w:rsidRPr="00754832">
        <w:rPr>
          <w:rFonts w:ascii="Times New Roman" w:hAnsi="Times New Roman" w:cs="Times New Roman"/>
          <w:bCs/>
          <w:snapToGrid w:val="0"/>
          <w:sz w:val="28"/>
          <w:szCs w:val="28"/>
        </w:rPr>
        <w:t>.</w:t>
      </w:r>
      <w:bookmarkEnd w:id="77"/>
      <w:r w:rsidRPr="00754832">
        <w:rPr>
          <w:rFonts w:ascii="Times New Roman" w:hAnsi="Times New Roman" w:cs="Times New Roman"/>
          <w:bCs/>
          <w:snapToGrid w:val="0"/>
          <w:sz w:val="28"/>
          <w:szCs w:val="28"/>
        </w:rPr>
        <w:t xml:space="preserve"> </w:t>
      </w:r>
      <w:bookmarkStart w:id="78" w:name="OCRUncertain275"/>
      <w:r w:rsidRPr="00754832">
        <w:rPr>
          <w:rFonts w:ascii="Times New Roman" w:hAnsi="Times New Roman" w:cs="Times New Roman"/>
          <w:bCs/>
          <w:snapToGrid w:val="0"/>
          <w:sz w:val="28"/>
          <w:szCs w:val="28"/>
        </w:rPr>
        <w:t>.</w:t>
      </w:r>
      <w:bookmarkEnd w:id="78"/>
      <w:r w:rsidRPr="00754832">
        <w:rPr>
          <w:rFonts w:ascii="Times New Roman" w:hAnsi="Times New Roman" w:cs="Times New Roman"/>
          <w:bCs/>
          <w:snapToGrid w:val="0"/>
          <w:sz w:val="28"/>
          <w:szCs w:val="28"/>
        </w:rPr>
        <w:t xml:space="preserve"> </w:t>
      </w:r>
      <w:bookmarkStart w:id="79" w:name="OCRUncertain276"/>
      <w:r w:rsidRPr="00754832">
        <w:rPr>
          <w:rFonts w:ascii="Times New Roman" w:hAnsi="Times New Roman" w:cs="Times New Roman"/>
          <w:bCs/>
          <w:snapToGrid w:val="0"/>
          <w:sz w:val="28"/>
          <w:szCs w:val="28"/>
        </w:rPr>
        <w:t>.</w:t>
      </w:r>
      <w:bookmarkEnd w:id="79"/>
      <w:r w:rsidRPr="00754832">
        <w:rPr>
          <w:rFonts w:ascii="Times New Roman" w:hAnsi="Times New Roman" w:cs="Times New Roman"/>
          <w:bCs/>
          <w:snapToGrid w:val="0"/>
          <w:sz w:val="28"/>
          <w:szCs w:val="28"/>
        </w:rPr>
        <w:t xml:space="preserve"> [&lt;Параметр 255&gt;] </w:t>
      </w:r>
      <w:bookmarkStart w:id="80" w:name="OCRUncertain278"/>
      <w:r w:rsidRPr="00754832">
        <w:rPr>
          <w:rFonts w:ascii="Times New Roman" w:hAnsi="Times New Roman" w:cs="Times New Roman"/>
          <w:bCs/>
          <w:snapToGrid w:val="0"/>
          <w:sz w:val="28"/>
          <w:szCs w:val="28"/>
        </w:rPr>
        <w:t>)</w:t>
      </w:r>
      <w:bookmarkEnd w:id="80"/>
      <w:r w:rsidRPr="00754832">
        <w:rPr>
          <w:rFonts w:ascii="Times New Roman" w:hAnsi="Times New Roman" w:cs="Times New Roman"/>
          <w:bCs/>
          <w:snapToGrid w:val="0"/>
          <w:sz w:val="28"/>
          <w:szCs w:val="28"/>
        </w:rPr>
        <w:t xml:space="preserve"> </w:t>
      </w:r>
      <w:bookmarkStart w:id="81" w:name="OCRUncertain279"/>
      <w:r w:rsidRPr="00754832">
        <w:rPr>
          <w:rFonts w:ascii="Times New Roman" w:hAnsi="Times New Roman" w:cs="Times New Roman"/>
          <w:bCs/>
          <w:snapToGrid w:val="0"/>
          <w:sz w:val="28"/>
          <w:szCs w:val="28"/>
        </w:rPr>
        <w:t>]</w:t>
      </w:r>
    </w:p>
    <w:p w:rsidR="00471CED" w:rsidRPr="00DB5DB5" w:rsidRDefault="00471CED" w:rsidP="00754832">
      <w:pPr>
        <w:widowControl w:val="0"/>
        <w:spacing w:after="0" w:line="240" w:lineRule="auto"/>
        <w:ind w:right="-8" w:firstLine="720"/>
        <w:jc w:val="both"/>
        <w:rPr>
          <w:rFonts w:ascii="Times New Roman" w:hAnsi="Times New Roman" w:cs="Times New Roman"/>
          <w:bCs/>
          <w:snapToGrid w:val="0"/>
          <w:sz w:val="28"/>
          <w:szCs w:val="28"/>
        </w:rPr>
      </w:pPr>
      <w:r w:rsidRPr="00DB5DB5">
        <w:rPr>
          <w:rFonts w:ascii="Times New Roman" w:hAnsi="Times New Roman" w:cs="Times New Roman"/>
          <w:bCs/>
          <w:snapToGrid w:val="0"/>
          <w:sz w:val="28"/>
          <w:szCs w:val="28"/>
        </w:rPr>
        <w:t>[</w:t>
      </w:r>
      <w:bookmarkEnd w:id="81"/>
      <w:r w:rsidRPr="00DB5DB5">
        <w:rPr>
          <w:rFonts w:ascii="Times New Roman" w:hAnsi="Times New Roman" w:cs="Times New Roman"/>
          <w:bCs/>
          <w:snapToGrid w:val="0"/>
          <w:sz w:val="28"/>
          <w:szCs w:val="28"/>
        </w:rPr>
        <w:t>{</w:t>
      </w:r>
      <w:r w:rsidRPr="00754832">
        <w:rPr>
          <w:rFonts w:ascii="Times New Roman" w:hAnsi="Times New Roman" w:cs="Times New Roman"/>
          <w:bCs/>
          <w:snapToGrid w:val="0"/>
          <w:sz w:val="28"/>
          <w:szCs w:val="28"/>
          <w:lang w:val="en-US"/>
        </w:rPr>
        <w:t>FOR</w:t>
      </w:r>
      <w:r w:rsidRPr="00DB5DB5">
        <w:rPr>
          <w:rFonts w:ascii="Times New Roman" w:hAnsi="Times New Roman" w:cs="Times New Roman"/>
          <w:bCs/>
          <w:snapToGrid w:val="0"/>
          <w:sz w:val="28"/>
          <w:szCs w:val="28"/>
        </w:rPr>
        <w:t xml:space="preserve"> </w:t>
      </w:r>
      <w:r w:rsidRPr="00754832">
        <w:rPr>
          <w:rFonts w:ascii="Times New Roman" w:hAnsi="Times New Roman" w:cs="Times New Roman"/>
          <w:bCs/>
          <w:snapToGrid w:val="0"/>
          <w:sz w:val="28"/>
          <w:szCs w:val="28"/>
          <w:lang w:val="en-US"/>
        </w:rPr>
        <w:t>REPLICATION</w:t>
      </w:r>
      <w:bookmarkStart w:id="82" w:name="OCRUncertain280"/>
      <w:r w:rsidRPr="00DB5DB5">
        <w:rPr>
          <w:rFonts w:ascii="Times New Roman" w:hAnsi="Times New Roman" w:cs="Times New Roman"/>
          <w:bCs/>
          <w:snapToGrid w:val="0"/>
          <w:sz w:val="28"/>
          <w:szCs w:val="28"/>
        </w:rPr>
        <w:t>}</w:t>
      </w:r>
      <w:bookmarkEnd w:id="82"/>
      <w:r w:rsidRPr="00DB5DB5">
        <w:rPr>
          <w:rFonts w:ascii="Times New Roman" w:hAnsi="Times New Roman" w:cs="Times New Roman"/>
          <w:bCs/>
          <w:snapToGrid w:val="0"/>
          <w:sz w:val="28"/>
          <w:szCs w:val="28"/>
        </w:rPr>
        <w:t xml:space="preserve"> | {</w:t>
      </w:r>
      <w:r w:rsidRPr="00754832">
        <w:rPr>
          <w:rFonts w:ascii="Times New Roman" w:hAnsi="Times New Roman" w:cs="Times New Roman"/>
          <w:bCs/>
          <w:snapToGrid w:val="0"/>
          <w:sz w:val="28"/>
          <w:szCs w:val="28"/>
          <w:lang w:val="en-US"/>
        </w:rPr>
        <w:t>WITH</w:t>
      </w:r>
      <w:r w:rsidRPr="00DB5DB5">
        <w:rPr>
          <w:rFonts w:ascii="Times New Roman" w:hAnsi="Times New Roman" w:cs="Times New Roman"/>
          <w:bCs/>
          <w:snapToGrid w:val="0"/>
          <w:sz w:val="28"/>
          <w:szCs w:val="28"/>
        </w:rPr>
        <w:t xml:space="preserve"> </w:t>
      </w:r>
      <w:r w:rsidRPr="00754832">
        <w:rPr>
          <w:rFonts w:ascii="Times New Roman" w:hAnsi="Times New Roman" w:cs="Times New Roman"/>
          <w:bCs/>
          <w:snapToGrid w:val="0"/>
          <w:sz w:val="28"/>
          <w:szCs w:val="28"/>
          <w:lang w:val="en-US"/>
        </w:rPr>
        <w:t>RECOMPILE</w:t>
      </w:r>
      <w:bookmarkStart w:id="83" w:name="OCRUncertain281"/>
      <w:r w:rsidRPr="00DB5DB5">
        <w:rPr>
          <w:rFonts w:ascii="Times New Roman" w:hAnsi="Times New Roman" w:cs="Times New Roman"/>
          <w:bCs/>
          <w:snapToGrid w:val="0"/>
          <w:sz w:val="28"/>
          <w:szCs w:val="28"/>
        </w:rPr>
        <w:t>}</w:t>
      </w:r>
      <w:bookmarkEnd w:id="83"/>
    </w:p>
    <w:p w:rsidR="00471CED" w:rsidRPr="00E440B4" w:rsidRDefault="00471CED" w:rsidP="00754832">
      <w:pPr>
        <w:widowControl w:val="0"/>
        <w:spacing w:after="0" w:line="240" w:lineRule="auto"/>
        <w:ind w:right="-8" w:firstLine="720"/>
        <w:jc w:val="both"/>
        <w:rPr>
          <w:rFonts w:ascii="Times New Roman" w:hAnsi="Times New Roman" w:cs="Times New Roman"/>
          <w:bCs/>
          <w:snapToGrid w:val="0"/>
          <w:sz w:val="28"/>
          <w:szCs w:val="28"/>
        </w:rPr>
      </w:pPr>
      <w:bookmarkStart w:id="84" w:name="OCRUncertain282"/>
      <w:r w:rsidRPr="00E440B4">
        <w:rPr>
          <w:rFonts w:ascii="Times New Roman" w:hAnsi="Times New Roman" w:cs="Times New Roman"/>
          <w:bCs/>
          <w:snapToGrid w:val="0"/>
          <w:sz w:val="28"/>
          <w:szCs w:val="28"/>
        </w:rPr>
        <w:t>[([</w:t>
      </w:r>
      <w:bookmarkEnd w:id="84"/>
      <w:r w:rsidRPr="00754832">
        <w:rPr>
          <w:rFonts w:ascii="Times New Roman" w:hAnsi="Times New Roman" w:cs="Times New Roman"/>
          <w:bCs/>
          <w:snapToGrid w:val="0"/>
          <w:sz w:val="28"/>
          <w:szCs w:val="28"/>
          <w:lang w:val="en-US"/>
        </w:rPr>
        <w:t>WITH</w:t>
      </w:r>
      <w:r w:rsidRPr="00E440B4">
        <w:rPr>
          <w:rFonts w:ascii="Times New Roman" w:hAnsi="Times New Roman" w:cs="Times New Roman"/>
          <w:bCs/>
          <w:snapToGrid w:val="0"/>
          <w:sz w:val="28"/>
          <w:szCs w:val="28"/>
        </w:rPr>
        <w:t xml:space="preserve">] | </w:t>
      </w:r>
      <w:bookmarkStart w:id="85" w:name="OCRUncertain283"/>
      <w:r w:rsidRPr="00E440B4">
        <w:rPr>
          <w:rFonts w:ascii="Times New Roman" w:hAnsi="Times New Roman" w:cs="Times New Roman"/>
          <w:bCs/>
          <w:snapToGrid w:val="0"/>
          <w:sz w:val="28"/>
          <w:szCs w:val="28"/>
        </w:rPr>
        <w:t>[,]}</w:t>
      </w:r>
      <w:bookmarkEnd w:id="85"/>
      <w:r w:rsidRPr="00E440B4">
        <w:rPr>
          <w:rFonts w:ascii="Times New Roman" w:hAnsi="Times New Roman" w:cs="Times New Roman"/>
          <w:bCs/>
          <w:snapToGrid w:val="0"/>
          <w:sz w:val="28"/>
          <w:szCs w:val="28"/>
        </w:rPr>
        <w:t xml:space="preserve"> </w:t>
      </w:r>
      <w:r w:rsidRPr="00754832">
        <w:rPr>
          <w:rFonts w:ascii="Times New Roman" w:hAnsi="Times New Roman" w:cs="Times New Roman"/>
          <w:bCs/>
          <w:snapToGrid w:val="0"/>
          <w:sz w:val="28"/>
          <w:szCs w:val="28"/>
          <w:lang w:val="en-US"/>
        </w:rPr>
        <w:t>ENCRYPTION</w:t>
      </w:r>
      <w:bookmarkStart w:id="86" w:name="OCRUncertain284"/>
      <w:r w:rsidRPr="00E440B4">
        <w:rPr>
          <w:rFonts w:ascii="Times New Roman" w:hAnsi="Times New Roman" w:cs="Times New Roman"/>
          <w:bCs/>
          <w:snapToGrid w:val="0"/>
          <w:sz w:val="28"/>
          <w:szCs w:val="28"/>
        </w:rPr>
        <w:t xml:space="preserve">]] </w:t>
      </w:r>
      <w:bookmarkEnd w:id="86"/>
    </w:p>
    <w:p w:rsidR="00471CED" w:rsidRPr="00754832" w:rsidRDefault="00471CED" w:rsidP="00754832">
      <w:pPr>
        <w:widowControl w:val="0"/>
        <w:spacing w:after="0" w:line="240" w:lineRule="auto"/>
        <w:ind w:right="-8" w:firstLine="720"/>
        <w:jc w:val="both"/>
        <w:rPr>
          <w:rFonts w:ascii="Times New Roman" w:hAnsi="Times New Roman" w:cs="Times New Roman"/>
          <w:bCs/>
          <w:snapToGrid w:val="0"/>
          <w:sz w:val="28"/>
          <w:szCs w:val="28"/>
        </w:rPr>
      </w:pPr>
      <w:r w:rsidRPr="00754832">
        <w:rPr>
          <w:rFonts w:ascii="Times New Roman" w:hAnsi="Times New Roman" w:cs="Times New Roman"/>
          <w:bCs/>
          <w:snapToGrid w:val="0"/>
          <w:sz w:val="28"/>
          <w:szCs w:val="28"/>
          <w:lang w:val="en-US"/>
        </w:rPr>
        <w:t>AS</w:t>
      </w:r>
      <w:r w:rsidRPr="00754832">
        <w:rPr>
          <w:rFonts w:ascii="Times New Roman" w:hAnsi="Times New Roman" w:cs="Times New Roman"/>
          <w:bCs/>
          <w:snapToGrid w:val="0"/>
          <w:sz w:val="28"/>
          <w:szCs w:val="28"/>
        </w:rPr>
        <w:t xml:space="preserve"> &lt;В</w:t>
      </w:r>
      <w:bookmarkStart w:id="87" w:name="OCRUncertain285"/>
      <w:r w:rsidRPr="00754832">
        <w:rPr>
          <w:rFonts w:ascii="Times New Roman" w:hAnsi="Times New Roman" w:cs="Times New Roman"/>
          <w:bCs/>
          <w:snapToGrid w:val="0"/>
          <w:sz w:val="28"/>
          <w:szCs w:val="28"/>
        </w:rPr>
        <w:t>ы</w:t>
      </w:r>
      <w:bookmarkEnd w:id="87"/>
      <w:r w:rsidRPr="00754832">
        <w:rPr>
          <w:rFonts w:ascii="Times New Roman" w:hAnsi="Times New Roman" w:cs="Times New Roman"/>
          <w:bCs/>
          <w:snapToGrid w:val="0"/>
          <w:sz w:val="28"/>
          <w:szCs w:val="28"/>
        </w:rPr>
        <w:t>ра</w:t>
      </w:r>
      <w:bookmarkStart w:id="88" w:name="OCRUncertain286"/>
      <w:r w:rsidRPr="00754832">
        <w:rPr>
          <w:rFonts w:ascii="Times New Roman" w:hAnsi="Times New Roman" w:cs="Times New Roman"/>
          <w:bCs/>
          <w:snapToGrid w:val="0"/>
          <w:sz w:val="28"/>
          <w:szCs w:val="28"/>
        </w:rPr>
        <w:t>ж</w:t>
      </w:r>
      <w:bookmarkEnd w:id="88"/>
      <w:r w:rsidRPr="00754832">
        <w:rPr>
          <w:rFonts w:ascii="Times New Roman" w:hAnsi="Times New Roman" w:cs="Times New Roman"/>
          <w:bCs/>
          <w:snapToGrid w:val="0"/>
          <w:sz w:val="28"/>
          <w:szCs w:val="28"/>
        </w:rPr>
        <w:t>ен</w:t>
      </w:r>
      <w:bookmarkStart w:id="89" w:name="OCRUncertain287"/>
      <w:r w:rsidRPr="00754832">
        <w:rPr>
          <w:rFonts w:ascii="Times New Roman" w:hAnsi="Times New Roman" w:cs="Times New Roman"/>
          <w:bCs/>
          <w:snapToGrid w:val="0"/>
          <w:sz w:val="28"/>
          <w:szCs w:val="28"/>
        </w:rPr>
        <w:t>и</w:t>
      </w:r>
      <w:bookmarkEnd w:id="89"/>
      <w:r w:rsidRPr="00754832">
        <w:rPr>
          <w:rFonts w:ascii="Times New Roman" w:hAnsi="Times New Roman" w:cs="Times New Roman"/>
          <w:bCs/>
          <w:snapToGrid w:val="0"/>
          <w:sz w:val="28"/>
          <w:szCs w:val="28"/>
        </w:rPr>
        <w:t>е в</w:t>
      </w:r>
      <w:bookmarkStart w:id="90" w:name="OCRUncertain288"/>
      <w:r w:rsidRPr="00754832">
        <w:rPr>
          <w:rFonts w:ascii="Times New Roman" w:hAnsi="Times New Roman" w:cs="Times New Roman"/>
          <w:bCs/>
          <w:snapToGrid w:val="0"/>
          <w:sz w:val="28"/>
          <w:szCs w:val="28"/>
        </w:rPr>
        <w:t>ы</w:t>
      </w:r>
      <w:bookmarkEnd w:id="90"/>
      <w:r w:rsidRPr="00754832">
        <w:rPr>
          <w:rFonts w:ascii="Times New Roman" w:hAnsi="Times New Roman" w:cs="Times New Roman"/>
          <w:bCs/>
          <w:snapToGrid w:val="0"/>
          <w:sz w:val="28"/>
          <w:szCs w:val="28"/>
        </w:rPr>
        <w:t>борк</w:t>
      </w:r>
      <w:bookmarkStart w:id="91" w:name="OCRUncertain289"/>
      <w:r w:rsidRPr="00754832">
        <w:rPr>
          <w:rFonts w:ascii="Times New Roman" w:hAnsi="Times New Roman" w:cs="Times New Roman"/>
          <w:bCs/>
          <w:snapToGrid w:val="0"/>
          <w:sz w:val="28"/>
          <w:szCs w:val="28"/>
        </w:rPr>
        <w:t>и</w:t>
      </w:r>
      <w:bookmarkEnd w:id="91"/>
      <w:r w:rsidRPr="00754832">
        <w:rPr>
          <w:rFonts w:ascii="Times New Roman" w:hAnsi="Times New Roman" w:cs="Times New Roman"/>
          <w:bCs/>
          <w:snapToGrid w:val="0"/>
          <w:sz w:val="28"/>
          <w:szCs w:val="28"/>
        </w:rPr>
        <w:t>&gt;</w:t>
      </w:r>
    </w:p>
    <w:p w:rsidR="00471CED" w:rsidRPr="00471CED" w:rsidRDefault="00471CED" w:rsidP="00471CED">
      <w:pPr>
        <w:widowControl w:val="0"/>
        <w:spacing w:after="0" w:line="240" w:lineRule="auto"/>
        <w:ind w:left="851" w:right="-8" w:firstLine="720"/>
        <w:jc w:val="both"/>
        <w:rPr>
          <w:rFonts w:ascii="Times New Roman" w:hAnsi="Times New Roman" w:cs="Times New Roman"/>
          <w:b/>
          <w:bCs/>
          <w:i/>
          <w:snapToGrid w:val="0"/>
          <w:sz w:val="28"/>
          <w:szCs w:val="28"/>
        </w:rPr>
      </w:pPr>
    </w:p>
    <w:p w:rsidR="00471CED" w:rsidRPr="00471CED"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В названии процедуры разрешается использовать символ «</w:t>
      </w:r>
      <w:bookmarkStart w:id="92" w:name="OCRUncertain290"/>
      <w:r w:rsidRPr="00471CED">
        <w:rPr>
          <w:rFonts w:ascii="Times New Roman" w:hAnsi="Times New Roman" w:cs="Times New Roman"/>
          <w:bCs/>
          <w:snapToGrid w:val="0"/>
          <w:sz w:val="28"/>
          <w:szCs w:val="28"/>
        </w:rPr>
        <w:t>;</w:t>
      </w:r>
      <w:bookmarkEnd w:id="92"/>
      <w:r w:rsidRPr="00471CED">
        <w:rPr>
          <w:rFonts w:ascii="Times New Roman" w:hAnsi="Times New Roman" w:cs="Times New Roman"/>
          <w:bCs/>
          <w:snapToGrid w:val="0"/>
          <w:sz w:val="28"/>
          <w:szCs w:val="28"/>
        </w:rPr>
        <w:t>»</w:t>
      </w:r>
      <w:r w:rsidRPr="00471CED">
        <w:rPr>
          <w:rFonts w:ascii="Times New Roman" w:hAnsi="Times New Roman" w:cs="Times New Roman"/>
          <w:snapToGrid w:val="0"/>
          <w:sz w:val="28"/>
          <w:szCs w:val="28"/>
        </w:rPr>
        <w:t xml:space="preserve"> вслед за которым может идти целое число. При этом группе процедур можно присвоить одно имя – различаться они будут по номерам. Это удобно для удаления процедур с помощью команды </w:t>
      </w:r>
      <w:r w:rsidRPr="00471CED">
        <w:rPr>
          <w:rFonts w:ascii="Times New Roman" w:hAnsi="Times New Roman" w:cs="Times New Roman"/>
          <w:snapToGrid w:val="0"/>
          <w:sz w:val="28"/>
          <w:szCs w:val="28"/>
          <w:lang w:val="en-US"/>
        </w:rPr>
        <w:t>DROP</w:t>
      </w:r>
      <w:r w:rsidRPr="00471CED">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PROCEDURE</w:t>
      </w:r>
      <w:r w:rsidRPr="00471CED">
        <w:rPr>
          <w:rFonts w:ascii="Times New Roman" w:hAnsi="Times New Roman" w:cs="Times New Roman"/>
          <w:snapToGrid w:val="0"/>
          <w:sz w:val="28"/>
          <w:szCs w:val="28"/>
        </w:rPr>
        <w:t>. Очень часто процедуры внутри одной группы именуются именно таким образом.</w:t>
      </w:r>
    </w:p>
    <w:p w:rsidR="00471CED"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Чтобы запустить процедуру достаточно выполнить следующую команду:</w:t>
      </w:r>
    </w:p>
    <w:p w:rsidR="00754832" w:rsidRPr="00471CED" w:rsidRDefault="00754832" w:rsidP="00471CED">
      <w:pPr>
        <w:widowControl w:val="0"/>
        <w:spacing w:after="0" w:line="240" w:lineRule="auto"/>
        <w:ind w:right="20" w:firstLine="720"/>
        <w:jc w:val="both"/>
        <w:rPr>
          <w:rFonts w:ascii="Times New Roman" w:hAnsi="Times New Roman" w:cs="Times New Roman"/>
          <w:snapToGrid w:val="0"/>
          <w:sz w:val="28"/>
          <w:szCs w:val="28"/>
        </w:rPr>
      </w:pPr>
    </w:p>
    <w:p w:rsidR="00471CED"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lang w:val="en-US"/>
        </w:rPr>
        <w:t>EXECUTE</w:t>
      </w:r>
      <w:r w:rsidRPr="00471CED">
        <w:rPr>
          <w:rFonts w:ascii="Times New Roman" w:hAnsi="Times New Roman" w:cs="Times New Roman"/>
          <w:snapToGrid w:val="0"/>
          <w:sz w:val="28"/>
          <w:szCs w:val="28"/>
        </w:rPr>
        <w:t xml:space="preserve"> &lt;Имя процедуры&gt; [Параметр 1], … [Параметр </w:t>
      </w:r>
      <w:r w:rsidRPr="00471CED">
        <w:rPr>
          <w:rFonts w:ascii="Times New Roman" w:hAnsi="Times New Roman" w:cs="Times New Roman"/>
          <w:snapToGrid w:val="0"/>
          <w:sz w:val="28"/>
          <w:szCs w:val="28"/>
          <w:lang w:val="en-US"/>
        </w:rPr>
        <w:t>N</w:t>
      </w:r>
      <w:r w:rsidRPr="00471CED">
        <w:rPr>
          <w:rFonts w:ascii="Times New Roman" w:hAnsi="Times New Roman" w:cs="Times New Roman"/>
          <w:snapToGrid w:val="0"/>
          <w:sz w:val="28"/>
          <w:szCs w:val="28"/>
        </w:rPr>
        <w:t>]</w:t>
      </w:r>
    </w:p>
    <w:p w:rsidR="00754832" w:rsidRPr="00471CED" w:rsidRDefault="00754832" w:rsidP="00471CED">
      <w:pPr>
        <w:widowControl w:val="0"/>
        <w:spacing w:after="0" w:line="240" w:lineRule="auto"/>
        <w:ind w:right="20" w:firstLine="720"/>
        <w:jc w:val="both"/>
        <w:rPr>
          <w:rFonts w:ascii="Times New Roman" w:hAnsi="Times New Roman" w:cs="Times New Roman"/>
          <w:snapToGrid w:val="0"/>
          <w:sz w:val="28"/>
          <w:szCs w:val="28"/>
        </w:rPr>
      </w:pPr>
    </w:p>
    <w:p w:rsidR="00471CED" w:rsidRPr="00471CED"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Создадим простейшую хранимую процедуру, которая будет осуществлять поиск фамилий преподавателей по вводимой маске:</w:t>
      </w:r>
    </w:p>
    <w:p w:rsidR="00471CED" w:rsidRPr="00471CED" w:rsidRDefault="00471CED" w:rsidP="00471CED">
      <w:pPr>
        <w:widowControl w:val="0"/>
        <w:spacing w:after="0" w:line="240" w:lineRule="auto"/>
        <w:ind w:right="20" w:firstLine="720"/>
        <w:jc w:val="both"/>
        <w:rPr>
          <w:rFonts w:ascii="Times New Roman" w:hAnsi="Times New Roman" w:cs="Times New Roman"/>
          <w:snapToGrid w:val="0"/>
          <w:sz w:val="28"/>
          <w:szCs w:val="28"/>
        </w:rPr>
      </w:pP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CERATE PROCEDURE Search_lastname</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@Name CHAR(10)</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AS</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SELECT T_lastname</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FROM Teacher</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lang w:val="en-US"/>
        </w:rPr>
        <w:t xml:space="preserve">WHERE T_lastname LIKE '%Name%'  </w:t>
      </w:r>
      <w:r w:rsidRPr="00754832">
        <w:rPr>
          <w:rFonts w:ascii="Times New Roman" w:hAnsi="Times New Roman" w:cs="Times New Roman"/>
          <w:bCs/>
          <w:snapToGrid w:val="0"/>
          <w:sz w:val="28"/>
          <w:szCs w:val="28"/>
          <w:lang w:val="en-US"/>
        </w:rPr>
        <w:tab/>
      </w:r>
    </w:p>
    <w:p w:rsidR="00471CED" w:rsidRPr="00754832" w:rsidRDefault="00471CED" w:rsidP="00471CED">
      <w:pPr>
        <w:widowControl w:val="0"/>
        <w:spacing w:after="0" w:line="240" w:lineRule="auto"/>
        <w:ind w:right="20" w:firstLine="720"/>
        <w:jc w:val="both"/>
        <w:rPr>
          <w:rFonts w:ascii="Times New Roman" w:hAnsi="Times New Roman" w:cs="Times New Roman"/>
          <w:snapToGrid w:val="0"/>
          <w:sz w:val="28"/>
          <w:szCs w:val="28"/>
          <w:lang w:val="en-US"/>
        </w:rPr>
      </w:pPr>
    </w:p>
    <w:p w:rsidR="00471CED" w:rsidRPr="00471CED" w:rsidRDefault="00471CED" w:rsidP="00471CED">
      <w:pPr>
        <w:pStyle w:val="31"/>
        <w:ind w:firstLine="720"/>
        <w:rPr>
          <w:szCs w:val="28"/>
        </w:rPr>
      </w:pPr>
      <w:r w:rsidRPr="00471CED">
        <w:rPr>
          <w:szCs w:val="28"/>
        </w:rPr>
        <w:t xml:space="preserve">Теперь вам достаточно запустить эту процедуру с именем клиента и получить необходимую выборку. </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z w:val="28"/>
          <w:szCs w:val="28"/>
          <w:lang w:val="en-US"/>
        </w:rPr>
        <w:t xml:space="preserve">EXECUTE </w:t>
      </w:r>
      <w:r w:rsidRPr="00754832">
        <w:rPr>
          <w:rFonts w:ascii="Times New Roman" w:hAnsi="Times New Roman" w:cs="Times New Roman"/>
          <w:bCs/>
          <w:snapToGrid w:val="0"/>
          <w:sz w:val="28"/>
          <w:szCs w:val="28"/>
          <w:lang w:val="en-US"/>
        </w:rPr>
        <w:t>Search_lastname  ‘</w:t>
      </w:r>
      <w:r w:rsidRPr="00754832">
        <w:rPr>
          <w:rFonts w:ascii="Times New Roman" w:hAnsi="Times New Roman" w:cs="Times New Roman"/>
          <w:bCs/>
          <w:snapToGrid w:val="0"/>
          <w:sz w:val="28"/>
          <w:szCs w:val="28"/>
        </w:rPr>
        <w:t>аврил</w:t>
      </w:r>
      <w:r w:rsidRPr="00754832">
        <w:rPr>
          <w:rFonts w:ascii="Times New Roman" w:hAnsi="Times New Roman" w:cs="Times New Roman"/>
          <w:bCs/>
          <w:snapToGrid w:val="0"/>
          <w:sz w:val="28"/>
          <w:szCs w:val="28"/>
          <w:lang w:val="en-US"/>
        </w:rPr>
        <w:t>’</w:t>
      </w:r>
    </w:p>
    <w:p w:rsidR="00471CED" w:rsidRPr="00754832" w:rsidRDefault="00471CED" w:rsidP="00471CED">
      <w:pPr>
        <w:widowControl w:val="0"/>
        <w:spacing w:after="0" w:line="240" w:lineRule="auto"/>
        <w:ind w:right="20" w:firstLine="720"/>
        <w:jc w:val="both"/>
        <w:rPr>
          <w:rFonts w:ascii="Times New Roman" w:hAnsi="Times New Roman" w:cs="Times New Roman"/>
          <w:bCs/>
          <w:snapToGrid w:val="0"/>
          <w:sz w:val="28"/>
          <w:szCs w:val="28"/>
          <w:lang w:val="en-US"/>
        </w:rPr>
      </w:pPr>
      <w:r w:rsidRPr="00754832">
        <w:rPr>
          <w:rFonts w:ascii="Times New Roman" w:hAnsi="Times New Roman" w:cs="Times New Roman"/>
          <w:bCs/>
          <w:snapToGrid w:val="0"/>
          <w:sz w:val="28"/>
          <w:szCs w:val="28"/>
        </w:rPr>
        <w:t>Или</w:t>
      </w:r>
      <w:r w:rsidRPr="00754832">
        <w:rPr>
          <w:rFonts w:ascii="Times New Roman" w:hAnsi="Times New Roman" w:cs="Times New Roman"/>
          <w:bCs/>
          <w:snapToGrid w:val="0"/>
          <w:sz w:val="28"/>
          <w:szCs w:val="28"/>
          <w:lang w:val="en-US"/>
        </w:rPr>
        <w:t>:</w:t>
      </w:r>
    </w:p>
    <w:p w:rsidR="00471CED" w:rsidRPr="007C14D7" w:rsidRDefault="00471CED" w:rsidP="00471CED">
      <w:pPr>
        <w:widowControl w:val="0"/>
        <w:spacing w:after="0" w:line="240" w:lineRule="auto"/>
        <w:ind w:right="20" w:firstLine="720"/>
        <w:jc w:val="both"/>
        <w:rPr>
          <w:rFonts w:ascii="Times New Roman" w:hAnsi="Times New Roman" w:cs="Times New Roman"/>
          <w:bCs/>
          <w:snapToGrid w:val="0"/>
          <w:sz w:val="28"/>
          <w:szCs w:val="28"/>
        </w:rPr>
      </w:pPr>
      <w:r w:rsidRPr="00754832">
        <w:rPr>
          <w:rFonts w:ascii="Times New Roman" w:hAnsi="Times New Roman" w:cs="Times New Roman"/>
          <w:bCs/>
          <w:sz w:val="28"/>
          <w:szCs w:val="28"/>
          <w:lang w:val="en-US"/>
        </w:rPr>
        <w:t>EXECUTE</w:t>
      </w:r>
      <w:r w:rsidRPr="007C14D7">
        <w:rPr>
          <w:rFonts w:ascii="Times New Roman" w:hAnsi="Times New Roman" w:cs="Times New Roman"/>
          <w:bCs/>
          <w:sz w:val="28"/>
          <w:szCs w:val="28"/>
        </w:rPr>
        <w:t xml:space="preserve"> </w:t>
      </w:r>
      <w:r w:rsidRPr="00754832">
        <w:rPr>
          <w:rFonts w:ascii="Times New Roman" w:hAnsi="Times New Roman" w:cs="Times New Roman"/>
          <w:bCs/>
          <w:snapToGrid w:val="0"/>
          <w:sz w:val="28"/>
          <w:szCs w:val="28"/>
          <w:lang w:val="en-US"/>
        </w:rPr>
        <w:t>Search</w:t>
      </w:r>
      <w:r w:rsidRPr="007C14D7">
        <w:rPr>
          <w:rFonts w:ascii="Times New Roman" w:hAnsi="Times New Roman" w:cs="Times New Roman"/>
          <w:bCs/>
          <w:snapToGrid w:val="0"/>
          <w:sz w:val="28"/>
          <w:szCs w:val="28"/>
        </w:rPr>
        <w:t>_</w:t>
      </w:r>
      <w:r w:rsidRPr="00754832">
        <w:rPr>
          <w:rFonts w:ascii="Times New Roman" w:hAnsi="Times New Roman" w:cs="Times New Roman"/>
          <w:bCs/>
          <w:snapToGrid w:val="0"/>
          <w:sz w:val="28"/>
          <w:szCs w:val="28"/>
          <w:lang w:val="en-US"/>
        </w:rPr>
        <w:t>lastname</w:t>
      </w:r>
      <w:r w:rsidRPr="007C14D7">
        <w:rPr>
          <w:rFonts w:ascii="Times New Roman" w:hAnsi="Times New Roman" w:cs="Times New Roman"/>
          <w:bCs/>
          <w:snapToGrid w:val="0"/>
          <w:sz w:val="28"/>
          <w:szCs w:val="28"/>
        </w:rPr>
        <w:t xml:space="preserve"> </w:t>
      </w:r>
    </w:p>
    <w:p w:rsidR="00471CED" w:rsidRPr="007C14D7" w:rsidRDefault="00471CED" w:rsidP="00471CED">
      <w:pPr>
        <w:widowControl w:val="0"/>
        <w:spacing w:after="0" w:line="240" w:lineRule="auto"/>
        <w:ind w:right="20" w:firstLine="720"/>
        <w:jc w:val="both"/>
        <w:rPr>
          <w:rFonts w:ascii="Times New Roman" w:hAnsi="Times New Roman" w:cs="Times New Roman"/>
          <w:bCs/>
          <w:snapToGrid w:val="0"/>
          <w:sz w:val="28"/>
          <w:szCs w:val="28"/>
        </w:rPr>
      </w:pPr>
      <w:r w:rsidRPr="007C14D7">
        <w:rPr>
          <w:rFonts w:ascii="Times New Roman" w:hAnsi="Times New Roman" w:cs="Times New Roman"/>
          <w:bCs/>
          <w:snapToGrid w:val="0"/>
          <w:sz w:val="28"/>
          <w:szCs w:val="28"/>
        </w:rPr>
        <w:t>@</w:t>
      </w:r>
      <w:r w:rsidRPr="00754832">
        <w:rPr>
          <w:rFonts w:ascii="Times New Roman" w:hAnsi="Times New Roman" w:cs="Times New Roman"/>
          <w:bCs/>
          <w:snapToGrid w:val="0"/>
          <w:sz w:val="28"/>
          <w:szCs w:val="28"/>
          <w:lang w:val="en-US"/>
        </w:rPr>
        <w:t>name</w:t>
      </w:r>
      <w:r w:rsidRPr="007C14D7">
        <w:rPr>
          <w:rFonts w:ascii="Times New Roman" w:hAnsi="Times New Roman" w:cs="Times New Roman"/>
          <w:bCs/>
          <w:snapToGrid w:val="0"/>
          <w:sz w:val="28"/>
          <w:szCs w:val="28"/>
        </w:rPr>
        <w:t xml:space="preserve"> =  ‘</w:t>
      </w:r>
      <w:r w:rsidRPr="00754832">
        <w:rPr>
          <w:rFonts w:ascii="Times New Roman" w:hAnsi="Times New Roman" w:cs="Times New Roman"/>
          <w:bCs/>
          <w:snapToGrid w:val="0"/>
          <w:sz w:val="28"/>
          <w:szCs w:val="28"/>
        </w:rPr>
        <w:t>аврил</w:t>
      </w:r>
      <w:r w:rsidRPr="007C14D7">
        <w:rPr>
          <w:rFonts w:ascii="Times New Roman" w:hAnsi="Times New Roman" w:cs="Times New Roman"/>
          <w:bCs/>
          <w:snapToGrid w:val="0"/>
          <w:sz w:val="28"/>
          <w:szCs w:val="28"/>
        </w:rPr>
        <w:t>’</w:t>
      </w:r>
    </w:p>
    <w:p w:rsidR="00471CED" w:rsidRPr="007C14D7" w:rsidRDefault="00471CED" w:rsidP="00471CED">
      <w:pPr>
        <w:widowControl w:val="0"/>
        <w:spacing w:after="0" w:line="240" w:lineRule="auto"/>
        <w:ind w:right="20" w:firstLine="720"/>
        <w:jc w:val="both"/>
        <w:rPr>
          <w:rFonts w:ascii="Times New Roman" w:hAnsi="Times New Roman" w:cs="Times New Roman"/>
          <w:snapToGrid w:val="0"/>
          <w:sz w:val="28"/>
          <w:szCs w:val="28"/>
        </w:rPr>
      </w:pPr>
    </w:p>
    <w:p w:rsidR="00471CED" w:rsidRPr="00754832"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Результат</w:t>
      </w:r>
      <w:r w:rsidR="00754832">
        <w:rPr>
          <w:rFonts w:ascii="Times New Roman" w:hAnsi="Times New Roman" w:cs="Times New Roman"/>
          <w:snapToGrid w:val="0"/>
          <w:sz w:val="28"/>
          <w:szCs w:val="28"/>
        </w:rPr>
        <w:t xml:space="preserve">ом </w:t>
      </w:r>
      <w:r w:rsidRPr="00471CED">
        <w:rPr>
          <w:rFonts w:ascii="Times New Roman" w:hAnsi="Times New Roman" w:cs="Times New Roman"/>
          <w:snapToGrid w:val="0"/>
          <w:sz w:val="28"/>
          <w:szCs w:val="28"/>
        </w:rPr>
        <w:t>выборки</w:t>
      </w:r>
      <w:r w:rsidR="00754832">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T</w:t>
      </w:r>
      <w:r w:rsidRPr="00754832">
        <w:rPr>
          <w:rFonts w:ascii="Times New Roman" w:hAnsi="Times New Roman" w:cs="Times New Roman"/>
          <w:snapToGrid w:val="0"/>
          <w:sz w:val="28"/>
          <w:szCs w:val="28"/>
        </w:rPr>
        <w:t>_</w:t>
      </w:r>
      <w:r w:rsidRPr="00471CED">
        <w:rPr>
          <w:rFonts w:ascii="Times New Roman" w:hAnsi="Times New Roman" w:cs="Times New Roman"/>
          <w:snapToGrid w:val="0"/>
          <w:sz w:val="28"/>
          <w:szCs w:val="28"/>
          <w:lang w:val="en-US"/>
        </w:rPr>
        <w:t>lastname</w:t>
      </w:r>
      <w:r w:rsidR="00754832">
        <w:rPr>
          <w:rFonts w:ascii="Times New Roman" w:hAnsi="Times New Roman" w:cs="Times New Roman"/>
          <w:snapToGrid w:val="0"/>
          <w:sz w:val="28"/>
          <w:szCs w:val="28"/>
        </w:rPr>
        <w:t xml:space="preserve"> будет к примеру следующая запись:</w:t>
      </w:r>
    </w:p>
    <w:p w:rsidR="00754832" w:rsidRDefault="00754832" w:rsidP="00471CED">
      <w:pPr>
        <w:widowControl w:val="0"/>
        <w:spacing w:after="0" w:line="240" w:lineRule="auto"/>
        <w:ind w:right="20" w:firstLine="720"/>
        <w:jc w:val="both"/>
        <w:rPr>
          <w:rFonts w:ascii="Times New Roman" w:hAnsi="Times New Roman" w:cs="Times New Roman"/>
          <w:snapToGrid w:val="0"/>
          <w:sz w:val="28"/>
          <w:szCs w:val="28"/>
        </w:rPr>
      </w:pPr>
    </w:p>
    <w:p w:rsidR="00471CED" w:rsidRPr="00AC2AC8"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471CED">
        <w:rPr>
          <w:rFonts w:ascii="Times New Roman" w:hAnsi="Times New Roman" w:cs="Times New Roman"/>
          <w:snapToGrid w:val="0"/>
          <w:sz w:val="28"/>
          <w:szCs w:val="28"/>
        </w:rPr>
        <w:t>Гаврилов</w:t>
      </w:r>
    </w:p>
    <w:p w:rsidR="00F53F85" w:rsidRPr="00AC2AC8" w:rsidRDefault="00471CED" w:rsidP="00471CED">
      <w:pPr>
        <w:widowControl w:val="0"/>
        <w:spacing w:after="0" w:line="240" w:lineRule="auto"/>
        <w:ind w:right="20" w:firstLine="720"/>
        <w:jc w:val="both"/>
        <w:rPr>
          <w:rFonts w:ascii="Times New Roman" w:hAnsi="Times New Roman" w:cs="Times New Roman"/>
          <w:snapToGrid w:val="0"/>
          <w:sz w:val="28"/>
          <w:szCs w:val="28"/>
        </w:rPr>
      </w:pPr>
      <w:r w:rsidRPr="00AC2AC8">
        <w:rPr>
          <w:rFonts w:ascii="Times New Roman" w:hAnsi="Times New Roman" w:cs="Times New Roman"/>
          <w:snapToGrid w:val="0"/>
          <w:sz w:val="28"/>
          <w:szCs w:val="28"/>
        </w:rPr>
        <w:t xml:space="preserve">(1 </w:t>
      </w:r>
      <w:r w:rsidRPr="00471CED">
        <w:rPr>
          <w:rFonts w:ascii="Times New Roman" w:hAnsi="Times New Roman" w:cs="Times New Roman"/>
          <w:snapToGrid w:val="0"/>
          <w:sz w:val="28"/>
          <w:szCs w:val="28"/>
          <w:lang w:val="en-US"/>
        </w:rPr>
        <w:t>row</w:t>
      </w:r>
      <w:r w:rsidRPr="00AC2AC8">
        <w:rPr>
          <w:rFonts w:ascii="Times New Roman" w:hAnsi="Times New Roman" w:cs="Times New Roman"/>
          <w:snapToGrid w:val="0"/>
          <w:sz w:val="28"/>
          <w:szCs w:val="28"/>
        </w:rPr>
        <w:t>(</w:t>
      </w:r>
      <w:r w:rsidRPr="00471CED">
        <w:rPr>
          <w:rFonts w:ascii="Times New Roman" w:hAnsi="Times New Roman" w:cs="Times New Roman"/>
          <w:snapToGrid w:val="0"/>
          <w:sz w:val="28"/>
          <w:szCs w:val="28"/>
          <w:lang w:val="en-US"/>
        </w:rPr>
        <w:t>s</w:t>
      </w:r>
      <w:r w:rsidRPr="00AC2AC8">
        <w:rPr>
          <w:rFonts w:ascii="Times New Roman" w:hAnsi="Times New Roman" w:cs="Times New Roman"/>
          <w:snapToGrid w:val="0"/>
          <w:sz w:val="28"/>
          <w:szCs w:val="28"/>
        </w:rPr>
        <w:t xml:space="preserve">) </w:t>
      </w:r>
      <w:r w:rsidRPr="00471CED">
        <w:rPr>
          <w:rFonts w:ascii="Times New Roman" w:hAnsi="Times New Roman" w:cs="Times New Roman"/>
          <w:snapToGrid w:val="0"/>
          <w:sz w:val="28"/>
          <w:szCs w:val="28"/>
          <w:lang w:val="en-US"/>
        </w:rPr>
        <w:t>affected</w:t>
      </w:r>
      <w:r w:rsidRPr="00AC2AC8">
        <w:rPr>
          <w:rFonts w:ascii="Times New Roman" w:hAnsi="Times New Roman" w:cs="Times New Roman"/>
          <w:snapToGrid w:val="0"/>
          <w:sz w:val="28"/>
          <w:szCs w:val="28"/>
        </w:rPr>
        <w:t>)</w:t>
      </w:r>
    </w:p>
    <w:p w:rsidR="00847865" w:rsidRDefault="00847865" w:rsidP="00847865">
      <w:pPr>
        <w:pStyle w:val="1"/>
      </w:pPr>
    </w:p>
    <w:p w:rsidR="00847865" w:rsidRDefault="00847865" w:rsidP="00847865">
      <w:pPr>
        <w:pStyle w:val="1"/>
      </w:pPr>
    </w:p>
    <w:p w:rsidR="00847865" w:rsidRPr="00847865" w:rsidRDefault="00847865" w:rsidP="00847865">
      <w:pPr>
        <w:pStyle w:val="1"/>
      </w:pPr>
      <w:bookmarkStart w:id="93" w:name="_Toc413884466"/>
      <w:r w:rsidRPr="00847865">
        <w:t>3. Задания для самостоятельной работы</w:t>
      </w:r>
      <w:bookmarkEnd w:id="93"/>
    </w:p>
    <w:p w:rsidR="00847865" w:rsidRPr="00847865" w:rsidRDefault="00847865" w:rsidP="00847865">
      <w:pPr>
        <w:tabs>
          <w:tab w:val="num" w:pos="1080"/>
        </w:tabs>
        <w:spacing w:after="0" w:line="240" w:lineRule="auto"/>
        <w:ind w:firstLine="709"/>
        <w:jc w:val="both"/>
        <w:rPr>
          <w:rFonts w:ascii="Times New Roman" w:hAnsi="Times New Roman" w:cs="Times New Roman"/>
          <w:iCs/>
          <w:sz w:val="28"/>
          <w:szCs w:val="28"/>
        </w:rPr>
      </w:pPr>
      <w:r>
        <w:rPr>
          <w:rFonts w:ascii="Times New Roman" w:hAnsi="Times New Roman" w:cs="Times New Roman"/>
          <w:iCs/>
          <w:sz w:val="28"/>
          <w:szCs w:val="28"/>
        </w:rPr>
        <w:t>Р</w:t>
      </w:r>
      <w:r w:rsidRPr="00847865">
        <w:rPr>
          <w:rFonts w:ascii="Times New Roman" w:hAnsi="Times New Roman" w:cs="Times New Roman"/>
          <w:iCs/>
          <w:sz w:val="28"/>
          <w:szCs w:val="28"/>
        </w:rPr>
        <w:t xml:space="preserve">еализуйте </w:t>
      </w:r>
      <w:r w:rsidR="00FE0A7F">
        <w:rPr>
          <w:rFonts w:ascii="Times New Roman" w:hAnsi="Times New Roman" w:cs="Times New Roman"/>
          <w:iCs/>
          <w:sz w:val="28"/>
          <w:szCs w:val="28"/>
        </w:rPr>
        <w:t>три - четыре</w:t>
      </w:r>
      <w:r w:rsidRPr="00847865">
        <w:rPr>
          <w:rFonts w:ascii="Times New Roman" w:hAnsi="Times New Roman" w:cs="Times New Roman"/>
          <w:iCs/>
          <w:sz w:val="28"/>
          <w:szCs w:val="28"/>
        </w:rPr>
        <w:t xml:space="preserve"> хранимых процедур</w:t>
      </w:r>
      <w:r>
        <w:rPr>
          <w:rFonts w:ascii="Times New Roman" w:hAnsi="Times New Roman" w:cs="Times New Roman"/>
          <w:iCs/>
          <w:sz w:val="28"/>
          <w:szCs w:val="28"/>
        </w:rPr>
        <w:t xml:space="preserve"> для проектируемой </w:t>
      </w:r>
      <w:r w:rsidR="00A635CC">
        <w:rPr>
          <w:rFonts w:ascii="Times New Roman" w:hAnsi="Times New Roman" w:cs="Times New Roman"/>
          <w:iCs/>
          <w:sz w:val="28"/>
          <w:szCs w:val="28"/>
        </w:rPr>
        <w:t xml:space="preserve">вами </w:t>
      </w:r>
      <w:r>
        <w:rPr>
          <w:rFonts w:ascii="Times New Roman" w:hAnsi="Times New Roman" w:cs="Times New Roman"/>
          <w:iCs/>
          <w:sz w:val="28"/>
          <w:szCs w:val="28"/>
        </w:rPr>
        <w:t>базы данных</w:t>
      </w:r>
      <w:r w:rsidRPr="00847865">
        <w:rPr>
          <w:rFonts w:ascii="Times New Roman" w:hAnsi="Times New Roman" w:cs="Times New Roman"/>
          <w:iCs/>
          <w:sz w:val="28"/>
          <w:szCs w:val="28"/>
        </w:rPr>
        <w:t>.</w:t>
      </w:r>
    </w:p>
    <w:p w:rsidR="00847865" w:rsidRPr="00847865" w:rsidRDefault="00847865" w:rsidP="00847865">
      <w:pPr>
        <w:tabs>
          <w:tab w:val="num" w:pos="1080"/>
        </w:tabs>
        <w:ind w:firstLine="709"/>
        <w:jc w:val="both"/>
        <w:rPr>
          <w:rFonts w:ascii="Times New Roman" w:hAnsi="Times New Roman" w:cs="Times New Roman"/>
          <w:iCs/>
          <w:sz w:val="28"/>
          <w:szCs w:val="28"/>
        </w:rPr>
      </w:pPr>
    </w:p>
    <w:p w:rsidR="00847865" w:rsidRPr="00847865" w:rsidRDefault="00847865" w:rsidP="00847865">
      <w:pPr>
        <w:pStyle w:val="2"/>
        <w:tabs>
          <w:tab w:val="left" w:pos="4253"/>
        </w:tabs>
        <w:ind w:firstLine="709"/>
        <w:jc w:val="both"/>
        <w:rPr>
          <w:rFonts w:ascii="Times New Roman" w:hAnsi="Times New Roman" w:cs="Times New Roman"/>
          <w:bCs w:val="0"/>
          <w:color w:val="auto"/>
          <w:sz w:val="28"/>
          <w:szCs w:val="28"/>
        </w:rPr>
      </w:pPr>
      <w:bookmarkStart w:id="94" w:name="_Toc413884467"/>
      <w:r w:rsidRPr="00847865">
        <w:rPr>
          <w:rFonts w:ascii="Times New Roman" w:hAnsi="Times New Roman" w:cs="Times New Roman"/>
          <w:bCs w:val="0"/>
          <w:color w:val="auto"/>
          <w:sz w:val="28"/>
          <w:szCs w:val="28"/>
        </w:rPr>
        <w:t>4 Контрольные вопросы</w:t>
      </w:r>
      <w:bookmarkEnd w:id="94"/>
      <w:r w:rsidRPr="00847865">
        <w:rPr>
          <w:rFonts w:ascii="Times New Roman" w:hAnsi="Times New Roman" w:cs="Times New Roman"/>
          <w:bCs w:val="0"/>
          <w:color w:val="auto"/>
          <w:sz w:val="28"/>
          <w:szCs w:val="28"/>
        </w:rPr>
        <w:tab/>
      </w:r>
    </w:p>
    <w:p w:rsidR="00847865" w:rsidRPr="00847865" w:rsidRDefault="00847865" w:rsidP="00AC2AC8">
      <w:pPr>
        <w:numPr>
          <w:ilvl w:val="0"/>
          <w:numId w:val="32"/>
        </w:numPr>
        <w:tabs>
          <w:tab w:val="clear" w:pos="1440"/>
          <w:tab w:val="num" w:pos="567"/>
          <w:tab w:val="left" w:pos="993"/>
          <w:tab w:val="num" w:pos="1260"/>
        </w:tabs>
        <w:autoSpaceDE w:val="0"/>
        <w:autoSpaceDN w:val="0"/>
        <w:adjustRightInd w:val="0"/>
        <w:spacing w:after="0" w:line="240" w:lineRule="auto"/>
        <w:ind w:left="0" w:firstLine="709"/>
        <w:jc w:val="both"/>
        <w:rPr>
          <w:rFonts w:ascii="Times New Roman" w:hAnsi="Times New Roman" w:cs="Times New Roman"/>
          <w:bCs/>
          <w:sz w:val="28"/>
          <w:szCs w:val="28"/>
        </w:rPr>
      </w:pPr>
      <w:r w:rsidRPr="00847865">
        <w:rPr>
          <w:rFonts w:ascii="Times New Roman" w:hAnsi="Times New Roman" w:cs="Times New Roman"/>
          <w:bCs/>
          <w:sz w:val="28"/>
          <w:szCs w:val="28"/>
        </w:rPr>
        <w:t>Дайте определение хранимой процедуре.</w:t>
      </w:r>
    </w:p>
    <w:p w:rsidR="00847865" w:rsidRPr="00847865" w:rsidRDefault="00847865" w:rsidP="00AC2AC8">
      <w:pPr>
        <w:numPr>
          <w:ilvl w:val="0"/>
          <w:numId w:val="32"/>
        </w:numPr>
        <w:tabs>
          <w:tab w:val="clear" w:pos="1440"/>
          <w:tab w:val="num" w:pos="567"/>
          <w:tab w:val="left" w:pos="993"/>
          <w:tab w:val="num" w:pos="1260"/>
        </w:tabs>
        <w:autoSpaceDE w:val="0"/>
        <w:autoSpaceDN w:val="0"/>
        <w:adjustRightInd w:val="0"/>
        <w:spacing w:after="0" w:line="240" w:lineRule="auto"/>
        <w:ind w:left="0" w:firstLine="709"/>
        <w:jc w:val="both"/>
        <w:rPr>
          <w:rFonts w:ascii="Times New Roman" w:hAnsi="Times New Roman" w:cs="Times New Roman"/>
          <w:bCs/>
          <w:sz w:val="28"/>
          <w:szCs w:val="28"/>
        </w:rPr>
      </w:pPr>
      <w:r w:rsidRPr="00847865">
        <w:rPr>
          <w:rFonts w:ascii="Times New Roman" w:hAnsi="Times New Roman" w:cs="Times New Roman"/>
          <w:bCs/>
          <w:sz w:val="28"/>
          <w:szCs w:val="28"/>
        </w:rPr>
        <w:t>Что понимается под системными хранимыми процедурами?</w:t>
      </w:r>
    </w:p>
    <w:p w:rsidR="00847865" w:rsidRPr="00847865" w:rsidRDefault="00847865" w:rsidP="00AC2AC8">
      <w:pPr>
        <w:numPr>
          <w:ilvl w:val="0"/>
          <w:numId w:val="32"/>
        </w:numPr>
        <w:tabs>
          <w:tab w:val="clear" w:pos="1440"/>
          <w:tab w:val="num" w:pos="567"/>
          <w:tab w:val="left" w:pos="993"/>
          <w:tab w:val="num" w:pos="1260"/>
        </w:tabs>
        <w:autoSpaceDE w:val="0"/>
        <w:autoSpaceDN w:val="0"/>
        <w:adjustRightInd w:val="0"/>
        <w:spacing w:after="0" w:line="240" w:lineRule="auto"/>
        <w:ind w:left="0" w:firstLine="709"/>
        <w:jc w:val="both"/>
        <w:rPr>
          <w:rFonts w:ascii="Times New Roman" w:hAnsi="Times New Roman" w:cs="Times New Roman"/>
          <w:bCs/>
          <w:sz w:val="28"/>
          <w:szCs w:val="28"/>
        </w:rPr>
      </w:pPr>
      <w:r w:rsidRPr="00847865">
        <w:rPr>
          <w:rFonts w:ascii="Times New Roman" w:hAnsi="Times New Roman" w:cs="Times New Roman"/>
          <w:bCs/>
          <w:sz w:val="28"/>
          <w:szCs w:val="28"/>
        </w:rPr>
        <w:t>Что понимается под расширенными хранимыми процедурами?</w:t>
      </w:r>
    </w:p>
    <w:p w:rsidR="00847865" w:rsidRPr="00847865" w:rsidRDefault="00847865" w:rsidP="00AC2AC8">
      <w:pPr>
        <w:numPr>
          <w:ilvl w:val="0"/>
          <w:numId w:val="32"/>
        </w:numPr>
        <w:tabs>
          <w:tab w:val="clear" w:pos="1440"/>
          <w:tab w:val="num" w:pos="567"/>
          <w:tab w:val="left" w:pos="993"/>
          <w:tab w:val="num" w:pos="1260"/>
        </w:tabs>
        <w:autoSpaceDE w:val="0"/>
        <w:autoSpaceDN w:val="0"/>
        <w:adjustRightInd w:val="0"/>
        <w:spacing w:after="0" w:line="240" w:lineRule="auto"/>
        <w:ind w:left="0" w:firstLine="709"/>
        <w:jc w:val="both"/>
        <w:rPr>
          <w:rFonts w:ascii="Times New Roman" w:hAnsi="Times New Roman" w:cs="Times New Roman"/>
          <w:bCs/>
          <w:sz w:val="28"/>
          <w:szCs w:val="28"/>
        </w:rPr>
      </w:pPr>
      <w:r w:rsidRPr="00847865">
        <w:rPr>
          <w:rFonts w:ascii="Times New Roman" w:hAnsi="Times New Roman" w:cs="Times New Roman"/>
          <w:bCs/>
          <w:sz w:val="28"/>
          <w:szCs w:val="28"/>
        </w:rPr>
        <w:t>Приведите пример создания хранимой процедуры.</w:t>
      </w:r>
    </w:p>
    <w:p w:rsidR="00F53F85" w:rsidRPr="00847865" w:rsidRDefault="00F53F85">
      <w:pPr>
        <w:rPr>
          <w:rFonts w:ascii="Times New Roman" w:hAnsi="Times New Roman" w:cs="Times New Roman"/>
          <w:snapToGrid w:val="0"/>
          <w:sz w:val="28"/>
          <w:szCs w:val="28"/>
        </w:rPr>
      </w:pPr>
    </w:p>
    <w:p w:rsidR="00847865" w:rsidRDefault="00847865">
      <w:pPr>
        <w:rPr>
          <w:rFonts w:ascii="Times New Roman" w:eastAsia="Times New Roman" w:hAnsi="Times New Roman" w:cs="Times New Roman"/>
          <w:b/>
          <w:snapToGrid w:val="0"/>
          <w:sz w:val="28"/>
          <w:szCs w:val="28"/>
          <w:lang w:eastAsia="ru-RU"/>
        </w:rPr>
      </w:pPr>
      <w:bookmarkStart w:id="95" w:name="_Toc348822247"/>
      <w:r>
        <w:rPr>
          <w:snapToGrid w:val="0"/>
        </w:rPr>
        <w:br w:type="page"/>
      </w:r>
    </w:p>
    <w:p w:rsidR="00F53F85" w:rsidRPr="00847865" w:rsidRDefault="00847865" w:rsidP="00F53F85">
      <w:pPr>
        <w:pStyle w:val="1"/>
        <w:rPr>
          <w:snapToGrid w:val="0"/>
        </w:rPr>
      </w:pPr>
      <w:bookmarkStart w:id="96" w:name="_Toc413884468"/>
      <w:r>
        <w:rPr>
          <w:snapToGrid w:val="0"/>
        </w:rPr>
        <w:t>Лабораторная работа №7</w:t>
      </w:r>
      <w:r w:rsidR="00F53F85" w:rsidRPr="00847865">
        <w:rPr>
          <w:snapToGrid w:val="0"/>
        </w:rPr>
        <w:t xml:space="preserve"> -  </w:t>
      </w:r>
      <w:r w:rsidR="00F53F85">
        <w:rPr>
          <w:snapToGrid w:val="0"/>
        </w:rPr>
        <w:t>Триггеры</w:t>
      </w:r>
      <w:r w:rsidR="00F53F85" w:rsidRPr="00847865">
        <w:rPr>
          <w:snapToGrid w:val="0"/>
        </w:rPr>
        <w:t>.</w:t>
      </w:r>
      <w:bookmarkEnd w:id="95"/>
      <w:bookmarkEnd w:id="96"/>
    </w:p>
    <w:p w:rsidR="00F53F85" w:rsidRPr="00847865" w:rsidRDefault="00F53F85" w:rsidP="00F53F85">
      <w:pPr>
        <w:widowControl w:val="0"/>
        <w:spacing w:after="0" w:line="240" w:lineRule="auto"/>
        <w:ind w:firstLine="720"/>
        <w:jc w:val="both"/>
        <w:rPr>
          <w:rFonts w:ascii="Times New Roman" w:hAnsi="Times New Roman" w:cs="Times New Roman"/>
          <w:b/>
          <w:bCs/>
          <w:iCs/>
          <w:snapToGrid w:val="0"/>
          <w:sz w:val="28"/>
          <w:szCs w:val="28"/>
        </w:rPr>
      </w:pPr>
    </w:p>
    <w:p w:rsidR="00847865" w:rsidRDefault="00847865" w:rsidP="00F53F85">
      <w:pPr>
        <w:widowControl w:val="0"/>
        <w:spacing w:after="0" w:line="240" w:lineRule="auto"/>
        <w:ind w:firstLine="720"/>
        <w:jc w:val="both"/>
        <w:rPr>
          <w:rFonts w:ascii="Times New Roman" w:hAnsi="Times New Roman" w:cs="Times New Roman"/>
          <w:b/>
          <w:bCs/>
          <w:iCs/>
          <w:snapToGrid w:val="0"/>
          <w:sz w:val="28"/>
          <w:szCs w:val="28"/>
        </w:rPr>
      </w:pPr>
      <w:r>
        <w:rPr>
          <w:rFonts w:ascii="Times New Roman" w:hAnsi="Times New Roman" w:cs="Times New Roman"/>
          <w:b/>
          <w:bCs/>
          <w:iCs/>
          <w:snapToGrid w:val="0"/>
          <w:sz w:val="28"/>
          <w:szCs w:val="28"/>
        </w:rPr>
        <w:t>1 Цель работы</w:t>
      </w:r>
    </w:p>
    <w:p w:rsidR="00847865" w:rsidRDefault="00847865" w:rsidP="00847865">
      <w:pPr>
        <w:spacing w:after="0" w:line="240" w:lineRule="auto"/>
        <w:ind w:firstLine="709"/>
        <w:jc w:val="both"/>
        <w:rPr>
          <w:rFonts w:ascii="Times New Roman" w:hAnsi="Times New Roman" w:cs="Times New Roman"/>
          <w:sz w:val="28"/>
        </w:rPr>
      </w:pPr>
      <w:r w:rsidRPr="00847865">
        <w:rPr>
          <w:rFonts w:ascii="Times New Roman" w:hAnsi="Times New Roman" w:cs="Times New Roman"/>
          <w:sz w:val="28"/>
        </w:rPr>
        <w:t xml:space="preserve">Ознакомиться со структурой и синтаксисом </w:t>
      </w:r>
      <w:r w:rsidR="00C92391">
        <w:rPr>
          <w:rFonts w:ascii="Times New Roman" w:hAnsi="Times New Roman" w:cs="Times New Roman"/>
          <w:sz w:val="28"/>
        </w:rPr>
        <w:t>организации триггеров.</w:t>
      </w:r>
    </w:p>
    <w:p w:rsidR="00C92391" w:rsidRPr="00847865" w:rsidRDefault="00C92391" w:rsidP="00847865">
      <w:pPr>
        <w:spacing w:after="0" w:line="240" w:lineRule="auto"/>
        <w:ind w:firstLine="709"/>
        <w:jc w:val="both"/>
        <w:rPr>
          <w:rFonts w:ascii="Times New Roman" w:hAnsi="Times New Roman" w:cs="Times New Roman"/>
          <w:sz w:val="28"/>
        </w:rPr>
      </w:pPr>
    </w:p>
    <w:p w:rsidR="00847865" w:rsidRDefault="00847865" w:rsidP="00F53F85">
      <w:pPr>
        <w:widowControl w:val="0"/>
        <w:spacing w:after="0" w:line="240" w:lineRule="auto"/>
        <w:ind w:firstLine="720"/>
        <w:jc w:val="both"/>
        <w:rPr>
          <w:rFonts w:ascii="Times New Roman" w:hAnsi="Times New Roman" w:cs="Times New Roman"/>
          <w:b/>
          <w:bCs/>
          <w:iCs/>
          <w:snapToGrid w:val="0"/>
          <w:sz w:val="28"/>
          <w:szCs w:val="28"/>
        </w:rPr>
      </w:pPr>
      <w:r>
        <w:rPr>
          <w:rFonts w:ascii="Times New Roman" w:hAnsi="Times New Roman" w:cs="Times New Roman"/>
          <w:b/>
          <w:bCs/>
          <w:iCs/>
          <w:snapToGrid w:val="0"/>
          <w:sz w:val="28"/>
          <w:szCs w:val="28"/>
        </w:rPr>
        <w:t>2 Основные теоретические сведения</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b/>
          <w:bCs/>
          <w:iCs/>
          <w:snapToGrid w:val="0"/>
          <w:sz w:val="28"/>
          <w:szCs w:val="28"/>
        </w:rPr>
        <w:t>Триггер</w:t>
      </w:r>
      <w:r w:rsidRPr="00F53F85">
        <w:rPr>
          <w:rFonts w:ascii="Times New Roman" w:hAnsi="Times New Roman" w:cs="Times New Roman"/>
          <w:i/>
          <w:iCs/>
          <w:snapToGrid w:val="0"/>
          <w:sz w:val="28"/>
          <w:szCs w:val="28"/>
        </w:rPr>
        <w:t xml:space="preserve"> – </w:t>
      </w:r>
      <w:r w:rsidRPr="00F53F85">
        <w:rPr>
          <w:rFonts w:ascii="Times New Roman" w:hAnsi="Times New Roman" w:cs="Times New Roman"/>
          <w:snapToGrid w:val="0"/>
          <w:sz w:val="28"/>
          <w:szCs w:val="28"/>
        </w:rPr>
        <w:t>это специальный тип хранимой процедуры, которая запускается автома</w:t>
      </w:r>
      <w:r w:rsidRPr="00F53F85">
        <w:rPr>
          <w:rFonts w:ascii="Times New Roman" w:hAnsi="Times New Roman" w:cs="Times New Roman"/>
          <w:snapToGrid w:val="0"/>
          <w:sz w:val="28"/>
          <w:szCs w:val="28"/>
        </w:rPr>
        <w:softHyphen/>
        <w:t xml:space="preserve">тически системой </w:t>
      </w:r>
      <w:r w:rsidRPr="00F53F85">
        <w:rPr>
          <w:rFonts w:ascii="Times New Roman" w:hAnsi="Times New Roman" w:cs="Times New Roman"/>
          <w:snapToGrid w:val="0"/>
          <w:sz w:val="28"/>
          <w:szCs w:val="28"/>
          <w:lang w:val="en-US"/>
        </w:rPr>
        <w:t>SQL</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Server</w:t>
      </w:r>
      <w:r w:rsidRPr="00F53F85">
        <w:rPr>
          <w:rFonts w:ascii="Times New Roman" w:hAnsi="Times New Roman" w:cs="Times New Roman"/>
          <w:snapToGrid w:val="0"/>
          <w:sz w:val="28"/>
          <w:szCs w:val="28"/>
        </w:rPr>
        <w:t xml:space="preserve"> при модифицировании какой-либо таблицы одним из трех операторов: </w:t>
      </w:r>
      <w:r w:rsidRPr="00F53F85">
        <w:rPr>
          <w:rFonts w:ascii="Times New Roman" w:hAnsi="Times New Roman" w:cs="Times New Roman"/>
          <w:snapToGrid w:val="0"/>
          <w:sz w:val="28"/>
          <w:szCs w:val="28"/>
          <w:lang w:val="en-US"/>
        </w:rPr>
        <w:t>UPDATE</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INSERT</w:t>
      </w:r>
      <w:r w:rsidRPr="00F53F85">
        <w:rPr>
          <w:rFonts w:ascii="Times New Roman" w:hAnsi="Times New Roman" w:cs="Times New Roman"/>
          <w:snapToGrid w:val="0"/>
          <w:sz w:val="28"/>
          <w:szCs w:val="28"/>
        </w:rPr>
        <w:t xml:space="preserve"> или </w:t>
      </w:r>
      <w:r w:rsidRPr="00F53F85">
        <w:rPr>
          <w:rFonts w:ascii="Times New Roman" w:hAnsi="Times New Roman" w:cs="Times New Roman"/>
          <w:snapToGrid w:val="0"/>
          <w:sz w:val="28"/>
          <w:szCs w:val="28"/>
          <w:lang w:val="en-US"/>
        </w:rPr>
        <w:t>DELETE</w:t>
      </w:r>
      <w:r w:rsidRPr="00F53F85">
        <w:rPr>
          <w:rFonts w:ascii="Times New Roman" w:hAnsi="Times New Roman" w:cs="Times New Roman"/>
          <w:snapToGrid w:val="0"/>
          <w:sz w:val="28"/>
          <w:szCs w:val="28"/>
        </w:rPr>
        <w:t xml:space="preserve">. Триггеры, как другие хранимые процедуры, могут содержать простые или сложные операторы </w:t>
      </w:r>
      <w:r w:rsidRPr="00F53F85">
        <w:rPr>
          <w:rFonts w:ascii="Times New Roman" w:hAnsi="Times New Roman" w:cs="Times New Roman"/>
          <w:snapToGrid w:val="0"/>
          <w:sz w:val="28"/>
          <w:szCs w:val="28"/>
          <w:lang w:val="en-US"/>
        </w:rPr>
        <w:t>SQL</w:t>
      </w:r>
      <w:r w:rsidRPr="00F53F85">
        <w:rPr>
          <w:rFonts w:ascii="Times New Roman" w:hAnsi="Times New Roman" w:cs="Times New Roman"/>
          <w:snapToGrid w:val="0"/>
          <w:sz w:val="28"/>
          <w:szCs w:val="28"/>
        </w:rPr>
        <w:t>. В отличие от других типов хранимых процедур триггеры запускаются автоматически при указан</w:t>
      </w:r>
      <w:r w:rsidRPr="00F53F85">
        <w:rPr>
          <w:rFonts w:ascii="Times New Roman" w:hAnsi="Times New Roman" w:cs="Times New Roman"/>
          <w:snapToGrid w:val="0"/>
          <w:sz w:val="28"/>
          <w:szCs w:val="28"/>
        </w:rPr>
        <w:softHyphen/>
        <w:t>ных моди</w:t>
      </w:r>
      <w:r>
        <w:rPr>
          <w:rFonts w:ascii="Times New Roman" w:hAnsi="Times New Roman" w:cs="Times New Roman"/>
          <w:snapToGrid w:val="0"/>
          <w:sz w:val="28"/>
          <w:szCs w:val="28"/>
        </w:rPr>
        <w:t>фикациях данных,</w:t>
      </w:r>
      <w:r w:rsidRPr="00F53F85">
        <w:rPr>
          <w:rFonts w:ascii="Times New Roman" w:hAnsi="Times New Roman" w:cs="Times New Roman"/>
          <w:snapToGrid w:val="0"/>
          <w:sz w:val="28"/>
          <w:szCs w:val="28"/>
        </w:rPr>
        <w:t xml:space="preserve"> их нельзя запустить вручную по имени. Триггер создается по одной таблице базы данных, но он может осуществлять доступ и к другим таблицам и объектам других баз данных. Триггеры нельзя создать по временным таблицам или системным таблицам, а только по определенным пользователем таблицам или представлениям. </w:t>
      </w:r>
    </w:p>
    <w:p w:rsidR="00F53F85" w:rsidRPr="007C14D7"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rPr>
        <w:t>Существует</w:t>
      </w:r>
      <w:r w:rsidRPr="00F53F85">
        <w:rPr>
          <w:rFonts w:ascii="Times New Roman" w:hAnsi="Times New Roman" w:cs="Times New Roman"/>
          <w:snapToGrid w:val="0"/>
          <w:sz w:val="28"/>
          <w:szCs w:val="28"/>
          <w:lang w:val="en-US"/>
        </w:rPr>
        <w:t xml:space="preserve"> </w:t>
      </w:r>
      <w:r w:rsidRPr="00F53F85">
        <w:rPr>
          <w:rFonts w:ascii="Times New Roman" w:hAnsi="Times New Roman" w:cs="Times New Roman"/>
          <w:snapToGrid w:val="0"/>
          <w:sz w:val="28"/>
          <w:szCs w:val="28"/>
        </w:rPr>
        <w:t>пять</w:t>
      </w:r>
      <w:r w:rsidRPr="00F53F85">
        <w:rPr>
          <w:rFonts w:ascii="Times New Roman" w:hAnsi="Times New Roman" w:cs="Times New Roman"/>
          <w:snapToGrid w:val="0"/>
          <w:sz w:val="28"/>
          <w:szCs w:val="28"/>
          <w:lang w:val="en-US"/>
        </w:rPr>
        <w:t xml:space="preserve"> </w:t>
      </w:r>
      <w:r w:rsidRPr="00F53F85">
        <w:rPr>
          <w:rFonts w:ascii="Times New Roman" w:hAnsi="Times New Roman" w:cs="Times New Roman"/>
          <w:snapToGrid w:val="0"/>
          <w:sz w:val="28"/>
          <w:szCs w:val="28"/>
        </w:rPr>
        <w:t>типов</w:t>
      </w:r>
      <w:r w:rsidRPr="00F53F85">
        <w:rPr>
          <w:rFonts w:ascii="Times New Roman" w:hAnsi="Times New Roman" w:cs="Times New Roman"/>
          <w:snapToGrid w:val="0"/>
          <w:sz w:val="28"/>
          <w:szCs w:val="28"/>
          <w:lang w:val="en-US"/>
        </w:rPr>
        <w:t xml:space="preserve"> </w:t>
      </w:r>
      <w:r w:rsidRPr="00F53F85">
        <w:rPr>
          <w:rFonts w:ascii="Times New Roman" w:hAnsi="Times New Roman" w:cs="Times New Roman"/>
          <w:snapToGrid w:val="0"/>
          <w:sz w:val="28"/>
          <w:szCs w:val="28"/>
        </w:rPr>
        <w:t>триггеров</w:t>
      </w:r>
      <w:r w:rsidRPr="00F53F85">
        <w:rPr>
          <w:rFonts w:ascii="Times New Roman" w:hAnsi="Times New Roman" w:cs="Times New Roman"/>
          <w:snapToGrid w:val="0"/>
          <w:sz w:val="28"/>
          <w:szCs w:val="28"/>
          <w:lang w:val="en-US"/>
        </w:rPr>
        <w:t xml:space="preserve">: UPDATE, INSERT, DELETE, INSTEAD OF и AFTER. </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Как следует из названий, триггер </w:t>
      </w:r>
      <w:r w:rsidRPr="00F53F85">
        <w:rPr>
          <w:rFonts w:ascii="Times New Roman" w:hAnsi="Times New Roman" w:cs="Times New Roman"/>
          <w:snapToGrid w:val="0"/>
          <w:sz w:val="28"/>
          <w:szCs w:val="28"/>
          <w:lang w:val="en-US"/>
        </w:rPr>
        <w:t>UPDATE</w:t>
      </w:r>
      <w:r w:rsidRPr="00F53F85">
        <w:rPr>
          <w:rFonts w:ascii="Times New Roman" w:hAnsi="Times New Roman" w:cs="Times New Roman"/>
          <w:snapToGrid w:val="0"/>
          <w:sz w:val="28"/>
          <w:szCs w:val="28"/>
        </w:rPr>
        <w:t xml:space="preserve"> активизируется, когда выпол</w:t>
      </w:r>
      <w:r w:rsidRPr="00F53F85">
        <w:rPr>
          <w:rFonts w:ascii="Times New Roman" w:hAnsi="Times New Roman" w:cs="Times New Roman"/>
          <w:snapToGrid w:val="0"/>
          <w:sz w:val="28"/>
          <w:szCs w:val="28"/>
        </w:rPr>
        <w:softHyphen/>
        <w:t xml:space="preserve">няются изменения в какой-либо таблице, триггер </w:t>
      </w:r>
      <w:r w:rsidRPr="00F53F85">
        <w:rPr>
          <w:rFonts w:ascii="Times New Roman" w:hAnsi="Times New Roman" w:cs="Times New Roman"/>
          <w:snapToGrid w:val="0"/>
          <w:sz w:val="28"/>
          <w:szCs w:val="28"/>
          <w:lang w:val="en-US"/>
        </w:rPr>
        <w:t>INSERT</w:t>
      </w:r>
      <w:r w:rsidRPr="00F53F85">
        <w:rPr>
          <w:rFonts w:ascii="Times New Roman" w:hAnsi="Times New Roman" w:cs="Times New Roman"/>
          <w:snapToGrid w:val="0"/>
          <w:sz w:val="28"/>
          <w:szCs w:val="28"/>
        </w:rPr>
        <w:t xml:space="preserve"> активизи</w:t>
      </w:r>
      <w:r w:rsidRPr="00F53F85">
        <w:rPr>
          <w:rFonts w:ascii="Times New Roman" w:hAnsi="Times New Roman" w:cs="Times New Roman"/>
          <w:snapToGrid w:val="0"/>
          <w:sz w:val="28"/>
          <w:szCs w:val="28"/>
        </w:rPr>
        <w:softHyphen/>
        <w:t xml:space="preserve">руется, когда происходит вставка данных в таблицу и триггер </w:t>
      </w:r>
      <w:r w:rsidRPr="00F53F85">
        <w:rPr>
          <w:rFonts w:ascii="Times New Roman" w:hAnsi="Times New Roman" w:cs="Times New Roman"/>
          <w:snapToGrid w:val="0"/>
          <w:sz w:val="28"/>
          <w:szCs w:val="28"/>
          <w:lang w:val="en-US"/>
        </w:rPr>
        <w:t>DELETE</w:t>
      </w:r>
      <w:r w:rsidRPr="00F53F85">
        <w:rPr>
          <w:rFonts w:ascii="Times New Roman" w:hAnsi="Times New Roman" w:cs="Times New Roman"/>
          <w:snapToGrid w:val="0"/>
          <w:sz w:val="28"/>
          <w:szCs w:val="28"/>
        </w:rPr>
        <w:t xml:space="preserve"> активизиру</w:t>
      </w:r>
      <w:r w:rsidRPr="00F53F85">
        <w:rPr>
          <w:rFonts w:ascii="Times New Roman" w:hAnsi="Times New Roman" w:cs="Times New Roman"/>
          <w:snapToGrid w:val="0"/>
          <w:sz w:val="28"/>
          <w:szCs w:val="28"/>
        </w:rPr>
        <w:softHyphen/>
        <w:t xml:space="preserve">ется, когда из таблицы удаляются данные. Триггер </w:t>
      </w:r>
      <w:r w:rsidRPr="00F53F85">
        <w:rPr>
          <w:rFonts w:ascii="Times New Roman" w:hAnsi="Times New Roman" w:cs="Times New Roman"/>
          <w:snapToGrid w:val="0"/>
          <w:sz w:val="28"/>
          <w:szCs w:val="28"/>
          <w:lang w:val="en-US"/>
        </w:rPr>
        <w:t>INSTEAD</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OF</w:t>
      </w:r>
      <w:r w:rsidRPr="00F53F85">
        <w:rPr>
          <w:rFonts w:ascii="Times New Roman" w:hAnsi="Times New Roman" w:cs="Times New Roman"/>
          <w:snapToGrid w:val="0"/>
          <w:sz w:val="28"/>
          <w:szCs w:val="28"/>
        </w:rPr>
        <w:t xml:space="preserve"> выполняется вместо операции вставки, обновления или удаления. Триггер </w:t>
      </w:r>
      <w:r w:rsidRPr="00F53F85">
        <w:rPr>
          <w:rFonts w:ascii="Times New Roman" w:hAnsi="Times New Roman" w:cs="Times New Roman"/>
          <w:snapToGrid w:val="0"/>
          <w:sz w:val="28"/>
          <w:szCs w:val="28"/>
          <w:lang w:val="en-US"/>
        </w:rPr>
        <w:t>AFTER</w:t>
      </w:r>
      <w:r w:rsidRPr="00F53F85">
        <w:rPr>
          <w:rFonts w:ascii="Times New Roman" w:hAnsi="Times New Roman" w:cs="Times New Roman"/>
          <w:snapToGrid w:val="0"/>
          <w:sz w:val="28"/>
          <w:szCs w:val="28"/>
        </w:rPr>
        <w:t xml:space="preserve"> активизируется пос</w:t>
      </w:r>
      <w:r w:rsidRPr="00F53F85">
        <w:rPr>
          <w:rFonts w:ascii="Times New Roman" w:hAnsi="Times New Roman" w:cs="Times New Roman"/>
          <w:snapToGrid w:val="0"/>
          <w:sz w:val="28"/>
          <w:szCs w:val="28"/>
        </w:rPr>
        <w:softHyphen/>
        <w:t>ле какой-либо запускающей операции и обеспечивает механизм управления поряд</w:t>
      </w:r>
      <w:r w:rsidRPr="00F53F85">
        <w:rPr>
          <w:rFonts w:ascii="Times New Roman" w:hAnsi="Times New Roman" w:cs="Times New Roman"/>
          <w:snapToGrid w:val="0"/>
          <w:sz w:val="28"/>
          <w:szCs w:val="28"/>
        </w:rPr>
        <w:softHyphen/>
        <w:t>ком выполнения нескольких триггеров.</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Операции обновления, вставки и удаления называются событиями модифика</w:t>
      </w:r>
      <w:r w:rsidRPr="00F53F85">
        <w:rPr>
          <w:rFonts w:ascii="Times New Roman" w:hAnsi="Times New Roman" w:cs="Times New Roman"/>
          <w:snapToGrid w:val="0"/>
          <w:sz w:val="28"/>
          <w:szCs w:val="28"/>
        </w:rPr>
        <w:softHyphen/>
        <w:t xml:space="preserve">ции данных. </w:t>
      </w:r>
      <w:r>
        <w:rPr>
          <w:rFonts w:ascii="Times New Roman" w:hAnsi="Times New Roman" w:cs="Times New Roman"/>
          <w:snapToGrid w:val="0"/>
          <w:sz w:val="28"/>
          <w:szCs w:val="28"/>
        </w:rPr>
        <w:t>М</w:t>
      </w:r>
      <w:r w:rsidRPr="00F53F85">
        <w:rPr>
          <w:rFonts w:ascii="Times New Roman" w:hAnsi="Times New Roman" w:cs="Times New Roman"/>
          <w:snapToGrid w:val="0"/>
          <w:sz w:val="28"/>
          <w:szCs w:val="28"/>
        </w:rPr>
        <w:t>ож</w:t>
      </w:r>
      <w:r>
        <w:rPr>
          <w:rFonts w:ascii="Times New Roman" w:hAnsi="Times New Roman" w:cs="Times New Roman"/>
          <w:snapToGrid w:val="0"/>
          <w:sz w:val="28"/>
          <w:szCs w:val="28"/>
        </w:rPr>
        <w:t>но</w:t>
      </w:r>
      <w:r w:rsidRPr="00F53F85">
        <w:rPr>
          <w:rFonts w:ascii="Times New Roman" w:hAnsi="Times New Roman" w:cs="Times New Roman"/>
          <w:snapToGrid w:val="0"/>
          <w:sz w:val="28"/>
          <w:szCs w:val="28"/>
        </w:rPr>
        <w:t>е создать триггер, который активизируется при возникнове</w:t>
      </w:r>
      <w:r w:rsidRPr="00F53F85">
        <w:rPr>
          <w:rFonts w:ascii="Times New Roman" w:hAnsi="Times New Roman" w:cs="Times New Roman"/>
          <w:snapToGrid w:val="0"/>
          <w:sz w:val="28"/>
          <w:szCs w:val="28"/>
        </w:rPr>
        <w:softHyphen/>
        <w:t>нии более чем одного события модификации данных.</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Pr>
          <w:rFonts w:ascii="Times New Roman" w:hAnsi="Times New Roman" w:cs="Times New Roman"/>
          <w:snapToGrid w:val="0"/>
          <w:sz w:val="28"/>
          <w:szCs w:val="28"/>
        </w:rPr>
        <w:t xml:space="preserve">Триггеру удовлетворяют </w:t>
      </w:r>
      <w:r w:rsidRPr="00F53F85">
        <w:rPr>
          <w:rFonts w:ascii="Times New Roman" w:hAnsi="Times New Roman" w:cs="Times New Roman"/>
          <w:snapToGrid w:val="0"/>
          <w:sz w:val="28"/>
          <w:szCs w:val="28"/>
        </w:rPr>
        <w:t>следующие правила:</w:t>
      </w:r>
    </w:p>
    <w:p w:rsidR="00F53F85" w:rsidRDefault="00F53F85" w:rsidP="00FE7B57">
      <w:pPr>
        <w:widowControl w:val="0"/>
        <w:numPr>
          <w:ilvl w:val="0"/>
          <w:numId w:val="14"/>
        </w:numPr>
        <w:tabs>
          <w:tab w:val="clear" w:pos="1563"/>
          <w:tab w:val="num" w:pos="993"/>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Триггеры запускаются только после завершения оператора, который вызвал их активизацию. </w:t>
      </w:r>
    </w:p>
    <w:p w:rsidR="00F53F85" w:rsidRPr="00F53F85" w:rsidRDefault="00F53F85" w:rsidP="00FE7B57">
      <w:pPr>
        <w:widowControl w:val="0"/>
        <w:numPr>
          <w:ilvl w:val="0"/>
          <w:numId w:val="14"/>
        </w:numPr>
        <w:tabs>
          <w:tab w:val="clear" w:pos="1563"/>
          <w:tab w:val="num" w:pos="993"/>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Если какой-либо оператор пытается выполнить операцию, которая нарушает ка</w:t>
      </w:r>
      <w:r w:rsidRPr="00F53F85">
        <w:rPr>
          <w:rFonts w:ascii="Times New Roman" w:hAnsi="Times New Roman" w:cs="Times New Roman"/>
          <w:snapToGrid w:val="0"/>
          <w:sz w:val="28"/>
          <w:szCs w:val="28"/>
        </w:rPr>
        <w:softHyphen/>
        <w:t>кое</w:t>
      </w:r>
      <w:r>
        <w:rPr>
          <w:rFonts w:ascii="Times New Roman" w:hAnsi="Times New Roman" w:cs="Times New Roman"/>
          <w:snapToGrid w:val="0"/>
          <w:sz w:val="28"/>
          <w:szCs w:val="28"/>
        </w:rPr>
        <w:t xml:space="preserve"> – </w:t>
      </w:r>
      <w:r w:rsidRPr="00F53F85">
        <w:rPr>
          <w:rFonts w:ascii="Times New Roman" w:hAnsi="Times New Roman" w:cs="Times New Roman"/>
          <w:snapToGrid w:val="0"/>
          <w:sz w:val="28"/>
          <w:szCs w:val="28"/>
        </w:rPr>
        <w:t>либо</w:t>
      </w:r>
      <w:r>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rPr>
        <w:t>ограничение по таблице или является причиной какой-то другой ошиб</w:t>
      </w:r>
      <w:r w:rsidRPr="00F53F85">
        <w:rPr>
          <w:rFonts w:ascii="Times New Roman" w:hAnsi="Times New Roman" w:cs="Times New Roman"/>
          <w:snapToGrid w:val="0"/>
          <w:sz w:val="28"/>
          <w:szCs w:val="28"/>
        </w:rPr>
        <w:softHyphen/>
        <w:t>ки, то связанный с ним триггер не будет активизирован.</w:t>
      </w:r>
    </w:p>
    <w:p w:rsidR="00F53F85" w:rsidRPr="00F53F85" w:rsidRDefault="00F53F85" w:rsidP="00FE7B57">
      <w:pPr>
        <w:widowControl w:val="0"/>
        <w:numPr>
          <w:ilvl w:val="0"/>
          <w:numId w:val="14"/>
        </w:numPr>
        <w:tabs>
          <w:tab w:val="clear" w:pos="1563"/>
          <w:tab w:val="num" w:pos="993"/>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Триггер рассматривается как часть одной транзакции вместе с оператором, кото</w:t>
      </w:r>
      <w:r w:rsidRPr="00F53F85">
        <w:rPr>
          <w:rFonts w:ascii="Times New Roman" w:hAnsi="Times New Roman" w:cs="Times New Roman"/>
          <w:snapToGrid w:val="0"/>
          <w:sz w:val="28"/>
          <w:szCs w:val="28"/>
        </w:rPr>
        <w:softHyphen/>
        <w:t>рый вызывает его. Поэтому из триггера можно вызвать оператор отката, и этот оператор выполнит откат как триггера, так и соответствующего события моди</w:t>
      </w:r>
      <w:r w:rsidRPr="00F53F85">
        <w:rPr>
          <w:rFonts w:ascii="Times New Roman" w:hAnsi="Times New Roman" w:cs="Times New Roman"/>
          <w:snapToGrid w:val="0"/>
          <w:sz w:val="28"/>
          <w:szCs w:val="28"/>
        </w:rPr>
        <w:softHyphen/>
        <w:t xml:space="preserve">фикации данных. Кроме того, при возникновении серьезной ошибки, такой как разъединение с пользователем, </w:t>
      </w:r>
      <w:r w:rsidRPr="00F53F85">
        <w:rPr>
          <w:rFonts w:ascii="Times New Roman" w:hAnsi="Times New Roman" w:cs="Times New Roman"/>
          <w:snapToGrid w:val="0"/>
          <w:sz w:val="28"/>
          <w:szCs w:val="28"/>
          <w:lang w:val="en-US"/>
        </w:rPr>
        <w:t>SQL</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Server</w:t>
      </w:r>
      <w:r w:rsidRPr="00F53F85">
        <w:rPr>
          <w:rFonts w:ascii="Times New Roman" w:hAnsi="Times New Roman" w:cs="Times New Roman"/>
          <w:snapToGrid w:val="0"/>
          <w:sz w:val="28"/>
          <w:szCs w:val="28"/>
        </w:rPr>
        <w:t xml:space="preserve"> автоматически выполнит откат всей транзакции.</w:t>
      </w:r>
    </w:p>
    <w:p w:rsidR="00F53F85" w:rsidRPr="00F53F85" w:rsidRDefault="00F53F85" w:rsidP="00FE7B57">
      <w:pPr>
        <w:widowControl w:val="0"/>
        <w:numPr>
          <w:ilvl w:val="0"/>
          <w:numId w:val="14"/>
        </w:numPr>
        <w:tabs>
          <w:tab w:val="clear" w:pos="1563"/>
          <w:tab w:val="num" w:pos="993"/>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Триггер активизируется только один раз для одного оператора, даже если этот оператор влияет на несколько строк данных.</w:t>
      </w:r>
    </w:p>
    <w:p w:rsidR="00F53F85" w:rsidRPr="00F53F85" w:rsidRDefault="00F53F85" w:rsidP="00FE7B57">
      <w:pPr>
        <w:widowControl w:val="0"/>
        <w:numPr>
          <w:ilvl w:val="0"/>
          <w:numId w:val="14"/>
        </w:numPr>
        <w:tabs>
          <w:tab w:val="clear" w:pos="1563"/>
          <w:tab w:val="num" w:pos="993"/>
        </w:tabs>
        <w:spacing w:after="0" w:line="240" w:lineRule="auto"/>
        <w:ind w:left="0" w:firstLine="720"/>
        <w:jc w:val="both"/>
        <w:rPr>
          <w:rFonts w:ascii="Times New Roman" w:hAnsi="Times New Roman" w:cs="Times New Roman"/>
          <w:bCs/>
          <w:snapToGrid w:val="0"/>
          <w:sz w:val="28"/>
          <w:szCs w:val="28"/>
        </w:rPr>
      </w:pPr>
      <w:r w:rsidRPr="00F53F85">
        <w:rPr>
          <w:rFonts w:ascii="Times New Roman" w:hAnsi="Times New Roman" w:cs="Times New Roman"/>
          <w:snapToGrid w:val="0"/>
          <w:sz w:val="28"/>
          <w:szCs w:val="28"/>
        </w:rPr>
        <w:t>При активизации триггера результаты возвращаются вызываю</w:t>
      </w:r>
      <w:r w:rsidRPr="00F53F85">
        <w:rPr>
          <w:rFonts w:ascii="Times New Roman" w:hAnsi="Times New Roman" w:cs="Times New Roman"/>
          <w:snapToGrid w:val="0"/>
          <w:sz w:val="28"/>
          <w:szCs w:val="28"/>
        </w:rPr>
        <w:softHyphen/>
        <w:t>щей программе, как и при использовании хранимых процедур.</w:t>
      </w:r>
    </w:p>
    <w:p w:rsidR="00F53F85" w:rsidRDefault="00F53F85" w:rsidP="00F53F85">
      <w:pPr>
        <w:widowControl w:val="0"/>
        <w:spacing w:after="0" w:line="240" w:lineRule="auto"/>
        <w:ind w:firstLine="720"/>
        <w:jc w:val="both"/>
        <w:rPr>
          <w:rFonts w:ascii="Times New Roman" w:hAnsi="Times New Roman" w:cs="Times New Roman"/>
          <w:snapToGrid w:val="0"/>
          <w:sz w:val="28"/>
          <w:szCs w:val="28"/>
        </w:rPr>
      </w:pPr>
    </w:p>
    <w:p w:rsidR="00A22A7E" w:rsidRDefault="00A22A7E" w:rsidP="00F53F85">
      <w:pPr>
        <w:widowControl w:val="0"/>
        <w:spacing w:after="0" w:line="240" w:lineRule="auto"/>
        <w:ind w:firstLine="720"/>
        <w:jc w:val="both"/>
        <w:rPr>
          <w:rFonts w:ascii="Times New Roman" w:hAnsi="Times New Roman" w:cs="Times New Roman"/>
          <w:snapToGrid w:val="0"/>
          <w:sz w:val="28"/>
          <w:szCs w:val="28"/>
        </w:rPr>
      </w:pPr>
      <w:r>
        <w:rPr>
          <w:rFonts w:ascii="Times New Roman" w:hAnsi="Times New Roman" w:cs="Times New Roman"/>
          <w:snapToGrid w:val="0"/>
          <w:sz w:val="28"/>
          <w:szCs w:val="28"/>
        </w:rPr>
        <w:t xml:space="preserve">Начиная с </w:t>
      </w:r>
      <w:r w:rsidR="00F53F85" w:rsidRPr="00F53F85">
        <w:rPr>
          <w:rFonts w:ascii="Times New Roman" w:hAnsi="Times New Roman" w:cs="Times New Roman"/>
          <w:snapToGrid w:val="0"/>
          <w:sz w:val="28"/>
          <w:szCs w:val="28"/>
          <w:lang w:val="en-US"/>
        </w:rPr>
        <w:t>SQL</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Server</w:t>
      </w:r>
      <w:r w:rsidR="00F53F85" w:rsidRPr="00F53F85">
        <w:rPr>
          <w:rFonts w:ascii="Times New Roman" w:hAnsi="Times New Roman" w:cs="Times New Roman"/>
          <w:snapToGrid w:val="0"/>
          <w:sz w:val="28"/>
          <w:szCs w:val="28"/>
        </w:rPr>
        <w:t xml:space="preserve"> 2000</w:t>
      </w:r>
      <w:r>
        <w:rPr>
          <w:rFonts w:ascii="Times New Roman" w:hAnsi="Times New Roman" w:cs="Times New Roman"/>
          <w:snapToGrid w:val="0"/>
          <w:sz w:val="28"/>
          <w:szCs w:val="28"/>
        </w:rPr>
        <w:t xml:space="preserve">, в его состав </w:t>
      </w:r>
      <w:r w:rsidR="00F53F85" w:rsidRPr="00F53F85">
        <w:rPr>
          <w:rFonts w:ascii="Times New Roman" w:hAnsi="Times New Roman" w:cs="Times New Roman"/>
          <w:snapToGrid w:val="0"/>
          <w:sz w:val="28"/>
          <w:szCs w:val="28"/>
        </w:rPr>
        <w:t xml:space="preserve"> включены два новых триггера: триггер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xml:space="preserve"> и триггер </w:t>
      </w:r>
      <w:r w:rsidR="00F53F85" w:rsidRPr="00F53F85">
        <w:rPr>
          <w:rFonts w:ascii="Times New Roman" w:hAnsi="Times New Roman" w:cs="Times New Roman"/>
          <w:snapToGrid w:val="0"/>
          <w:sz w:val="28"/>
          <w:szCs w:val="28"/>
          <w:lang w:val="en-US"/>
        </w:rPr>
        <w:t>AFTER</w:t>
      </w:r>
      <w:r w:rsidR="00F53F85" w:rsidRPr="00F53F85">
        <w:rPr>
          <w:rFonts w:ascii="Times New Roman" w:hAnsi="Times New Roman" w:cs="Times New Roman"/>
          <w:snapToGrid w:val="0"/>
          <w:sz w:val="28"/>
          <w:szCs w:val="28"/>
        </w:rPr>
        <w:t xml:space="preserve">. Триггер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xml:space="preserve"> выполняется вместо запуска оператора </w:t>
      </w:r>
      <w:r w:rsidR="00F53F85" w:rsidRPr="00F53F85">
        <w:rPr>
          <w:rFonts w:ascii="Times New Roman" w:hAnsi="Times New Roman" w:cs="Times New Roman"/>
          <w:snapToGrid w:val="0"/>
          <w:sz w:val="28"/>
          <w:szCs w:val="28"/>
          <w:lang w:val="en-US"/>
        </w:rPr>
        <w:t>SQL</w:t>
      </w:r>
      <w:r w:rsidR="00F53F85" w:rsidRPr="00F53F85">
        <w:rPr>
          <w:rFonts w:ascii="Times New Roman" w:hAnsi="Times New Roman" w:cs="Times New Roman"/>
          <w:snapToGrid w:val="0"/>
          <w:sz w:val="28"/>
          <w:szCs w:val="28"/>
        </w:rPr>
        <w:t>. Тем са</w:t>
      </w:r>
      <w:r w:rsidR="00F53F85" w:rsidRPr="00F53F85">
        <w:rPr>
          <w:rFonts w:ascii="Times New Roman" w:hAnsi="Times New Roman" w:cs="Times New Roman"/>
          <w:snapToGrid w:val="0"/>
          <w:sz w:val="28"/>
          <w:szCs w:val="28"/>
        </w:rPr>
        <w:softHyphen/>
        <w:t>мым переопределяется действие запускающего оператора.</w:t>
      </w:r>
      <w:r>
        <w:rPr>
          <w:rFonts w:ascii="Times New Roman" w:hAnsi="Times New Roman" w:cs="Times New Roman"/>
          <w:snapToGrid w:val="0"/>
          <w:sz w:val="28"/>
          <w:szCs w:val="28"/>
        </w:rPr>
        <w:t xml:space="preserve"> М</w:t>
      </w:r>
      <w:r w:rsidR="00F53F85" w:rsidRPr="00F53F85">
        <w:rPr>
          <w:rFonts w:ascii="Times New Roman" w:hAnsi="Times New Roman" w:cs="Times New Roman"/>
          <w:snapToGrid w:val="0"/>
          <w:sz w:val="28"/>
          <w:szCs w:val="28"/>
        </w:rPr>
        <w:t>ож</w:t>
      </w:r>
      <w:r>
        <w:rPr>
          <w:rFonts w:ascii="Times New Roman" w:hAnsi="Times New Roman" w:cs="Times New Roman"/>
          <w:snapToGrid w:val="0"/>
          <w:sz w:val="28"/>
          <w:szCs w:val="28"/>
        </w:rPr>
        <w:t>но</w:t>
      </w:r>
      <w:r w:rsidR="00F53F85" w:rsidRPr="00F53F85">
        <w:rPr>
          <w:rFonts w:ascii="Times New Roman" w:hAnsi="Times New Roman" w:cs="Times New Roman"/>
          <w:snapToGrid w:val="0"/>
          <w:sz w:val="28"/>
          <w:szCs w:val="28"/>
        </w:rPr>
        <w:t xml:space="preserve"> задать по од</w:t>
      </w:r>
      <w:r w:rsidR="00F53F85" w:rsidRPr="00F53F85">
        <w:rPr>
          <w:rFonts w:ascii="Times New Roman" w:hAnsi="Times New Roman" w:cs="Times New Roman"/>
          <w:snapToGrid w:val="0"/>
          <w:sz w:val="28"/>
          <w:szCs w:val="28"/>
        </w:rPr>
        <w:softHyphen/>
        <w:t xml:space="preserve">ному триггеру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xml:space="preserve"> на один оператор </w:t>
      </w:r>
      <w:r w:rsidR="00F53F85" w:rsidRPr="00F53F85">
        <w:rPr>
          <w:rFonts w:ascii="Times New Roman" w:hAnsi="Times New Roman" w:cs="Times New Roman"/>
          <w:snapToGrid w:val="0"/>
          <w:sz w:val="28"/>
          <w:szCs w:val="28"/>
          <w:lang w:val="en-US"/>
        </w:rPr>
        <w:t>INSERT</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UPDATE</w:t>
      </w:r>
      <w:r w:rsidR="00F53F85" w:rsidRPr="00F53F85">
        <w:rPr>
          <w:rFonts w:ascii="Times New Roman" w:hAnsi="Times New Roman" w:cs="Times New Roman"/>
          <w:snapToGrid w:val="0"/>
          <w:sz w:val="28"/>
          <w:szCs w:val="28"/>
        </w:rPr>
        <w:t xml:space="preserve"> или </w:t>
      </w:r>
      <w:r w:rsidR="00F53F85" w:rsidRPr="00F53F85">
        <w:rPr>
          <w:rFonts w:ascii="Times New Roman" w:hAnsi="Times New Roman" w:cs="Times New Roman"/>
          <w:snapToGrid w:val="0"/>
          <w:sz w:val="28"/>
          <w:szCs w:val="28"/>
          <w:lang w:val="en-US"/>
        </w:rPr>
        <w:t>DELETE</w:t>
      </w:r>
      <w:r w:rsidR="00F53F85" w:rsidRPr="00F53F85">
        <w:rPr>
          <w:rFonts w:ascii="Times New Roman" w:hAnsi="Times New Roman" w:cs="Times New Roman"/>
          <w:snapToGrid w:val="0"/>
          <w:sz w:val="28"/>
          <w:szCs w:val="28"/>
        </w:rPr>
        <w:t xml:space="preserve">. Триггер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xml:space="preserve"> можно задать для таблицы и/или представления</w:t>
      </w:r>
      <w:r>
        <w:rPr>
          <w:rFonts w:ascii="Times New Roman" w:hAnsi="Times New Roman" w:cs="Times New Roman"/>
          <w:snapToGrid w:val="0"/>
          <w:sz w:val="28"/>
          <w:szCs w:val="28"/>
        </w:rPr>
        <w:t>.</w:t>
      </w:r>
      <w:r w:rsidR="00F53F85" w:rsidRPr="00F53F85">
        <w:rPr>
          <w:rFonts w:ascii="Times New Roman" w:hAnsi="Times New Roman" w:cs="Times New Roman"/>
          <w:snapToGrid w:val="0"/>
          <w:sz w:val="28"/>
          <w:szCs w:val="28"/>
        </w:rPr>
        <w:t xml:space="preserve"> </w:t>
      </w:r>
      <w:r>
        <w:rPr>
          <w:rFonts w:ascii="Times New Roman" w:hAnsi="Times New Roman" w:cs="Times New Roman"/>
          <w:snapToGrid w:val="0"/>
          <w:sz w:val="28"/>
          <w:szCs w:val="28"/>
        </w:rPr>
        <w:t>М</w:t>
      </w:r>
      <w:r w:rsidR="00F53F85" w:rsidRPr="00F53F85">
        <w:rPr>
          <w:rFonts w:ascii="Times New Roman" w:hAnsi="Times New Roman" w:cs="Times New Roman"/>
          <w:snapToGrid w:val="0"/>
          <w:sz w:val="28"/>
          <w:szCs w:val="28"/>
        </w:rPr>
        <w:t>ож</w:t>
      </w:r>
      <w:r>
        <w:rPr>
          <w:rFonts w:ascii="Times New Roman" w:hAnsi="Times New Roman" w:cs="Times New Roman"/>
          <w:snapToGrid w:val="0"/>
          <w:sz w:val="28"/>
          <w:szCs w:val="28"/>
        </w:rPr>
        <w:t>но</w:t>
      </w:r>
      <w:r w:rsidR="00F53F85" w:rsidRPr="00F53F85">
        <w:rPr>
          <w:rFonts w:ascii="Times New Roman" w:hAnsi="Times New Roman" w:cs="Times New Roman"/>
          <w:snapToGrid w:val="0"/>
          <w:sz w:val="28"/>
          <w:szCs w:val="28"/>
        </w:rPr>
        <w:t xml:space="preserve"> использовать каскады триггеров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определяя представления поверх пред</w:t>
      </w:r>
      <w:r w:rsidR="00F53F85" w:rsidRPr="00F53F85">
        <w:rPr>
          <w:rFonts w:ascii="Times New Roman" w:hAnsi="Times New Roman" w:cs="Times New Roman"/>
          <w:snapToGrid w:val="0"/>
          <w:sz w:val="28"/>
          <w:szCs w:val="28"/>
        </w:rPr>
        <w:softHyphen/>
        <w:t xml:space="preserve">ставлений, где каждое представление имеет отдельный триггер </w:t>
      </w:r>
      <w:r w:rsidR="00F53F85" w:rsidRPr="00F53F85">
        <w:rPr>
          <w:rFonts w:ascii="Times New Roman" w:hAnsi="Times New Roman" w:cs="Times New Roman"/>
          <w:snapToGrid w:val="0"/>
          <w:sz w:val="28"/>
          <w:szCs w:val="28"/>
          <w:lang w:val="en-US"/>
        </w:rPr>
        <w:t>INSTEAD</w:t>
      </w:r>
      <w:r w:rsidR="00F53F85" w:rsidRPr="00F53F85">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lang w:val="en-US"/>
        </w:rPr>
        <w:t>OF</w:t>
      </w:r>
      <w:r w:rsidR="00F53F85" w:rsidRPr="00F53F85">
        <w:rPr>
          <w:rFonts w:ascii="Times New Roman" w:hAnsi="Times New Roman" w:cs="Times New Roman"/>
          <w:snapToGrid w:val="0"/>
          <w:sz w:val="28"/>
          <w:szCs w:val="28"/>
        </w:rPr>
        <w:t xml:space="preserve">. </w:t>
      </w:r>
      <w:r>
        <w:rPr>
          <w:rFonts w:ascii="Times New Roman" w:hAnsi="Times New Roman" w:cs="Times New Roman"/>
          <w:snapToGrid w:val="0"/>
          <w:sz w:val="28"/>
          <w:szCs w:val="28"/>
        </w:rPr>
        <w:t xml:space="preserve"> </w:t>
      </w:r>
      <w:r w:rsidR="00F53F85" w:rsidRPr="00F53F85">
        <w:rPr>
          <w:rFonts w:ascii="Times New Roman" w:hAnsi="Times New Roman" w:cs="Times New Roman"/>
          <w:snapToGrid w:val="0"/>
          <w:sz w:val="28"/>
          <w:szCs w:val="28"/>
        </w:rPr>
        <w:t xml:space="preserve">Триггер </w:t>
      </w:r>
      <w:r w:rsidR="00F53F85" w:rsidRPr="00F53F85">
        <w:rPr>
          <w:rFonts w:ascii="Times New Roman" w:hAnsi="Times New Roman" w:cs="Times New Roman"/>
          <w:snapToGrid w:val="0"/>
          <w:sz w:val="28"/>
          <w:szCs w:val="28"/>
          <w:lang w:val="en-US"/>
        </w:rPr>
        <w:t>AFTER</w:t>
      </w:r>
      <w:r w:rsidR="00F53F85" w:rsidRPr="00F53F85">
        <w:rPr>
          <w:rFonts w:ascii="Times New Roman" w:hAnsi="Times New Roman" w:cs="Times New Roman"/>
          <w:snapToGrid w:val="0"/>
          <w:sz w:val="28"/>
          <w:szCs w:val="28"/>
        </w:rPr>
        <w:t xml:space="preserve"> активизируется после успешного выполнения </w:t>
      </w:r>
      <w:r w:rsidR="00F53F85" w:rsidRPr="00A22A7E">
        <w:rPr>
          <w:rFonts w:ascii="Times New Roman" w:hAnsi="Times New Roman" w:cs="Times New Roman"/>
          <w:iCs/>
          <w:snapToGrid w:val="0"/>
          <w:sz w:val="28"/>
          <w:szCs w:val="28"/>
        </w:rPr>
        <w:t>всех</w:t>
      </w:r>
      <w:r w:rsidR="00F53F85" w:rsidRPr="00F53F85">
        <w:rPr>
          <w:rFonts w:ascii="Times New Roman" w:hAnsi="Times New Roman" w:cs="Times New Roman"/>
          <w:i/>
          <w:iCs/>
          <w:snapToGrid w:val="0"/>
          <w:sz w:val="28"/>
          <w:szCs w:val="28"/>
        </w:rPr>
        <w:t xml:space="preserve"> </w:t>
      </w:r>
      <w:r w:rsidR="00F53F85" w:rsidRPr="00F53F85">
        <w:rPr>
          <w:rFonts w:ascii="Times New Roman" w:hAnsi="Times New Roman" w:cs="Times New Roman"/>
          <w:snapToGrid w:val="0"/>
          <w:sz w:val="28"/>
          <w:szCs w:val="28"/>
        </w:rPr>
        <w:t xml:space="preserve">операций, указанных в запускающем операторе или операторах </w:t>
      </w:r>
      <w:r w:rsidR="00F53F85" w:rsidRPr="00F53F85">
        <w:rPr>
          <w:rFonts w:ascii="Times New Roman" w:hAnsi="Times New Roman" w:cs="Times New Roman"/>
          <w:snapToGrid w:val="0"/>
          <w:sz w:val="28"/>
          <w:szCs w:val="28"/>
          <w:lang w:val="en-US"/>
        </w:rPr>
        <w:t>SQL</w:t>
      </w:r>
      <w:r w:rsidR="00F53F85" w:rsidRPr="00F53F85">
        <w:rPr>
          <w:rFonts w:ascii="Times New Roman" w:hAnsi="Times New Roman" w:cs="Times New Roman"/>
          <w:snapToGrid w:val="0"/>
          <w:sz w:val="28"/>
          <w:szCs w:val="28"/>
        </w:rPr>
        <w:t>. Сюда включается весь кас</w:t>
      </w:r>
      <w:r w:rsidR="00F53F85" w:rsidRPr="00F53F85">
        <w:rPr>
          <w:rFonts w:ascii="Times New Roman" w:hAnsi="Times New Roman" w:cs="Times New Roman"/>
          <w:snapToGrid w:val="0"/>
          <w:sz w:val="28"/>
          <w:szCs w:val="28"/>
        </w:rPr>
        <w:softHyphen/>
        <w:t xml:space="preserve">кад действий по ссылкам и все проверки ограничений. </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Триггеры создаются с помощью команды </w:t>
      </w:r>
      <w:r w:rsidRPr="00F53F85">
        <w:rPr>
          <w:rFonts w:ascii="Times New Roman" w:hAnsi="Times New Roman" w:cs="Times New Roman"/>
          <w:snapToGrid w:val="0"/>
          <w:sz w:val="28"/>
          <w:szCs w:val="28"/>
          <w:lang w:val="en-US"/>
        </w:rPr>
        <w:t>CREATE</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TRIGGER</w:t>
      </w:r>
      <w:r w:rsidRPr="00F53F85">
        <w:rPr>
          <w:rFonts w:ascii="Times New Roman" w:hAnsi="Times New Roman" w:cs="Times New Roman"/>
          <w:snapToGrid w:val="0"/>
          <w:sz w:val="28"/>
          <w:szCs w:val="28"/>
        </w:rPr>
        <w:t>. Команда указывает, для какой таблицы соз</w:t>
      </w:r>
      <w:r w:rsidR="00A22A7E">
        <w:rPr>
          <w:rFonts w:ascii="Times New Roman" w:hAnsi="Times New Roman" w:cs="Times New Roman"/>
          <w:snapToGrid w:val="0"/>
          <w:sz w:val="28"/>
          <w:szCs w:val="28"/>
        </w:rPr>
        <w:t>дается триггер и при наступлении</w:t>
      </w:r>
      <w:r w:rsidRPr="00F53F85">
        <w:rPr>
          <w:rFonts w:ascii="Times New Roman" w:hAnsi="Times New Roman" w:cs="Times New Roman"/>
          <w:snapToGrid w:val="0"/>
          <w:sz w:val="28"/>
          <w:szCs w:val="28"/>
        </w:rPr>
        <w:t xml:space="preserve"> какого события триггер должен сработать. </w:t>
      </w:r>
      <w:r w:rsidR="00A22A7E">
        <w:rPr>
          <w:rFonts w:ascii="Times New Roman" w:hAnsi="Times New Roman" w:cs="Times New Roman"/>
          <w:snapToGrid w:val="0"/>
          <w:sz w:val="28"/>
          <w:szCs w:val="28"/>
        </w:rPr>
        <w:t xml:space="preserve"> У</w:t>
      </w:r>
      <w:r w:rsidRPr="00F53F85">
        <w:rPr>
          <w:rFonts w:ascii="Times New Roman" w:hAnsi="Times New Roman" w:cs="Times New Roman"/>
          <w:snapToGrid w:val="0"/>
          <w:sz w:val="28"/>
          <w:szCs w:val="28"/>
        </w:rPr>
        <w:t xml:space="preserve">даление триггера </w:t>
      </w:r>
      <w:r w:rsidR="00A22A7E">
        <w:rPr>
          <w:rFonts w:ascii="Times New Roman" w:hAnsi="Times New Roman" w:cs="Times New Roman"/>
          <w:snapToGrid w:val="0"/>
          <w:sz w:val="28"/>
          <w:szCs w:val="28"/>
        </w:rPr>
        <w:t xml:space="preserve">осуществляется </w:t>
      </w:r>
      <w:r w:rsidRPr="00F53F85">
        <w:rPr>
          <w:rFonts w:ascii="Times New Roman" w:hAnsi="Times New Roman" w:cs="Times New Roman"/>
          <w:snapToGrid w:val="0"/>
          <w:sz w:val="28"/>
          <w:szCs w:val="28"/>
        </w:rPr>
        <w:t xml:space="preserve">с помощью команды </w:t>
      </w:r>
      <w:r w:rsidRPr="00F53F85">
        <w:rPr>
          <w:rFonts w:ascii="Times New Roman" w:hAnsi="Times New Roman" w:cs="Times New Roman"/>
          <w:snapToGrid w:val="0"/>
          <w:sz w:val="28"/>
          <w:szCs w:val="28"/>
          <w:lang w:val="en-US"/>
        </w:rPr>
        <w:t>DROP</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TRIGGER</w:t>
      </w:r>
      <w:r w:rsidRPr="00F53F85">
        <w:rPr>
          <w:rFonts w:ascii="Times New Roman" w:hAnsi="Times New Roman" w:cs="Times New Roman"/>
          <w:snapToGrid w:val="0"/>
          <w:sz w:val="28"/>
          <w:szCs w:val="28"/>
        </w:rPr>
        <w:t>.</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Команда </w:t>
      </w:r>
      <w:r w:rsidRPr="00F53F85">
        <w:rPr>
          <w:rFonts w:ascii="Times New Roman" w:hAnsi="Times New Roman" w:cs="Times New Roman"/>
          <w:snapToGrid w:val="0"/>
          <w:sz w:val="28"/>
          <w:szCs w:val="28"/>
          <w:lang w:val="en-US"/>
        </w:rPr>
        <w:t>CREATE</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TRIGGER</w:t>
      </w:r>
      <w:r w:rsidRPr="00F53F85">
        <w:rPr>
          <w:rFonts w:ascii="Times New Roman" w:hAnsi="Times New Roman" w:cs="Times New Roman"/>
          <w:snapToGrid w:val="0"/>
          <w:sz w:val="28"/>
          <w:szCs w:val="28"/>
        </w:rPr>
        <w:t xml:space="preserve"> имеет следующий синтаксис: </w:t>
      </w:r>
    </w:p>
    <w:p w:rsidR="00A22A7E" w:rsidRDefault="00A22A7E" w:rsidP="00F53F85">
      <w:pPr>
        <w:widowControl w:val="0"/>
        <w:spacing w:after="0" w:line="240" w:lineRule="auto"/>
        <w:ind w:firstLine="720"/>
        <w:jc w:val="both"/>
        <w:rPr>
          <w:rFonts w:ascii="Times New Roman" w:hAnsi="Times New Roman" w:cs="Times New Roman"/>
          <w:snapToGrid w:val="0"/>
          <w:sz w:val="28"/>
          <w:szCs w:val="28"/>
        </w:rPr>
      </w:pP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lang w:val="en-US"/>
        </w:rPr>
        <w:t>CREATE</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TRIGGER</w:t>
      </w:r>
      <w:r w:rsidRPr="00F53F85">
        <w:rPr>
          <w:rFonts w:ascii="Times New Roman" w:hAnsi="Times New Roman" w:cs="Times New Roman"/>
          <w:snapToGrid w:val="0"/>
          <w:sz w:val="28"/>
          <w:szCs w:val="28"/>
        </w:rPr>
        <w:t xml:space="preserve"> [</w:t>
      </w:r>
      <w:bookmarkStart w:id="97" w:name="OCRUncertain144"/>
      <w:r w:rsidRPr="00F53F85">
        <w:rPr>
          <w:rFonts w:ascii="Times New Roman" w:hAnsi="Times New Roman" w:cs="Times New Roman"/>
          <w:snapToGrid w:val="0"/>
          <w:sz w:val="28"/>
          <w:szCs w:val="28"/>
        </w:rPr>
        <w:t>&lt;Имя</w:t>
      </w:r>
      <w:bookmarkEnd w:id="97"/>
      <w:r w:rsidRPr="00F53F85">
        <w:rPr>
          <w:rFonts w:ascii="Times New Roman" w:hAnsi="Times New Roman" w:cs="Times New Roman"/>
          <w:snapToGrid w:val="0"/>
          <w:sz w:val="28"/>
          <w:szCs w:val="28"/>
        </w:rPr>
        <w:t xml:space="preserve"> вл</w:t>
      </w:r>
      <w:bookmarkStart w:id="98" w:name="OCRUncertain145"/>
      <w:r w:rsidRPr="00F53F85">
        <w:rPr>
          <w:rFonts w:ascii="Times New Roman" w:hAnsi="Times New Roman" w:cs="Times New Roman"/>
          <w:snapToGrid w:val="0"/>
          <w:sz w:val="28"/>
          <w:szCs w:val="28"/>
        </w:rPr>
        <w:t>а</w:t>
      </w:r>
      <w:bookmarkEnd w:id="98"/>
      <w:r w:rsidRPr="00F53F85">
        <w:rPr>
          <w:rFonts w:ascii="Times New Roman" w:hAnsi="Times New Roman" w:cs="Times New Roman"/>
          <w:snapToGrid w:val="0"/>
          <w:sz w:val="28"/>
          <w:szCs w:val="28"/>
        </w:rPr>
        <w:t>де</w:t>
      </w:r>
      <w:bookmarkStart w:id="99" w:name="OCRUncertain146"/>
      <w:r w:rsidRPr="00F53F85">
        <w:rPr>
          <w:rFonts w:ascii="Times New Roman" w:hAnsi="Times New Roman" w:cs="Times New Roman"/>
          <w:snapToGrid w:val="0"/>
          <w:sz w:val="28"/>
          <w:szCs w:val="28"/>
        </w:rPr>
        <w:t>л</w:t>
      </w:r>
      <w:bookmarkEnd w:id="99"/>
      <w:r w:rsidRPr="00F53F85">
        <w:rPr>
          <w:rFonts w:ascii="Times New Roman" w:hAnsi="Times New Roman" w:cs="Times New Roman"/>
          <w:snapToGrid w:val="0"/>
          <w:sz w:val="28"/>
          <w:szCs w:val="28"/>
        </w:rPr>
        <w:t>ьца&gt;.</w:t>
      </w:r>
      <w:bookmarkStart w:id="100" w:name="OCRUncertain147"/>
      <w:r w:rsidRPr="00F53F85">
        <w:rPr>
          <w:rFonts w:ascii="Times New Roman" w:hAnsi="Times New Roman" w:cs="Times New Roman"/>
          <w:snapToGrid w:val="0"/>
          <w:sz w:val="28"/>
          <w:szCs w:val="28"/>
        </w:rPr>
        <w:t>]</w:t>
      </w:r>
      <w:bookmarkEnd w:id="100"/>
      <w:r w:rsidRPr="00F53F85">
        <w:rPr>
          <w:rFonts w:ascii="Times New Roman" w:hAnsi="Times New Roman" w:cs="Times New Roman"/>
          <w:snapToGrid w:val="0"/>
          <w:sz w:val="28"/>
          <w:szCs w:val="28"/>
        </w:rPr>
        <w:t>&lt;</w:t>
      </w:r>
      <w:bookmarkStart w:id="101" w:name="OCRUncertain148"/>
      <w:r w:rsidRPr="00F53F85">
        <w:rPr>
          <w:rFonts w:ascii="Times New Roman" w:hAnsi="Times New Roman" w:cs="Times New Roman"/>
          <w:snapToGrid w:val="0"/>
          <w:sz w:val="28"/>
          <w:szCs w:val="28"/>
        </w:rPr>
        <w:t>Имя</w:t>
      </w:r>
      <w:bookmarkEnd w:id="101"/>
      <w:r w:rsidRPr="00F53F85">
        <w:rPr>
          <w:rFonts w:ascii="Times New Roman" w:hAnsi="Times New Roman" w:cs="Times New Roman"/>
          <w:snapToGrid w:val="0"/>
          <w:sz w:val="28"/>
          <w:szCs w:val="28"/>
        </w:rPr>
        <w:t xml:space="preserve"> тр</w:t>
      </w:r>
      <w:bookmarkStart w:id="102" w:name="OCRUncertain149"/>
      <w:r w:rsidRPr="00F53F85">
        <w:rPr>
          <w:rFonts w:ascii="Times New Roman" w:hAnsi="Times New Roman" w:cs="Times New Roman"/>
          <w:snapToGrid w:val="0"/>
          <w:sz w:val="28"/>
          <w:szCs w:val="28"/>
        </w:rPr>
        <w:t>и</w:t>
      </w:r>
      <w:bookmarkEnd w:id="102"/>
      <w:r w:rsidRPr="00F53F85">
        <w:rPr>
          <w:rFonts w:ascii="Times New Roman" w:hAnsi="Times New Roman" w:cs="Times New Roman"/>
          <w:snapToGrid w:val="0"/>
          <w:sz w:val="28"/>
          <w:szCs w:val="28"/>
        </w:rPr>
        <w:t xml:space="preserve">ггера&gt; </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lang w:val="en-US"/>
        </w:rPr>
        <w:t>ON</w:t>
      </w:r>
      <w:r w:rsidRPr="00F53F85">
        <w:rPr>
          <w:rFonts w:ascii="Times New Roman" w:hAnsi="Times New Roman" w:cs="Times New Roman"/>
          <w:snapToGrid w:val="0"/>
          <w:sz w:val="28"/>
          <w:szCs w:val="28"/>
        </w:rPr>
        <w:t xml:space="preserve"> </w:t>
      </w:r>
      <w:bookmarkStart w:id="103" w:name="OCRUncertain150"/>
      <w:r w:rsidRPr="00F53F85">
        <w:rPr>
          <w:rFonts w:ascii="Times New Roman" w:hAnsi="Times New Roman" w:cs="Times New Roman"/>
          <w:snapToGrid w:val="0"/>
          <w:sz w:val="28"/>
          <w:szCs w:val="28"/>
        </w:rPr>
        <w:t>[</w:t>
      </w:r>
      <w:bookmarkEnd w:id="103"/>
      <w:r w:rsidRPr="00F53F85">
        <w:rPr>
          <w:rFonts w:ascii="Times New Roman" w:hAnsi="Times New Roman" w:cs="Times New Roman"/>
          <w:snapToGrid w:val="0"/>
          <w:sz w:val="28"/>
          <w:szCs w:val="28"/>
        </w:rPr>
        <w:t>&lt;</w:t>
      </w:r>
      <w:bookmarkStart w:id="104" w:name="OCRUncertain151"/>
      <w:r w:rsidRPr="00F53F85">
        <w:rPr>
          <w:rFonts w:ascii="Times New Roman" w:hAnsi="Times New Roman" w:cs="Times New Roman"/>
          <w:snapToGrid w:val="0"/>
          <w:sz w:val="28"/>
          <w:szCs w:val="28"/>
        </w:rPr>
        <w:t>Имя</w:t>
      </w:r>
      <w:bookmarkEnd w:id="104"/>
      <w:r w:rsidRPr="00F53F85">
        <w:rPr>
          <w:rFonts w:ascii="Times New Roman" w:hAnsi="Times New Roman" w:cs="Times New Roman"/>
          <w:snapToGrid w:val="0"/>
          <w:sz w:val="28"/>
          <w:szCs w:val="28"/>
        </w:rPr>
        <w:t xml:space="preserve"> </w:t>
      </w:r>
      <w:bookmarkStart w:id="105" w:name="OCRUncertain152"/>
      <w:r w:rsidRPr="00F53F85">
        <w:rPr>
          <w:rFonts w:ascii="Times New Roman" w:hAnsi="Times New Roman" w:cs="Times New Roman"/>
          <w:snapToGrid w:val="0"/>
          <w:sz w:val="28"/>
          <w:szCs w:val="28"/>
        </w:rPr>
        <w:t>вла</w:t>
      </w:r>
      <w:bookmarkEnd w:id="105"/>
      <w:r w:rsidRPr="00F53F85">
        <w:rPr>
          <w:rFonts w:ascii="Times New Roman" w:hAnsi="Times New Roman" w:cs="Times New Roman"/>
          <w:snapToGrid w:val="0"/>
          <w:sz w:val="28"/>
          <w:szCs w:val="28"/>
        </w:rPr>
        <w:t>дельца&gt;.</w:t>
      </w:r>
      <w:bookmarkStart w:id="106" w:name="OCRUncertain153"/>
      <w:r w:rsidRPr="00F53F85">
        <w:rPr>
          <w:rFonts w:ascii="Times New Roman" w:hAnsi="Times New Roman" w:cs="Times New Roman"/>
          <w:snapToGrid w:val="0"/>
          <w:sz w:val="28"/>
          <w:szCs w:val="28"/>
        </w:rPr>
        <w:t>]</w:t>
      </w:r>
      <w:bookmarkEnd w:id="106"/>
      <w:r w:rsidRPr="00F53F85">
        <w:rPr>
          <w:rFonts w:ascii="Times New Roman" w:hAnsi="Times New Roman" w:cs="Times New Roman"/>
          <w:snapToGrid w:val="0"/>
          <w:sz w:val="28"/>
          <w:szCs w:val="28"/>
        </w:rPr>
        <w:t>&lt;</w:t>
      </w:r>
      <w:bookmarkStart w:id="107" w:name="OCRUncertain154"/>
      <w:r w:rsidRPr="00F53F85">
        <w:rPr>
          <w:rFonts w:ascii="Times New Roman" w:hAnsi="Times New Roman" w:cs="Times New Roman"/>
          <w:snapToGrid w:val="0"/>
          <w:sz w:val="28"/>
          <w:szCs w:val="28"/>
        </w:rPr>
        <w:t>Имя</w:t>
      </w:r>
      <w:bookmarkEnd w:id="107"/>
      <w:r w:rsidRPr="00F53F85">
        <w:rPr>
          <w:rFonts w:ascii="Times New Roman" w:hAnsi="Times New Roman" w:cs="Times New Roman"/>
          <w:snapToGrid w:val="0"/>
          <w:sz w:val="28"/>
          <w:szCs w:val="28"/>
        </w:rPr>
        <w:t xml:space="preserve"> табл</w:t>
      </w:r>
      <w:bookmarkStart w:id="108" w:name="OCRUncertain155"/>
      <w:r w:rsidRPr="00F53F85">
        <w:rPr>
          <w:rFonts w:ascii="Times New Roman" w:hAnsi="Times New Roman" w:cs="Times New Roman"/>
          <w:snapToGrid w:val="0"/>
          <w:sz w:val="28"/>
          <w:szCs w:val="28"/>
        </w:rPr>
        <w:t>и</w:t>
      </w:r>
      <w:bookmarkEnd w:id="108"/>
      <w:r w:rsidRPr="00F53F85">
        <w:rPr>
          <w:rFonts w:ascii="Times New Roman" w:hAnsi="Times New Roman" w:cs="Times New Roman"/>
          <w:snapToGrid w:val="0"/>
          <w:sz w:val="28"/>
          <w:szCs w:val="28"/>
        </w:rPr>
        <w:t>ц</w:t>
      </w:r>
      <w:bookmarkStart w:id="109" w:name="OCRUncertain156"/>
      <w:r w:rsidRPr="00F53F85">
        <w:rPr>
          <w:rFonts w:ascii="Times New Roman" w:hAnsi="Times New Roman" w:cs="Times New Roman"/>
          <w:snapToGrid w:val="0"/>
          <w:sz w:val="28"/>
          <w:szCs w:val="28"/>
        </w:rPr>
        <w:t>ы</w:t>
      </w:r>
      <w:bookmarkEnd w:id="109"/>
      <w:r w:rsidRPr="00F53F85">
        <w:rPr>
          <w:rFonts w:ascii="Times New Roman" w:hAnsi="Times New Roman" w:cs="Times New Roman"/>
          <w:snapToGrid w:val="0"/>
          <w:sz w:val="28"/>
          <w:szCs w:val="28"/>
        </w:rPr>
        <w:t xml:space="preserve">&gt; </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 xml:space="preserve">FOR </w:t>
      </w:r>
      <w:bookmarkStart w:id="110" w:name="OCRUncertain157"/>
      <w:r w:rsidRPr="00F53F85">
        <w:rPr>
          <w:rFonts w:ascii="Times New Roman" w:hAnsi="Times New Roman" w:cs="Times New Roman"/>
          <w:snapToGrid w:val="0"/>
          <w:sz w:val="28"/>
          <w:szCs w:val="28"/>
          <w:lang w:val="en-US"/>
        </w:rPr>
        <w:t>{</w:t>
      </w:r>
      <w:bookmarkEnd w:id="110"/>
      <w:r w:rsidRPr="00F53F85">
        <w:rPr>
          <w:rFonts w:ascii="Times New Roman" w:hAnsi="Times New Roman" w:cs="Times New Roman"/>
          <w:snapToGrid w:val="0"/>
          <w:sz w:val="28"/>
          <w:szCs w:val="28"/>
          <w:lang w:val="en-US"/>
        </w:rPr>
        <w:t xml:space="preserve"> </w:t>
      </w:r>
      <w:bookmarkStart w:id="111" w:name="OCRUncertain158"/>
      <w:r w:rsidRPr="00F53F85">
        <w:rPr>
          <w:rFonts w:ascii="Times New Roman" w:hAnsi="Times New Roman" w:cs="Times New Roman"/>
          <w:snapToGrid w:val="0"/>
          <w:sz w:val="28"/>
          <w:szCs w:val="28"/>
          <w:lang w:val="en-US"/>
        </w:rPr>
        <w:t>I</w:t>
      </w:r>
      <w:bookmarkEnd w:id="111"/>
      <w:r w:rsidRPr="00F53F85">
        <w:rPr>
          <w:rFonts w:ascii="Times New Roman" w:hAnsi="Times New Roman" w:cs="Times New Roman"/>
          <w:snapToGrid w:val="0"/>
          <w:sz w:val="28"/>
          <w:szCs w:val="28"/>
          <w:lang w:val="en-US"/>
        </w:rPr>
        <w:t xml:space="preserve">NSERT | UPDATE | DELETE </w:t>
      </w:r>
      <w:bookmarkStart w:id="112" w:name="OCRUncertain159"/>
      <w:r w:rsidRPr="00F53F85">
        <w:rPr>
          <w:rFonts w:ascii="Times New Roman" w:hAnsi="Times New Roman" w:cs="Times New Roman"/>
          <w:snapToGrid w:val="0"/>
          <w:sz w:val="28"/>
          <w:szCs w:val="28"/>
          <w:lang w:val="en-US"/>
        </w:rPr>
        <w:t>[,</w:t>
      </w:r>
      <w:bookmarkEnd w:id="112"/>
      <w:r w:rsidRPr="00F53F85">
        <w:rPr>
          <w:rFonts w:ascii="Times New Roman" w:hAnsi="Times New Roman" w:cs="Times New Roman"/>
          <w:snapToGrid w:val="0"/>
          <w:sz w:val="28"/>
          <w:szCs w:val="28"/>
          <w:lang w:val="en-US"/>
        </w:rPr>
        <w:t xml:space="preserve"> </w:t>
      </w:r>
      <w:bookmarkStart w:id="113" w:name="OCRUncertain160"/>
      <w:r w:rsidRPr="00F53F85">
        <w:rPr>
          <w:rFonts w:ascii="Times New Roman" w:hAnsi="Times New Roman" w:cs="Times New Roman"/>
          <w:snapToGrid w:val="0"/>
          <w:sz w:val="28"/>
          <w:szCs w:val="28"/>
          <w:lang w:val="en-US"/>
        </w:rPr>
        <w:t>...]}</w:t>
      </w:r>
      <w:bookmarkEnd w:id="113"/>
    </w:p>
    <w:p w:rsidR="00F53F85" w:rsidRPr="00F53F85" w:rsidRDefault="00F53F85" w:rsidP="00F53F85">
      <w:pPr>
        <w:widowControl w:val="0"/>
        <w:spacing w:after="0" w:line="240" w:lineRule="auto"/>
        <w:ind w:firstLine="720"/>
        <w:jc w:val="both"/>
        <w:rPr>
          <w:rFonts w:ascii="Times New Roman" w:hAnsi="Times New Roman" w:cs="Times New Roman"/>
          <w:i/>
          <w:snapToGrid w:val="0"/>
          <w:sz w:val="28"/>
          <w:szCs w:val="28"/>
          <w:lang w:val="en-US"/>
        </w:rPr>
      </w:pPr>
      <w:r w:rsidRPr="00F53F85">
        <w:rPr>
          <w:rFonts w:ascii="Times New Roman" w:hAnsi="Times New Roman" w:cs="Times New Roman"/>
          <w:snapToGrid w:val="0"/>
          <w:sz w:val="28"/>
          <w:szCs w:val="28"/>
          <w:lang w:val="en-US"/>
        </w:rPr>
        <w:t>AS</w:t>
      </w:r>
      <w:r w:rsidR="00A22A7E" w:rsidRPr="007C14D7">
        <w:rPr>
          <w:rFonts w:ascii="Times New Roman" w:hAnsi="Times New Roman" w:cs="Times New Roman"/>
          <w:snapToGrid w:val="0"/>
          <w:sz w:val="28"/>
          <w:szCs w:val="28"/>
          <w:lang w:val="en-US"/>
        </w:rPr>
        <w:t xml:space="preserve">  </w:t>
      </w:r>
      <w:r w:rsidRPr="00F53F85">
        <w:rPr>
          <w:rFonts w:ascii="Times New Roman" w:hAnsi="Times New Roman" w:cs="Times New Roman"/>
          <w:snapToGrid w:val="0"/>
          <w:sz w:val="28"/>
          <w:szCs w:val="28"/>
          <w:lang w:val="en-US"/>
        </w:rPr>
        <w:t>&lt;</w:t>
      </w:r>
      <w:bookmarkStart w:id="114" w:name="OCRUncertain161"/>
      <w:r w:rsidRPr="00F53F85">
        <w:rPr>
          <w:rFonts w:ascii="Times New Roman" w:hAnsi="Times New Roman" w:cs="Times New Roman"/>
          <w:snapToGrid w:val="0"/>
          <w:sz w:val="28"/>
          <w:szCs w:val="28"/>
        </w:rPr>
        <w:t>К</w:t>
      </w:r>
      <w:bookmarkEnd w:id="114"/>
      <w:r w:rsidRPr="00F53F85">
        <w:rPr>
          <w:rFonts w:ascii="Times New Roman" w:hAnsi="Times New Roman" w:cs="Times New Roman"/>
          <w:snapToGrid w:val="0"/>
          <w:sz w:val="28"/>
          <w:szCs w:val="28"/>
        </w:rPr>
        <w:t>о</w:t>
      </w:r>
      <w:bookmarkStart w:id="115" w:name="OCRUncertain162"/>
      <w:r w:rsidRPr="00F53F85">
        <w:rPr>
          <w:rFonts w:ascii="Times New Roman" w:hAnsi="Times New Roman" w:cs="Times New Roman"/>
          <w:snapToGrid w:val="0"/>
          <w:sz w:val="28"/>
          <w:szCs w:val="28"/>
        </w:rPr>
        <w:t>м</w:t>
      </w:r>
      <w:bookmarkEnd w:id="115"/>
      <w:r w:rsidRPr="00F53F85">
        <w:rPr>
          <w:rFonts w:ascii="Times New Roman" w:hAnsi="Times New Roman" w:cs="Times New Roman"/>
          <w:snapToGrid w:val="0"/>
          <w:sz w:val="28"/>
          <w:szCs w:val="28"/>
        </w:rPr>
        <w:t>анда</w:t>
      </w:r>
      <w:r w:rsidRPr="00F53F85">
        <w:rPr>
          <w:rFonts w:ascii="Times New Roman" w:hAnsi="Times New Roman" w:cs="Times New Roman"/>
          <w:snapToGrid w:val="0"/>
          <w:sz w:val="28"/>
          <w:szCs w:val="28"/>
          <w:lang w:val="en-US"/>
        </w:rPr>
        <w:t>&gt;</w:t>
      </w:r>
      <w:r w:rsidRPr="00F53F85">
        <w:rPr>
          <w:rFonts w:ascii="Times New Roman" w:hAnsi="Times New Roman" w:cs="Times New Roman"/>
          <w:i/>
          <w:snapToGrid w:val="0"/>
          <w:sz w:val="28"/>
          <w:szCs w:val="28"/>
          <w:lang w:val="en-US"/>
        </w:rPr>
        <w:t xml:space="preserve"> </w:t>
      </w:r>
    </w:p>
    <w:p w:rsidR="00F53F85" w:rsidRPr="00F53F85" w:rsidRDefault="00F53F85" w:rsidP="00F53F85">
      <w:pPr>
        <w:widowControl w:val="0"/>
        <w:spacing w:after="0" w:line="240" w:lineRule="auto"/>
        <w:ind w:firstLine="720"/>
        <w:jc w:val="both"/>
        <w:rPr>
          <w:rFonts w:ascii="Times New Roman" w:hAnsi="Times New Roman" w:cs="Times New Roman"/>
          <w:i/>
          <w:snapToGrid w:val="0"/>
          <w:sz w:val="28"/>
          <w:szCs w:val="28"/>
          <w:lang w:val="en-US"/>
        </w:rPr>
      </w:pPr>
    </w:p>
    <w:p w:rsidR="00F53F85" w:rsidRDefault="00F53F85" w:rsidP="00A22A7E">
      <w:pPr>
        <w:pStyle w:val="31"/>
        <w:ind w:right="-1" w:firstLine="720"/>
        <w:rPr>
          <w:szCs w:val="28"/>
        </w:rPr>
      </w:pPr>
      <w:r w:rsidRPr="00F53F85">
        <w:rPr>
          <w:szCs w:val="28"/>
        </w:rPr>
        <w:t>Для того чтобы узнать, какие триггеры связаны с таблицей, выполните хранимую процедуру:</w:t>
      </w:r>
    </w:p>
    <w:p w:rsidR="00A22A7E" w:rsidRPr="00F53F85" w:rsidRDefault="00A22A7E" w:rsidP="00A22A7E">
      <w:pPr>
        <w:pStyle w:val="31"/>
        <w:ind w:right="-1" w:firstLine="720"/>
        <w:rPr>
          <w:szCs w:val="28"/>
        </w:rPr>
      </w:pPr>
    </w:p>
    <w:p w:rsidR="00F53F85" w:rsidRDefault="00F53F85" w:rsidP="00A22A7E">
      <w:pPr>
        <w:widowControl w:val="0"/>
        <w:spacing w:after="0" w:line="240" w:lineRule="auto"/>
        <w:ind w:right="-1" w:firstLine="720"/>
        <w:jc w:val="both"/>
        <w:rPr>
          <w:rFonts w:ascii="Times New Roman" w:hAnsi="Times New Roman" w:cs="Times New Roman"/>
          <w:iCs/>
          <w:snapToGrid w:val="0"/>
          <w:sz w:val="28"/>
          <w:szCs w:val="28"/>
        </w:rPr>
      </w:pPr>
      <w:r w:rsidRPr="00F53F85">
        <w:rPr>
          <w:rFonts w:ascii="Times New Roman" w:hAnsi="Times New Roman" w:cs="Times New Roman"/>
          <w:snapToGrid w:val="0"/>
          <w:sz w:val="28"/>
          <w:szCs w:val="28"/>
          <w:lang w:val="en-US"/>
        </w:rPr>
        <w:t>sp</w:t>
      </w:r>
      <w:r w:rsidRPr="00F53F85">
        <w:rPr>
          <w:rFonts w:ascii="Times New Roman" w:hAnsi="Times New Roman" w:cs="Times New Roman"/>
          <w:snapToGrid w:val="0"/>
          <w:sz w:val="28"/>
          <w:szCs w:val="28"/>
        </w:rPr>
        <w:t>_</w:t>
      </w:r>
      <w:r w:rsidRPr="00F53F85">
        <w:rPr>
          <w:rFonts w:ascii="Times New Roman" w:hAnsi="Times New Roman" w:cs="Times New Roman"/>
          <w:snapToGrid w:val="0"/>
          <w:sz w:val="28"/>
          <w:szCs w:val="28"/>
          <w:lang w:val="en-US"/>
        </w:rPr>
        <w:t>depends</w:t>
      </w:r>
      <w:r w:rsidRPr="00F53F85">
        <w:rPr>
          <w:rFonts w:ascii="Times New Roman" w:hAnsi="Times New Roman" w:cs="Times New Roman"/>
          <w:snapToGrid w:val="0"/>
          <w:sz w:val="28"/>
          <w:szCs w:val="28"/>
        </w:rPr>
        <w:t xml:space="preserve"> </w:t>
      </w:r>
      <w:r w:rsidRPr="00F53F85">
        <w:rPr>
          <w:rFonts w:ascii="Times New Roman" w:hAnsi="Times New Roman" w:cs="Times New Roman"/>
          <w:iCs/>
          <w:snapToGrid w:val="0"/>
          <w:sz w:val="28"/>
          <w:szCs w:val="28"/>
        </w:rPr>
        <w:t>&lt;Имя таблицы&gt;</w:t>
      </w:r>
    </w:p>
    <w:p w:rsidR="00A22A7E" w:rsidRPr="00F53F85" w:rsidRDefault="00A22A7E" w:rsidP="00A22A7E">
      <w:pPr>
        <w:widowControl w:val="0"/>
        <w:spacing w:after="0" w:line="240" w:lineRule="auto"/>
        <w:ind w:right="-1" w:firstLine="720"/>
        <w:jc w:val="both"/>
        <w:rPr>
          <w:rFonts w:ascii="Times New Roman" w:hAnsi="Times New Roman" w:cs="Times New Roman"/>
          <w:i/>
          <w:snapToGrid w:val="0"/>
          <w:sz w:val="28"/>
          <w:szCs w:val="28"/>
        </w:rPr>
      </w:pPr>
    </w:p>
    <w:p w:rsidR="00F53F85" w:rsidRPr="00F53F85" w:rsidRDefault="00F53F85" w:rsidP="00A22A7E">
      <w:pPr>
        <w:pStyle w:val="31"/>
        <w:ind w:right="-1" w:firstLine="720"/>
        <w:rPr>
          <w:szCs w:val="28"/>
        </w:rPr>
      </w:pPr>
      <w:r w:rsidRPr="00F53F85">
        <w:rPr>
          <w:szCs w:val="28"/>
        </w:rPr>
        <w:t>Необходимо учитывать, что есть команды, которые нельзя использовать в триггерах:</w:t>
      </w:r>
    </w:p>
    <w:p w:rsidR="00F53F85" w:rsidRPr="00F53F85" w:rsidRDefault="00A22A7E"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Pr>
          <w:rFonts w:ascii="Times New Roman" w:hAnsi="Times New Roman" w:cs="Times New Roman"/>
          <w:snapToGrid w:val="0"/>
          <w:sz w:val="28"/>
          <w:szCs w:val="28"/>
        </w:rPr>
        <w:t>В</w:t>
      </w:r>
      <w:r w:rsidR="00F53F85" w:rsidRPr="00F53F85">
        <w:rPr>
          <w:rFonts w:ascii="Times New Roman" w:hAnsi="Times New Roman" w:cs="Times New Roman"/>
          <w:snapToGrid w:val="0"/>
          <w:sz w:val="28"/>
          <w:szCs w:val="28"/>
        </w:rPr>
        <w:t>се</w:t>
      </w:r>
      <w:r w:rsidR="00F53F85" w:rsidRPr="00F53F85">
        <w:rPr>
          <w:rFonts w:ascii="Times New Roman" w:hAnsi="Times New Roman" w:cs="Times New Roman"/>
          <w:snapToGrid w:val="0"/>
          <w:sz w:val="28"/>
          <w:szCs w:val="28"/>
          <w:lang w:val="en-US"/>
        </w:rPr>
        <w:t xml:space="preserve"> </w:t>
      </w:r>
      <w:r w:rsidR="00F53F85" w:rsidRPr="00F53F85">
        <w:rPr>
          <w:rFonts w:ascii="Times New Roman" w:hAnsi="Times New Roman" w:cs="Times New Roman"/>
          <w:snapToGrid w:val="0"/>
          <w:sz w:val="28"/>
          <w:szCs w:val="28"/>
        </w:rPr>
        <w:t>команды</w:t>
      </w:r>
      <w:r w:rsidR="00F53F85" w:rsidRPr="00F53F85">
        <w:rPr>
          <w:rFonts w:ascii="Times New Roman" w:hAnsi="Times New Roman" w:cs="Times New Roman"/>
          <w:snapToGrid w:val="0"/>
          <w:sz w:val="28"/>
          <w:szCs w:val="28"/>
          <w:lang w:val="en-US"/>
        </w:rPr>
        <w:t xml:space="preserve"> CREATE </w:t>
      </w:r>
      <w:r w:rsidR="00F53F85" w:rsidRPr="00F53F85">
        <w:rPr>
          <w:rFonts w:ascii="Times New Roman" w:hAnsi="Times New Roman" w:cs="Times New Roman"/>
          <w:snapToGrid w:val="0"/>
          <w:sz w:val="28"/>
          <w:szCs w:val="28"/>
        </w:rPr>
        <w:t>применительно</w:t>
      </w:r>
      <w:r w:rsidR="00F53F85" w:rsidRPr="00F53F85">
        <w:rPr>
          <w:rFonts w:ascii="Times New Roman" w:hAnsi="Times New Roman" w:cs="Times New Roman"/>
          <w:snapToGrid w:val="0"/>
          <w:sz w:val="28"/>
          <w:szCs w:val="28"/>
          <w:lang w:val="en-US"/>
        </w:rPr>
        <w:t xml:space="preserve"> </w:t>
      </w:r>
      <w:r w:rsidR="00F53F85" w:rsidRPr="00F53F85">
        <w:rPr>
          <w:rFonts w:ascii="Times New Roman" w:hAnsi="Times New Roman" w:cs="Times New Roman"/>
          <w:snapToGrid w:val="0"/>
          <w:sz w:val="28"/>
          <w:szCs w:val="28"/>
        </w:rPr>
        <w:t>к</w:t>
      </w:r>
      <w:r w:rsidR="00F53F85" w:rsidRPr="00F53F85">
        <w:rPr>
          <w:rFonts w:ascii="Times New Roman" w:hAnsi="Times New Roman" w:cs="Times New Roman"/>
          <w:snapToGrid w:val="0"/>
          <w:sz w:val="28"/>
          <w:szCs w:val="28"/>
          <w:lang w:val="en-US"/>
        </w:rPr>
        <w:t xml:space="preserve"> </w:t>
      </w:r>
      <w:r w:rsidR="00F53F85" w:rsidRPr="00F53F85">
        <w:rPr>
          <w:rFonts w:ascii="Times New Roman" w:hAnsi="Times New Roman" w:cs="Times New Roman"/>
          <w:snapToGrid w:val="0"/>
          <w:sz w:val="28"/>
          <w:szCs w:val="28"/>
        </w:rPr>
        <w:t>объектам</w:t>
      </w:r>
      <w:r w:rsidR="00F53F85" w:rsidRPr="00F53F85">
        <w:rPr>
          <w:rFonts w:ascii="Times New Roman" w:hAnsi="Times New Roman" w:cs="Times New Roman"/>
          <w:snapToGrid w:val="0"/>
          <w:sz w:val="28"/>
          <w:szCs w:val="28"/>
          <w:lang w:val="en-US"/>
        </w:rPr>
        <w:t xml:space="preserve"> DATABASE, TABLE, INDEX, PROCEDURE, DEFAULT, RULE, TRIGGER </w:t>
      </w:r>
      <w:r w:rsidR="00F53F85" w:rsidRPr="00F53F85">
        <w:rPr>
          <w:rFonts w:ascii="Times New Roman" w:hAnsi="Times New Roman" w:cs="Times New Roman"/>
          <w:snapToGrid w:val="0"/>
          <w:sz w:val="28"/>
          <w:szCs w:val="28"/>
        </w:rPr>
        <w:t>и</w:t>
      </w:r>
      <w:r w:rsidR="00F53F85" w:rsidRPr="00F53F85">
        <w:rPr>
          <w:rFonts w:ascii="Times New Roman" w:hAnsi="Times New Roman" w:cs="Times New Roman"/>
          <w:snapToGrid w:val="0"/>
          <w:sz w:val="28"/>
          <w:szCs w:val="28"/>
          <w:lang w:val="en-US"/>
        </w:rPr>
        <w:t xml:space="preserve"> VIEW;</w:t>
      </w:r>
    </w:p>
    <w:p w:rsidR="00F53F85" w:rsidRPr="00F53F85" w:rsidRDefault="00A22A7E"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rPr>
      </w:pPr>
      <w:r>
        <w:rPr>
          <w:rFonts w:ascii="Times New Roman" w:hAnsi="Times New Roman" w:cs="Times New Roman"/>
          <w:snapToGrid w:val="0"/>
          <w:sz w:val="28"/>
          <w:szCs w:val="28"/>
        </w:rPr>
        <w:t>В</w:t>
      </w:r>
      <w:r w:rsidR="00F53F85" w:rsidRPr="00F53F85">
        <w:rPr>
          <w:rFonts w:ascii="Times New Roman" w:hAnsi="Times New Roman" w:cs="Times New Roman"/>
          <w:snapToGrid w:val="0"/>
          <w:sz w:val="28"/>
          <w:szCs w:val="28"/>
        </w:rPr>
        <w:t xml:space="preserve">се команды </w:t>
      </w:r>
      <w:r w:rsidR="00F53F85" w:rsidRPr="00F53F85">
        <w:rPr>
          <w:rFonts w:ascii="Times New Roman" w:hAnsi="Times New Roman" w:cs="Times New Roman"/>
          <w:snapToGrid w:val="0"/>
          <w:sz w:val="28"/>
          <w:szCs w:val="28"/>
          <w:lang w:val="en-US"/>
        </w:rPr>
        <w:t>DROP</w:t>
      </w:r>
      <w:r w:rsidR="00F53F85" w:rsidRPr="00F53F85">
        <w:rPr>
          <w:rFonts w:ascii="Times New Roman" w:hAnsi="Times New Roman" w:cs="Times New Roman"/>
          <w:snapToGrid w:val="0"/>
          <w:sz w:val="28"/>
          <w:szCs w:val="28"/>
        </w:rPr>
        <w:t>;</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 xml:space="preserve">ALTER TABLE </w:t>
      </w:r>
      <w:r w:rsidRPr="00F53F85">
        <w:rPr>
          <w:rFonts w:ascii="Times New Roman" w:hAnsi="Times New Roman" w:cs="Times New Roman"/>
          <w:snapToGrid w:val="0"/>
          <w:sz w:val="28"/>
          <w:szCs w:val="28"/>
        </w:rPr>
        <w:t>и</w:t>
      </w:r>
      <w:r w:rsidRPr="00F53F85">
        <w:rPr>
          <w:rFonts w:ascii="Times New Roman" w:hAnsi="Times New Roman" w:cs="Times New Roman"/>
          <w:snapToGrid w:val="0"/>
          <w:sz w:val="28"/>
          <w:szCs w:val="28"/>
          <w:lang w:val="en-US"/>
        </w:rPr>
        <w:t xml:space="preserve"> ALTER DATABASE;</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TRUNCATE TABLE;</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 xml:space="preserve">GRANT </w:t>
      </w:r>
      <w:r w:rsidRPr="00F53F85">
        <w:rPr>
          <w:rFonts w:ascii="Times New Roman" w:hAnsi="Times New Roman" w:cs="Times New Roman"/>
          <w:snapToGrid w:val="0"/>
          <w:sz w:val="28"/>
          <w:szCs w:val="28"/>
        </w:rPr>
        <w:t>и</w:t>
      </w:r>
      <w:r w:rsidRPr="00F53F85">
        <w:rPr>
          <w:rFonts w:ascii="Times New Roman" w:hAnsi="Times New Roman" w:cs="Times New Roman"/>
          <w:snapToGrid w:val="0"/>
          <w:sz w:val="28"/>
          <w:szCs w:val="28"/>
          <w:lang w:val="en-US"/>
        </w:rPr>
        <w:t xml:space="preserve"> REVOKE;</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UPDATE STATISTICS;</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RECONFIGURE;</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lang w:val="en-US"/>
        </w:rPr>
      </w:pPr>
      <w:r w:rsidRPr="00F53F85">
        <w:rPr>
          <w:rFonts w:ascii="Times New Roman" w:hAnsi="Times New Roman" w:cs="Times New Roman"/>
          <w:snapToGrid w:val="0"/>
          <w:sz w:val="28"/>
          <w:szCs w:val="28"/>
          <w:lang w:val="en-US"/>
        </w:rPr>
        <w:t xml:space="preserve">LOAD DATABASE </w:t>
      </w:r>
      <w:r w:rsidRPr="00F53F85">
        <w:rPr>
          <w:rFonts w:ascii="Times New Roman" w:hAnsi="Times New Roman" w:cs="Times New Roman"/>
          <w:snapToGrid w:val="0"/>
          <w:sz w:val="28"/>
          <w:szCs w:val="28"/>
        </w:rPr>
        <w:t>и</w:t>
      </w:r>
      <w:r w:rsidRPr="00F53F85">
        <w:rPr>
          <w:rFonts w:ascii="Times New Roman" w:hAnsi="Times New Roman" w:cs="Times New Roman"/>
          <w:snapToGrid w:val="0"/>
          <w:sz w:val="28"/>
          <w:szCs w:val="28"/>
          <w:lang w:val="en-US"/>
        </w:rPr>
        <w:t xml:space="preserve"> LOAD TRANSACTION;</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все команды </w:t>
      </w:r>
      <w:r w:rsidRPr="00F53F85">
        <w:rPr>
          <w:rFonts w:ascii="Times New Roman" w:hAnsi="Times New Roman" w:cs="Times New Roman"/>
          <w:snapToGrid w:val="0"/>
          <w:sz w:val="28"/>
          <w:szCs w:val="28"/>
          <w:lang w:val="en-US"/>
        </w:rPr>
        <w:t>DISK</w:t>
      </w:r>
      <w:r w:rsidRPr="00F53F85">
        <w:rPr>
          <w:rFonts w:ascii="Times New Roman" w:hAnsi="Times New Roman" w:cs="Times New Roman"/>
          <w:snapToGrid w:val="0"/>
          <w:sz w:val="28"/>
          <w:szCs w:val="28"/>
        </w:rPr>
        <w:t>;</w:t>
      </w:r>
    </w:p>
    <w:p w:rsidR="00F53F85" w:rsidRPr="00F53F85" w:rsidRDefault="00F53F85" w:rsidP="00FE7B57">
      <w:pPr>
        <w:widowControl w:val="0"/>
        <w:numPr>
          <w:ilvl w:val="0"/>
          <w:numId w:val="15"/>
        </w:numPr>
        <w:tabs>
          <w:tab w:val="clear" w:pos="1563"/>
          <w:tab w:val="left" w:pos="1124"/>
          <w:tab w:val="num" w:pos="1985"/>
        </w:tabs>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lang w:val="en-US"/>
        </w:rPr>
        <w:t>SELECT</w:t>
      </w:r>
      <w:r w:rsidRPr="00F53F85">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lang w:val="en-US"/>
        </w:rPr>
        <w:t>INTO</w:t>
      </w:r>
      <w:r w:rsidRPr="00F53F85">
        <w:rPr>
          <w:rFonts w:ascii="Times New Roman" w:hAnsi="Times New Roman" w:cs="Times New Roman"/>
          <w:snapToGrid w:val="0"/>
          <w:sz w:val="28"/>
          <w:szCs w:val="28"/>
        </w:rPr>
        <w:t xml:space="preserve"> (из-за того, что она создает таблицу).</w:t>
      </w:r>
    </w:p>
    <w:p w:rsidR="00A22A7E" w:rsidRDefault="00A22A7E" w:rsidP="00F53F85">
      <w:pPr>
        <w:widowControl w:val="0"/>
        <w:spacing w:after="0" w:line="240" w:lineRule="auto"/>
        <w:ind w:firstLine="720"/>
        <w:jc w:val="both"/>
        <w:rPr>
          <w:rFonts w:ascii="Times New Roman" w:hAnsi="Times New Roman" w:cs="Times New Roman"/>
          <w:snapToGrid w:val="0"/>
          <w:sz w:val="28"/>
          <w:szCs w:val="28"/>
        </w:rPr>
      </w:pP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Когда происходит выполнение триггера для вставки новой записи (по команде </w:t>
      </w:r>
      <w:r w:rsidRPr="00F53F85">
        <w:rPr>
          <w:rFonts w:ascii="Times New Roman" w:hAnsi="Times New Roman" w:cs="Times New Roman"/>
          <w:snapToGrid w:val="0"/>
          <w:sz w:val="28"/>
          <w:szCs w:val="28"/>
          <w:lang w:val="en-US"/>
        </w:rPr>
        <w:t>INSERT</w:t>
      </w:r>
      <w:r w:rsidRPr="00F53F85">
        <w:rPr>
          <w:rFonts w:ascii="Times New Roman" w:hAnsi="Times New Roman" w:cs="Times New Roman"/>
          <w:snapToGrid w:val="0"/>
          <w:sz w:val="28"/>
          <w:szCs w:val="28"/>
        </w:rPr>
        <w:t>), новые записи добавляются к таблице с триггером и к таблице, которая именуется</w:t>
      </w:r>
      <w:r w:rsidRPr="00F53F85">
        <w:rPr>
          <w:rFonts w:ascii="Times New Roman" w:hAnsi="Times New Roman" w:cs="Times New Roman"/>
          <w:b/>
          <w:snapToGrid w:val="0"/>
          <w:sz w:val="28"/>
          <w:szCs w:val="28"/>
        </w:rPr>
        <w:t xml:space="preserve">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w:t>
      </w:r>
      <w:r w:rsidRPr="00F53F85">
        <w:rPr>
          <w:rFonts w:ascii="Times New Roman" w:hAnsi="Times New Roman" w:cs="Times New Roman"/>
          <w:snapToGrid w:val="0"/>
          <w:sz w:val="28"/>
          <w:szCs w:val="28"/>
        </w:rPr>
        <w:t xml:space="preserve"> Последняя представляет собой логическую таблицу, которая содержит копию всех записей, которые добавляются в таблицу. Таблица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 xml:space="preserve"> может быть проверена триггером. Она позволяет сравнивать добавляемые записи с записями в таблице. Записи в таблице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 xml:space="preserve"> всегда являются</w:t>
      </w:r>
      <w:r w:rsidRPr="00F53F85">
        <w:rPr>
          <w:rFonts w:ascii="Times New Roman" w:hAnsi="Times New Roman" w:cs="Times New Roman"/>
          <w:snapToGrid w:val="0"/>
          <w:sz w:val="28"/>
          <w:szCs w:val="28"/>
        </w:rPr>
        <w:t xml:space="preserve"> копиями одной или нескольких записей в результирующей таблице. Преимущества </w:t>
      </w:r>
      <w:r w:rsidRPr="00601892">
        <w:rPr>
          <w:rFonts w:ascii="Times New Roman" w:hAnsi="Times New Roman" w:cs="Times New Roman"/>
          <w:snapToGrid w:val="0"/>
          <w:sz w:val="28"/>
          <w:szCs w:val="28"/>
        </w:rPr>
        <w:t xml:space="preserve">использования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 xml:space="preserve"> заключаются в том, что вам нет необходимости хранить информацию в переменных</w:t>
      </w:r>
      <w:r w:rsidRPr="00F53F85">
        <w:rPr>
          <w:rFonts w:ascii="Times New Roman" w:hAnsi="Times New Roman" w:cs="Times New Roman"/>
          <w:snapToGrid w:val="0"/>
          <w:sz w:val="28"/>
          <w:szCs w:val="28"/>
        </w:rPr>
        <w:t xml:space="preserve"> для проверки каких-либо значений.</w:t>
      </w:r>
      <w:r w:rsidR="00601892">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rPr>
        <w:t>Вообще говоря, тело триггера (команды, которые выполняются при его вызове) может быть абсолютно произвольным, а структура тел триггеров аналогична.</w:t>
      </w:r>
    </w:p>
    <w:p w:rsidR="00F53F85"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Приведем пример создания триггера на примере вставки для таблицы </w:t>
      </w:r>
      <w:r w:rsidRPr="00F53F85">
        <w:rPr>
          <w:rFonts w:ascii="Times New Roman" w:hAnsi="Times New Roman" w:cs="Times New Roman"/>
          <w:snapToGrid w:val="0"/>
          <w:sz w:val="28"/>
          <w:szCs w:val="28"/>
          <w:lang w:val="en-US"/>
        </w:rPr>
        <w:t>Student</w:t>
      </w:r>
      <w:r w:rsidRPr="00F53F85">
        <w:rPr>
          <w:rFonts w:ascii="Times New Roman" w:hAnsi="Times New Roman" w:cs="Times New Roman"/>
          <w:snapToGrid w:val="0"/>
          <w:sz w:val="28"/>
          <w:szCs w:val="28"/>
        </w:rPr>
        <w:t>_</w:t>
      </w:r>
      <w:r w:rsidRPr="00F53F85">
        <w:rPr>
          <w:rFonts w:ascii="Times New Roman" w:hAnsi="Times New Roman" w:cs="Times New Roman"/>
          <w:snapToGrid w:val="0"/>
          <w:sz w:val="28"/>
          <w:szCs w:val="28"/>
          <w:lang w:val="en-US"/>
        </w:rPr>
        <w:t>c</w:t>
      </w:r>
      <w:r w:rsidRPr="00F53F85">
        <w:rPr>
          <w:rFonts w:ascii="Times New Roman" w:hAnsi="Times New Roman" w:cs="Times New Roman"/>
          <w:snapToGrid w:val="0"/>
          <w:sz w:val="28"/>
          <w:szCs w:val="28"/>
        </w:rPr>
        <w:t>. Необходим триггер, который будет срабатывать на операцию добавления фамилии и имени коммерческого студента. В его задачу будет входить добавление аналогичных записей в таблицу с общим списком студентов:</w:t>
      </w:r>
    </w:p>
    <w:p w:rsidR="00601892" w:rsidRPr="00F53F85" w:rsidRDefault="00601892" w:rsidP="00F53F85">
      <w:pPr>
        <w:widowControl w:val="0"/>
        <w:spacing w:after="0" w:line="240" w:lineRule="auto"/>
        <w:ind w:firstLine="720"/>
        <w:jc w:val="both"/>
        <w:rPr>
          <w:rFonts w:ascii="Times New Roman" w:hAnsi="Times New Roman" w:cs="Times New Roman"/>
          <w:snapToGrid w:val="0"/>
          <w:sz w:val="28"/>
          <w:szCs w:val="28"/>
        </w:rPr>
      </w:pPr>
    </w:p>
    <w:p w:rsidR="00F53F85" w:rsidRPr="00601892" w:rsidRDefault="00F53F85" w:rsidP="00F53F85">
      <w:pPr>
        <w:widowControl w:val="0"/>
        <w:spacing w:after="0" w:line="240" w:lineRule="auto"/>
        <w:ind w:firstLine="720"/>
        <w:jc w:val="both"/>
        <w:rPr>
          <w:rFonts w:ascii="Times New Roman" w:hAnsi="Times New Roman" w:cs="Times New Roman"/>
          <w:bCs/>
          <w:snapToGrid w:val="0"/>
          <w:sz w:val="28"/>
          <w:szCs w:val="28"/>
          <w:lang w:val="en-US"/>
        </w:rPr>
      </w:pPr>
      <w:r w:rsidRPr="00601892">
        <w:rPr>
          <w:rFonts w:ascii="Times New Roman" w:hAnsi="Times New Roman" w:cs="Times New Roman"/>
          <w:bCs/>
          <w:snapToGrid w:val="0"/>
          <w:sz w:val="28"/>
          <w:szCs w:val="28"/>
          <w:lang w:val="en-US"/>
        </w:rPr>
        <w:t>CREATE TRIGGER Table_insert</w:t>
      </w:r>
    </w:p>
    <w:p w:rsidR="00F53F85" w:rsidRPr="00601892" w:rsidRDefault="00F53F85" w:rsidP="00F53F85">
      <w:pPr>
        <w:widowControl w:val="0"/>
        <w:spacing w:after="0" w:line="240" w:lineRule="auto"/>
        <w:ind w:firstLine="720"/>
        <w:jc w:val="both"/>
        <w:rPr>
          <w:rFonts w:ascii="Times New Roman" w:hAnsi="Times New Roman" w:cs="Times New Roman"/>
          <w:bCs/>
          <w:snapToGrid w:val="0"/>
          <w:sz w:val="28"/>
          <w:szCs w:val="28"/>
          <w:lang w:val="en-US"/>
        </w:rPr>
      </w:pPr>
      <w:r w:rsidRPr="00601892">
        <w:rPr>
          <w:rFonts w:ascii="Times New Roman" w:hAnsi="Times New Roman" w:cs="Times New Roman"/>
          <w:bCs/>
          <w:snapToGrid w:val="0"/>
          <w:sz w:val="28"/>
          <w:szCs w:val="28"/>
          <w:lang w:val="en-US"/>
        </w:rPr>
        <w:t>ON Student_c</w:t>
      </w:r>
    </w:p>
    <w:p w:rsidR="00F53F85" w:rsidRPr="00601892" w:rsidRDefault="00F53F85" w:rsidP="00F53F85">
      <w:pPr>
        <w:pStyle w:val="9"/>
        <w:spacing w:before="0" w:line="240" w:lineRule="auto"/>
        <w:ind w:firstLine="720"/>
        <w:jc w:val="both"/>
        <w:rPr>
          <w:rFonts w:ascii="Times New Roman" w:hAnsi="Times New Roman" w:cs="Times New Roman"/>
          <w:i w:val="0"/>
          <w:snapToGrid w:val="0"/>
          <w:sz w:val="28"/>
          <w:szCs w:val="28"/>
          <w:lang w:val="en-US"/>
        </w:rPr>
      </w:pPr>
      <w:r w:rsidRPr="00601892">
        <w:rPr>
          <w:rFonts w:ascii="Times New Roman" w:hAnsi="Times New Roman" w:cs="Times New Roman"/>
          <w:i w:val="0"/>
          <w:snapToGrid w:val="0"/>
          <w:sz w:val="28"/>
          <w:szCs w:val="28"/>
          <w:lang w:val="en-US"/>
        </w:rPr>
        <w:t>FOR INSERT</w:t>
      </w:r>
    </w:p>
    <w:p w:rsidR="00F53F85" w:rsidRPr="00601892" w:rsidRDefault="00F53F85" w:rsidP="00F53F85">
      <w:pPr>
        <w:widowControl w:val="0"/>
        <w:spacing w:after="0" w:line="240" w:lineRule="auto"/>
        <w:ind w:firstLine="720"/>
        <w:jc w:val="both"/>
        <w:rPr>
          <w:rFonts w:ascii="Times New Roman" w:hAnsi="Times New Roman" w:cs="Times New Roman"/>
          <w:bCs/>
          <w:snapToGrid w:val="0"/>
          <w:sz w:val="28"/>
          <w:szCs w:val="28"/>
          <w:lang w:val="en-US"/>
        </w:rPr>
      </w:pPr>
      <w:r w:rsidRPr="00601892">
        <w:rPr>
          <w:rFonts w:ascii="Times New Roman" w:hAnsi="Times New Roman" w:cs="Times New Roman"/>
          <w:bCs/>
          <w:snapToGrid w:val="0"/>
          <w:sz w:val="28"/>
          <w:szCs w:val="28"/>
          <w:lang w:val="en-US"/>
        </w:rPr>
        <w:t>AS</w:t>
      </w:r>
    </w:p>
    <w:p w:rsidR="00F53F85" w:rsidRPr="00601892" w:rsidRDefault="00F53F85" w:rsidP="00F53F85">
      <w:pPr>
        <w:widowControl w:val="0"/>
        <w:spacing w:after="0" w:line="240" w:lineRule="auto"/>
        <w:ind w:firstLine="720"/>
        <w:jc w:val="both"/>
        <w:rPr>
          <w:rFonts w:ascii="Times New Roman" w:hAnsi="Times New Roman" w:cs="Times New Roman"/>
          <w:bCs/>
          <w:snapToGrid w:val="0"/>
          <w:sz w:val="28"/>
          <w:szCs w:val="28"/>
          <w:lang w:val="en-US"/>
        </w:rPr>
      </w:pPr>
      <w:r w:rsidRPr="00601892">
        <w:rPr>
          <w:rFonts w:ascii="Times New Roman" w:hAnsi="Times New Roman" w:cs="Times New Roman"/>
          <w:bCs/>
          <w:snapToGrid w:val="0"/>
          <w:sz w:val="28"/>
          <w:szCs w:val="28"/>
          <w:lang w:val="en-US"/>
        </w:rPr>
        <w:t>INSERT INTO Student (S_lastname, S_firstname)</w:t>
      </w:r>
    </w:p>
    <w:p w:rsidR="00F53F85" w:rsidRPr="007C14D7" w:rsidRDefault="00F53F85" w:rsidP="00F53F85">
      <w:pPr>
        <w:widowControl w:val="0"/>
        <w:spacing w:after="0" w:line="240" w:lineRule="auto"/>
        <w:ind w:firstLine="720"/>
        <w:jc w:val="both"/>
        <w:rPr>
          <w:rFonts w:ascii="Times New Roman" w:hAnsi="Times New Roman" w:cs="Times New Roman"/>
          <w:bCs/>
          <w:snapToGrid w:val="0"/>
          <w:sz w:val="28"/>
          <w:szCs w:val="28"/>
          <w:lang w:val="en-US"/>
        </w:rPr>
      </w:pPr>
      <w:r w:rsidRPr="00601892">
        <w:rPr>
          <w:rFonts w:ascii="Times New Roman" w:hAnsi="Times New Roman" w:cs="Times New Roman"/>
          <w:bCs/>
          <w:snapToGrid w:val="0"/>
          <w:sz w:val="28"/>
          <w:szCs w:val="28"/>
          <w:lang w:val="en-US"/>
        </w:rPr>
        <w:t>VALUES (Inserted.Lastname, Inserted.Firstname)</w:t>
      </w:r>
    </w:p>
    <w:p w:rsidR="00601892" w:rsidRPr="007C14D7" w:rsidRDefault="00601892" w:rsidP="00F53F85">
      <w:pPr>
        <w:widowControl w:val="0"/>
        <w:spacing w:after="0" w:line="240" w:lineRule="auto"/>
        <w:ind w:firstLine="720"/>
        <w:jc w:val="both"/>
        <w:rPr>
          <w:rFonts w:ascii="Times New Roman" w:hAnsi="Times New Roman" w:cs="Times New Roman"/>
          <w:snapToGrid w:val="0"/>
          <w:sz w:val="28"/>
          <w:szCs w:val="28"/>
          <w:lang w:val="en-US"/>
        </w:rPr>
      </w:pP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Когда срабатывает триггер на удаление (по команде </w:t>
      </w:r>
      <w:r w:rsidRPr="00F53F85">
        <w:rPr>
          <w:rFonts w:ascii="Times New Roman" w:hAnsi="Times New Roman" w:cs="Times New Roman"/>
          <w:snapToGrid w:val="0"/>
          <w:sz w:val="28"/>
          <w:szCs w:val="28"/>
          <w:lang w:val="en-US"/>
        </w:rPr>
        <w:t>DELETE</w:t>
      </w:r>
      <w:r w:rsidRPr="00F53F85">
        <w:rPr>
          <w:rFonts w:ascii="Times New Roman" w:hAnsi="Times New Roman" w:cs="Times New Roman"/>
          <w:snapToGrid w:val="0"/>
          <w:sz w:val="28"/>
          <w:szCs w:val="28"/>
        </w:rPr>
        <w:t>), удаленные записи размещаются в специальной таблице</w:t>
      </w:r>
      <w:r w:rsidRPr="00F53F85">
        <w:rPr>
          <w:rFonts w:ascii="Times New Roman" w:hAnsi="Times New Roman" w:cs="Times New Roman"/>
          <w:b/>
          <w:snapToGrid w:val="0"/>
          <w:sz w:val="28"/>
          <w:szCs w:val="28"/>
        </w:rPr>
        <w:t xml:space="preserve">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Необходимо учитывать следующие особенности триггера на удаление:</w:t>
      </w:r>
      <w:r w:rsidR="00601892">
        <w:rPr>
          <w:rFonts w:ascii="Times New Roman" w:hAnsi="Times New Roman" w:cs="Times New Roman"/>
          <w:snapToGrid w:val="0"/>
          <w:sz w:val="28"/>
          <w:szCs w:val="28"/>
        </w:rPr>
        <w:t xml:space="preserve"> </w:t>
      </w:r>
    </w:p>
    <w:p w:rsidR="00F53F85" w:rsidRPr="00601892"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601892">
        <w:rPr>
          <w:rFonts w:ascii="Times New Roman" w:hAnsi="Times New Roman" w:cs="Times New Roman"/>
          <w:snapToGrid w:val="0"/>
          <w:sz w:val="28"/>
          <w:szCs w:val="28"/>
        </w:rPr>
        <w:t xml:space="preserve">Таблица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xml:space="preserve"> и (результирующая) таблица базы данных не имеют общих записей.</w:t>
      </w:r>
    </w:p>
    <w:p w:rsidR="00F53F85" w:rsidRPr="00601892"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601892">
        <w:rPr>
          <w:rFonts w:ascii="Times New Roman" w:hAnsi="Times New Roman" w:cs="Times New Roman"/>
          <w:snapToGrid w:val="0"/>
          <w:sz w:val="28"/>
          <w:szCs w:val="28"/>
        </w:rPr>
        <w:t xml:space="preserve">Когда запись добавляется к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она больше не существует в основной таблице.</w:t>
      </w:r>
    </w:p>
    <w:p w:rsidR="00F53F85" w:rsidRPr="00F53F85"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Основная таблица размещается в пространстве, зарезервированном для текущей базы данных.</w:t>
      </w:r>
    </w:p>
    <w:p w:rsidR="00F53F85" w:rsidRPr="00601892"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Таблица</w:t>
      </w:r>
      <w:r w:rsidRPr="00F53F85">
        <w:rPr>
          <w:rFonts w:ascii="Times New Roman" w:hAnsi="Times New Roman" w:cs="Times New Roman"/>
          <w:b/>
          <w:snapToGrid w:val="0"/>
          <w:sz w:val="28"/>
          <w:szCs w:val="28"/>
        </w:rPr>
        <w:t xml:space="preserve">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xml:space="preserve"> всегда хранится в кэше.</w:t>
      </w:r>
    </w:p>
    <w:p w:rsidR="00F53F85" w:rsidRPr="00F53F85"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601892">
        <w:rPr>
          <w:rFonts w:ascii="Times New Roman" w:hAnsi="Times New Roman" w:cs="Times New Roman"/>
          <w:snapToGrid w:val="0"/>
          <w:sz w:val="28"/>
          <w:szCs w:val="28"/>
        </w:rPr>
        <w:t xml:space="preserve">Таблицы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xml:space="preserve"> и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 xml:space="preserve"> —</w:t>
      </w:r>
      <w:r w:rsidRPr="00F53F85">
        <w:rPr>
          <w:rFonts w:ascii="Times New Roman" w:hAnsi="Times New Roman" w:cs="Times New Roman"/>
          <w:snapToGrid w:val="0"/>
          <w:sz w:val="28"/>
          <w:szCs w:val="28"/>
        </w:rPr>
        <w:t xml:space="preserve"> логические. Структурно они всегда похожи на таблицы, для которых определен триггер. Они содержат информацию, которую изменил пользователь.</w:t>
      </w:r>
    </w:p>
    <w:p w:rsidR="00601892" w:rsidRDefault="00601892" w:rsidP="00F53F85">
      <w:pPr>
        <w:widowControl w:val="0"/>
        <w:spacing w:after="0" w:line="240" w:lineRule="auto"/>
        <w:ind w:firstLine="720"/>
        <w:jc w:val="both"/>
        <w:rPr>
          <w:rFonts w:ascii="Times New Roman" w:hAnsi="Times New Roman" w:cs="Times New Roman"/>
          <w:snapToGrid w:val="0"/>
          <w:sz w:val="28"/>
          <w:szCs w:val="28"/>
        </w:rPr>
      </w:pP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Примером для данного триггера может стать аналогичный вышеприведенному триггер, срабатывающий на удаление записей из таблицы </w:t>
      </w:r>
      <w:r w:rsidRPr="00601892">
        <w:rPr>
          <w:rFonts w:ascii="Times New Roman" w:hAnsi="Times New Roman" w:cs="Times New Roman"/>
          <w:snapToGrid w:val="0"/>
          <w:sz w:val="28"/>
          <w:szCs w:val="28"/>
          <w:lang w:val="en-US"/>
        </w:rPr>
        <w:t>Student</w:t>
      </w:r>
      <w:r w:rsidRPr="00601892">
        <w:rPr>
          <w:rFonts w:ascii="Times New Roman" w:hAnsi="Times New Roman" w:cs="Times New Roman"/>
          <w:snapToGrid w:val="0"/>
          <w:sz w:val="28"/>
          <w:szCs w:val="28"/>
        </w:rPr>
        <w:t>_</w:t>
      </w:r>
      <w:r w:rsidRPr="00601892">
        <w:rPr>
          <w:rFonts w:ascii="Times New Roman" w:hAnsi="Times New Roman" w:cs="Times New Roman"/>
          <w:snapToGrid w:val="0"/>
          <w:sz w:val="28"/>
          <w:szCs w:val="28"/>
          <w:lang w:val="en-US"/>
        </w:rPr>
        <w:t>c</w:t>
      </w:r>
      <w:r w:rsidRPr="00601892">
        <w:rPr>
          <w:rFonts w:ascii="Times New Roman" w:hAnsi="Times New Roman" w:cs="Times New Roman"/>
          <w:snapToGrid w:val="0"/>
          <w:sz w:val="28"/>
          <w:szCs w:val="28"/>
        </w:rPr>
        <w:t xml:space="preserve"> – удаляющий аналогичные записи в таблице </w:t>
      </w:r>
      <w:r w:rsidRPr="00601892">
        <w:rPr>
          <w:rFonts w:ascii="Times New Roman" w:hAnsi="Times New Roman" w:cs="Times New Roman"/>
          <w:snapToGrid w:val="0"/>
          <w:sz w:val="28"/>
          <w:szCs w:val="28"/>
          <w:lang w:val="en-US"/>
        </w:rPr>
        <w:t>Student</w:t>
      </w:r>
      <w:r w:rsidRPr="00601892">
        <w:rPr>
          <w:rFonts w:ascii="Times New Roman" w:hAnsi="Times New Roman" w:cs="Times New Roman"/>
          <w:snapToGrid w:val="0"/>
          <w:sz w:val="28"/>
          <w:szCs w:val="28"/>
        </w:rPr>
        <w:t>. При необходимости можно усложнять триггер для срабатывания при каких либо условиях:</w:t>
      </w:r>
    </w:p>
    <w:p w:rsidR="00F53F85" w:rsidRPr="00F53F85" w:rsidRDefault="00F53F85" w:rsidP="00F53F85">
      <w:pPr>
        <w:widowControl w:val="0"/>
        <w:spacing w:after="0" w:line="240" w:lineRule="auto"/>
        <w:ind w:firstLine="720"/>
        <w:jc w:val="both"/>
        <w:rPr>
          <w:rFonts w:ascii="Times New Roman" w:hAnsi="Times New Roman" w:cs="Times New Roman"/>
          <w:snapToGrid w:val="0"/>
          <w:sz w:val="28"/>
          <w:szCs w:val="28"/>
        </w:rPr>
      </w:pP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CREATE TRIGGER Table_delete</w:t>
      </w: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ON Student_c</w:t>
      </w: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FOR DELETE</w:t>
      </w:r>
    </w:p>
    <w:p w:rsidR="00F53F85" w:rsidRPr="00601892" w:rsidRDefault="00F53F85" w:rsidP="00F53F85">
      <w:pPr>
        <w:pStyle w:val="6"/>
        <w:spacing w:before="0" w:line="240" w:lineRule="auto"/>
        <w:ind w:firstLine="720"/>
        <w:jc w:val="both"/>
        <w:rPr>
          <w:rFonts w:ascii="Times New Roman" w:hAnsi="Times New Roman" w:cs="Times New Roman"/>
          <w:i w:val="0"/>
          <w:sz w:val="28"/>
          <w:szCs w:val="28"/>
          <w:lang w:val="en-US"/>
        </w:rPr>
      </w:pPr>
      <w:r w:rsidRPr="00601892">
        <w:rPr>
          <w:rFonts w:ascii="Times New Roman" w:hAnsi="Times New Roman" w:cs="Times New Roman"/>
          <w:i w:val="0"/>
          <w:sz w:val="28"/>
          <w:szCs w:val="28"/>
          <w:lang w:val="en-US"/>
        </w:rPr>
        <w:t>AS</w:t>
      </w: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DELETE S_lastname</w:t>
      </w: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FROM Student, Deleted</w:t>
      </w:r>
    </w:p>
    <w:p w:rsidR="00F53F85" w:rsidRPr="00601892" w:rsidRDefault="00F53F85" w:rsidP="00F53F85">
      <w:pPr>
        <w:widowControl w:val="0"/>
        <w:spacing w:after="0" w:line="240" w:lineRule="auto"/>
        <w:ind w:firstLine="720"/>
        <w:jc w:val="both"/>
        <w:rPr>
          <w:rFonts w:ascii="Times New Roman" w:hAnsi="Times New Roman" w:cs="Times New Roman"/>
          <w:snapToGrid w:val="0"/>
          <w:sz w:val="28"/>
          <w:szCs w:val="28"/>
          <w:lang w:val="en-US"/>
        </w:rPr>
      </w:pPr>
      <w:r w:rsidRPr="00601892">
        <w:rPr>
          <w:rFonts w:ascii="Times New Roman" w:hAnsi="Times New Roman" w:cs="Times New Roman"/>
          <w:snapToGrid w:val="0"/>
          <w:sz w:val="28"/>
          <w:szCs w:val="28"/>
          <w:lang w:val="en-US"/>
        </w:rPr>
        <w:t>WHERE EXISTS Student.S_lastname = Deleted.Lastname</w:t>
      </w:r>
    </w:p>
    <w:p w:rsidR="00F53F85" w:rsidRPr="00F53F85" w:rsidRDefault="00F53F85" w:rsidP="00F53F85">
      <w:pPr>
        <w:widowControl w:val="0"/>
        <w:spacing w:after="0" w:line="240" w:lineRule="auto"/>
        <w:ind w:right="20" w:firstLine="720"/>
        <w:jc w:val="both"/>
        <w:rPr>
          <w:rFonts w:ascii="Times New Roman" w:hAnsi="Times New Roman" w:cs="Times New Roman"/>
          <w:snapToGrid w:val="0"/>
          <w:sz w:val="28"/>
          <w:szCs w:val="28"/>
          <w:lang w:val="en-US"/>
        </w:rPr>
      </w:pPr>
    </w:p>
    <w:p w:rsidR="00F53F85" w:rsidRPr="00601892" w:rsidRDefault="00F53F85" w:rsidP="00F53F85">
      <w:pPr>
        <w:widowControl w:val="0"/>
        <w:spacing w:after="0" w:line="240" w:lineRule="auto"/>
        <w:ind w:right="2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 xml:space="preserve">Когда выполняется команда </w:t>
      </w:r>
      <w:r w:rsidRPr="00F53F85">
        <w:rPr>
          <w:rFonts w:ascii="Times New Roman" w:hAnsi="Times New Roman" w:cs="Times New Roman"/>
          <w:snapToGrid w:val="0"/>
          <w:sz w:val="28"/>
          <w:szCs w:val="28"/>
          <w:lang w:val="en-US"/>
        </w:rPr>
        <w:t>UPDATE</w:t>
      </w:r>
      <w:r w:rsidRPr="00F53F85">
        <w:rPr>
          <w:rFonts w:ascii="Times New Roman" w:hAnsi="Times New Roman" w:cs="Times New Roman"/>
          <w:snapToGrid w:val="0"/>
          <w:sz w:val="28"/>
          <w:szCs w:val="28"/>
        </w:rPr>
        <w:t xml:space="preserve"> для таблицы, которая имеет </w:t>
      </w:r>
      <w:r w:rsidRPr="00601892">
        <w:rPr>
          <w:rFonts w:ascii="Times New Roman" w:hAnsi="Times New Roman" w:cs="Times New Roman"/>
          <w:snapToGrid w:val="0"/>
          <w:sz w:val="28"/>
          <w:szCs w:val="28"/>
        </w:rPr>
        <w:t xml:space="preserve">соответствующий триггер, исходные записи перемещаются в таблицу </w:t>
      </w:r>
      <w:r w:rsidRPr="00601892">
        <w:rPr>
          <w:rFonts w:ascii="Times New Roman" w:hAnsi="Times New Roman" w:cs="Times New Roman"/>
          <w:snapToGrid w:val="0"/>
          <w:sz w:val="28"/>
          <w:szCs w:val="28"/>
          <w:lang w:val="en-US"/>
        </w:rPr>
        <w:t>deleted</w:t>
      </w:r>
      <w:r w:rsidRPr="00601892">
        <w:rPr>
          <w:rFonts w:ascii="Times New Roman" w:hAnsi="Times New Roman" w:cs="Times New Roman"/>
          <w:snapToGrid w:val="0"/>
          <w:sz w:val="28"/>
          <w:szCs w:val="28"/>
        </w:rPr>
        <w:t xml:space="preserve">, в то время как измененные записи помещаются в таблицу </w:t>
      </w:r>
      <w:r w:rsidRPr="00601892">
        <w:rPr>
          <w:rFonts w:ascii="Times New Roman" w:hAnsi="Times New Roman" w:cs="Times New Roman"/>
          <w:snapToGrid w:val="0"/>
          <w:sz w:val="28"/>
          <w:szCs w:val="28"/>
          <w:lang w:val="en-US"/>
        </w:rPr>
        <w:t>inserted</w:t>
      </w:r>
      <w:r w:rsidRPr="00601892">
        <w:rPr>
          <w:rFonts w:ascii="Times New Roman" w:hAnsi="Times New Roman" w:cs="Times New Roman"/>
          <w:snapToGrid w:val="0"/>
          <w:sz w:val="28"/>
          <w:szCs w:val="28"/>
        </w:rPr>
        <w:t>. Сама таблица тоже обновляется. При этом учитывайте следующее:</w:t>
      </w:r>
    </w:p>
    <w:p w:rsidR="00F53F85" w:rsidRPr="00F53F85"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После того как все записи будут модифицированы, загружаются таблицы deleted и inserted, после чего срабатывает триггер на модификацию данных текущей таблицы.</w:t>
      </w:r>
    </w:p>
    <w:p w:rsidR="00F53F85" w:rsidRPr="00F53F85" w:rsidRDefault="00F53F85" w:rsidP="00FE7B57">
      <w:pPr>
        <w:widowControl w:val="0"/>
        <w:numPr>
          <w:ilvl w:val="0"/>
          <w:numId w:val="13"/>
        </w:numPr>
        <w:spacing w:after="0" w:line="240" w:lineRule="auto"/>
        <w:ind w:left="0" w:firstLine="720"/>
        <w:jc w:val="both"/>
        <w:rPr>
          <w:rFonts w:ascii="Times New Roman" w:hAnsi="Times New Roman" w:cs="Times New Roman"/>
          <w:snapToGrid w:val="0"/>
          <w:sz w:val="28"/>
          <w:szCs w:val="28"/>
        </w:rPr>
      </w:pPr>
      <w:r w:rsidRPr="00F53F85">
        <w:rPr>
          <w:rFonts w:ascii="Times New Roman" w:hAnsi="Times New Roman" w:cs="Times New Roman"/>
          <w:snapToGrid w:val="0"/>
          <w:sz w:val="28"/>
          <w:szCs w:val="28"/>
        </w:rPr>
        <w:t>Триггер может обращаться как к таблицам deleted и inserted, так и к модифицируемой, для того чтобы определить, как много данных было обновлено и какие действия следует предпринять.</w:t>
      </w:r>
    </w:p>
    <w:p w:rsidR="00754832" w:rsidRPr="00F53F85" w:rsidRDefault="00754832" w:rsidP="00471CED">
      <w:pPr>
        <w:widowControl w:val="0"/>
        <w:spacing w:after="0" w:line="240" w:lineRule="auto"/>
        <w:ind w:right="20" w:firstLine="720"/>
        <w:jc w:val="both"/>
        <w:rPr>
          <w:rFonts w:ascii="Times New Roman" w:hAnsi="Times New Roman" w:cs="Times New Roman"/>
          <w:snapToGrid w:val="0"/>
          <w:sz w:val="28"/>
          <w:szCs w:val="28"/>
        </w:rPr>
      </w:pPr>
    </w:p>
    <w:p w:rsidR="00C92391" w:rsidRPr="00C92391" w:rsidRDefault="00C92391" w:rsidP="00C92391">
      <w:pPr>
        <w:pStyle w:val="1"/>
      </w:pPr>
      <w:bookmarkStart w:id="116" w:name="_Toc413884469"/>
      <w:r w:rsidRPr="00C92391">
        <w:t>3 Задания для самостоятельной работы</w:t>
      </w:r>
      <w:bookmarkEnd w:id="116"/>
    </w:p>
    <w:p w:rsidR="00C92391" w:rsidRPr="00C92391" w:rsidRDefault="00C92391" w:rsidP="00C92391">
      <w:pPr>
        <w:tabs>
          <w:tab w:val="left" w:pos="281"/>
        </w:tabs>
        <w:spacing w:after="0" w:line="240" w:lineRule="auto"/>
        <w:ind w:firstLine="709"/>
        <w:jc w:val="both"/>
        <w:rPr>
          <w:rFonts w:ascii="Times New Roman" w:hAnsi="Times New Roman" w:cs="Times New Roman"/>
          <w:sz w:val="28"/>
          <w:szCs w:val="28"/>
        </w:rPr>
      </w:pPr>
      <w:r w:rsidRPr="00C92391">
        <w:rPr>
          <w:rFonts w:ascii="Times New Roman" w:hAnsi="Times New Roman" w:cs="Times New Roman"/>
          <w:sz w:val="28"/>
          <w:szCs w:val="28"/>
        </w:rPr>
        <w:t xml:space="preserve">Создайте </w:t>
      </w:r>
      <w:r>
        <w:rPr>
          <w:rFonts w:ascii="Times New Roman" w:hAnsi="Times New Roman" w:cs="Times New Roman"/>
          <w:sz w:val="28"/>
          <w:szCs w:val="28"/>
        </w:rPr>
        <w:t xml:space="preserve">примеры </w:t>
      </w:r>
      <w:r w:rsidRPr="00C92391">
        <w:rPr>
          <w:rFonts w:ascii="Times New Roman" w:hAnsi="Times New Roman" w:cs="Times New Roman"/>
          <w:sz w:val="28"/>
          <w:szCs w:val="28"/>
        </w:rPr>
        <w:t>триггеров вставки, модификации и удаления.</w:t>
      </w:r>
    </w:p>
    <w:p w:rsidR="00C92391" w:rsidRPr="00C92391" w:rsidRDefault="00C92391" w:rsidP="00C92391">
      <w:pPr>
        <w:autoSpaceDE w:val="0"/>
        <w:spacing w:after="0" w:line="240" w:lineRule="auto"/>
        <w:ind w:firstLine="709"/>
        <w:jc w:val="both"/>
        <w:rPr>
          <w:rFonts w:ascii="Times New Roman" w:hAnsi="Times New Roman" w:cs="Times New Roman"/>
          <w:sz w:val="28"/>
          <w:szCs w:val="28"/>
        </w:rPr>
      </w:pPr>
    </w:p>
    <w:p w:rsidR="00C92391" w:rsidRPr="00C92391" w:rsidRDefault="00C92391" w:rsidP="00C92391">
      <w:pPr>
        <w:pStyle w:val="2"/>
        <w:spacing w:before="0" w:line="240" w:lineRule="auto"/>
        <w:ind w:firstLine="709"/>
        <w:jc w:val="both"/>
        <w:rPr>
          <w:rFonts w:ascii="Times New Roman" w:hAnsi="Times New Roman" w:cs="Times New Roman"/>
          <w:bCs w:val="0"/>
          <w:iCs/>
          <w:color w:val="auto"/>
          <w:sz w:val="28"/>
          <w:szCs w:val="28"/>
        </w:rPr>
      </w:pPr>
      <w:bookmarkStart w:id="117" w:name="_Toc413884470"/>
      <w:r w:rsidRPr="00C92391">
        <w:rPr>
          <w:rFonts w:ascii="Times New Roman" w:hAnsi="Times New Roman" w:cs="Times New Roman"/>
          <w:bCs w:val="0"/>
          <w:iCs/>
          <w:color w:val="auto"/>
          <w:sz w:val="28"/>
          <w:szCs w:val="28"/>
        </w:rPr>
        <w:t>4 Контрольные вопросы</w:t>
      </w:r>
      <w:bookmarkEnd w:id="117"/>
    </w:p>
    <w:p w:rsidR="00C92391" w:rsidRPr="00C92391" w:rsidRDefault="00C92391" w:rsidP="00AC2AC8">
      <w:pPr>
        <w:widowControl w:val="0"/>
        <w:numPr>
          <w:ilvl w:val="0"/>
          <w:numId w:val="33"/>
        </w:numPr>
        <w:tabs>
          <w:tab w:val="clear" w:pos="360"/>
          <w:tab w:val="num" w:pos="709"/>
          <w:tab w:val="left" w:pos="851"/>
          <w:tab w:val="left" w:pos="993"/>
        </w:tabs>
        <w:spacing w:after="0" w:line="240" w:lineRule="auto"/>
        <w:ind w:left="0" w:firstLine="709"/>
        <w:jc w:val="both"/>
        <w:rPr>
          <w:rFonts w:ascii="Times New Roman" w:hAnsi="Times New Roman" w:cs="Times New Roman"/>
          <w:snapToGrid w:val="0"/>
          <w:color w:val="000000"/>
          <w:sz w:val="28"/>
          <w:szCs w:val="28"/>
        </w:rPr>
      </w:pPr>
      <w:r w:rsidRPr="00C92391">
        <w:rPr>
          <w:rFonts w:ascii="Times New Roman" w:hAnsi="Times New Roman" w:cs="Times New Roman"/>
          <w:snapToGrid w:val="0"/>
          <w:color w:val="000000"/>
          <w:sz w:val="28"/>
          <w:szCs w:val="28"/>
        </w:rPr>
        <w:t>Дайте определения триггеру.</w:t>
      </w:r>
    </w:p>
    <w:p w:rsidR="00C92391" w:rsidRPr="00C92391" w:rsidRDefault="00C92391" w:rsidP="00AC2AC8">
      <w:pPr>
        <w:widowControl w:val="0"/>
        <w:numPr>
          <w:ilvl w:val="0"/>
          <w:numId w:val="33"/>
        </w:numPr>
        <w:tabs>
          <w:tab w:val="clear" w:pos="360"/>
          <w:tab w:val="num" w:pos="709"/>
          <w:tab w:val="left" w:pos="851"/>
          <w:tab w:val="left" w:pos="993"/>
        </w:tabs>
        <w:spacing w:after="0" w:line="240" w:lineRule="auto"/>
        <w:ind w:left="0" w:firstLine="709"/>
        <w:jc w:val="both"/>
        <w:rPr>
          <w:rFonts w:ascii="Times New Roman" w:hAnsi="Times New Roman" w:cs="Times New Roman"/>
          <w:snapToGrid w:val="0"/>
          <w:color w:val="000000"/>
          <w:sz w:val="28"/>
          <w:szCs w:val="28"/>
        </w:rPr>
      </w:pPr>
      <w:r w:rsidRPr="00C92391">
        <w:rPr>
          <w:rFonts w:ascii="Times New Roman" w:hAnsi="Times New Roman" w:cs="Times New Roman"/>
          <w:snapToGrid w:val="0"/>
          <w:color w:val="000000"/>
          <w:sz w:val="28"/>
          <w:szCs w:val="28"/>
        </w:rPr>
        <w:t>Приведите примеры возможных триггеров?</w:t>
      </w:r>
    </w:p>
    <w:p w:rsidR="00C92391" w:rsidRPr="00C92391" w:rsidRDefault="00C92391" w:rsidP="00AC2AC8">
      <w:pPr>
        <w:widowControl w:val="0"/>
        <w:numPr>
          <w:ilvl w:val="0"/>
          <w:numId w:val="33"/>
        </w:numPr>
        <w:tabs>
          <w:tab w:val="clear" w:pos="360"/>
          <w:tab w:val="num" w:pos="709"/>
          <w:tab w:val="left" w:pos="851"/>
          <w:tab w:val="left" w:pos="993"/>
        </w:tabs>
        <w:spacing w:after="0" w:line="240" w:lineRule="auto"/>
        <w:ind w:left="0" w:firstLine="709"/>
        <w:jc w:val="both"/>
        <w:rPr>
          <w:rFonts w:ascii="Times New Roman" w:hAnsi="Times New Roman" w:cs="Times New Roman"/>
          <w:snapToGrid w:val="0"/>
          <w:color w:val="000000"/>
          <w:sz w:val="28"/>
          <w:szCs w:val="28"/>
        </w:rPr>
      </w:pPr>
      <w:r w:rsidRPr="00C92391">
        <w:rPr>
          <w:rFonts w:ascii="Times New Roman" w:hAnsi="Times New Roman" w:cs="Times New Roman"/>
          <w:snapToGrid w:val="0"/>
          <w:color w:val="000000"/>
          <w:sz w:val="28"/>
          <w:szCs w:val="28"/>
        </w:rPr>
        <w:t>Описать синтаксис набора команд создания триггеров?</w:t>
      </w:r>
    </w:p>
    <w:p w:rsidR="00C92391" w:rsidRPr="00C92391" w:rsidRDefault="00C92391" w:rsidP="00AC2AC8">
      <w:pPr>
        <w:widowControl w:val="0"/>
        <w:numPr>
          <w:ilvl w:val="0"/>
          <w:numId w:val="33"/>
        </w:numPr>
        <w:tabs>
          <w:tab w:val="clear" w:pos="360"/>
          <w:tab w:val="num" w:pos="709"/>
          <w:tab w:val="left" w:pos="851"/>
          <w:tab w:val="left" w:pos="993"/>
        </w:tabs>
        <w:spacing w:after="0" w:line="240" w:lineRule="auto"/>
        <w:ind w:left="0" w:firstLine="709"/>
        <w:jc w:val="both"/>
        <w:rPr>
          <w:rFonts w:ascii="Times New Roman" w:hAnsi="Times New Roman" w:cs="Times New Roman"/>
          <w:snapToGrid w:val="0"/>
          <w:color w:val="000000"/>
          <w:sz w:val="28"/>
          <w:szCs w:val="28"/>
        </w:rPr>
      </w:pPr>
      <w:r w:rsidRPr="00C92391">
        <w:rPr>
          <w:rFonts w:ascii="Times New Roman" w:hAnsi="Times New Roman" w:cs="Times New Roman"/>
          <w:snapToGrid w:val="0"/>
          <w:color w:val="000000"/>
          <w:sz w:val="28"/>
          <w:szCs w:val="28"/>
        </w:rPr>
        <w:t>Что необходимо учитывать при использовании триггеров?</w:t>
      </w:r>
    </w:p>
    <w:p w:rsidR="00754832" w:rsidRPr="00F53F85" w:rsidRDefault="00754832">
      <w:pPr>
        <w:rPr>
          <w:rFonts w:ascii="Times New Roman" w:hAnsi="Times New Roman" w:cs="Times New Roman"/>
          <w:snapToGrid w:val="0"/>
          <w:sz w:val="28"/>
          <w:szCs w:val="28"/>
        </w:rPr>
      </w:pPr>
    </w:p>
    <w:p w:rsidR="00C92391" w:rsidRDefault="00C92391">
      <w:pPr>
        <w:rPr>
          <w:rFonts w:ascii="Times New Roman" w:eastAsia="Times New Roman" w:hAnsi="Times New Roman" w:cs="Times New Roman"/>
          <w:b/>
          <w:sz w:val="28"/>
          <w:szCs w:val="28"/>
          <w:lang w:eastAsia="ru-RU"/>
        </w:rPr>
      </w:pPr>
      <w:bookmarkStart w:id="118" w:name="_Toc348822248"/>
      <w:r>
        <w:br w:type="page"/>
      </w:r>
    </w:p>
    <w:p w:rsidR="001B3A6A" w:rsidRDefault="00C92391" w:rsidP="001B3A6A">
      <w:pPr>
        <w:pStyle w:val="1"/>
      </w:pPr>
      <w:bookmarkStart w:id="119" w:name="_Toc413884471"/>
      <w:r>
        <w:t>Лабораторная работа</w:t>
      </w:r>
      <w:r w:rsidR="001B3A6A">
        <w:t xml:space="preserve"> №8 – Ограничения.</w:t>
      </w:r>
      <w:bookmarkEnd w:id="118"/>
      <w:bookmarkEnd w:id="119"/>
    </w:p>
    <w:p w:rsidR="001B3A6A" w:rsidRDefault="001B3A6A" w:rsidP="00F53F85">
      <w:pPr>
        <w:pStyle w:val="ad"/>
        <w:widowControl w:val="0"/>
        <w:spacing w:before="0"/>
        <w:ind w:left="0" w:right="0"/>
        <w:rPr>
          <w:b/>
          <w:bCs/>
          <w:szCs w:val="28"/>
        </w:rPr>
      </w:pPr>
    </w:p>
    <w:p w:rsidR="00C92391" w:rsidRPr="00C92391" w:rsidRDefault="00C92391" w:rsidP="00C92391">
      <w:pPr>
        <w:spacing w:after="0" w:line="240" w:lineRule="auto"/>
        <w:ind w:firstLine="720"/>
        <w:jc w:val="both"/>
        <w:rPr>
          <w:rFonts w:ascii="Times New Roman" w:hAnsi="Times New Roman" w:cs="Times New Roman"/>
          <w:b/>
          <w:bCs/>
          <w:sz w:val="28"/>
          <w:szCs w:val="28"/>
        </w:rPr>
      </w:pPr>
      <w:r w:rsidRPr="00C92391">
        <w:rPr>
          <w:rFonts w:ascii="Times New Roman" w:hAnsi="Times New Roman" w:cs="Times New Roman"/>
          <w:b/>
          <w:bCs/>
          <w:sz w:val="28"/>
          <w:szCs w:val="28"/>
        </w:rPr>
        <w:t>1 Цель работы</w:t>
      </w:r>
    </w:p>
    <w:p w:rsidR="00C92391" w:rsidRDefault="00C92391" w:rsidP="00C92391">
      <w:pPr>
        <w:pStyle w:val="a8"/>
        <w:spacing w:after="0" w:line="240" w:lineRule="auto"/>
        <w:ind w:left="0" w:firstLine="720"/>
        <w:jc w:val="both"/>
        <w:rPr>
          <w:rFonts w:ascii="Times New Roman" w:hAnsi="Times New Roman" w:cs="Times New Roman"/>
          <w:sz w:val="28"/>
          <w:szCs w:val="28"/>
        </w:rPr>
      </w:pPr>
      <w:r w:rsidRPr="00C92391">
        <w:rPr>
          <w:rFonts w:ascii="Times New Roman" w:hAnsi="Times New Roman" w:cs="Times New Roman"/>
          <w:sz w:val="28"/>
          <w:szCs w:val="28"/>
        </w:rPr>
        <w:t xml:space="preserve">Ознакомиться со структурой и понятием ограничений, принципом их реализации. </w:t>
      </w:r>
    </w:p>
    <w:p w:rsidR="00C92391" w:rsidRDefault="00C92391" w:rsidP="00C92391">
      <w:pPr>
        <w:pStyle w:val="a8"/>
        <w:spacing w:after="0" w:line="240" w:lineRule="auto"/>
        <w:ind w:left="0" w:firstLine="720"/>
        <w:jc w:val="both"/>
        <w:rPr>
          <w:rFonts w:ascii="Times New Roman" w:hAnsi="Times New Roman" w:cs="Times New Roman"/>
          <w:sz w:val="28"/>
          <w:szCs w:val="28"/>
        </w:rPr>
      </w:pPr>
    </w:p>
    <w:p w:rsidR="00C92391" w:rsidRPr="00C92391" w:rsidRDefault="00C92391" w:rsidP="00C92391">
      <w:pPr>
        <w:pStyle w:val="a8"/>
        <w:spacing w:after="0" w:line="240" w:lineRule="auto"/>
        <w:ind w:left="0" w:firstLine="720"/>
        <w:jc w:val="both"/>
        <w:rPr>
          <w:rFonts w:ascii="Times New Roman" w:hAnsi="Times New Roman" w:cs="Times New Roman"/>
          <w:b/>
          <w:sz w:val="28"/>
          <w:szCs w:val="28"/>
        </w:rPr>
      </w:pPr>
      <w:r w:rsidRPr="00C92391">
        <w:rPr>
          <w:rFonts w:ascii="Times New Roman" w:hAnsi="Times New Roman" w:cs="Times New Roman"/>
          <w:b/>
          <w:sz w:val="28"/>
          <w:szCs w:val="28"/>
        </w:rPr>
        <w:t xml:space="preserve">2 </w:t>
      </w:r>
      <w:r>
        <w:rPr>
          <w:rFonts w:ascii="Times New Roman" w:hAnsi="Times New Roman" w:cs="Times New Roman"/>
          <w:b/>
          <w:sz w:val="28"/>
          <w:szCs w:val="28"/>
        </w:rPr>
        <w:t>О</w:t>
      </w:r>
      <w:r w:rsidRPr="00C92391">
        <w:rPr>
          <w:rFonts w:ascii="Times New Roman" w:hAnsi="Times New Roman" w:cs="Times New Roman"/>
          <w:b/>
          <w:sz w:val="28"/>
          <w:szCs w:val="28"/>
        </w:rPr>
        <w:t>сновные теоретические сведения</w:t>
      </w:r>
    </w:p>
    <w:p w:rsidR="00F53F85" w:rsidRPr="00F53F85" w:rsidRDefault="00F53F85" w:rsidP="00F53F85">
      <w:pPr>
        <w:pStyle w:val="ad"/>
        <w:widowControl w:val="0"/>
        <w:spacing w:before="0"/>
        <w:ind w:left="0" w:right="0"/>
        <w:rPr>
          <w:szCs w:val="28"/>
        </w:rPr>
      </w:pPr>
      <w:r w:rsidRPr="001B3A6A">
        <w:rPr>
          <w:bCs/>
          <w:szCs w:val="28"/>
        </w:rPr>
        <w:t>Ограничение</w:t>
      </w:r>
      <w:r w:rsidRPr="00F53F85">
        <w:rPr>
          <w:szCs w:val="28"/>
        </w:rPr>
        <w:t xml:space="preserve"> — это, прежде всего, формулировка требований к данным. Ограничения уста</w:t>
      </w:r>
      <w:r w:rsidRPr="00F53F85">
        <w:rPr>
          <w:szCs w:val="28"/>
        </w:rPr>
        <w:softHyphen/>
        <w:t>навливаются на уровне столбца или таблицы и гарантируют соответствие данных опреде</w:t>
      </w:r>
      <w:r w:rsidRPr="00F53F85">
        <w:rPr>
          <w:szCs w:val="28"/>
        </w:rPr>
        <w:softHyphen/>
        <w:t>ленным правилам обеспечения целостности данных.</w:t>
      </w: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b/>
          <w:bCs/>
          <w:sz w:val="28"/>
          <w:szCs w:val="28"/>
        </w:rPr>
        <w:t xml:space="preserve">Ограничения домена </w:t>
      </w:r>
      <w:r w:rsidRPr="00F53F85">
        <w:rPr>
          <w:rFonts w:ascii="Times New Roman" w:hAnsi="Times New Roman" w:cs="Times New Roman"/>
          <w:sz w:val="28"/>
          <w:szCs w:val="28"/>
        </w:rPr>
        <w:t>распространяются на один или несколько столбцов. Под этими</w:t>
      </w:r>
      <w:r w:rsidRPr="00F53F85">
        <w:rPr>
          <w:rFonts w:ascii="Times New Roman" w:hAnsi="Times New Roman" w:cs="Times New Roman"/>
          <w:i/>
          <w:iCs/>
          <w:sz w:val="28"/>
          <w:szCs w:val="28"/>
        </w:rPr>
        <w:t xml:space="preserve"> </w:t>
      </w:r>
      <w:r w:rsidRPr="00F53F85">
        <w:rPr>
          <w:rFonts w:ascii="Times New Roman" w:hAnsi="Times New Roman" w:cs="Times New Roman"/>
          <w:sz w:val="28"/>
          <w:szCs w:val="28"/>
        </w:rPr>
        <w:t>ограничениями подразумеваются способы обеспечения того, чтобы какой</w:t>
      </w:r>
      <w:r w:rsidR="001B3A6A">
        <w:rPr>
          <w:rFonts w:ascii="Times New Roman" w:hAnsi="Times New Roman" w:cs="Times New Roman"/>
          <w:sz w:val="28"/>
          <w:szCs w:val="28"/>
        </w:rPr>
        <w:t xml:space="preserve"> – </w:t>
      </w:r>
      <w:r w:rsidRPr="00F53F85">
        <w:rPr>
          <w:rFonts w:ascii="Times New Roman" w:hAnsi="Times New Roman" w:cs="Times New Roman"/>
          <w:sz w:val="28"/>
          <w:szCs w:val="28"/>
        </w:rPr>
        <w:t>то</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конкретный столбец или ряд столбцов соответствовал определенным критериям. Эти ограничения применяются при вставке или обновлении строки без учета того, что в таблице имеются какие-либо иные другие строки; интерес представляют только данные рассматриваемого столбца.</w:t>
      </w: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r w:rsidRPr="001B3A6A">
        <w:rPr>
          <w:rFonts w:ascii="Times New Roman" w:hAnsi="Times New Roman" w:cs="Times New Roman"/>
          <w:b/>
          <w:sz w:val="28"/>
          <w:szCs w:val="28"/>
        </w:rPr>
        <w:t>Ограничения сущности</w:t>
      </w:r>
      <w:r w:rsidRPr="00F53F85">
        <w:rPr>
          <w:rFonts w:ascii="Times New Roman" w:hAnsi="Times New Roman" w:cs="Times New Roman"/>
          <w:sz w:val="28"/>
          <w:szCs w:val="28"/>
        </w:rPr>
        <w:t xml:space="preserve"> полностью относятся к отдельным строкам. В действи</w:t>
      </w:r>
      <w:r w:rsidRPr="00F53F85">
        <w:rPr>
          <w:rFonts w:ascii="Times New Roman" w:hAnsi="Times New Roman" w:cs="Times New Roman"/>
          <w:sz w:val="28"/>
          <w:szCs w:val="28"/>
        </w:rPr>
        <w:softHyphen/>
        <w:t>тельности в ограничении этого типа не рассматривается весь столбец как таковой, интерес представляет только какая</w:t>
      </w:r>
      <w:r w:rsidR="001B3A6A">
        <w:rPr>
          <w:rFonts w:ascii="Times New Roman" w:hAnsi="Times New Roman" w:cs="Times New Roman"/>
          <w:sz w:val="28"/>
          <w:szCs w:val="28"/>
        </w:rPr>
        <w:t xml:space="preserve"> – </w:t>
      </w:r>
      <w:r w:rsidRPr="00F53F85">
        <w:rPr>
          <w:rFonts w:ascii="Times New Roman" w:hAnsi="Times New Roman" w:cs="Times New Roman"/>
          <w:sz w:val="28"/>
          <w:szCs w:val="28"/>
        </w:rPr>
        <w:t>то</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конкретная строка. Самым наглядным ограни</w:t>
      </w:r>
      <w:r w:rsidRPr="00F53F85">
        <w:rPr>
          <w:rFonts w:ascii="Times New Roman" w:hAnsi="Times New Roman" w:cs="Times New Roman"/>
          <w:sz w:val="28"/>
          <w:szCs w:val="28"/>
        </w:rPr>
        <w:softHyphen/>
        <w:t>чением этого типа является такое ограничение, согласно которому в каждой строка таблицы должно присутствовать уникальное значение одного столбца или комбина</w:t>
      </w:r>
      <w:r w:rsidRPr="00F53F85">
        <w:rPr>
          <w:rFonts w:ascii="Times New Roman" w:hAnsi="Times New Roman" w:cs="Times New Roman"/>
          <w:sz w:val="28"/>
          <w:szCs w:val="28"/>
        </w:rPr>
        <w:softHyphen/>
        <w:t>ции столбцов.</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На первый взгляд может показаться, что такое определение ограничения сущности, согласно которому, допустим, како</w:t>
      </w:r>
      <w:r w:rsidR="001B3A6A">
        <w:rPr>
          <w:rFonts w:ascii="Times New Roman" w:hAnsi="Times New Roman" w:cs="Times New Roman"/>
          <w:sz w:val="28"/>
          <w:szCs w:val="28"/>
        </w:rPr>
        <w:t xml:space="preserve">й – </w:t>
      </w:r>
      <w:r w:rsidRPr="00F53F85">
        <w:rPr>
          <w:rFonts w:ascii="Times New Roman" w:hAnsi="Times New Roman" w:cs="Times New Roman"/>
          <w:sz w:val="28"/>
          <w:szCs w:val="28"/>
        </w:rPr>
        <w:t>то</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столбец должен содержать уникальные значения, полностью совпадает с определением ограничения домена. Но фактически дело обстоит иначе. В формулировке ограничения сущности ничего не сказано о том, что данные столбца должны соответствовать какому</w:t>
      </w:r>
      <w:r w:rsidR="001B3A6A">
        <w:rPr>
          <w:rFonts w:ascii="Times New Roman" w:hAnsi="Times New Roman" w:cs="Times New Roman"/>
          <w:sz w:val="28"/>
          <w:szCs w:val="28"/>
        </w:rPr>
        <w:t xml:space="preserve"> – </w:t>
      </w:r>
      <w:r w:rsidRPr="00F53F85">
        <w:rPr>
          <w:rFonts w:ascii="Times New Roman" w:hAnsi="Times New Roman" w:cs="Times New Roman"/>
          <w:sz w:val="28"/>
          <w:szCs w:val="28"/>
        </w:rPr>
        <w:t>то</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определенному формату или что значе</w:t>
      </w:r>
      <w:r w:rsidRPr="00F53F85">
        <w:rPr>
          <w:rFonts w:ascii="Times New Roman" w:hAnsi="Times New Roman" w:cs="Times New Roman"/>
          <w:sz w:val="28"/>
          <w:szCs w:val="28"/>
        </w:rPr>
        <w:softHyphen/>
        <w:t>ния в столбце должны быть больше или меньше какой-то величины. Единственное, что сказано, относится только к определенной строке и предъявляемое к ней требование состоит лишь в том, чтобы содержащееся в ней значение больше не встреча</w:t>
      </w:r>
      <w:r w:rsidRPr="00F53F85">
        <w:rPr>
          <w:rFonts w:ascii="Times New Roman" w:hAnsi="Times New Roman" w:cs="Times New Roman"/>
          <w:sz w:val="28"/>
          <w:szCs w:val="28"/>
        </w:rPr>
        <w:softHyphen/>
        <w:t>лось в какой-либо другой строке в той же таблице.</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Ограничения такого рода будут рассматриваться в контексте описания ограниче</w:t>
      </w:r>
      <w:r w:rsidRPr="00F53F85">
        <w:rPr>
          <w:rFonts w:ascii="Times New Roman" w:hAnsi="Times New Roman" w:cs="Times New Roman"/>
          <w:sz w:val="28"/>
          <w:szCs w:val="28"/>
        </w:rPr>
        <w:softHyphen/>
        <w:t xml:space="preserve">ний </w:t>
      </w:r>
      <w:r w:rsidRPr="00F53F85">
        <w:rPr>
          <w:rFonts w:ascii="Times New Roman" w:hAnsi="Times New Roman" w:cs="Times New Roman"/>
          <w:sz w:val="28"/>
          <w:szCs w:val="28"/>
          <w:lang w:val="en-US"/>
        </w:rPr>
        <w:t>PRIMARY</w:t>
      </w:r>
      <w:r w:rsidRPr="00F53F85">
        <w:rPr>
          <w:rFonts w:ascii="Times New Roman" w:hAnsi="Times New Roman" w:cs="Times New Roman"/>
          <w:sz w:val="28"/>
          <w:szCs w:val="28"/>
        </w:rPr>
        <w:t xml:space="preserve"> </w:t>
      </w:r>
      <w:r w:rsidRPr="00F53F85">
        <w:rPr>
          <w:rFonts w:ascii="Times New Roman" w:hAnsi="Times New Roman" w:cs="Times New Roman"/>
          <w:sz w:val="28"/>
          <w:szCs w:val="28"/>
          <w:lang w:val="en-US"/>
        </w:rPr>
        <w:t>KEY</w:t>
      </w:r>
      <w:r w:rsidRPr="00F53F85">
        <w:rPr>
          <w:rFonts w:ascii="Times New Roman" w:hAnsi="Times New Roman" w:cs="Times New Roman"/>
          <w:sz w:val="28"/>
          <w:szCs w:val="28"/>
        </w:rPr>
        <w:t xml:space="preserve"> и </w:t>
      </w:r>
      <w:r w:rsidRPr="00F53F85">
        <w:rPr>
          <w:rFonts w:ascii="Times New Roman" w:hAnsi="Times New Roman" w:cs="Times New Roman"/>
          <w:sz w:val="28"/>
          <w:szCs w:val="28"/>
          <w:lang w:val="en-US"/>
        </w:rPr>
        <w:t>UNIQUE</w:t>
      </w:r>
      <w:r w:rsidRPr="00F53F85">
        <w:rPr>
          <w:rFonts w:ascii="Times New Roman" w:hAnsi="Times New Roman" w:cs="Times New Roman"/>
          <w:sz w:val="28"/>
          <w:szCs w:val="28"/>
        </w:rPr>
        <w:t>.</w:t>
      </w: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r w:rsidRPr="001B3A6A">
        <w:rPr>
          <w:rFonts w:ascii="Times New Roman" w:hAnsi="Times New Roman" w:cs="Times New Roman"/>
          <w:b/>
          <w:sz w:val="28"/>
          <w:szCs w:val="28"/>
        </w:rPr>
        <w:t>Ограничения ссылочной целостности</w:t>
      </w:r>
      <w:r w:rsidRPr="00F53F85">
        <w:rPr>
          <w:rFonts w:ascii="Times New Roman" w:hAnsi="Times New Roman" w:cs="Times New Roman"/>
          <w:sz w:val="28"/>
          <w:szCs w:val="28"/>
        </w:rPr>
        <w:t xml:space="preserve"> создаются в том случае, если значения в одном столбце должны согласовываться со значениями в другом столбце.</w:t>
      </w:r>
      <w:r w:rsidR="001B3A6A">
        <w:rPr>
          <w:rFonts w:ascii="Times New Roman" w:hAnsi="Times New Roman" w:cs="Times New Roman"/>
          <w:sz w:val="28"/>
          <w:szCs w:val="28"/>
        </w:rPr>
        <w:t xml:space="preserve"> </w:t>
      </w:r>
      <w:r w:rsidRPr="00F53F85">
        <w:rPr>
          <w:rFonts w:ascii="Times New Roman" w:hAnsi="Times New Roman" w:cs="Times New Roman"/>
          <w:sz w:val="28"/>
          <w:szCs w:val="28"/>
        </w:rPr>
        <w:t>Предположим, что разрабатывается приложение, предназначенное для приема заказов на товары, и что это приложение должно обеспечивать получение оплаты с помощью кредитных карточек. А чтобы иметь возможность получения платежей от компании — эмитента кредитных карточек, необходимо заключить с этой компанией торговое соглашение в определенной форме. Кроме того, требуется, чтобы служащие, принимающие заказы, не брали для оплаты кредитные карточки, выпущенные компаниями, от которых не обеспечивается получение платежей. Именно в таком случае вступают в силу ограничения ссылочной целостности. С помощью этого огра</w:t>
      </w:r>
      <w:r w:rsidRPr="00F53F85">
        <w:rPr>
          <w:rFonts w:ascii="Times New Roman" w:hAnsi="Times New Roman" w:cs="Times New Roman"/>
          <w:sz w:val="28"/>
          <w:szCs w:val="28"/>
        </w:rPr>
        <w:softHyphen/>
        <w:t>ничения может быть создана таблица, которая в дальнейшем именуется таблицей до</w:t>
      </w:r>
      <w:r w:rsidRPr="00F53F85">
        <w:rPr>
          <w:rFonts w:ascii="Times New Roman" w:hAnsi="Times New Roman" w:cs="Times New Roman"/>
          <w:sz w:val="28"/>
          <w:szCs w:val="28"/>
        </w:rPr>
        <w:softHyphen/>
        <w:t>мена или поисковой таблицей. Таблицей домена называется таблица, единственным назначением которой является предоставление ограниченного списка допустимых значений. В данном случае может быть создана таблица, которая выгляди</w:t>
      </w:r>
      <w:r w:rsidR="009266DF">
        <w:rPr>
          <w:rFonts w:ascii="Times New Roman" w:hAnsi="Times New Roman" w:cs="Times New Roman"/>
          <w:sz w:val="28"/>
          <w:szCs w:val="28"/>
        </w:rPr>
        <w:t>т так, как показано в таблице №3</w:t>
      </w:r>
      <w:r w:rsidRPr="00F53F85">
        <w:rPr>
          <w:rFonts w:ascii="Times New Roman" w:hAnsi="Times New Roman" w:cs="Times New Roman"/>
          <w:sz w:val="28"/>
          <w:szCs w:val="28"/>
        </w:rPr>
        <w:t>.</w:t>
      </w: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b/>
          <w:bCs/>
          <w:sz w:val="28"/>
          <w:szCs w:val="28"/>
        </w:rPr>
      </w:pPr>
    </w:p>
    <w:p w:rsidR="00754832" w:rsidRPr="009266DF" w:rsidRDefault="00754832" w:rsidP="00F53F85">
      <w:pPr>
        <w:pStyle w:val="1"/>
        <w:widowControl w:val="0"/>
        <w:ind w:firstLine="720"/>
        <w:rPr>
          <w:b w:val="0"/>
        </w:rPr>
      </w:pPr>
      <w:bookmarkStart w:id="120" w:name="_Toc348822249"/>
      <w:bookmarkStart w:id="121" w:name="_Toc348822397"/>
      <w:bookmarkStart w:id="122" w:name="_Toc348822563"/>
      <w:bookmarkStart w:id="123" w:name="_Toc413884472"/>
      <w:r w:rsidRPr="009266DF">
        <w:rPr>
          <w:b w:val="0"/>
        </w:rPr>
        <w:t>Таблица</w:t>
      </w:r>
      <w:r w:rsidR="009266DF">
        <w:rPr>
          <w:b w:val="0"/>
        </w:rPr>
        <w:t xml:space="preserve"> №3 – </w:t>
      </w:r>
      <w:r w:rsidRPr="009266DF">
        <w:rPr>
          <w:b w:val="0"/>
        </w:rPr>
        <w:t>Пример</w:t>
      </w:r>
      <w:r w:rsidR="009266DF">
        <w:rPr>
          <w:b w:val="0"/>
        </w:rPr>
        <w:t xml:space="preserve"> </w:t>
      </w:r>
      <w:r w:rsidRPr="009266DF">
        <w:rPr>
          <w:b w:val="0"/>
        </w:rPr>
        <w:t>таблицы домена</w:t>
      </w:r>
      <w:bookmarkEnd w:id="120"/>
      <w:bookmarkEnd w:id="121"/>
      <w:bookmarkEnd w:id="122"/>
      <w:bookmarkEnd w:id="123"/>
    </w:p>
    <w:tbl>
      <w:tblPr>
        <w:tblpPr w:leftFromText="180" w:rightFromText="180" w:vertAnchor="text" w:horzAnchor="page" w:tblpX="1708" w:tblpY="167"/>
        <w:tblW w:w="4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1"/>
        <w:gridCol w:w="2653"/>
      </w:tblGrid>
      <w:tr w:rsidR="009266DF" w:rsidRPr="00F53F85" w:rsidTr="009266DF">
        <w:tc>
          <w:tcPr>
            <w:tcW w:w="1931" w:type="dxa"/>
          </w:tcPr>
          <w:p w:rsidR="009266DF" w:rsidRPr="00F53F85" w:rsidRDefault="009266DF" w:rsidP="009266DF">
            <w:pPr>
              <w:widowControl w:val="0"/>
              <w:spacing w:after="0" w:line="240" w:lineRule="auto"/>
              <w:jc w:val="both"/>
              <w:rPr>
                <w:rFonts w:ascii="Times New Roman" w:hAnsi="Times New Roman" w:cs="Times New Roman"/>
                <w:sz w:val="28"/>
                <w:szCs w:val="28"/>
                <w:lang w:val="en-US"/>
              </w:rPr>
            </w:pPr>
            <w:r w:rsidRPr="00F53F85">
              <w:rPr>
                <w:rFonts w:ascii="Times New Roman" w:hAnsi="Times New Roman" w:cs="Times New Roman"/>
                <w:b/>
                <w:bCs/>
                <w:sz w:val="28"/>
                <w:szCs w:val="28"/>
                <w:lang w:val="en-US"/>
              </w:rPr>
              <w:t>CreditCardID</w:t>
            </w:r>
          </w:p>
        </w:tc>
        <w:tc>
          <w:tcPr>
            <w:tcW w:w="2653" w:type="dxa"/>
          </w:tcPr>
          <w:p w:rsidR="009266DF" w:rsidRPr="00F53F85" w:rsidRDefault="009266DF" w:rsidP="009266DF">
            <w:pPr>
              <w:widowControl w:val="0"/>
              <w:spacing w:after="0" w:line="240" w:lineRule="auto"/>
              <w:jc w:val="both"/>
              <w:rPr>
                <w:rFonts w:ascii="Times New Roman" w:hAnsi="Times New Roman" w:cs="Times New Roman"/>
                <w:sz w:val="28"/>
                <w:szCs w:val="28"/>
                <w:lang w:val="en-US"/>
              </w:rPr>
            </w:pPr>
            <w:r w:rsidRPr="00F53F85">
              <w:rPr>
                <w:rFonts w:ascii="Times New Roman" w:hAnsi="Times New Roman" w:cs="Times New Roman"/>
                <w:b/>
                <w:bCs/>
                <w:sz w:val="28"/>
                <w:szCs w:val="28"/>
              </w:rPr>
              <w:t>Поле</w:t>
            </w:r>
            <w:r w:rsidRPr="00F53F85">
              <w:rPr>
                <w:rFonts w:ascii="Times New Roman" w:hAnsi="Times New Roman" w:cs="Times New Roman"/>
                <w:b/>
                <w:bCs/>
                <w:sz w:val="28"/>
                <w:szCs w:val="28"/>
                <w:lang w:val="en-US"/>
              </w:rPr>
              <w:t xml:space="preserve"> CreditCard</w:t>
            </w:r>
          </w:p>
        </w:tc>
      </w:tr>
      <w:tr w:rsidR="009266DF" w:rsidRPr="00F53F85" w:rsidTr="009266DF">
        <w:tc>
          <w:tcPr>
            <w:tcW w:w="1931"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1</w:t>
            </w:r>
          </w:p>
        </w:tc>
        <w:tc>
          <w:tcPr>
            <w:tcW w:w="2653"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VISA</w:t>
            </w:r>
          </w:p>
        </w:tc>
      </w:tr>
      <w:tr w:rsidR="009266DF" w:rsidRPr="00F53F85" w:rsidTr="009266DF">
        <w:tc>
          <w:tcPr>
            <w:tcW w:w="1931"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2</w:t>
            </w:r>
          </w:p>
        </w:tc>
        <w:tc>
          <w:tcPr>
            <w:tcW w:w="2653"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MasterCard</w:t>
            </w:r>
          </w:p>
        </w:tc>
      </w:tr>
      <w:tr w:rsidR="009266DF" w:rsidRPr="00F53F85" w:rsidTr="009266DF">
        <w:tc>
          <w:tcPr>
            <w:tcW w:w="1931"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3</w:t>
            </w:r>
          </w:p>
        </w:tc>
        <w:tc>
          <w:tcPr>
            <w:tcW w:w="2653" w:type="dxa"/>
          </w:tcPr>
          <w:p w:rsidR="009266DF" w:rsidRPr="00F53F85" w:rsidRDefault="009266DF" w:rsidP="00EA6FC8">
            <w:pPr>
              <w:widowControl w:val="0"/>
              <w:spacing w:after="0" w:line="240" w:lineRule="auto"/>
              <w:jc w:val="center"/>
              <w:rPr>
                <w:rFonts w:ascii="Times New Roman" w:hAnsi="Times New Roman" w:cs="Times New Roman"/>
                <w:sz w:val="28"/>
                <w:szCs w:val="28"/>
                <w:lang w:val="en-US"/>
              </w:rPr>
            </w:pPr>
            <w:r w:rsidRPr="00F53F85">
              <w:rPr>
                <w:rFonts w:ascii="Times New Roman" w:hAnsi="Times New Roman" w:cs="Times New Roman"/>
                <w:sz w:val="28"/>
                <w:szCs w:val="28"/>
                <w:lang w:val="en-US"/>
              </w:rPr>
              <w:t>Discover Card</w:t>
            </w:r>
          </w:p>
        </w:tc>
      </w:tr>
      <w:tr w:rsidR="009266DF" w:rsidRPr="00F53F85" w:rsidTr="009266DF">
        <w:tc>
          <w:tcPr>
            <w:tcW w:w="1931" w:type="dxa"/>
          </w:tcPr>
          <w:p w:rsidR="009266DF" w:rsidRPr="00F53F85" w:rsidRDefault="009266DF" w:rsidP="00EA6FC8">
            <w:pPr>
              <w:widowControl w:val="0"/>
              <w:spacing w:after="0" w:line="240" w:lineRule="auto"/>
              <w:jc w:val="center"/>
              <w:rPr>
                <w:rFonts w:ascii="Times New Roman" w:hAnsi="Times New Roman" w:cs="Times New Roman"/>
                <w:sz w:val="28"/>
                <w:szCs w:val="28"/>
              </w:rPr>
            </w:pPr>
            <w:r w:rsidRPr="00F53F85">
              <w:rPr>
                <w:rFonts w:ascii="Times New Roman" w:hAnsi="Times New Roman" w:cs="Times New Roman"/>
                <w:sz w:val="28"/>
                <w:szCs w:val="28"/>
              </w:rPr>
              <w:t>4</w:t>
            </w:r>
          </w:p>
        </w:tc>
        <w:tc>
          <w:tcPr>
            <w:tcW w:w="2653" w:type="dxa"/>
          </w:tcPr>
          <w:p w:rsidR="009266DF" w:rsidRPr="00F53F85" w:rsidRDefault="009266DF" w:rsidP="00EA6FC8">
            <w:pPr>
              <w:widowControl w:val="0"/>
              <w:spacing w:after="0" w:line="240" w:lineRule="auto"/>
              <w:jc w:val="center"/>
              <w:rPr>
                <w:rFonts w:ascii="Times New Roman" w:hAnsi="Times New Roman" w:cs="Times New Roman"/>
                <w:sz w:val="28"/>
                <w:szCs w:val="28"/>
              </w:rPr>
            </w:pPr>
            <w:r w:rsidRPr="00F53F85">
              <w:rPr>
                <w:rFonts w:ascii="Times New Roman" w:hAnsi="Times New Roman" w:cs="Times New Roman"/>
                <w:sz w:val="28"/>
                <w:szCs w:val="28"/>
                <w:lang w:val="en-US"/>
              </w:rPr>
              <w:t>American</w:t>
            </w:r>
            <w:r w:rsidRPr="00F53F85">
              <w:rPr>
                <w:rFonts w:ascii="Times New Roman" w:hAnsi="Times New Roman" w:cs="Times New Roman"/>
                <w:sz w:val="28"/>
                <w:szCs w:val="28"/>
              </w:rPr>
              <w:t xml:space="preserve"> </w:t>
            </w:r>
            <w:r w:rsidRPr="00F53F85">
              <w:rPr>
                <w:rFonts w:ascii="Times New Roman" w:hAnsi="Times New Roman" w:cs="Times New Roman"/>
                <w:sz w:val="28"/>
                <w:szCs w:val="28"/>
                <w:lang w:val="en-US"/>
              </w:rPr>
              <w:t>Express</w:t>
            </w:r>
          </w:p>
        </w:tc>
      </w:tr>
    </w:tbl>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9266DF" w:rsidRDefault="009266DF" w:rsidP="00F53F85">
      <w:pPr>
        <w:widowControl w:val="0"/>
        <w:shd w:val="clear" w:color="auto" w:fill="FFFFFF"/>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sz w:val="28"/>
          <w:szCs w:val="28"/>
        </w:rPr>
        <w:t xml:space="preserve">После этого появляется возможность создать одну или несколько таблиц, которые ссылаются на столбец </w:t>
      </w:r>
      <w:r w:rsidRPr="00F53F85">
        <w:rPr>
          <w:rFonts w:ascii="Times New Roman" w:hAnsi="Times New Roman" w:cs="Times New Roman"/>
          <w:sz w:val="28"/>
          <w:szCs w:val="28"/>
          <w:lang w:val="en-US"/>
        </w:rPr>
        <w:t>CreditCardID</w:t>
      </w:r>
      <w:r w:rsidRPr="00F53F85">
        <w:rPr>
          <w:rFonts w:ascii="Times New Roman" w:hAnsi="Times New Roman" w:cs="Times New Roman"/>
          <w:sz w:val="28"/>
          <w:szCs w:val="28"/>
        </w:rPr>
        <w:t xml:space="preserve"> таблицы домена. Чтобы иметь возможность использовать средства обеспечения ссылочной целостности, необходимо предусматривать</w:t>
      </w:r>
      <w:r w:rsidRPr="00F53F85">
        <w:rPr>
          <w:rFonts w:ascii="Times New Roman" w:hAnsi="Times New Roman" w:cs="Times New Roman"/>
          <w:b/>
          <w:bCs/>
          <w:sz w:val="28"/>
          <w:szCs w:val="28"/>
        </w:rPr>
        <w:t xml:space="preserve"> </w:t>
      </w:r>
      <w:r w:rsidR="00EA6FC8">
        <w:rPr>
          <w:rFonts w:ascii="Times New Roman" w:hAnsi="Times New Roman" w:cs="Times New Roman"/>
          <w:sz w:val="28"/>
          <w:szCs w:val="28"/>
        </w:rPr>
        <w:t>в любой таблице</w:t>
      </w:r>
      <w:r w:rsidRPr="00F53F85">
        <w:rPr>
          <w:rFonts w:ascii="Times New Roman" w:hAnsi="Times New Roman" w:cs="Times New Roman"/>
          <w:sz w:val="28"/>
          <w:szCs w:val="28"/>
        </w:rPr>
        <w:t>, которая определяется как</w:t>
      </w:r>
      <w:r w:rsidRPr="00F53F85">
        <w:rPr>
          <w:rFonts w:ascii="Times New Roman" w:hAnsi="Times New Roman" w:cs="Times New Roman"/>
          <w:b/>
          <w:bCs/>
          <w:sz w:val="28"/>
          <w:szCs w:val="28"/>
        </w:rPr>
        <w:t xml:space="preserve"> </w:t>
      </w:r>
      <w:r w:rsidRPr="00F53F85">
        <w:rPr>
          <w:rFonts w:ascii="Times New Roman" w:hAnsi="Times New Roman" w:cs="Times New Roman"/>
          <w:sz w:val="28"/>
          <w:szCs w:val="28"/>
        </w:rPr>
        <w:t xml:space="preserve">ссылающаяся на таблицу </w:t>
      </w:r>
      <w:r w:rsidRPr="00F53F85">
        <w:rPr>
          <w:rFonts w:ascii="Times New Roman" w:hAnsi="Times New Roman" w:cs="Times New Roman"/>
          <w:sz w:val="28"/>
          <w:szCs w:val="28"/>
          <w:lang w:val="en-US"/>
        </w:rPr>
        <w:t>CreditCard</w:t>
      </w:r>
      <w:r w:rsidRPr="00F53F85">
        <w:rPr>
          <w:rFonts w:ascii="Times New Roman" w:hAnsi="Times New Roman" w:cs="Times New Roman"/>
          <w:sz w:val="28"/>
          <w:szCs w:val="28"/>
        </w:rPr>
        <w:t xml:space="preserve">, такой столбец, который согласуется </w:t>
      </w:r>
      <w:r w:rsidR="00EA6FC8">
        <w:rPr>
          <w:rFonts w:ascii="Times New Roman" w:hAnsi="Times New Roman" w:cs="Times New Roman"/>
          <w:sz w:val="28"/>
          <w:szCs w:val="28"/>
        </w:rPr>
        <w:t>с</w:t>
      </w:r>
      <w:r w:rsidRPr="00F53F85">
        <w:rPr>
          <w:rFonts w:ascii="Times New Roman" w:hAnsi="Times New Roman" w:cs="Times New Roman"/>
          <w:sz w:val="28"/>
          <w:szCs w:val="28"/>
        </w:rPr>
        <w:t xml:space="preserve">толбцом </w:t>
      </w:r>
      <w:r w:rsidRPr="00F53F85">
        <w:rPr>
          <w:rFonts w:ascii="Times New Roman" w:hAnsi="Times New Roman" w:cs="Times New Roman"/>
          <w:sz w:val="28"/>
          <w:szCs w:val="28"/>
          <w:lang w:val="en-US"/>
        </w:rPr>
        <w:t>CreditCardID</w:t>
      </w:r>
      <w:r w:rsidRPr="00F53F85">
        <w:rPr>
          <w:rFonts w:ascii="Times New Roman" w:hAnsi="Times New Roman" w:cs="Times New Roman"/>
          <w:sz w:val="28"/>
          <w:szCs w:val="28"/>
        </w:rPr>
        <w:t xml:space="preserve"> таблицы </w:t>
      </w:r>
      <w:r w:rsidRPr="00F53F85">
        <w:rPr>
          <w:rFonts w:ascii="Times New Roman" w:hAnsi="Times New Roman" w:cs="Times New Roman"/>
          <w:sz w:val="28"/>
          <w:szCs w:val="28"/>
          <w:lang w:val="en-US"/>
        </w:rPr>
        <w:t>CreditCard</w:t>
      </w:r>
      <w:r w:rsidRPr="00F53F85">
        <w:rPr>
          <w:rFonts w:ascii="Times New Roman" w:hAnsi="Times New Roman" w:cs="Times New Roman"/>
          <w:sz w:val="28"/>
          <w:szCs w:val="28"/>
        </w:rPr>
        <w:t xml:space="preserve">. С этого момента в каждой строке, вставляемой в таблицу, ссылающуюся на ограничение, должно присутствовать только такое значение, которое имеется в заданном списке домена. Дополнительная информация по этой теме будет приведена при описании ограничений </w:t>
      </w:r>
      <w:r w:rsidRPr="00F53F85">
        <w:rPr>
          <w:rFonts w:ascii="Times New Roman" w:hAnsi="Times New Roman" w:cs="Times New Roman"/>
          <w:sz w:val="28"/>
          <w:szCs w:val="28"/>
          <w:lang w:val="en-US"/>
        </w:rPr>
        <w:t>FOREIGN</w:t>
      </w:r>
      <w:r w:rsidRPr="00F53F85">
        <w:rPr>
          <w:rFonts w:ascii="Times New Roman" w:hAnsi="Times New Roman" w:cs="Times New Roman"/>
          <w:sz w:val="28"/>
          <w:szCs w:val="28"/>
        </w:rPr>
        <w:t xml:space="preserve"> </w:t>
      </w:r>
      <w:r w:rsidRPr="00F53F85">
        <w:rPr>
          <w:rFonts w:ascii="Times New Roman" w:hAnsi="Times New Roman" w:cs="Times New Roman"/>
          <w:sz w:val="28"/>
          <w:szCs w:val="28"/>
          <w:lang w:val="en-US"/>
        </w:rPr>
        <w:t>KEY</w:t>
      </w:r>
      <w:r w:rsidRPr="00F53F85">
        <w:rPr>
          <w:rFonts w:ascii="Times New Roman" w:hAnsi="Times New Roman" w:cs="Times New Roman"/>
          <w:sz w:val="28"/>
          <w:szCs w:val="28"/>
        </w:rPr>
        <w:t xml:space="preserve"> ниже в данной главе.</w:t>
      </w:r>
    </w:p>
    <w:p w:rsidR="00754832" w:rsidRPr="00F53F85" w:rsidRDefault="00754832" w:rsidP="00F53F85">
      <w:pPr>
        <w:widowControl w:val="0"/>
        <w:shd w:val="clear" w:color="auto" w:fill="FFFFFF"/>
        <w:spacing w:after="0" w:line="240" w:lineRule="auto"/>
        <w:ind w:firstLine="720"/>
        <w:jc w:val="both"/>
        <w:rPr>
          <w:rFonts w:ascii="Times New Roman" w:hAnsi="Times New Roman" w:cs="Times New Roman"/>
          <w:sz w:val="28"/>
          <w:szCs w:val="28"/>
        </w:rPr>
      </w:pPr>
    </w:p>
    <w:p w:rsidR="00754832" w:rsidRPr="00EA6FC8"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b/>
          <w:sz w:val="28"/>
          <w:szCs w:val="28"/>
        </w:rPr>
      </w:pPr>
      <w:r w:rsidRPr="00EA6FC8">
        <w:rPr>
          <w:rFonts w:ascii="Times New Roman" w:hAnsi="Times New Roman" w:cs="Times New Roman"/>
          <w:b/>
          <w:color w:val="000000"/>
          <w:sz w:val="28"/>
          <w:szCs w:val="28"/>
        </w:rPr>
        <w:t>Ограничения</w:t>
      </w:r>
      <w:r w:rsidR="00EA6FC8" w:rsidRPr="00EA6FC8">
        <w:rPr>
          <w:rFonts w:ascii="Times New Roman" w:hAnsi="Times New Roman" w:cs="Times New Roman"/>
          <w:b/>
          <w:color w:val="000000"/>
          <w:sz w:val="28"/>
          <w:szCs w:val="28"/>
        </w:rPr>
        <w:t xml:space="preserve"> </w:t>
      </w:r>
      <w:r w:rsidR="00EA6FC8" w:rsidRPr="00EA6FC8">
        <w:rPr>
          <w:rFonts w:ascii="Times New Roman" w:hAnsi="Times New Roman" w:cs="Times New Roman"/>
          <w:b/>
          <w:caps/>
          <w:color w:val="000000"/>
          <w:sz w:val="28"/>
          <w:szCs w:val="28"/>
          <w:lang w:val="en-US"/>
        </w:rPr>
        <w:t>Primary</w:t>
      </w:r>
      <w:r w:rsidR="00EA6FC8" w:rsidRPr="007C14D7">
        <w:rPr>
          <w:rFonts w:ascii="Times New Roman" w:hAnsi="Times New Roman" w:cs="Times New Roman"/>
          <w:b/>
          <w:caps/>
          <w:color w:val="000000"/>
          <w:sz w:val="28"/>
          <w:szCs w:val="28"/>
        </w:rPr>
        <w:t xml:space="preserve"> </w:t>
      </w:r>
      <w:r w:rsidR="00EA6FC8" w:rsidRPr="00EA6FC8">
        <w:rPr>
          <w:rFonts w:ascii="Times New Roman" w:hAnsi="Times New Roman" w:cs="Times New Roman"/>
          <w:b/>
          <w:caps/>
          <w:color w:val="000000"/>
          <w:sz w:val="28"/>
          <w:szCs w:val="28"/>
          <w:lang w:val="en-US"/>
        </w:rPr>
        <w:t>key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Первичные ключи представляют собой уникальные идентификаторы для каждой строки. Столбец первичного ключа долже</w:t>
      </w:r>
      <w:r w:rsidR="00EA6FC8">
        <w:rPr>
          <w:rFonts w:ascii="Times New Roman" w:hAnsi="Times New Roman" w:cs="Times New Roman"/>
          <w:color w:val="000000"/>
          <w:sz w:val="28"/>
          <w:szCs w:val="28"/>
        </w:rPr>
        <w:t>н содержать уникальные значения</w:t>
      </w:r>
      <w:r w:rsidRPr="00F53F85">
        <w:rPr>
          <w:rFonts w:ascii="Times New Roman" w:hAnsi="Times New Roman" w:cs="Times New Roman"/>
          <w:color w:val="000000"/>
          <w:sz w:val="28"/>
          <w:szCs w:val="28"/>
        </w:rPr>
        <w:t>. Первичные ключи очень важны для нормальной эксплуатации реляционной базы данных, поэтому яв</w:t>
      </w:r>
      <w:r w:rsidRPr="00F53F85">
        <w:rPr>
          <w:rFonts w:ascii="Times New Roman" w:hAnsi="Times New Roman" w:cs="Times New Roman"/>
          <w:color w:val="000000"/>
          <w:sz w:val="28"/>
          <w:szCs w:val="28"/>
        </w:rPr>
        <w:softHyphen/>
        <w:t>ляются наиболее фундаментальными объектами базы данных по сравнению со всеми прочими ключами и ограничениями.</w:t>
      </w:r>
      <w:r w:rsidR="00EA6FC8" w:rsidRPr="00EA6FC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Таблица может иметь не больше одного первичного ключа. Кроме того, как уже было сказано выше, в базе данных редко встречаются такие таблицы, для которых не требуется первичный ключ.</w:t>
      </w:r>
      <w:r w:rsidR="00EA6FC8" w:rsidRPr="00EA6FC8">
        <w:rPr>
          <w:rFonts w:ascii="Times New Roman" w:hAnsi="Times New Roman" w:cs="Times New Roman"/>
          <w:color w:val="000000"/>
          <w:sz w:val="28"/>
          <w:szCs w:val="28"/>
        </w:rPr>
        <w:t xml:space="preserve"> </w:t>
      </w:r>
      <w:r w:rsidR="00EA6FC8">
        <w:rPr>
          <w:rFonts w:ascii="Times New Roman" w:hAnsi="Times New Roman" w:cs="Times New Roman"/>
          <w:color w:val="000000"/>
          <w:sz w:val="28"/>
          <w:szCs w:val="28"/>
        </w:rPr>
        <w:t>Т</w:t>
      </w:r>
      <w:r w:rsidRPr="00F53F85">
        <w:rPr>
          <w:rFonts w:ascii="Times New Roman" w:hAnsi="Times New Roman" w:cs="Times New Roman"/>
          <w:color w:val="000000"/>
          <w:sz w:val="28"/>
          <w:szCs w:val="28"/>
        </w:rPr>
        <w:t>аблицы без первичного клю</w:t>
      </w:r>
      <w:r w:rsidRPr="00F53F85">
        <w:rPr>
          <w:rFonts w:ascii="Times New Roman" w:hAnsi="Times New Roman" w:cs="Times New Roman"/>
          <w:color w:val="000000"/>
          <w:sz w:val="28"/>
          <w:szCs w:val="28"/>
        </w:rPr>
        <w:softHyphen/>
        <w:t>ча встречаются не просто редко, а очень редко. Наличие в базе данных таблицы, не имею</w:t>
      </w:r>
      <w:r w:rsidRPr="00F53F85">
        <w:rPr>
          <w:rFonts w:ascii="Times New Roman" w:hAnsi="Times New Roman" w:cs="Times New Roman"/>
          <w:color w:val="000000"/>
          <w:sz w:val="28"/>
          <w:szCs w:val="28"/>
        </w:rPr>
        <w:softHyphen/>
        <w:t>щей первичного ключа, полностью противоречит представлениям о реляционном характере данных, хранимых в базе данных, поскольку из этого следует, что возможность установить связь с какой-либо конкретной строкой этой таблицы отсутствует. Данные, представлен</w:t>
      </w:r>
      <w:r w:rsidRPr="00F53F85">
        <w:rPr>
          <w:rFonts w:ascii="Times New Roman" w:hAnsi="Times New Roman" w:cs="Times New Roman"/>
          <w:color w:val="000000"/>
          <w:sz w:val="28"/>
          <w:szCs w:val="28"/>
        </w:rPr>
        <w:softHyphen/>
        <w:t>ные в таблице, не имеющей первичного ключа, не имеют также каких-либо отличительных признаков.</w:t>
      </w:r>
      <w:r w:rsidR="00EA6FC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Безусловно, нередко встречаются ситуации, в которых многочисленные строки таблицы ло</w:t>
      </w:r>
      <w:r w:rsidRPr="00F53F85">
        <w:rPr>
          <w:rFonts w:ascii="Times New Roman" w:hAnsi="Times New Roman" w:cs="Times New Roman"/>
          <w:color w:val="000000"/>
          <w:sz w:val="28"/>
          <w:szCs w:val="28"/>
        </w:rPr>
        <w:softHyphen/>
        <w:t>гически идентичны друг другу, но это не означает, что возможность создания первичного ключа для такой таблицы отсутствует. В подобных обстоятельствах может быть пред</w:t>
      </w:r>
      <w:r w:rsidRPr="00F53F85">
        <w:rPr>
          <w:rFonts w:ascii="Times New Roman" w:hAnsi="Times New Roman" w:cs="Times New Roman"/>
          <w:color w:val="000000"/>
          <w:sz w:val="28"/>
          <w:szCs w:val="28"/>
        </w:rPr>
        <w:softHyphen/>
        <w:t>усмотрено искусственное создание ключа того или иного типа. Подобный подход чаще всего реализуется с использованием столбца идентификации, но в некоторых ситуациях в боль</w:t>
      </w:r>
      <w:r w:rsidRPr="00F53F85">
        <w:rPr>
          <w:rFonts w:ascii="Times New Roman" w:hAnsi="Times New Roman" w:cs="Times New Roman"/>
          <w:color w:val="000000"/>
          <w:sz w:val="28"/>
          <w:szCs w:val="28"/>
        </w:rPr>
        <w:softHyphen/>
        <w:t xml:space="preserve">шей степени оправдано применение идентификаторов </w:t>
      </w:r>
      <w:r w:rsidRPr="00F53F85">
        <w:rPr>
          <w:rFonts w:ascii="Times New Roman" w:hAnsi="Times New Roman" w:cs="Times New Roman"/>
          <w:color w:val="000000"/>
          <w:sz w:val="28"/>
          <w:szCs w:val="28"/>
          <w:lang w:val="en-US"/>
        </w:rPr>
        <w:t>GUID</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Первичный ключ гарантирует уникальность сочетания значений столбцов, объяв</w:t>
      </w:r>
      <w:r w:rsidRPr="00F53F85">
        <w:rPr>
          <w:rFonts w:ascii="Times New Roman" w:hAnsi="Times New Roman" w:cs="Times New Roman"/>
          <w:color w:val="000000"/>
          <w:sz w:val="28"/>
          <w:szCs w:val="28"/>
        </w:rPr>
        <w:softHyphen/>
        <w:t>ленных как принадлежащие к этому первичному ключу. Сами эти уникальные значе</w:t>
      </w:r>
      <w:r w:rsidRPr="00F53F85">
        <w:rPr>
          <w:rFonts w:ascii="Times New Roman" w:hAnsi="Times New Roman" w:cs="Times New Roman"/>
          <w:color w:val="000000"/>
          <w:sz w:val="28"/>
          <w:szCs w:val="28"/>
        </w:rPr>
        <w:softHyphen/>
        <w:t xml:space="preserve">ния служат в качестве идентификаторов для каждой строки в таблице. Для создания первичного ключа по существу применяются два способа. Первичный ключ может быть либо создан с помощью команды </w:t>
      </w:r>
      <w:r w:rsidRPr="00F53F85">
        <w:rPr>
          <w:rFonts w:ascii="Times New Roman" w:hAnsi="Times New Roman" w:cs="Times New Roman"/>
          <w:color w:val="000000"/>
          <w:sz w:val="28"/>
          <w:szCs w:val="28"/>
          <w:lang w:val="en-US"/>
        </w:rPr>
        <w:t>CREATE</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TABLE</w:t>
      </w:r>
      <w:r w:rsidRPr="00F53F85">
        <w:rPr>
          <w:rFonts w:ascii="Times New Roman" w:hAnsi="Times New Roman" w:cs="Times New Roman"/>
          <w:color w:val="000000"/>
          <w:sz w:val="28"/>
          <w:szCs w:val="28"/>
        </w:rPr>
        <w:t xml:space="preserve"> во время создания таблицы, либо введен в действие впоследствии с помощью команды </w:t>
      </w:r>
      <w:r w:rsidRPr="00F53F85">
        <w:rPr>
          <w:rFonts w:ascii="Times New Roman" w:hAnsi="Times New Roman" w:cs="Times New Roman"/>
          <w:color w:val="000000"/>
          <w:sz w:val="28"/>
          <w:szCs w:val="28"/>
          <w:lang w:val="en-US"/>
        </w:rPr>
        <w:t>ALTER</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TABLE</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EA6FC8">
        <w:rPr>
          <w:rFonts w:ascii="Times New Roman" w:hAnsi="Times New Roman" w:cs="Times New Roman"/>
          <w:sz w:val="28"/>
          <w:szCs w:val="28"/>
        </w:rPr>
        <w:t xml:space="preserve">Рассмотрим один из операторов </w:t>
      </w:r>
      <w:r w:rsidRPr="00EA6FC8">
        <w:rPr>
          <w:rFonts w:ascii="Times New Roman" w:hAnsi="Times New Roman" w:cs="Times New Roman"/>
          <w:sz w:val="28"/>
          <w:szCs w:val="28"/>
          <w:lang w:val="en-US"/>
        </w:rPr>
        <w:t>CREATE</w:t>
      </w:r>
      <w:r w:rsidRPr="00EA6FC8">
        <w:rPr>
          <w:rFonts w:ascii="Times New Roman" w:hAnsi="Times New Roman" w:cs="Times New Roman"/>
          <w:sz w:val="28"/>
          <w:szCs w:val="28"/>
        </w:rPr>
        <w:t xml:space="preserve"> </w:t>
      </w:r>
      <w:r w:rsidRPr="00EA6FC8">
        <w:rPr>
          <w:rFonts w:ascii="Times New Roman" w:hAnsi="Times New Roman" w:cs="Times New Roman"/>
          <w:sz w:val="28"/>
          <w:szCs w:val="28"/>
          <w:lang w:val="en-US"/>
        </w:rPr>
        <w:t>TABLE</w:t>
      </w:r>
      <w:r w:rsidR="00EA6FC8">
        <w:rPr>
          <w:rFonts w:ascii="Times New Roman" w:hAnsi="Times New Roman" w:cs="Times New Roman"/>
          <w:sz w:val="28"/>
          <w:szCs w:val="28"/>
        </w:rPr>
        <w:t xml:space="preserve">. </w:t>
      </w:r>
      <w:r w:rsidRPr="00F53F85">
        <w:rPr>
          <w:rFonts w:ascii="Times New Roman" w:hAnsi="Times New Roman" w:cs="Times New Roman"/>
          <w:color w:val="000000"/>
          <w:sz w:val="28"/>
          <w:szCs w:val="28"/>
        </w:rPr>
        <w:t xml:space="preserve">В качестве первичного ключа обозначим столбец </w:t>
      </w:r>
      <w:r w:rsidRPr="00F53F85">
        <w:rPr>
          <w:rFonts w:ascii="Times New Roman" w:hAnsi="Times New Roman" w:cs="Times New Roman"/>
          <w:color w:val="000000"/>
          <w:sz w:val="28"/>
          <w:szCs w:val="28"/>
          <w:lang w:val="en-US"/>
        </w:rPr>
        <w:t>CustomerNo</w:t>
      </w:r>
      <w:r w:rsidRPr="00F53F85">
        <w:rPr>
          <w:rFonts w:ascii="Times New Roman" w:hAnsi="Times New Roman" w:cs="Times New Roman"/>
          <w:color w:val="000000"/>
          <w:sz w:val="28"/>
          <w:szCs w:val="28"/>
        </w:rPr>
        <w:t xml:space="preserve">. </w:t>
      </w:r>
      <w:r w:rsidR="00EA6FC8">
        <w:rPr>
          <w:rFonts w:ascii="Times New Roman" w:hAnsi="Times New Roman" w:cs="Times New Roman"/>
          <w:color w:val="000000"/>
          <w:sz w:val="28"/>
          <w:szCs w:val="28"/>
        </w:rPr>
        <w:t xml:space="preserve"> Для </w:t>
      </w:r>
      <w:r w:rsidRPr="00F53F85">
        <w:rPr>
          <w:rFonts w:ascii="Times New Roman" w:hAnsi="Times New Roman" w:cs="Times New Roman"/>
          <w:color w:val="000000"/>
          <w:sz w:val="28"/>
          <w:szCs w:val="28"/>
        </w:rPr>
        <w:t>за</w:t>
      </w:r>
      <w:r w:rsidRPr="00F53F85">
        <w:rPr>
          <w:rFonts w:ascii="Times New Roman" w:hAnsi="Times New Roman" w:cs="Times New Roman"/>
          <w:color w:val="000000"/>
          <w:sz w:val="28"/>
          <w:szCs w:val="28"/>
        </w:rPr>
        <w:softHyphen/>
        <w:t xml:space="preserve">дания ограничения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достаточно ввести информацию об ограни</w:t>
      </w:r>
      <w:r w:rsidRPr="00F53F85">
        <w:rPr>
          <w:rFonts w:ascii="Times New Roman" w:hAnsi="Times New Roman" w:cs="Times New Roman"/>
          <w:color w:val="000000"/>
          <w:sz w:val="28"/>
          <w:szCs w:val="28"/>
        </w:rPr>
        <w:softHyphen/>
        <w:t xml:space="preserve">чении сразу после определения столбца (столбцов), который должен войти в состав первичного ключа. В данном случае достаточно задать ключевое слово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EA6FC8"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EA6FC8">
        <w:rPr>
          <w:rFonts w:ascii="Times New Roman" w:hAnsi="Times New Roman" w:cs="Times New Roman"/>
          <w:color w:val="000000"/>
          <w:sz w:val="28"/>
          <w:szCs w:val="28"/>
          <w:lang w:val="en-US"/>
        </w:rPr>
        <w:t xml:space="preserve">CREATE TABLE Customers </w:t>
      </w:r>
    </w:p>
    <w:p w:rsidR="00754832" w:rsidRPr="00EA6FC8"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CustomerNo</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int        IDENTITY</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PRIMARY KEY,</w:t>
      </w:r>
      <w:r w:rsidRPr="00EA6FC8">
        <w:rPr>
          <w:rFonts w:ascii="Times New Roman" w:hAnsi="Times New Roman" w:cs="Times New Roman"/>
          <w:sz w:val="28"/>
          <w:szCs w:val="28"/>
          <w:lang w:val="en-US"/>
        </w:rPr>
        <w:tab/>
      </w:r>
      <w:r w:rsidRPr="00EA6FC8">
        <w:rPr>
          <w:rFonts w:ascii="Times New Roman" w:hAnsi="Times New Roman" w:cs="Times New Roman"/>
          <w:sz w:val="28"/>
          <w:szCs w:val="28"/>
          <w:lang w:val="en-US"/>
        </w:rPr>
        <w:tab/>
      </w:r>
      <w:r w:rsidRPr="00EA6FC8">
        <w:rPr>
          <w:rFonts w:ascii="Times New Roman" w:hAnsi="Times New Roman" w:cs="Times New Roman"/>
          <w:sz w:val="28"/>
          <w:szCs w:val="28"/>
          <w:lang w:val="en-US"/>
        </w:rPr>
        <w:tab/>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CustomerName</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 (30)</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Addressl</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varchar(30)</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Address2</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varchar(30)</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City</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varchar(20)</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State</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char (2)</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Zip</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varchar(10)</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Contact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varchar(25)</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Phone</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char (15)</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lang w:val="en-US"/>
        </w:rPr>
      </w:pPr>
      <w:r w:rsidRPr="00EA6FC8">
        <w:rPr>
          <w:rFonts w:ascii="Times New Roman" w:hAnsi="Times New Roman" w:cs="Times New Roman"/>
          <w:color w:val="000000"/>
          <w:sz w:val="28"/>
          <w:szCs w:val="28"/>
          <w:lang w:val="en-US"/>
        </w:rPr>
        <w:t>FedlDNo</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varchar(9)</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NOT</w:t>
      </w:r>
      <w:r w:rsidRPr="00EA6FC8">
        <w:rPr>
          <w:rFonts w:ascii="Times New Roman" w:hAnsi="Times New Roman" w:cs="Times New Roman"/>
          <w:sz w:val="28"/>
          <w:szCs w:val="28"/>
          <w:lang w:val="en-US"/>
        </w:rPr>
        <w:tab/>
      </w:r>
      <w:r w:rsidRPr="00EA6FC8">
        <w:rPr>
          <w:rFonts w:ascii="Times New Roman" w:hAnsi="Times New Roman" w:cs="Times New Roman"/>
          <w:color w:val="000000"/>
          <w:sz w:val="28"/>
          <w:szCs w:val="28"/>
          <w:lang w:val="en-US"/>
        </w:rPr>
        <w:t>NULL,</w:t>
      </w:r>
    </w:p>
    <w:p w:rsidR="00754832" w:rsidRPr="003A6289" w:rsidRDefault="00754832" w:rsidP="00F53F85">
      <w:pPr>
        <w:widowControl w:val="0"/>
        <w:shd w:val="clear" w:color="auto" w:fill="FFFFFF"/>
        <w:tabs>
          <w:tab w:val="left" w:pos="1432"/>
          <w:tab w:val="left" w:pos="3606"/>
          <w:tab w:val="left" w:pos="4129"/>
          <w:tab w:val="left" w:pos="4662"/>
        </w:tabs>
        <w:autoSpaceDE w:val="0"/>
        <w:autoSpaceDN w:val="0"/>
        <w:adjustRightInd w:val="0"/>
        <w:spacing w:after="0" w:line="240" w:lineRule="auto"/>
        <w:ind w:firstLine="720"/>
        <w:jc w:val="both"/>
        <w:rPr>
          <w:rFonts w:ascii="Times New Roman" w:hAnsi="Times New Roman" w:cs="Times New Roman"/>
          <w:sz w:val="28"/>
          <w:szCs w:val="28"/>
        </w:rPr>
      </w:pPr>
      <w:r w:rsidRPr="00EA6FC8">
        <w:rPr>
          <w:rFonts w:ascii="Times New Roman" w:hAnsi="Times New Roman" w:cs="Times New Roman"/>
          <w:color w:val="000000"/>
          <w:sz w:val="28"/>
          <w:szCs w:val="28"/>
          <w:lang w:val="en-US"/>
        </w:rPr>
        <w:t>DatelnSystem</w:t>
      </w:r>
      <w:r w:rsidRPr="003A6289">
        <w:rPr>
          <w:rFonts w:ascii="Times New Roman" w:hAnsi="Times New Roman" w:cs="Times New Roman"/>
          <w:sz w:val="28"/>
          <w:szCs w:val="28"/>
        </w:rPr>
        <w:tab/>
      </w:r>
      <w:r w:rsidRPr="00EA6FC8">
        <w:rPr>
          <w:rFonts w:ascii="Times New Roman" w:hAnsi="Times New Roman" w:cs="Times New Roman"/>
          <w:color w:val="000000"/>
          <w:sz w:val="28"/>
          <w:szCs w:val="28"/>
          <w:lang w:val="en-US"/>
        </w:rPr>
        <w:t>smalldatetime</w:t>
      </w:r>
      <w:r w:rsidRPr="003A6289">
        <w:rPr>
          <w:rFonts w:ascii="Times New Roman" w:hAnsi="Times New Roman" w:cs="Times New Roman"/>
          <w:sz w:val="28"/>
          <w:szCs w:val="28"/>
        </w:rPr>
        <w:tab/>
      </w:r>
      <w:r w:rsidRPr="00EA6FC8">
        <w:rPr>
          <w:rFonts w:ascii="Times New Roman" w:hAnsi="Times New Roman" w:cs="Times New Roman"/>
          <w:color w:val="000000"/>
          <w:sz w:val="28"/>
          <w:szCs w:val="28"/>
          <w:lang w:val="en-US"/>
        </w:rPr>
        <w:t>NOT</w:t>
      </w:r>
      <w:r w:rsidRPr="003A6289">
        <w:rPr>
          <w:rFonts w:ascii="Times New Roman" w:hAnsi="Times New Roman" w:cs="Times New Roman"/>
          <w:sz w:val="28"/>
          <w:szCs w:val="28"/>
        </w:rPr>
        <w:tab/>
      </w:r>
      <w:r w:rsidRPr="00EA6FC8">
        <w:rPr>
          <w:rFonts w:ascii="Times New Roman" w:hAnsi="Times New Roman" w:cs="Times New Roman"/>
          <w:color w:val="000000"/>
          <w:sz w:val="28"/>
          <w:szCs w:val="28"/>
          <w:lang w:val="en-US"/>
        </w:rPr>
        <w:t>NULL</w:t>
      </w:r>
    </w:p>
    <w:p w:rsidR="00754832" w:rsidRPr="00EA6FC8"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EA6FC8">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Кроме объявления таблицы с первичным ключом, предусмотрена возможность создания первичного ключа на существующей таблице. </w:t>
      </w:r>
    </w:p>
    <w:p w:rsidR="00390A27" w:rsidRPr="00F53F85" w:rsidRDefault="00390A27"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USE Accounting</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Employees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ADD CONSTRAINT  PK_EmployeeID</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PRIMARY KEY   (EmployeelD)</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b/>
          <w:bCs/>
          <w:color w:val="000000"/>
          <w:sz w:val="28"/>
          <w:szCs w:val="28"/>
          <w:lang w:val="en-US"/>
        </w:rPr>
      </w:pPr>
    </w:p>
    <w:p w:rsidR="00754832" w:rsidRPr="003A6289"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b/>
          <w:bCs/>
          <w:color w:val="000000"/>
          <w:sz w:val="28"/>
          <w:szCs w:val="28"/>
        </w:rPr>
        <w:t>Ограничения</w:t>
      </w:r>
      <w:r w:rsidR="00390A27" w:rsidRPr="003A6289">
        <w:rPr>
          <w:rFonts w:ascii="Times New Roman" w:hAnsi="Times New Roman" w:cs="Times New Roman"/>
          <w:b/>
          <w:bCs/>
          <w:color w:val="000000"/>
          <w:sz w:val="28"/>
          <w:szCs w:val="28"/>
          <w:lang w:val="en-US"/>
        </w:rPr>
        <w:t xml:space="preserve"> </w:t>
      </w:r>
      <w:r w:rsidR="00390A27">
        <w:rPr>
          <w:rFonts w:ascii="Times New Roman" w:hAnsi="Times New Roman" w:cs="Times New Roman"/>
          <w:b/>
          <w:bCs/>
          <w:color w:val="000000"/>
          <w:sz w:val="28"/>
          <w:szCs w:val="28"/>
          <w:lang w:val="en-US"/>
        </w:rPr>
        <w:t>FOREING</w:t>
      </w:r>
      <w:r w:rsidR="00390A27" w:rsidRPr="003A6289">
        <w:rPr>
          <w:rFonts w:ascii="Times New Roman" w:hAnsi="Times New Roman" w:cs="Times New Roman"/>
          <w:b/>
          <w:bCs/>
          <w:color w:val="000000"/>
          <w:sz w:val="28"/>
          <w:szCs w:val="28"/>
          <w:lang w:val="en-US"/>
        </w:rPr>
        <w:t xml:space="preserve"> </w:t>
      </w:r>
      <w:r w:rsidR="00390A27">
        <w:rPr>
          <w:rFonts w:ascii="Times New Roman" w:hAnsi="Times New Roman" w:cs="Times New Roman"/>
          <w:b/>
          <w:bCs/>
          <w:color w:val="000000"/>
          <w:sz w:val="28"/>
          <w:szCs w:val="28"/>
          <w:lang w:val="en-US"/>
        </w:rPr>
        <w:t>KEY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 xml:space="preserve">Внешние ключи не только обеспечивают целостность данных, но и </w:t>
      </w:r>
      <w:r w:rsidRPr="00390A27">
        <w:rPr>
          <w:rFonts w:ascii="Times New Roman" w:hAnsi="Times New Roman" w:cs="Times New Roman"/>
          <w:color w:val="000000"/>
          <w:sz w:val="28"/>
          <w:szCs w:val="28"/>
        </w:rPr>
        <w:t>создают связи между таблицами. После задания внешнего ключа на таблице устанавливается зави</w:t>
      </w:r>
      <w:r w:rsidRPr="00390A27">
        <w:rPr>
          <w:rFonts w:ascii="Times New Roman" w:hAnsi="Times New Roman" w:cs="Times New Roman"/>
          <w:color w:val="000000"/>
          <w:sz w:val="28"/>
          <w:szCs w:val="28"/>
        </w:rPr>
        <w:softHyphen/>
        <w:t>симость между таблицей, для ко</w:t>
      </w:r>
      <w:r w:rsidR="00390A27">
        <w:rPr>
          <w:rFonts w:ascii="Times New Roman" w:hAnsi="Times New Roman" w:cs="Times New Roman"/>
          <w:color w:val="000000"/>
          <w:sz w:val="28"/>
          <w:szCs w:val="28"/>
        </w:rPr>
        <w:t>торой определяется внешний ключ</w:t>
      </w:r>
      <w:r w:rsidRPr="00390A27">
        <w:rPr>
          <w:rFonts w:ascii="Times New Roman" w:hAnsi="Times New Roman" w:cs="Times New Roman"/>
          <w:color w:val="000000"/>
          <w:sz w:val="28"/>
          <w:szCs w:val="28"/>
        </w:rPr>
        <w:t>, и таблицей, на которую ссылается внешний ключ</w:t>
      </w:r>
      <w:r w:rsidRPr="00390A27">
        <w:rPr>
          <w:rFonts w:ascii="Times New Roman" w:hAnsi="Times New Roman" w:cs="Times New Roman"/>
          <w:bCs/>
          <w:color w:val="000000"/>
          <w:sz w:val="28"/>
          <w:szCs w:val="28"/>
        </w:rPr>
        <w:t xml:space="preserve">. </w:t>
      </w:r>
      <w:r w:rsidRPr="00390A27">
        <w:rPr>
          <w:rFonts w:ascii="Times New Roman" w:hAnsi="Times New Roman" w:cs="Times New Roman"/>
          <w:color w:val="000000"/>
          <w:sz w:val="28"/>
          <w:szCs w:val="28"/>
        </w:rPr>
        <w:t>После задания на ссылающейся таблице внешнего ключа любая строка, вставляемая в эту таблицу, должна соответствовать одному из следующих</w:t>
      </w:r>
      <w:r w:rsidRPr="00F53F85">
        <w:rPr>
          <w:rFonts w:ascii="Times New Roman" w:hAnsi="Times New Roman" w:cs="Times New Roman"/>
          <w:color w:val="000000"/>
          <w:sz w:val="28"/>
          <w:szCs w:val="28"/>
        </w:rPr>
        <w:t xml:space="preserve"> двух условий: иметь согласующуюся с ней строку в столбце (столбцах), которому соответствует внешний ключ таблицы, указанной в ссылке, или иметь значение столбца (столбцов) внешнего ключа, равное </w:t>
      </w:r>
      <w:r w:rsidRPr="00F53F85">
        <w:rPr>
          <w:rFonts w:ascii="Times New Roman" w:hAnsi="Times New Roman" w:cs="Times New Roman"/>
          <w:color w:val="000000"/>
          <w:sz w:val="28"/>
          <w:szCs w:val="28"/>
          <w:lang w:val="en-US"/>
        </w:rPr>
        <w:t>NULL</w:t>
      </w:r>
      <w:r w:rsidRPr="00F53F85">
        <w:rPr>
          <w:rFonts w:ascii="Times New Roman" w:hAnsi="Times New Roman" w:cs="Times New Roman"/>
          <w:color w:val="000000"/>
          <w:sz w:val="28"/>
          <w:szCs w:val="28"/>
        </w:rPr>
        <w:t>. Такое определе</w:t>
      </w:r>
      <w:r w:rsidRPr="00F53F85">
        <w:rPr>
          <w:rFonts w:ascii="Times New Roman" w:hAnsi="Times New Roman" w:cs="Times New Roman"/>
          <w:color w:val="000000"/>
          <w:sz w:val="28"/>
          <w:szCs w:val="28"/>
        </w:rPr>
        <w:softHyphen/>
        <w:t>ние может показаться немного запутанным, поэтому рассмотрим, как оно применя</w:t>
      </w:r>
      <w:r w:rsidRPr="00F53F85">
        <w:rPr>
          <w:rFonts w:ascii="Times New Roman" w:hAnsi="Times New Roman" w:cs="Times New Roman"/>
          <w:color w:val="000000"/>
          <w:sz w:val="28"/>
          <w:szCs w:val="28"/>
        </w:rPr>
        <w:softHyphen/>
        <w:t>ется на примере.</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Создадим в базе данных </w:t>
      </w:r>
      <w:r w:rsidRPr="00F53F85">
        <w:rPr>
          <w:rFonts w:ascii="Times New Roman" w:hAnsi="Times New Roman" w:cs="Times New Roman"/>
          <w:color w:val="000000"/>
          <w:sz w:val="28"/>
          <w:szCs w:val="28"/>
          <w:lang w:val="en-US"/>
        </w:rPr>
        <w:t>Accounting</w:t>
      </w:r>
      <w:r w:rsidRPr="00F53F85">
        <w:rPr>
          <w:rFonts w:ascii="Times New Roman" w:hAnsi="Times New Roman" w:cs="Times New Roman"/>
          <w:color w:val="000000"/>
          <w:sz w:val="28"/>
          <w:szCs w:val="28"/>
        </w:rPr>
        <w:t xml:space="preserve"> еще одну таблицу и назовем ее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В приведенном ниже сценарии с оператором </w:t>
      </w:r>
      <w:r w:rsidRPr="00F53F85">
        <w:rPr>
          <w:rFonts w:ascii="Times New Roman" w:hAnsi="Times New Roman" w:cs="Times New Roman"/>
          <w:color w:val="000000"/>
          <w:sz w:val="28"/>
          <w:szCs w:val="28"/>
          <w:lang w:val="en-US"/>
        </w:rPr>
        <w:t>CREATE</w:t>
      </w:r>
      <w:r w:rsidRPr="00F53F85">
        <w:rPr>
          <w:rFonts w:ascii="Times New Roman" w:hAnsi="Times New Roman" w:cs="Times New Roman"/>
          <w:color w:val="000000"/>
          <w:sz w:val="28"/>
          <w:szCs w:val="28"/>
        </w:rPr>
        <w:t xml:space="preserve"> заслуживает внимания то, что в таблицах предусмотрено применение и первичного, и внешнего ключа. Из даль</w:t>
      </w:r>
      <w:r w:rsidRPr="00F53F85">
        <w:rPr>
          <w:rFonts w:ascii="Times New Roman" w:hAnsi="Times New Roman" w:cs="Times New Roman"/>
          <w:color w:val="000000"/>
          <w:sz w:val="28"/>
          <w:szCs w:val="28"/>
        </w:rPr>
        <w:softHyphen/>
        <w:t>нейшего описания рассматриваемого проекта станет ясно, что существенно важной частью объявления одной из таблиц является спецификация первичного ключа. С другой стороны, объявление внешнего ключа, который задается на таблице в этом сценарии, почти полностью совпадает с объявлением первичного ключа, не считая того, что в этом объявлении указана таблица, на которую ссылается внешний ключ. Синтаксическая структура объявления внешнего ключа предусматривает необходи</w:t>
      </w:r>
      <w:r w:rsidRPr="00F53F85">
        <w:rPr>
          <w:rFonts w:ascii="Times New Roman" w:hAnsi="Times New Roman" w:cs="Times New Roman"/>
          <w:color w:val="000000"/>
          <w:sz w:val="28"/>
          <w:szCs w:val="28"/>
        </w:rPr>
        <w:softHyphen/>
        <w:t xml:space="preserve">мость указания столбца или столбцов, на которые распространяется ограничение </w:t>
      </w:r>
      <w:r w:rsidRPr="00F53F85">
        <w:rPr>
          <w:rFonts w:ascii="Times New Roman" w:hAnsi="Times New Roman" w:cs="Times New Roman"/>
          <w:color w:val="000000"/>
          <w:sz w:val="28"/>
          <w:szCs w:val="28"/>
          <w:lang w:val="en-US"/>
        </w:rPr>
        <w:t>FOREIGN</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и выглядит примерно таким образом:</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&lt;column name&gt; &lt;data type&gt; &lt;nullability&gt;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FOREIGN KEY REFERENCES &lt;table  name&gt;(&lt;column name&gt;)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[ON DELETE   {CASCADE|NO ACTION|SET NULL|SET  DEFAULT}]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[ON UPDATE   {CASCADEjNO ACTION|SET NULL I SET DEFAULT}]</w:t>
      </w:r>
    </w:p>
    <w:p w:rsidR="00390A27" w:rsidRDefault="00390A27"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Таким образом, применительно к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может быть подготовлен сценарий, который выглядит, как показано ниже.</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 xml:space="preserve">USE Accounting CREATE TABLE Orders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OrderlD          int      IDENTITY        NOT NULL</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PRIMARY KEY,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CustomerNo     int                            NOT NULL</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FOREIGN KEY REFERENCES Customers(CustomerNo),</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OrderDate       smalldatetime         NOT NULL,</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EmployeelD    int                              NOT NULL</w:t>
      </w:r>
    </w:p>
    <w:p w:rsidR="00754832" w:rsidRPr="00F53F85" w:rsidRDefault="00754832" w:rsidP="00F53F85">
      <w:pPr>
        <w:widowControl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w:t>
      </w:r>
    </w:p>
    <w:p w:rsidR="00754832" w:rsidRPr="00F53F85" w:rsidRDefault="00754832" w:rsidP="00F53F85">
      <w:pPr>
        <w:widowControl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Следует учитывать, что столбец, на который фактически ссылается внешний ключ, должен иметь определенное на нем ограничение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или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w:t>
      </w:r>
      <w:r w:rsidR="00390A27" w:rsidRPr="00390A2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После успешного применения приведенного выше кода вызовите на выполнение процедуру </w:t>
      </w:r>
      <w:r w:rsidRPr="00F53F85">
        <w:rPr>
          <w:rFonts w:ascii="Times New Roman" w:hAnsi="Times New Roman" w:cs="Times New Roman"/>
          <w:color w:val="000000"/>
          <w:sz w:val="28"/>
          <w:szCs w:val="28"/>
          <w:lang w:val="en-US"/>
        </w:rPr>
        <w:t>sp</w:t>
      </w:r>
      <w:r w:rsidRPr="00F53F85">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help</w:t>
      </w:r>
      <w:r w:rsidRPr="00F53F85">
        <w:rPr>
          <w:rFonts w:ascii="Times New Roman" w:hAnsi="Times New Roman" w:cs="Times New Roman"/>
          <w:color w:val="000000"/>
          <w:sz w:val="28"/>
          <w:szCs w:val="28"/>
        </w:rPr>
        <w:t xml:space="preserve">. После этого должно быть обнаружено, что в разделе </w:t>
      </w:r>
      <w:r w:rsidRPr="00F53F85">
        <w:rPr>
          <w:rFonts w:ascii="Times New Roman" w:hAnsi="Times New Roman" w:cs="Times New Roman"/>
          <w:color w:val="000000"/>
          <w:sz w:val="28"/>
          <w:szCs w:val="28"/>
          <w:lang w:val="en-US"/>
        </w:rPr>
        <w:t>constra</w:t>
      </w:r>
      <w:r w:rsidRPr="00F53F85">
        <w:rPr>
          <w:rFonts w:ascii="Times New Roman" w:hAnsi="Times New Roman" w:cs="Times New Roman"/>
          <w:color w:val="000000"/>
          <w:sz w:val="28"/>
          <w:szCs w:val="28"/>
        </w:rPr>
        <w:softHyphen/>
      </w:r>
      <w:r w:rsidRPr="00F53F85">
        <w:rPr>
          <w:rFonts w:ascii="Times New Roman" w:hAnsi="Times New Roman" w:cs="Times New Roman"/>
          <w:color w:val="000000"/>
          <w:sz w:val="28"/>
          <w:szCs w:val="28"/>
          <w:lang w:val="en-US"/>
        </w:rPr>
        <w:t>ints</w:t>
      </w:r>
      <w:r w:rsidRPr="00F53F85">
        <w:rPr>
          <w:rFonts w:ascii="Times New Roman" w:hAnsi="Times New Roman" w:cs="Times New Roman"/>
          <w:color w:val="000000"/>
          <w:sz w:val="28"/>
          <w:szCs w:val="28"/>
        </w:rPr>
        <w:t xml:space="preserve"> тех результатов, которые получены с помощью процедуры </w:t>
      </w:r>
      <w:r w:rsidRPr="00F53F85">
        <w:rPr>
          <w:rFonts w:ascii="Times New Roman" w:hAnsi="Times New Roman" w:cs="Times New Roman"/>
          <w:color w:val="000000"/>
          <w:sz w:val="28"/>
          <w:szCs w:val="28"/>
          <w:lang w:val="en-US"/>
        </w:rPr>
        <w:t>sp</w:t>
      </w:r>
      <w:r w:rsidRPr="00F53F85">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help</w:t>
      </w:r>
      <w:r w:rsidRPr="00F53F85">
        <w:rPr>
          <w:rFonts w:ascii="Times New Roman" w:hAnsi="Times New Roman" w:cs="Times New Roman"/>
          <w:color w:val="000000"/>
          <w:sz w:val="28"/>
          <w:szCs w:val="28"/>
        </w:rPr>
        <w:t>, будет со</w:t>
      </w:r>
      <w:r w:rsidRPr="00F53F85">
        <w:rPr>
          <w:rFonts w:ascii="Times New Roman" w:hAnsi="Times New Roman" w:cs="Times New Roman"/>
          <w:color w:val="000000"/>
          <w:sz w:val="28"/>
          <w:szCs w:val="28"/>
        </w:rPr>
        <w:softHyphen/>
        <w:t xml:space="preserve">держаться информация о новом ограничении. Кроме того, для получения еще более подробных сведений об имеющихся ограничениях можно вызвать на выполнение процедуру </w:t>
      </w:r>
      <w:r w:rsidRPr="00F53F85">
        <w:rPr>
          <w:rFonts w:ascii="Times New Roman" w:hAnsi="Times New Roman" w:cs="Times New Roman"/>
          <w:color w:val="000000"/>
          <w:sz w:val="28"/>
          <w:szCs w:val="28"/>
          <w:lang w:val="en-US"/>
        </w:rPr>
        <w:t>sp</w:t>
      </w:r>
      <w:r w:rsidRPr="00F53F85">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helpconstraint</w:t>
      </w:r>
      <w:r w:rsidRPr="00F53F85">
        <w:rPr>
          <w:rFonts w:ascii="Times New Roman" w:hAnsi="Times New Roman" w:cs="Times New Roman"/>
          <w:color w:val="000000"/>
          <w:sz w:val="28"/>
          <w:szCs w:val="28"/>
        </w:rPr>
        <w:t>, которая также имеет простой синтаксис:</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EXEC sp_helpconstraint &lt;table name&gt;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 xml:space="preserve">После применения процедуры </w:t>
      </w:r>
      <w:r w:rsidRPr="00F53F85">
        <w:rPr>
          <w:rFonts w:ascii="Times New Roman" w:hAnsi="Times New Roman" w:cs="Times New Roman"/>
          <w:color w:val="000000"/>
          <w:sz w:val="28"/>
          <w:szCs w:val="28"/>
          <w:lang w:val="en-US"/>
        </w:rPr>
        <w:t>sp</w:t>
      </w:r>
      <w:r w:rsidRPr="00F53F85">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helpconstraint</w:t>
      </w:r>
      <w:r w:rsidRPr="00F53F85">
        <w:rPr>
          <w:rFonts w:ascii="Times New Roman" w:hAnsi="Times New Roman" w:cs="Times New Roman"/>
          <w:color w:val="000000"/>
          <w:sz w:val="28"/>
          <w:szCs w:val="28"/>
        </w:rPr>
        <w:t xml:space="preserve"> к вновь созданной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будет получена информация, позволяющая узнать имена, условия и состоя</w:t>
      </w:r>
      <w:r w:rsidRPr="00F53F85">
        <w:rPr>
          <w:rFonts w:ascii="Times New Roman" w:hAnsi="Times New Roman" w:cs="Times New Roman"/>
          <w:color w:val="000000"/>
          <w:sz w:val="28"/>
          <w:szCs w:val="28"/>
        </w:rPr>
        <w:softHyphen/>
        <w:t xml:space="preserve">ние всех ограничений, заданных на этой таблице. Очевидно, что на данном этапе таблица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имеет одно ограничение </w:t>
      </w:r>
      <w:r w:rsidRPr="00F53F85">
        <w:rPr>
          <w:rFonts w:ascii="Times New Roman" w:hAnsi="Times New Roman" w:cs="Times New Roman"/>
          <w:color w:val="000000"/>
          <w:sz w:val="28"/>
          <w:szCs w:val="28"/>
          <w:lang w:val="en-US"/>
        </w:rPr>
        <w:t>FOREIGN</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и одно ограничение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Итак, определение внешнего ключа было задано непосредственно в объявлении таблицы. Таким образом, после создания этой таблицы внешний ключ становится ее неотъемлемой частью. Поддержание собственной целост</w:t>
      </w:r>
      <w:r w:rsidRPr="00F53F85">
        <w:rPr>
          <w:rFonts w:ascii="Times New Roman" w:hAnsi="Times New Roman" w:cs="Times New Roman"/>
          <w:color w:val="000000"/>
          <w:sz w:val="28"/>
          <w:szCs w:val="28"/>
        </w:rPr>
        <w:softHyphen/>
        <w:t>ности должн</w:t>
      </w:r>
      <w:r w:rsidR="00390A27">
        <w:rPr>
          <w:rFonts w:ascii="Times New Roman" w:hAnsi="Times New Roman" w:cs="Times New Roman"/>
          <w:color w:val="000000"/>
          <w:sz w:val="28"/>
          <w:szCs w:val="28"/>
        </w:rPr>
        <w:t>а обеспечивать сама база данных,</w:t>
      </w:r>
      <w:r w:rsidRPr="00F53F85">
        <w:rPr>
          <w:rFonts w:ascii="Times New Roman" w:hAnsi="Times New Roman" w:cs="Times New Roman"/>
          <w:color w:val="000000"/>
          <w:sz w:val="28"/>
          <w:szCs w:val="28"/>
        </w:rPr>
        <w:t xml:space="preserve"> каждый внешний ключ принудительно вводит одно из ограничений, распространяющихся на хранимые данные, и поэтому гарантирует обеспечение целостности базы данных.</w:t>
      </w:r>
    </w:p>
    <w:p w:rsidR="00754832" w:rsidRPr="00F53F85" w:rsidRDefault="00754832" w:rsidP="00390A27">
      <w:pPr>
        <w:pStyle w:val="21"/>
        <w:widowControl w:val="0"/>
        <w:ind w:right="-1" w:firstLine="720"/>
        <w:rPr>
          <w:szCs w:val="28"/>
        </w:rPr>
      </w:pPr>
      <w:r w:rsidRPr="00F53F85">
        <w:rPr>
          <w:szCs w:val="28"/>
        </w:rPr>
        <w:t>На практике иногда возникают ситуации, когда требуется дополнительно задать на таблице не только первичный ключ, но и какие-либо другие ограничения, в том числе внешние ключи. Для этого применяется процедура, аналогичная созданию пер</w:t>
      </w:r>
      <w:r w:rsidRPr="00F53F85">
        <w:rPr>
          <w:szCs w:val="28"/>
        </w:rPr>
        <w:softHyphen/>
        <w:t>вичного ключа.</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Зададим еще один внешний ключ на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чтобы обеспечить ввод в поле </w:t>
      </w:r>
      <w:r w:rsidRPr="00F53F85">
        <w:rPr>
          <w:rFonts w:ascii="Times New Roman" w:hAnsi="Times New Roman" w:cs="Times New Roman"/>
          <w:color w:val="000000"/>
          <w:sz w:val="28"/>
          <w:szCs w:val="28"/>
          <w:lang w:val="en-US"/>
        </w:rPr>
        <w:t>EmployeelD</w:t>
      </w:r>
      <w:r w:rsidRPr="00F53F85">
        <w:rPr>
          <w:rFonts w:ascii="Times New Roman" w:hAnsi="Times New Roman" w:cs="Times New Roman"/>
          <w:color w:val="000000"/>
          <w:sz w:val="28"/>
          <w:szCs w:val="28"/>
        </w:rPr>
        <w:t xml:space="preserve"> (предназначенное для хранения идентификаторов служащих, ко</w:t>
      </w:r>
      <w:r w:rsidRPr="00F53F85">
        <w:rPr>
          <w:rFonts w:ascii="Times New Roman" w:hAnsi="Times New Roman" w:cs="Times New Roman"/>
          <w:color w:val="000000"/>
          <w:sz w:val="28"/>
          <w:szCs w:val="28"/>
        </w:rPr>
        <w:softHyphen/>
        <w:t>торые вводят заказы) только действительных данных о служащих, которые опреде</w:t>
      </w:r>
      <w:r w:rsidRPr="00F53F85">
        <w:rPr>
          <w:rFonts w:ascii="Times New Roman" w:hAnsi="Times New Roman" w:cs="Times New Roman"/>
          <w:color w:val="000000"/>
          <w:sz w:val="28"/>
          <w:szCs w:val="28"/>
        </w:rPr>
        <w:softHyphen/>
        <w:t xml:space="preserve">лены в таблице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Для этого необходимо предусмотреть уникальную иден</w:t>
      </w:r>
      <w:r w:rsidRPr="00F53F85">
        <w:rPr>
          <w:rFonts w:ascii="Times New Roman" w:hAnsi="Times New Roman" w:cs="Times New Roman"/>
          <w:color w:val="000000"/>
          <w:sz w:val="28"/>
          <w:szCs w:val="28"/>
        </w:rPr>
        <w:softHyphen/>
        <w:t xml:space="preserve">тификацию целевой строки в таблице, указанной в ссылке. Этой цели можно достичь, ссылаясь либо на первичный ключ, либо на столбец с ограничением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В данном случае воспользуемся существующим первичным ключом, который был задан на таблице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xml:space="preserve"> в одном из примеров, приведен</w:t>
      </w:r>
      <w:r w:rsidRPr="00F53F85">
        <w:rPr>
          <w:rFonts w:ascii="Times New Roman" w:hAnsi="Times New Roman" w:cs="Times New Roman"/>
          <w:color w:val="000000"/>
          <w:sz w:val="28"/>
          <w:szCs w:val="28"/>
        </w:rPr>
        <w:softHyphen/>
        <w:t>ных выше, следующим образом:</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Orders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ADD CONSTRAINT FK_EmployeeCreatesOrder</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FOREIGN KEY   (EmployeelD)  REFERENCES Employees(EmployeelD)</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После этого еще раз вызовите на выполнение процедуру </w:t>
      </w:r>
      <w:r w:rsidRPr="00F53F85">
        <w:rPr>
          <w:rFonts w:ascii="Times New Roman" w:hAnsi="Times New Roman" w:cs="Times New Roman"/>
          <w:color w:val="000000"/>
          <w:sz w:val="28"/>
          <w:szCs w:val="28"/>
          <w:lang w:val="en-US"/>
        </w:rPr>
        <w:t>sphelpconstraint</w:t>
      </w:r>
      <w:r w:rsidRPr="00F53F85">
        <w:rPr>
          <w:rFonts w:ascii="Times New Roman" w:hAnsi="Times New Roman" w:cs="Times New Roman"/>
          <w:color w:val="000000"/>
          <w:sz w:val="28"/>
          <w:szCs w:val="28"/>
        </w:rPr>
        <w:t xml:space="preserve"> применительно к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и убедитесь в том, что новое ограничение было успешно задано.</w:t>
      </w:r>
      <w:r w:rsidR="00390A2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Последнее введенное в этом примере ограничение действует точно так же, как и предыдущее, — регламентирует правила, применяемые к данным, вводимым в соответствующий столбец, согласно объявлению самой таблицы. Определение столбца, позволяет, например, вводить строковые данные в столбец числового типа, а ограничение не дает возможности вставлять в таблицу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такую строку, в которой значение поля </w:t>
      </w:r>
      <w:r w:rsidRPr="00F53F85">
        <w:rPr>
          <w:rFonts w:ascii="Times New Roman" w:hAnsi="Times New Roman" w:cs="Times New Roman"/>
          <w:color w:val="000000"/>
          <w:sz w:val="28"/>
          <w:szCs w:val="28"/>
          <w:lang w:val="en-US"/>
        </w:rPr>
        <w:t>Employee</w:t>
      </w:r>
      <w:r w:rsidRPr="00F53F85">
        <w:rPr>
          <w:rFonts w:ascii="Times New Roman" w:hAnsi="Times New Roman" w:cs="Times New Roman"/>
          <w:color w:val="000000"/>
          <w:sz w:val="28"/>
          <w:szCs w:val="28"/>
        </w:rPr>
        <w:t xml:space="preserve"> с данными о служащем, ответственным за ввод заказа, не ссы</w:t>
      </w:r>
      <w:r w:rsidRPr="00F53F85">
        <w:rPr>
          <w:rFonts w:ascii="Times New Roman" w:hAnsi="Times New Roman" w:cs="Times New Roman"/>
          <w:color w:val="000000"/>
          <w:sz w:val="28"/>
          <w:szCs w:val="28"/>
        </w:rPr>
        <w:softHyphen/>
        <w:t xml:space="preserve">лается на действительное значение </w:t>
      </w:r>
      <w:r w:rsidRPr="00F53F85">
        <w:rPr>
          <w:rFonts w:ascii="Times New Roman" w:hAnsi="Times New Roman" w:cs="Times New Roman"/>
          <w:color w:val="000000"/>
          <w:sz w:val="28"/>
          <w:szCs w:val="28"/>
          <w:lang w:val="en-US"/>
        </w:rPr>
        <w:t>EmployeelD</w:t>
      </w:r>
      <w:r w:rsidRPr="00F53F85">
        <w:rPr>
          <w:rFonts w:ascii="Times New Roman" w:hAnsi="Times New Roman" w:cs="Times New Roman"/>
          <w:color w:val="000000"/>
          <w:sz w:val="28"/>
          <w:szCs w:val="28"/>
        </w:rPr>
        <w:t>. Если кто-то попытается ввести стро</w:t>
      </w:r>
      <w:r w:rsidRPr="00F53F85">
        <w:rPr>
          <w:rFonts w:ascii="Times New Roman" w:hAnsi="Times New Roman" w:cs="Times New Roman"/>
          <w:color w:val="000000"/>
          <w:sz w:val="28"/>
          <w:szCs w:val="28"/>
        </w:rPr>
        <w:softHyphen/>
        <w:t xml:space="preserve">ку, которая не согласуется со строкой данных о служащем, такая операция вставки з таблицу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будет отвергнута в целях обеспечения целостности базы данных.</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775091">
      <w:pPr>
        <w:pStyle w:val="3"/>
      </w:pPr>
    </w:p>
    <w:p w:rsidR="00754832" w:rsidRPr="00F1171D" w:rsidRDefault="00754832" w:rsidP="00775091">
      <w:pPr>
        <w:pStyle w:val="3"/>
      </w:pPr>
      <w:bookmarkStart w:id="124" w:name="_Toc348822250"/>
      <w:bookmarkStart w:id="125" w:name="_Toc348822398"/>
      <w:bookmarkStart w:id="126" w:name="_Toc348822564"/>
      <w:bookmarkStart w:id="127" w:name="_Toc413884473"/>
      <w:r w:rsidRPr="00F1171D">
        <w:rPr>
          <w:lang w:val="en-US"/>
        </w:rPr>
        <w:t>Co</w:t>
      </w:r>
      <w:r w:rsidRPr="00F1171D">
        <w:t>здание таблицы, ссылающейся на саму себя</w:t>
      </w:r>
      <w:bookmarkEnd w:id="124"/>
      <w:bookmarkEnd w:id="125"/>
      <w:bookmarkEnd w:id="126"/>
      <w:bookmarkEnd w:id="127"/>
    </w:p>
    <w:p w:rsidR="00754832" w:rsidRPr="00F53F85" w:rsidRDefault="00754832" w:rsidP="00F1171D">
      <w:pPr>
        <w:pStyle w:val="21"/>
        <w:widowControl w:val="0"/>
        <w:ind w:right="-1" w:firstLine="720"/>
        <w:rPr>
          <w:color w:val="000000"/>
          <w:szCs w:val="28"/>
        </w:rPr>
      </w:pPr>
      <w:r w:rsidRPr="00F53F85">
        <w:rPr>
          <w:szCs w:val="28"/>
        </w:rPr>
        <w:t>Иногда возникает необходимость задать в ограничении столбец, находящийся не в другой таблице, а непосредственно в той же таблице, в которой создается ссылка на исходное ограничение. Это означает, что одна и та же таблица применительно к некоторому ограничению может играть роль и ссылающейся таблицы, и таблицы, указанной в ссылке. Разумеется, подобные ситуации встречаются не очень часто, но достаточно регулярно.</w:t>
      </w:r>
      <w:r w:rsidR="00F1171D">
        <w:rPr>
          <w:szCs w:val="28"/>
        </w:rPr>
        <w:t xml:space="preserve"> </w:t>
      </w:r>
      <w:r w:rsidRPr="00F53F85">
        <w:rPr>
          <w:color w:val="000000"/>
          <w:szCs w:val="28"/>
        </w:rPr>
        <w:t>Итак, в данном случае рассматривается таблица, в которой имеется ссылка на столбец, представляющий собой столбец идентификации, поэтому необходимо вначале ввести в таблицу хотя бы одну первичную строку и только после этого задавать ограничение:</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INSERT INTO Employees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FirstName,</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LastName,</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Title,</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SSN,</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Salary,</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PriorSalary,</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HireDate,</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ManagerEmpID,</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Department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VALUES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('Billy Bob',</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'Boson',</w:t>
      </w:r>
      <w:r w:rsidR="00F1171D" w:rsidRPr="00F1171D">
        <w:rPr>
          <w:rFonts w:ascii="Times New Roman" w:hAnsi="Times New Roman" w:cs="Times New Roman"/>
          <w:color w:val="000000"/>
          <w:sz w:val="28"/>
          <w:szCs w:val="28"/>
          <w:lang w:val="en-US"/>
        </w:rPr>
        <w:t xml:space="preserve"> </w:t>
      </w:r>
      <w:r w:rsidR="00F1171D">
        <w:rPr>
          <w:rFonts w:ascii="Times New Roman" w:hAnsi="Times New Roman" w:cs="Times New Roman"/>
          <w:color w:val="000000"/>
          <w:sz w:val="28"/>
          <w:szCs w:val="28"/>
          <w:lang w:val="en-US"/>
        </w:rPr>
        <w:t>'Head Cook &amp; Bottle Washer',</w:t>
      </w:r>
      <w:r w:rsidRPr="00F53F85">
        <w:rPr>
          <w:rFonts w:ascii="Times New Roman" w:hAnsi="Times New Roman" w:cs="Times New Roman"/>
          <w:color w:val="000000"/>
          <w:sz w:val="28"/>
          <w:szCs w:val="28"/>
          <w:lang w:val="en-US"/>
        </w:rPr>
        <w:t>'123-45-6789',</w:t>
      </w:r>
      <w:r w:rsidR="00F1171D" w:rsidRPr="00F1171D">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100000,</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80000,</w:t>
      </w:r>
      <w:r w:rsidR="00F1171D"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'1990-01-01',</w:t>
      </w:r>
      <w:r w:rsidR="00F1171D"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1,</w:t>
      </w:r>
      <w:r w:rsidR="00F1171D"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'Cooking and Bottling'</w:t>
      </w: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7C14D7">
        <w:rPr>
          <w:rFonts w:ascii="Times New Roman" w:hAnsi="Times New Roman" w:cs="Times New Roman"/>
          <w:color w:val="000000"/>
          <w:sz w:val="28"/>
          <w:szCs w:val="28"/>
          <w:lang w:val="en-US"/>
        </w:rPr>
        <w:t>)</w:t>
      </w: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Теперь, после ввода первичной строки, можно приступить к заданию внешнего ключа. В этом варианте создания таблицы, ссылающейся на саму себя, в котором используется оператор </w:t>
      </w:r>
      <w:r w:rsidRPr="00F53F85">
        <w:rPr>
          <w:rFonts w:ascii="Times New Roman" w:hAnsi="Times New Roman" w:cs="Times New Roman"/>
          <w:color w:val="000000"/>
          <w:sz w:val="28"/>
          <w:szCs w:val="28"/>
          <w:lang w:val="en-US"/>
        </w:rPr>
        <w:t>ALTER</w:t>
      </w:r>
      <w:r w:rsidRPr="00F53F85">
        <w:rPr>
          <w:rFonts w:ascii="Times New Roman" w:hAnsi="Times New Roman" w:cs="Times New Roman"/>
          <w:color w:val="000000"/>
          <w:sz w:val="28"/>
          <w:szCs w:val="28"/>
        </w:rPr>
        <w:t>, осуществляемые действия аналогичны тем, которые вы</w:t>
      </w:r>
      <w:r w:rsidRPr="00F53F85">
        <w:rPr>
          <w:rFonts w:ascii="Times New Roman" w:hAnsi="Times New Roman" w:cs="Times New Roman"/>
          <w:color w:val="000000"/>
          <w:sz w:val="28"/>
          <w:szCs w:val="28"/>
        </w:rPr>
        <w:softHyphen/>
        <w:t>полняются при уточнении любого другого определения внешнего ключа. Проверим действие следующего оператора на практике:</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Employees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ADD CONSTRAINT FK_EmployeeHasManager</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FOREIGN KEY   (ManagerEmpID)   REFERENCES Employees(EmpioyeelD)</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В данном операторе есть только одно отличие от оператора </w:t>
      </w:r>
      <w:r w:rsidRPr="00F53F85">
        <w:rPr>
          <w:rFonts w:ascii="Times New Roman" w:hAnsi="Times New Roman" w:cs="Times New Roman"/>
          <w:color w:val="000000"/>
          <w:sz w:val="28"/>
          <w:szCs w:val="28"/>
          <w:lang w:val="en-US"/>
        </w:rPr>
        <w:t>CREATE</w:t>
      </w:r>
      <w:r w:rsidRPr="00F53F85">
        <w:rPr>
          <w:rFonts w:ascii="Times New Roman" w:hAnsi="Times New Roman" w:cs="Times New Roman"/>
          <w:color w:val="000000"/>
          <w:sz w:val="28"/>
          <w:szCs w:val="28"/>
        </w:rPr>
        <w:t>. Но есть и еще один нюанс, состоящий в том, что в данном определении допускается не исполь</w:t>
      </w:r>
      <w:r w:rsidRPr="00F53F85">
        <w:rPr>
          <w:rFonts w:ascii="Times New Roman" w:hAnsi="Times New Roman" w:cs="Times New Roman"/>
          <w:color w:val="000000"/>
          <w:sz w:val="28"/>
          <w:szCs w:val="28"/>
        </w:rPr>
        <w:softHyphen/>
        <w:t xml:space="preserve">зовать ключевое слово </w:t>
      </w:r>
      <w:r w:rsidRPr="00F53F85">
        <w:rPr>
          <w:rFonts w:ascii="Times New Roman" w:hAnsi="Times New Roman" w:cs="Times New Roman"/>
          <w:color w:val="000000"/>
          <w:sz w:val="28"/>
          <w:szCs w:val="28"/>
          <w:lang w:val="en-US"/>
        </w:rPr>
        <w:t>FOREIGN</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и оставлять только конструкцию </w:t>
      </w:r>
      <w:r w:rsidRPr="00F53F85">
        <w:rPr>
          <w:rFonts w:ascii="Times New Roman" w:hAnsi="Times New Roman" w:cs="Times New Roman"/>
          <w:color w:val="000000"/>
          <w:sz w:val="28"/>
          <w:szCs w:val="28"/>
          <w:lang w:val="en-US"/>
        </w:rPr>
        <w:t>REFERENCES</w:t>
      </w:r>
      <w:r w:rsidRPr="00F53F85">
        <w:rPr>
          <w:rFonts w:ascii="Times New Roman" w:hAnsi="Times New Roman" w:cs="Times New Roman"/>
          <w:color w:val="000000"/>
          <w:sz w:val="28"/>
          <w:szCs w:val="28"/>
        </w:rPr>
        <w:t xml:space="preserve">. К этому времени таблица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xml:space="preserve"> уже определена, но если бы речь шла о ее создании с самого начала, то на данном этапе можно было бы применить следующий сценарий:</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 xml:space="preserve">CREATE TABLE Employees </w:t>
      </w: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w:t>
      </w:r>
      <w:r w:rsidR="00C14568" w:rsidRPr="007C14D7">
        <w:rPr>
          <w:rFonts w:ascii="Times New Roman" w:hAnsi="Times New Roman" w:cs="Times New Roman"/>
          <w:color w:val="000000"/>
          <w:sz w:val="28"/>
          <w:szCs w:val="28"/>
          <w:lang w:val="en-US"/>
        </w:rPr>
        <w:t xml:space="preserve">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EmpioyeelD</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PRIMARY KEY, FirstName Middlelnitial LastName Title SSN</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Salary PriorSalary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irtt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varchar (25) char (1) varchar (25) varchar (25) varchar (11) money money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IDENTITY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 xml:space="preserve">LastRaise AS Salary </w:t>
      </w:r>
      <w:r w:rsidRPr="00F53F85">
        <w:rPr>
          <w:rFonts w:ascii="Times New Roman" w:hAnsi="Times New Roman" w:cs="Times New Roman"/>
          <w:color w:val="6E8FA6"/>
          <w:sz w:val="28"/>
          <w:szCs w:val="28"/>
          <w:lang w:val="en-US"/>
        </w:rPr>
        <w:t xml:space="preserve">- </w:t>
      </w:r>
      <w:r w:rsidRPr="00F53F85">
        <w:rPr>
          <w:rFonts w:ascii="Times New Roman" w:hAnsi="Times New Roman" w:cs="Times New Roman"/>
          <w:color w:val="000000"/>
          <w:sz w:val="28"/>
          <w:szCs w:val="28"/>
          <w:lang w:val="en-US"/>
        </w:rPr>
        <w:t>PriorSalary, HireDate        smalldatetime TerminationDate  smalldatetime ManagerEmpID     int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REFERENCES Employees(EmpioyeelD), Department      varchar (25) NOT NULL</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Следует отметить, что при попытке уничтожить таблицу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xml:space="preserve"> в данный момент было бы получено сообще</w:t>
      </w:r>
      <w:r w:rsidRPr="00F53F85">
        <w:rPr>
          <w:rFonts w:ascii="Times New Roman" w:hAnsi="Times New Roman" w:cs="Times New Roman"/>
          <w:color w:val="000000"/>
          <w:sz w:val="28"/>
          <w:szCs w:val="28"/>
        </w:rPr>
        <w:softHyphen/>
        <w:t xml:space="preserve">ние об ошибке. Это связано с тем, что после определения в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 xml:space="preserve"> ссылки на таблицу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xml:space="preserve"> эти две таблицы становятся, как принято выражаться, "связанными со схемой". Это означает, что в базе данных теперь содержится информация о наличии так называемой зависимости другой таблицы от таблицы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С учетом такой инфор</w:t>
      </w:r>
      <w:r w:rsidRPr="00F53F85">
        <w:rPr>
          <w:rFonts w:ascii="Times New Roman" w:hAnsi="Times New Roman" w:cs="Times New Roman"/>
          <w:color w:val="000000"/>
          <w:sz w:val="28"/>
          <w:szCs w:val="28"/>
        </w:rPr>
        <w:softHyphen/>
        <w:t xml:space="preserve">мации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не позволяет уничтожать таблицу, на которую ссылается другая таблица. Чтобы получить возможность выполнить с помощью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удаление таблицы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 xml:space="preserve"> (или, по той же причине, таблицы </w:t>
      </w:r>
      <w:r w:rsidRPr="00F53F85">
        <w:rPr>
          <w:rFonts w:ascii="Times New Roman" w:hAnsi="Times New Roman" w:cs="Times New Roman"/>
          <w:color w:val="000000"/>
          <w:sz w:val="28"/>
          <w:szCs w:val="28"/>
          <w:lang w:val="en-US"/>
        </w:rPr>
        <w:t>Customers</w:t>
      </w:r>
      <w:r w:rsidRPr="00F53F85">
        <w:rPr>
          <w:rFonts w:ascii="Times New Roman" w:hAnsi="Times New Roman" w:cs="Times New Roman"/>
          <w:color w:val="000000"/>
          <w:sz w:val="28"/>
          <w:szCs w:val="28"/>
        </w:rPr>
        <w:t xml:space="preserve">), необходимо вначале уничтожить внешний ключ в таблице </w:t>
      </w:r>
      <w:r w:rsidRPr="00F53F85">
        <w:rPr>
          <w:rFonts w:ascii="Times New Roman" w:hAnsi="Times New Roman" w:cs="Times New Roman"/>
          <w:color w:val="000000"/>
          <w:sz w:val="28"/>
          <w:szCs w:val="28"/>
          <w:lang w:val="en-US"/>
        </w:rPr>
        <w:t>Orders</w:t>
      </w:r>
      <w:r w:rsidRPr="00F53F85">
        <w:rPr>
          <w:rFonts w:ascii="Times New Roman" w:hAnsi="Times New Roman" w:cs="Times New Roman"/>
          <w:color w:val="000000"/>
          <w:sz w:val="28"/>
          <w:szCs w:val="28"/>
        </w:rPr>
        <w:t>.</w:t>
      </w:r>
      <w:r w:rsid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Кроме того, необходимо учитывать, что таблица, созданная с объявлением внешнего клю</w:t>
      </w:r>
      <w:r w:rsidRPr="00F53F85">
        <w:rPr>
          <w:rFonts w:ascii="Times New Roman" w:hAnsi="Times New Roman" w:cs="Times New Roman"/>
          <w:color w:val="000000"/>
          <w:sz w:val="28"/>
          <w:szCs w:val="28"/>
        </w:rPr>
        <w:softHyphen/>
        <w:t>ча, ссылающимся на ту же таблицу в ограничении, не позволит ввести даже первоначаль</w:t>
      </w:r>
      <w:r w:rsidRPr="00F53F85">
        <w:rPr>
          <w:rFonts w:ascii="Times New Roman" w:hAnsi="Times New Roman" w:cs="Times New Roman"/>
          <w:color w:val="000000"/>
          <w:sz w:val="28"/>
          <w:szCs w:val="28"/>
        </w:rPr>
        <w:softHyphen/>
        <w:t xml:space="preserve">ную строку, поэтому подобные объявления следует применять лишь с учетом того условия, чтобы ограничение внешнего ключа было задано на столбце, допускающем ввод </w:t>
      </w:r>
      <w:r w:rsidRPr="00F53F85">
        <w:rPr>
          <w:rFonts w:ascii="Times New Roman" w:hAnsi="Times New Roman" w:cs="Times New Roman"/>
          <w:color w:val="000000"/>
          <w:sz w:val="28"/>
          <w:szCs w:val="28"/>
          <w:lang w:val="en-US"/>
        </w:rPr>
        <w:t>NULL</w:t>
      </w:r>
      <w:r w:rsidRPr="00F53F85">
        <w:rPr>
          <w:rFonts w:ascii="Times New Roman" w:hAnsi="Times New Roman" w:cs="Times New Roman"/>
          <w:color w:val="000000"/>
          <w:sz w:val="28"/>
          <w:szCs w:val="28"/>
        </w:rPr>
        <w:t>-значений. Таким образом</w:t>
      </w:r>
      <w:r w:rsidR="00C14568">
        <w:rPr>
          <w:rFonts w:ascii="Times New Roman" w:hAnsi="Times New Roman" w:cs="Times New Roman"/>
          <w:color w:val="000000"/>
          <w:sz w:val="28"/>
          <w:szCs w:val="28"/>
        </w:rPr>
        <w:t>,</w:t>
      </w:r>
      <w:r w:rsidRPr="00F53F85">
        <w:rPr>
          <w:rFonts w:ascii="Times New Roman" w:hAnsi="Times New Roman" w:cs="Times New Roman"/>
          <w:color w:val="000000"/>
          <w:sz w:val="28"/>
          <w:szCs w:val="28"/>
        </w:rPr>
        <w:t xml:space="preserve"> появится возможность ввести первую строку, имеющую </w:t>
      </w:r>
      <w:r w:rsidRPr="00F53F85">
        <w:rPr>
          <w:rFonts w:ascii="Times New Roman" w:hAnsi="Times New Roman" w:cs="Times New Roman"/>
          <w:color w:val="000000"/>
          <w:sz w:val="28"/>
          <w:szCs w:val="28"/>
          <w:lang w:val="en-US"/>
        </w:rPr>
        <w:t>NULL</w:t>
      </w:r>
      <w:r w:rsidR="00C14568">
        <w:rPr>
          <w:rFonts w:ascii="Times New Roman" w:hAnsi="Times New Roman" w:cs="Times New Roman"/>
          <w:color w:val="000000"/>
          <w:sz w:val="28"/>
          <w:szCs w:val="28"/>
        </w:rPr>
        <w:t xml:space="preserve"> – </w:t>
      </w:r>
      <w:r w:rsidRPr="00F53F85">
        <w:rPr>
          <w:rFonts w:ascii="Times New Roman" w:hAnsi="Times New Roman" w:cs="Times New Roman"/>
          <w:color w:val="000000"/>
          <w:sz w:val="28"/>
          <w:szCs w:val="28"/>
        </w:rPr>
        <w:t>значение, в столбце внешнего ключа и тем самым избежать необходимости задания исходной строки.</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b/>
          <w:bCs/>
          <w:color w:val="000000"/>
          <w:sz w:val="28"/>
          <w:szCs w:val="28"/>
        </w:rPr>
        <w:t>Ограничения</w:t>
      </w:r>
      <w:r w:rsidR="00C14568">
        <w:rPr>
          <w:rFonts w:ascii="Times New Roman" w:hAnsi="Times New Roman" w:cs="Times New Roman"/>
          <w:b/>
          <w:bCs/>
          <w:color w:val="000000"/>
          <w:sz w:val="28"/>
          <w:szCs w:val="28"/>
        </w:rPr>
        <w:t xml:space="preserve"> </w:t>
      </w:r>
      <w:r w:rsidR="00C14568">
        <w:rPr>
          <w:rFonts w:ascii="Times New Roman" w:hAnsi="Times New Roman" w:cs="Times New Roman"/>
          <w:b/>
          <w:bCs/>
          <w:color w:val="000000"/>
          <w:sz w:val="28"/>
          <w:szCs w:val="28"/>
          <w:lang w:val="en-US"/>
        </w:rPr>
        <w:t>UNIQUE</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По су</w:t>
      </w:r>
      <w:r w:rsidRPr="00F53F85">
        <w:rPr>
          <w:rFonts w:ascii="Times New Roman" w:hAnsi="Times New Roman" w:cs="Times New Roman"/>
          <w:color w:val="000000"/>
          <w:sz w:val="28"/>
          <w:szCs w:val="28"/>
        </w:rPr>
        <w:softHyphen/>
        <w:t>ществу эти ограничения почти полностью соответствуют ограничениям первичного ключа, поскольку требуют наличия уникальных значений во всем указанном в них столбце</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таблицы. Ограничения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часто называют ограничениями </w:t>
      </w:r>
      <w:r w:rsidRPr="00C14568">
        <w:rPr>
          <w:rFonts w:ascii="Times New Roman" w:hAnsi="Times New Roman" w:cs="Times New Roman"/>
          <w:bCs/>
          <w:color w:val="000000"/>
          <w:sz w:val="28"/>
          <w:szCs w:val="28"/>
        </w:rPr>
        <w:t>альтернативных ключей.</w:t>
      </w:r>
      <w:r w:rsidRPr="00F53F85">
        <w:rPr>
          <w:rFonts w:ascii="Times New Roman" w:hAnsi="Times New Roman" w:cs="Times New Roman"/>
          <w:b/>
          <w:bCs/>
          <w:color w:val="000000"/>
          <w:sz w:val="28"/>
          <w:szCs w:val="28"/>
        </w:rPr>
        <w:t xml:space="preserve"> </w:t>
      </w:r>
      <w:r w:rsidRPr="00F53F85">
        <w:rPr>
          <w:rFonts w:ascii="Times New Roman" w:hAnsi="Times New Roman" w:cs="Times New Roman"/>
          <w:color w:val="000000"/>
          <w:sz w:val="28"/>
          <w:szCs w:val="28"/>
        </w:rPr>
        <w:t xml:space="preserve">Основные различия между ограничениями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и ограничениями первичного ключа состоят в том, что в качестве ограниче</w:t>
      </w:r>
      <w:r w:rsidRPr="00F53F85">
        <w:rPr>
          <w:rFonts w:ascii="Times New Roman" w:hAnsi="Times New Roman" w:cs="Times New Roman"/>
          <w:color w:val="000000"/>
          <w:sz w:val="28"/>
          <w:szCs w:val="28"/>
        </w:rPr>
        <w:softHyphen/>
        <w:t xml:space="preserve">ний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обычно не применяются уникальные идентификаторы строк таблицы, а, кроме того, на таблице может быть задано несколько ограничений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После того как будет задано ограничение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должно соблюдаться такое усло</w:t>
      </w:r>
      <w:r w:rsidRPr="00F53F85">
        <w:rPr>
          <w:rFonts w:ascii="Times New Roman" w:hAnsi="Times New Roman" w:cs="Times New Roman"/>
          <w:color w:val="000000"/>
          <w:sz w:val="28"/>
          <w:szCs w:val="28"/>
        </w:rPr>
        <w:softHyphen/>
        <w:t>вие, чтобы все значения в столбцах, указанных в этом ограничении, были уникальны</w:t>
      </w:r>
      <w:r w:rsidRPr="00F53F85">
        <w:rPr>
          <w:rFonts w:ascii="Times New Roman" w:hAnsi="Times New Roman" w:cs="Times New Roman"/>
          <w:color w:val="000000"/>
          <w:sz w:val="28"/>
          <w:szCs w:val="28"/>
        </w:rPr>
        <w:softHyphen/>
        <w:t xml:space="preserve">ми. При обнаружении попытки обновить или вставить строку со значением, которое уже имеется в столбце с ограничением уникальности,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вырабатывает сообщение об ошибке и отклоняет попытку ввести такую строк</w:t>
      </w:r>
      <w:r w:rsidR="00C14568">
        <w:rPr>
          <w:rFonts w:ascii="Times New Roman" w:hAnsi="Times New Roman" w:cs="Times New Roman"/>
          <w:color w:val="000000"/>
          <w:sz w:val="28"/>
          <w:szCs w:val="28"/>
        </w:rPr>
        <w:t>у</w:t>
      </w:r>
      <w:r w:rsidRPr="00F53F85">
        <w:rPr>
          <w:rFonts w:ascii="Times New Roman" w:hAnsi="Times New Roman" w:cs="Times New Roman"/>
          <w:color w:val="000000"/>
          <w:sz w:val="28"/>
          <w:szCs w:val="28"/>
        </w:rPr>
        <w:t>.</w:t>
      </w:r>
      <w:r w:rsid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В отличие от ограничения первичного ключа, применение ограничения</w:t>
      </w:r>
      <w:r w:rsidR="00C14568">
        <w:rPr>
          <w:rFonts w:ascii="Times New Roman" w:hAnsi="Times New Roman" w:cs="Times New Roman"/>
          <w:color w:val="000000"/>
          <w:sz w:val="28"/>
          <w:szCs w:val="28"/>
        </w:rPr>
        <w:t xml:space="preserve"> </w:t>
      </w:r>
      <w:r w:rsidR="00C14568">
        <w:rPr>
          <w:rFonts w:ascii="Times New Roman" w:hAnsi="Times New Roman" w:cs="Times New Roman"/>
          <w:color w:val="000000"/>
          <w:sz w:val="28"/>
          <w:szCs w:val="28"/>
          <w:lang w:val="en-US"/>
        </w:rPr>
        <w:t>UNIQUE</w:t>
      </w:r>
      <w:r w:rsidRPr="00F53F85">
        <w:rPr>
          <w:rFonts w:ascii="Times New Roman" w:hAnsi="Times New Roman" w:cs="Times New Roman"/>
          <w:smallCaps/>
          <w:color w:val="000000"/>
          <w:sz w:val="28"/>
          <w:szCs w:val="28"/>
        </w:rPr>
        <w:t xml:space="preserve"> </w:t>
      </w:r>
      <w:r w:rsidRPr="00F53F85">
        <w:rPr>
          <w:rFonts w:ascii="Times New Roman" w:hAnsi="Times New Roman" w:cs="Times New Roman"/>
          <w:color w:val="000000"/>
          <w:sz w:val="28"/>
          <w:szCs w:val="28"/>
        </w:rPr>
        <w:t xml:space="preserve">не приводит к тому, что автоматически исключается возможность вставить в соответствующий столбец </w:t>
      </w:r>
      <w:r w:rsidRPr="00F53F85">
        <w:rPr>
          <w:rFonts w:ascii="Times New Roman" w:hAnsi="Times New Roman" w:cs="Times New Roman"/>
          <w:color w:val="000000"/>
          <w:sz w:val="28"/>
          <w:szCs w:val="28"/>
          <w:lang w:val="en-US"/>
        </w:rPr>
        <w:t>NULL</w:t>
      </w:r>
      <w:r w:rsidR="00C14568" w:rsidRPr="00C14568">
        <w:rPr>
          <w:rFonts w:ascii="Times New Roman" w:hAnsi="Times New Roman" w:cs="Times New Roman"/>
          <w:color w:val="000000"/>
          <w:sz w:val="28"/>
          <w:szCs w:val="28"/>
        </w:rPr>
        <w:t xml:space="preserve"> </w:t>
      </w:r>
      <w:r w:rsidR="00C14568">
        <w:rPr>
          <w:rFonts w:ascii="Times New Roman" w:hAnsi="Times New Roman" w:cs="Times New Roman"/>
          <w:color w:val="000000"/>
          <w:sz w:val="28"/>
          <w:szCs w:val="28"/>
        </w:rPr>
        <w:t>–</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значение. В данном случае возможность применения </w:t>
      </w:r>
      <w:r w:rsidRPr="00F53F85">
        <w:rPr>
          <w:rFonts w:ascii="Times New Roman" w:hAnsi="Times New Roman" w:cs="Times New Roman"/>
          <w:color w:val="000000"/>
          <w:sz w:val="28"/>
          <w:szCs w:val="28"/>
          <w:lang w:val="en-US"/>
        </w:rPr>
        <w:t>NULL</w:t>
      </w:r>
      <w:r w:rsidR="00C14568" w:rsidRPr="00C14568">
        <w:rPr>
          <w:rFonts w:ascii="Times New Roman" w:hAnsi="Times New Roman" w:cs="Times New Roman"/>
          <w:color w:val="000000"/>
          <w:sz w:val="28"/>
          <w:szCs w:val="28"/>
        </w:rPr>
        <w:t xml:space="preserve"> </w:t>
      </w:r>
      <w:r w:rsidR="00C14568">
        <w:rPr>
          <w:rFonts w:ascii="Times New Roman" w:hAnsi="Times New Roman" w:cs="Times New Roman"/>
          <w:color w:val="000000"/>
          <w:sz w:val="28"/>
          <w:szCs w:val="28"/>
        </w:rPr>
        <w:t>–</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значений зависит от того, как задана опция </w:t>
      </w:r>
      <w:r w:rsidRPr="00F53F85">
        <w:rPr>
          <w:rFonts w:ascii="Times New Roman" w:hAnsi="Times New Roman" w:cs="Times New Roman"/>
          <w:smallCaps/>
          <w:color w:val="000000"/>
          <w:sz w:val="28"/>
          <w:szCs w:val="28"/>
          <w:lang w:val="en-US"/>
        </w:rPr>
        <w:t>null</w:t>
      </w:r>
      <w:r w:rsidRPr="00F53F85">
        <w:rPr>
          <w:rFonts w:ascii="Times New Roman" w:hAnsi="Times New Roman" w:cs="Times New Roman"/>
          <w:smallCaps/>
          <w:color w:val="000000"/>
          <w:sz w:val="28"/>
          <w:szCs w:val="28"/>
        </w:rPr>
        <w:t xml:space="preserve"> для </w:t>
      </w:r>
      <w:r w:rsidRPr="00F53F85">
        <w:rPr>
          <w:rFonts w:ascii="Times New Roman" w:hAnsi="Times New Roman" w:cs="Times New Roman"/>
          <w:color w:val="000000"/>
          <w:sz w:val="28"/>
          <w:szCs w:val="28"/>
        </w:rPr>
        <w:t xml:space="preserve">указанного столбца таблицы. Но следует учитывать, что даже если вставка </w:t>
      </w:r>
      <w:r w:rsidRPr="00F53F85">
        <w:rPr>
          <w:rFonts w:ascii="Times New Roman" w:hAnsi="Times New Roman" w:cs="Times New Roman"/>
          <w:color w:val="000000"/>
          <w:sz w:val="28"/>
          <w:szCs w:val="28"/>
          <w:lang w:val="en-US"/>
        </w:rPr>
        <w:t>NULL</w:t>
      </w:r>
      <w:r w:rsidR="00C14568" w:rsidRPr="00C14568">
        <w:rPr>
          <w:rFonts w:ascii="Times New Roman" w:hAnsi="Times New Roman" w:cs="Times New Roman"/>
          <w:color w:val="000000"/>
          <w:sz w:val="28"/>
          <w:szCs w:val="28"/>
        </w:rPr>
        <w:t xml:space="preserve"> </w:t>
      </w:r>
      <w:r w:rsidR="00C14568">
        <w:rPr>
          <w:rFonts w:ascii="Times New Roman" w:hAnsi="Times New Roman" w:cs="Times New Roman"/>
          <w:color w:val="000000"/>
          <w:sz w:val="28"/>
          <w:szCs w:val="28"/>
        </w:rPr>
        <w:t>–</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значений</w:t>
      </w:r>
      <w:r w:rsidR="00C14568" w:rsidRPr="00C14568">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разрешена, фактически допускается вставка в столбец толь</w:t>
      </w:r>
      <w:r w:rsidRPr="00F53F85">
        <w:rPr>
          <w:rFonts w:ascii="Times New Roman" w:hAnsi="Times New Roman" w:cs="Times New Roman"/>
          <w:color w:val="000000"/>
          <w:sz w:val="28"/>
          <w:szCs w:val="28"/>
        </w:rPr>
        <w:softHyphen/>
        <w:t>ко одного такого значения.</w:t>
      </w:r>
    </w:p>
    <w:p w:rsidR="00754832" w:rsidRPr="00F53F85" w:rsidRDefault="00C14568"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754832" w:rsidRPr="00F53F85">
        <w:rPr>
          <w:rFonts w:ascii="Times New Roman" w:hAnsi="Times New Roman" w:cs="Times New Roman"/>
          <w:color w:val="000000"/>
          <w:sz w:val="28"/>
          <w:szCs w:val="28"/>
        </w:rPr>
        <w:t xml:space="preserve">оздадим таблицу в базе данных </w:t>
      </w:r>
      <w:r w:rsidR="00754832" w:rsidRPr="00F53F85">
        <w:rPr>
          <w:rFonts w:ascii="Times New Roman" w:hAnsi="Times New Roman" w:cs="Times New Roman"/>
          <w:color w:val="000000"/>
          <w:sz w:val="28"/>
          <w:szCs w:val="28"/>
          <w:lang w:val="en-US"/>
        </w:rPr>
        <w:t>Accounting</w:t>
      </w:r>
      <w:r>
        <w:rPr>
          <w:rFonts w:ascii="Times New Roman" w:hAnsi="Times New Roman" w:cs="Times New Roman"/>
          <w:color w:val="000000"/>
          <w:sz w:val="28"/>
          <w:szCs w:val="28"/>
        </w:rPr>
        <w:t xml:space="preserve"> и </w:t>
      </w:r>
      <w:r w:rsidR="00754832" w:rsidRPr="00F53F85">
        <w:rPr>
          <w:rFonts w:ascii="Times New Roman" w:hAnsi="Times New Roman" w:cs="Times New Roman"/>
          <w:color w:val="000000"/>
          <w:sz w:val="28"/>
          <w:szCs w:val="28"/>
        </w:rPr>
        <w:t xml:space="preserve">назовем ее </w:t>
      </w:r>
      <w:r w:rsidR="00754832" w:rsidRPr="00F53F85">
        <w:rPr>
          <w:rFonts w:ascii="Times New Roman" w:hAnsi="Times New Roman" w:cs="Times New Roman"/>
          <w:color w:val="000000"/>
          <w:sz w:val="28"/>
          <w:szCs w:val="28"/>
          <w:lang w:val="en-US"/>
        </w:rPr>
        <w:t>Shippers</w:t>
      </w:r>
      <w:r w:rsidR="00754832"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CREATE TABLE Shippers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ShipperlD     int        IDENTITY PRIMARY KEY,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ShipperName   varchar(30)</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Address      varchar(30)</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City                     varchar(25)</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State                    char(2)</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Zip                        varchar(lO)</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PhoneNo</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varchar</w:t>
      </w:r>
      <w:r w:rsidRPr="00F53F85">
        <w:rPr>
          <w:rFonts w:ascii="Times New Roman" w:hAnsi="Times New Roman" w:cs="Times New Roman"/>
          <w:color w:val="000000"/>
          <w:sz w:val="28"/>
          <w:szCs w:val="28"/>
        </w:rPr>
        <w:t xml:space="preserve">(14)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UNIQUE</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После этого необходимо вызвать на выполнение процедуру </w:t>
      </w:r>
      <w:r w:rsidRPr="00F53F85">
        <w:rPr>
          <w:rFonts w:ascii="Times New Roman" w:hAnsi="Times New Roman" w:cs="Times New Roman"/>
          <w:color w:val="000000"/>
          <w:sz w:val="28"/>
          <w:szCs w:val="28"/>
          <w:lang w:val="en-US"/>
        </w:rPr>
        <w:t>sp</w:t>
      </w:r>
      <w:r w:rsidRPr="00F53F85">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helpconstraint</w:t>
      </w:r>
      <w:r w:rsidRPr="00F53F85">
        <w:rPr>
          <w:rFonts w:ascii="Times New Roman" w:hAnsi="Times New Roman" w:cs="Times New Roman"/>
          <w:color w:val="000000"/>
          <w:sz w:val="28"/>
          <w:szCs w:val="28"/>
        </w:rPr>
        <w:t xml:space="preserve"> применительно к таблице </w:t>
      </w:r>
      <w:r w:rsidRPr="00F53F85">
        <w:rPr>
          <w:rFonts w:ascii="Times New Roman" w:hAnsi="Times New Roman" w:cs="Times New Roman"/>
          <w:color w:val="000000"/>
          <w:sz w:val="28"/>
          <w:szCs w:val="28"/>
          <w:lang w:val="en-US"/>
        </w:rPr>
        <w:t>Shippers</w:t>
      </w:r>
      <w:r w:rsidRPr="00F53F85">
        <w:rPr>
          <w:rFonts w:ascii="Times New Roman" w:hAnsi="Times New Roman" w:cs="Times New Roman"/>
          <w:color w:val="000000"/>
          <w:sz w:val="28"/>
          <w:szCs w:val="28"/>
        </w:rPr>
        <w:t xml:space="preserve"> и проверить, действительно ли таблица </w:t>
      </w:r>
      <w:r w:rsidRPr="00F53F85">
        <w:rPr>
          <w:rFonts w:ascii="Times New Roman" w:hAnsi="Times New Roman" w:cs="Times New Roman"/>
          <w:color w:val="000000"/>
          <w:sz w:val="28"/>
          <w:szCs w:val="28"/>
          <w:lang w:val="en-US"/>
        </w:rPr>
        <w:t>Shippers</w:t>
      </w:r>
      <w:r w:rsidRPr="00F53F85">
        <w:rPr>
          <w:rFonts w:ascii="Times New Roman" w:hAnsi="Times New Roman" w:cs="Times New Roman"/>
          <w:color w:val="000000"/>
          <w:sz w:val="28"/>
          <w:szCs w:val="28"/>
        </w:rPr>
        <w:t xml:space="preserve"> была создана с учетом требуемых ограничений.</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Как уже было сказано, ограничение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действует в основном по таким же принципам, как ограничения первичных и внешних ключей. Рассмотрим следующий пример создания ограничения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на таблице </w:t>
      </w:r>
      <w:r w:rsidRPr="00F53F85">
        <w:rPr>
          <w:rFonts w:ascii="Times New Roman" w:hAnsi="Times New Roman" w:cs="Times New Roman"/>
          <w:color w:val="000000"/>
          <w:sz w:val="28"/>
          <w:szCs w:val="28"/>
          <w:lang w:val="en-US"/>
        </w:rPr>
        <w:t>Employees</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Employees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ADD CONSTRAINT AK_EmployeeSSN UNIQUE   (SSN)</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Сразу же после применения процедуры </w:t>
      </w:r>
      <w:r w:rsidRPr="00F53F85">
        <w:rPr>
          <w:rFonts w:ascii="Times New Roman" w:hAnsi="Times New Roman" w:cs="Times New Roman"/>
          <w:color w:val="000000"/>
          <w:sz w:val="28"/>
          <w:szCs w:val="28"/>
          <w:lang w:val="en-US"/>
        </w:rPr>
        <w:t>sphelpconstraint</w:t>
      </w:r>
      <w:r w:rsidRPr="00F53F85">
        <w:rPr>
          <w:rFonts w:ascii="Times New Roman" w:hAnsi="Times New Roman" w:cs="Times New Roman"/>
          <w:color w:val="000000"/>
          <w:sz w:val="28"/>
          <w:szCs w:val="28"/>
        </w:rPr>
        <w:t xml:space="preserve"> обнаруживается, что ограничение создано в соответствии с запланированным действием и правильно ука</w:t>
      </w:r>
      <w:r w:rsidRPr="00F53F85">
        <w:rPr>
          <w:rFonts w:ascii="Times New Roman" w:hAnsi="Times New Roman" w:cs="Times New Roman"/>
          <w:color w:val="000000"/>
          <w:sz w:val="28"/>
          <w:szCs w:val="28"/>
        </w:rPr>
        <w:softHyphen/>
        <w:t>заны столбцы, относящиеся к ограничению.</w:t>
      </w:r>
      <w:r w:rsidR="000D633C">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Отметим, что в приведенном выше примере аббревиатура АК, используемая в имени ограни</w:t>
      </w:r>
      <w:r w:rsidRPr="00F53F85">
        <w:rPr>
          <w:rFonts w:ascii="Times New Roman" w:hAnsi="Times New Roman" w:cs="Times New Roman"/>
          <w:color w:val="000000"/>
          <w:sz w:val="28"/>
          <w:szCs w:val="28"/>
        </w:rPr>
        <w:softHyphen/>
        <w:t xml:space="preserve">чения, расшифровывается как </w:t>
      </w:r>
      <w:r w:rsidRPr="00F53F85">
        <w:rPr>
          <w:rFonts w:ascii="Times New Roman" w:hAnsi="Times New Roman" w:cs="Times New Roman"/>
          <w:color w:val="000000"/>
          <w:sz w:val="28"/>
          <w:szCs w:val="28"/>
          <w:lang w:val="en-US"/>
        </w:rPr>
        <w:t>Alternate</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(альтернативный ключ). С другой стороны, для обозначения первичных ключей и внешних ключей применяются аббревиатуры РК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и </w:t>
      </w:r>
      <w:r w:rsidRPr="00F53F85">
        <w:rPr>
          <w:rFonts w:ascii="Times New Roman" w:hAnsi="Times New Roman" w:cs="Times New Roman"/>
          <w:color w:val="000000"/>
          <w:sz w:val="28"/>
          <w:szCs w:val="28"/>
          <w:lang w:val="en-US"/>
        </w:rPr>
        <w:t>FK</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Foreign</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 xml:space="preserve">). А в именах ограничений </w:t>
      </w:r>
      <w:r w:rsidRPr="00F53F85">
        <w:rPr>
          <w:rFonts w:ascii="Times New Roman" w:hAnsi="Times New Roman" w:cs="Times New Roman"/>
          <w:color w:val="000000"/>
          <w:sz w:val="28"/>
          <w:szCs w:val="28"/>
          <w:lang w:val="en-US"/>
        </w:rPr>
        <w:t>UNIQUE</w:t>
      </w:r>
      <w:r w:rsidRPr="00F53F85">
        <w:rPr>
          <w:rFonts w:ascii="Times New Roman" w:hAnsi="Times New Roman" w:cs="Times New Roman"/>
          <w:color w:val="000000"/>
          <w:sz w:val="28"/>
          <w:szCs w:val="28"/>
        </w:rPr>
        <w:t xml:space="preserve"> часто используется префикс </w:t>
      </w:r>
      <w:r w:rsidRPr="00F53F85">
        <w:rPr>
          <w:rFonts w:ascii="Times New Roman" w:hAnsi="Times New Roman" w:cs="Times New Roman"/>
          <w:color w:val="000000"/>
          <w:sz w:val="28"/>
          <w:szCs w:val="28"/>
          <w:lang w:val="en-US"/>
        </w:rPr>
        <w:t>UQ</w:t>
      </w:r>
      <w:r w:rsidRPr="00F53F85">
        <w:rPr>
          <w:rFonts w:ascii="Times New Roman" w:hAnsi="Times New Roman" w:cs="Times New Roman"/>
          <w:color w:val="000000"/>
          <w:sz w:val="28"/>
          <w:szCs w:val="28"/>
        </w:rPr>
        <w:t xml:space="preserve">, или просто </w:t>
      </w:r>
      <w:r w:rsidRPr="00F53F85">
        <w:rPr>
          <w:rFonts w:ascii="Times New Roman" w:hAnsi="Times New Roman" w:cs="Times New Roman"/>
          <w:color w:val="000000"/>
          <w:sz w:val="28"/>
          <w:szCs w:val="28"/>
          <w:lang w:val="en-US"/>
        </w:rPr>
        <w:t>U</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b/>
          <w:bCs/>
          <w:sz w:val="28"/>
          <w:szCs w:val="28"/>
        </w:rPr>
      </w:pPr>
      <w:r w:rsidRPr="00F53F85">
        <w:rPr>
          <w:rFonts w:ascii="Times New Roman" w:hAnsi="Times New Roman" w:cs="Times New Roman"/>
          <w:b/>
          <w:bCs/>
          <w:color w:val="000000"/>
          <w:sz w:val="28"/>
          <w:szCs w:val="28"/>
        </w:rPr>
        <w:t xml:space="preserve">Ограничения </w:t>
      </w:r>
      <w:r w:rsidR="000D633C">
        <w:rPr>
          <w:rFonts w:ascii="Times New Roman" w:hAnsi="Times New Roman" w:cs="Times New Roman"/>
          <w:b/>
          <w:bCs/>
          <w:color w:val="000000"/>
          <w:sz w:val="28"/>
          <w:szCs w:val="28"/>
          <w:lang w:val="en-US"/>
        </w:rPr>
        <w:t>CHECK</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Удобным свойством ограничений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является то, что эти ограничения не обя</w:t>
      </w:r>
      <w:r w:rsidRPr="00F53F85">
        <w:rPr>
          <w:rFonts w:ascii="Times New Roman" w:hAnsi="Times New Roman" w:cs="Times New Roman"/>
          <w:color w:val="000000"/>
          <w:sz w:val="28"/>
          <w:szCs w:val="28"/>
        </w:rPr>
        <w:softHyphen/>
        <w:t>зательно должны применяться только к какому-то конкретному столбцу. Безусловно, указанные ограничения могут относиться лишь к некоторому столбцу, но также до</w:t>
      </w:r>
      <w:r w:rsidRPr="00F53F85">
        <w:rPr>
          <w:rFonts w:ascii="Times New Roman" w:hAnsi="Times New Roman" w:cs="Times New Roman"/>
          <w:color w:val="000000"/>
          <w:sz w:val="28"/>
          <w:szCs w:val="28"/>
        </w:rPr>
        <w:softHyphen/>
        <w:t xml:space="preserve">пускается их распространение по существу на всю таблицу, в том смысле, что с их помощью может осуществляться проверка значений в одном столбце на основании значений другого столбца. С помощью ограничений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может также осуществляться проверка того, соответствует ли некоторое сочетание значений столбцов заданному критерию.</w:t>
      </w:r>
      <w:r w:rsidR="000D633C" w:rsidRPr="000D633C">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Ограничения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определяются на основании таких же правил, которые рас</w:t>
      </w:r>
      <w:r w:rsidRPr="00F53F85">
        <w:rPr>
          <w:rFonts w:ascii="Times New Roman" w:hAnsi="Times New Roman" w:cs="Times New Roman"/>
          <w:color w:val="000000"/>
          <w:sz w:val="28"/>
          <w:szCs w:val="28"/>
        </w:rPr>
        <w:softHyphen/>
        <w:t xml:space="preserve">пространяются на операции проверки, используемые в конструкции </w:t>
      </w:r>
      <w:r w:rsidRPr="00F53F85">
        <w:rPr>
          <w:rFonts w:ascii="Times New Roman" w:hAnsi="Times New Roman" w:cs="Times New Roman"/>
          <w:color w:val="000000"/>
          <w:sz w:val="28"/>
          <w:szCs w:val="28"/>
          <w:lang w:val="en-US"/>
        </w:rPr>
        <w:t>WHERE</w:t>
      </w:r>
      <w:r w:rsidRPr="00F53F85">
        <w:rPr>
          <w:rFonts w:ascii="Times New Roman" w:hAnsi="Times New Roman" w:cs="Times New Roman"/>
          <w:color w:val="000000"/>
          <w:sz w:val="28"/>
          <w:szCs w:val="28"/>
        </w:rPr>
        <w:t xml:space="preserve">. Примеры критериев, которые могут применяться в ограничении </w:t>
      </w:r>
      <w:r w:rsidRPr="00F53F85">
        <w:rPr>
          <w:rFonts w:ascii="Times New Roman" w:hAnsi="Times New Roman" w:cs="Times New Roman"/>
          <w:color w:val="000000"/>
          <w:sz w:val="28"/>
          <w:szCs w:val="28"/>
          <w:lang w:val="en-US"/>
        </w:rPr>
        <w:t>CHECK</w:t>
      </w:r>
      <w:r w:rsidR="000D633C">
        <w:rPr>
          <w:rFonts w:ascii="Times New Roman" w:hAnsi="Times New Roman" w:cs="Times New Roman"/>
          <w:color w:val="000000"/>
          <w:sz w:val="28"/>
          <w:szCs w:val="28"/>
        </w:rPr>
        <w:t>, приведены в таблице №4</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Таблица </w:t>
      </w:r>
      <w:r w:rsidR="000D633C">
        <w:rPr>
          <w:rFonts w:ascii="Times New Roman" w:hAnsi="Times New Roman" w:cs="Times New Roman"/>
          <w:color w:val="000000"/>
          <w:sz w:val="28"/>
          <w:szCs w:val="28"/>
        </w:rPr>
        <w:t xml:space="preserve">№4 – </w:t>
      </w:r>
      <w:r w:rsidRPr="00F53F85">
        <w:rPr>
          <w:rFonts w:ascii="Times New Roman" w:hAnsi="Times New Roman" w:cs="Times New Roman"/>
          <w:color w:val="000000"/>
          <w:sz w:val="28"/>
          <w:szCs w:val="28"/>
        </w:rPr>
        <w:t xml:space="preserve">Примеры применения ограничения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w:t>
      </w:r>
    </w:p>
    <w:p w:rsidR="000D633C" w:rsidRPr="00F53F85" w:rsidRDefault="000D633C"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3"/>
        <w:gridCol w:w="4536"/>
      </w:tblGrid>
      <w:tr w:rsidR="00754832" w:rsidRPr="000D633C" w:rsidTr="000D633C">
        <w:tc>
          <w:tcPr>
            <w:tcW w:w="5103" w:type="dxa"/>
          </w:tcPr>
          <w:p w:rsidR="00754832" w:rsidRPr="000D633C" w:rsidRDefault="00754832" w:rsidP="00F53F85">
            <w:pPr>
              <w:widowControl w:val="0"/>
              <w:autoSpaceDE w:val="0"/>
              <w:autoSpaceDN w:val="0"/>
              <w:adjustRightInd w:val="0"/>
              <w:spacing w:after="0" w:line="240" w:lineRule="auto"/>
              <w:ind w:firstLine="720"/>
              <w:jc w:val="both"/>
              <w:rPr>
                <w:rFonts w:ascii="Times New Roman" w:hAnsi="Times New Roman" w:cs="Times New Roman"/>
                <w:b/>
                <w:color w:val="000000"/>
                <w:sz w:val="28"/>
                <w:szCs w:val="28"/>
              </w:rPr>
            </w:pPr>
            <w:r w:rsidRPr="000D633C">
              <w:rPr>
                <w:rFonts w:ascii="Times New Roman" w:hAnsi="Times New Roman" w:cs="Times New Roman"/>
                <w:b/>
                <w:color w:val="000000"/>
                <w:sz w:val="28"/>
                <w:szCs w:val="28"/>
              </w:rPr>
              <w:t xml:space="preserve">Назначение    </w:t>
            </w:r>
          </w:p>
        </w:tc>
        <w:tc>
          <w:tcPr>
            <w:tcW w:w="4536" w:type="dxa"/>
          </w:tcPr>
          <w:p w:rsidR="00754832" w:rsidRPr="000D633C" w:rsidRDefault="00754832" w:rsidP="00F53F85">
            <w:pPr>
              <w:widowControl w:val="0"/>
              <w:autoSpaceDE w:val="0"/>
              <w:autoSpaceDN w:val="0"/>
              <w:adjustRightInd w:val="0"/>
              <w:spacing w:after="0" w:line="240" w:lineRule="auto"/>
              <w:ind w:firstLine="720"/>
              <w:jc w:val="both"/>
              <w:rPr>
                <w:rFonts w:ascii="Times New Roman" w:hAnsi="Times New Roman" w:cs="Times New Roman"/>
                <w:b/>
                <w:color w:val="000000"/>
                <w:sz w:val="28"/>
                <w:szCs w:val="28"/>
              </w:rPr>
            </w:pPr>
            <w:r w:rsidRPr="000D633C">
              <w:rPr>
                <w:rFonts w:ascii="Times New Roman" w:hAnsi="Times New Roman" w:cs="Times New Roman"/>
                <w:b/>
                <w:color w:val="000000"/>
                <w:sz w:val="28"/>
                <w:szCs w:val="28"/>
              </w:rPr>
              <w:t xml:space="preserve">Код </w:t>
            </w:r>
            <w:r w:rsidRPr="000D633C">
              <w:rPr>
                <w:rFonts w:ascii="Times New Roman" w:hAnsi="Times New Roman" w:cs="Times New Roman"/>
                <w:b/>
                <w:color w:val="000000"/>
                <w:sz w:val="28"/>
                <w:szCs w:val="28"/>
                <w:lang w:val="en-US"/>
              </w:rPr>
              <w:t>SQL</w:t>
            </w:r>
          </w:p>
        </w:tc>
      </w:tr>
      <w:tr w:rsidR="00754832" w:rsidRPr="00F53F85" w:rsidTr="000D633C">
        <w:tc>
          <w:tcPr>
            <w:tcW w:w="5103"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Обеспечение применения в столбце </w:t>
            </w:r>
            <w:r w:rsidRPr="00F53F85">
              <w:rPr>
                <w:rFonts w:ascii="Times New Roman" w:hAnsi="Times New Roman" w:cs="Times New Roman"/>
                <w:color w:val="000000"/>
                <w:sz w:val="28"/>
                <w:szCs w:val="28"/>
                <w:lang w:val="en-US"/>
              </w:rPr>
              <w:t>Month</w:t>
            </w:r>
            <w:r w:rsidRPr="00F53F85">
              <w:rPr>
                <w:rFonts w:ascii="Times New Roman" w:hAnsi="Times New Roman" w:cs="Times New Roman"/>
                <w:color w:val="000000"/>
                <w:sz w:val="28"/>
                <w:szCs w:val="28"/>
              </w:rPr>
              <w:t xml:space="preserve"> только допустимых значений</w:t>
            </w:r>
          </w:p>
        </w:tc>
        <w:tc>
          <w:tcPr>
            <w:tcW w:w="4536" w:type="dxa"/>
          </w:tcPr>
          <w:p w:rsidR="00754832" w:rsidRPr="00F53F85" w:rsidRDefault="00754832" w:rsidP="000D633C">
            <w:pPr>
              <w:widowControl w:val="0"/>
              <w:shd w:val="clear" w:color="auto" w:fill="FFFFFF"/>
              <w:autoSpaceDE w:val="0"/>
              <w:autoSpaceDN w:val="0"/>
              <w:adjustRightInd w:val="0"/>
              <w:spacing w:after="0" w:line="240" w:lineRule="auto"/>
              <w:jc w:val="both"/>
              <w:rPr>
                <w:rFonts w:ascii="Times New Roman" w:hAnsi="Times New Roman" w:cs="Times New Roman"/>
                <w:color w:val="000000"/>
                <w:sz w:val="28"/>
                <w:szCs w:val="28"/>
                <w:lang w:val="en-US"/>
              </w:rPr>
            </w:pPr>
            <w:r w:rsidRPr="00F53F85">
              <w:rPr>
                <w:rFonts w:ascii="Times New Roman" w:hAnsi="Times New Roman" w:cs="Times New Roman"/>
                <w:smallCaps/>
                <w:color w:val="000000"/>
                <w:sz w:val="28"/>
                <w:szCs w:val="28"/>
                <w:lang w:val="en-US"/>
              </w:rPr>
              <w:t xml:space="preserve">between </w:t>
            </w:r>
            <w:r w:rsidRPr="00F53F85">
              <w:rPr>
                <w:rFonts w:ascii="Times New Roman" w:hAnsi="Times New Roman" w:cs="Times New Roman"/>
                <w:color w:val="000000"/>
                <w:sz w:val="28"/>
                <w:szCs w:val="28"/>
                <w:lang w:val="en-US"/>
              </w:rPr>
              <w:t xml:space="preserve">I </w:t>
            </w:r>
            <w:r w:rsidRPr="00F53F85">
              <w:rPr>
                <w:rFonts w:ascii="Times New Roman" w:hAnsi="Times New Roman" w:cs="Times New Roman"/>
                <w:smallCaps/>
                <w:color w:val="000000"/>
                <w:sz w:val="28"/>
                <w:szCs w:val="28"/>
                <w:lang w:val="en-US"/>
              </w:rPr>
              <w:t xml:space="preserve">and </w:t>
            </w:r>
            <w:r w:rsidRPr="00F53F85">
              <w:rPr>
                <w:rFonts w:ascii="Times New Roman" w:hAnsi="Times New Roman" w:cs="Times New Roman"/>
                <w:color w:val="000000"/>
                <w:sz w:val="28"/>
                <w:szCs w:val="28"/>
                <w:lang w:val="en-US"/>
              </w:rPr>
              <w:t>12</w:t>
            </w:r>
          </w:p>
        </w:tc>
      </w:tr>
      <w:tr w:rsidR="00754832" w:rsidRPr="00F53F85" w:rsidTr="000D633C">
        <w:tc>
          <w:tcPr>
            <w:tcW w:w="5103"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Правильное форматирование номера карточки социального обеспечения                  </w:t>
            </w:r>
          </w:p>
        </w:tc>
        <w:tc>
          <w:tcPr>
            <w:tcW w:w="4536" w:type="dxa"/>
          </w:tcPr>
          <w:p w:rsidR="00754832" w:rsidRPr="00F53F85" w:rsidRDefault="00754832" w:rsidP="000D633C">
            <w:pPr>
              <w:widowControl w:val="0"/>
              <w:shd w:val="clear" w:color="auto" w:fill="FFFFFF"/>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Like</w:t>
            </w:r>
            <w:r w:rsidRPr="00F53F85">
              <w:rPr>
                <w:rFonts w:ascii="Times New Roman" w:hAnsi="Times New Roman" w:cs="Times New Roman"/>
                <w:color w:val="000000"/>
                <w:sz w:val="28"/>
                <w:szCs w:val="28"/>
              </w:rPr>
              <w:t xml:space="preserve"> ‘ [0-9] [0-9] [0-9]-[0-9] [0-9]-[0-9] [0-9] ‘</w:t>
            </w:r>
          </w:p>
        </w:tc>
      </w:tr>
      <w:tr w:rsidR="00754832" w:rsidRPr="003A6289" w:rsidTr="000D633C">
        <w:tc>
          <w:tcPr>
            <w:tcW w:w="5103"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Регламентация списка допустимых    значений в поле </w:t>
            </w:r>
            <w:r w:rsidRPr="00F53F85">
              <w:rPr>
                <w:rFonts w:ascii="Times New Roman" w:hAnsi="Times New Roman" w:cs="Times New Roman"/>
                <w:color w:val="000000"/>
                <w:sz w:val="28"/>
                <w:szCs w:val="28"/>
                <w:lang w:val="en-US"/>
              </w:rPr>
              <w:t>Shippers</w:t>
            </w:r>
            <w:r w:rsidRPr="00F53F85">
              <w:rPr>
                <w:rFonts w:ascii="Times New Roman" w:hAnsi="Times New Roman" w:cs="Times New Roman"/>
                <w:color w:val="000000"/>
                <w:sz w:val="28"/>
                <w:szCs w:val="28"/>
              </w:rPr>
              <w:t xml:space="preserve">              </w:t>
            </w:r>
          </w:p>
        </w:tc>
        <w:tc>
          <w:tcPr>
            <w:tcW w:w="4536" w:type="dxa"/>
          </w:tcPr>
          <w:p w:rsidR="00754832" w:rsidRPr="00F53F85" w:rsidRDefault="00754832" w:rsidP="000D633C">
            <w:pPr>
              <w:widowControl w:val="0"/>
              <w:shd w:val="clear" w:color="auto" w:fill="FFFFFF"/>
              <w:autoSpaceDE w:val="0"/>
              <w:autoSpaceDN w:val="0"/>
              <w:adjustRightInd w:val="0"/>
              <w:spacing w:after="0" w:line="240" w:lineRule="auto"/>
              <w:jc w:val="both"/>
              <w:rPr>
                <w:rFonts w:ascii="Times New Roman" w:hAnsi="Times New Roman" w:cs="Times New Roman"/>
                <w:sz w:val="28"/>
                <w:szCs w:val="28"/>
                <w:lang w:val="en-US"/>
              </w:rPr>
            </w:pPr>
            <w:r w:rsidRPr="00F53F85">
              <w:rPr>
                <w:rFonts w:ascii="Times New Roman" w:hAnsi="Times New Roman" w:cs="Times New Roman"/>
                <w:smallCaps/>
                <w:color w:val="000000"/>
                <w:sz w:val="28"/>
                <w:szCs w:val="28"/>
                <w:lang w:val="en-US"/>
              </w:rPr>
              <w:t>in  (‘</w:t>
            </w:r>
            <w:r w:rsidRPr="00F53F85">
              <w:rPr>
                <w:rFonts w:ascii="Times New Roman" w:hAnsi="Times New Roman" w:cs="Times New Roman"/>
                <w:color w:val="000000"/>
                <w:sz w:val="28"/>
                <w:szCs w:val="28"/>
                <w:lang w:val="en-US"/>
              </w:rPr>
              <w:t xml:space="preserve">UPS’,   ‘Fed </w:t>
            </w:r>
            <w:r w:rsidRPr="00F53F85">
              <w:rPr>
                <w:rFonts w:ascii="Times New Roman" w:hAnsi="Times New Roman" w:cs="Times New Roman"/>
                <w:color w:val="000000"/>
                <w:sz w:val="28"/>
                <w:szCs w:val="28"/>
              </w:rPr>
              <w:t>Е</w:t>
            </w:r>
            <w:r w:rsidRPr="00F53F85">
              <w:rPr>
                <w:rFonts w:ascii="Times New Roman" w:hAnsi="Times New Roman" w:cs="Times New Roman"/>
                <w:color w:val="000000"/>
                <w:sz w:val="28"/>
                <w:szCs w:val="28"/>
                <w:lang w:val="en-US"/>
              </w:rPr>
              <w:t>x’,   ‘USPS’)</w:t>
            </w:r>
          </w:p>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lang w:val="en-US"/>
              </w:rPr>
            </w:pPr>
          </w:p>
        </w:tc>
      </w:tr>
      <w:tr w:rsidR="00754832" w:rsidRPr="00F53F85" w:rsidTr="000D633C">
        <w:tc>
          <w:tcPr>
            <w:tcW w:w="5103"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Регламентация применения только      положительных значений цены           </w:t>
            </w:r>
          </w:p>
        </w:tc>
        <w:tc>
          <w:tcPr>
            <w:tcW w:w="4536"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UnitPrice</w:t>
            </w:r>
            <w:r w:rsidRPr="00F53F85">
              <w:rPr>
                <w:rFonts w:ascii="Times New Roman" w:hAnsi="Times New Roman" w:cs="Times New Roman"/>
                <w:color w:val="000000"/>
                <w:sz w:val="28"/>
                <w:szCs w:val="28"/>
              </w:rPr>
              <w:t xml:space="preserve"> &gt;= О</w:t>
            </w:r>
          </w:p>
        </w:tc>
      </w:tr>
      <w:tr w:rsidR="00754832" w:rsidRPr="00F53F85" w:rsidTr="000D633C">
        <w:tc>
          <w:tcPr>
            <w:tcW w:w="5103"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Ссылка на другое поле в той же строке           </w:t>
            </w:r>
          </w:p>
        </w:tc>
        <w:tc>
          <w:tcPr>
            <w:tcW w:w="4536" w:type="dxa"/>
          </w:tcPr>
          <w:p w:rsidR="00754832" w:rsidRPr="00F53F85" w:rsidRDefault="00754832" w:rsidP="000D633C">
            <w:pPr>
              <w:widowControl w:val="0"/>
              <w:autoSpaceDE w:val="0"/>
              <w:autoSpaceDN w:val="0"/>
              <w:adjustRightInd w:val="0"/>
              <w:spacing w:after="0" w:line="240" w:lineRule="auto"/>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ShipDate</w:t>
            </w:r>
            <w:r w:rsidRPr="00F53F85">
              <w:rPr>
                <w:rFonts w:ascii="Times New Roman" w:hAnsi="Times New Roman" w:cs="Times New Roman"/>
                <w:color w:val="000000"/>
                <w:sz w:val="28"/>
                <w:szCs w:val="28"/>
              </w:rPr>
              <w:t xml:space="preserve"> &gt;= </w:t>
            </w:r>
            <w:r w:rsidRPr="00F53F85">
              <w:rPr>
                <w:rFonts w:ascii="Times New Roman" w:hAnsi="Times New Roman" w:cs="Times New Roman"/>
                <w:color w:val="000000"/>
                <w:sz w:val="28"/>
                <w:szCs w:val="28"/>
                <w:lang w:val="en-US"/>
              </w:rPr>
              <w:t>OrderDate</w:t>
            </w:r>
          </w:p>
        </w:tc>
      </w:tr>
    </w:tbl>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В таблице приведена лишь незначительная часть всех возмож</w:t>
      </w:r>
      <w:r w:rsidRPr="00F53F85">
        <w:rPr>
          <w:rFonts w:ascii="Times New Roman" w:hAnsi="Times New Roman" w:cs="Times New Roman"/>
          <w:color w:val="000000"/>
          <w:sz w:val="28"/>
          <w:szCs w:val="28"/>
        </w:rPr>
        <w:softHyphen/>
        <w:t xml:space="preserve">ных примеров, поскольку количество вариантов применения различных операций сравнения в конструкции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является практически бесконечным. В ограничении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может быть задано почти любое такое же выражение, которое допускается за</w:t>
      </w:r>
      <w:r w:rsidRPr="00F53F85">
        <w:rPr>
          <w:rFonts w:ascii="Times New Roman" w:hAnsi="Times New Roman" w:cs="Times New Roman"/>
          <w:color w:val="000000"/>
          <w:sz w:val="28"/>
          <w:szCs w:val="28"/>
        </w:rPr>
        <w:softHyphen/>
        <w:t xml:space="preserve">давать в конструкции </w:t>
      </w:r>
      <w:r w:rsidRPr="00F53F85">
        <w:rPr>
          <w:rFonts w:ascii="Times New Roman" w:hAnsi="Times New Roman" w:cs="Times New Roman"/>
          <w:color w:val="000000"/>
          <w:sz w:val="28"/>
          <w:szCs w:val="28"/>
          <w:lang w:val="en-US"/>
        </w:rPr>
        <w:t>WHERE</w:t>
      </w:r>
      <w:r w:rsidRPr="00F53F85">
        <w:rPr>
          <w:rFonts w:ascii="Times New Roman" w:hAnsi="Times New Roman" w:cs="Times New Roman"/>
          <w:color w:val="000000"/>
          <w:sz w:val="28"/>
          <w:szCs w:val="28"/>
        </w:rPr>
        <w:t xml:space="preserve">. К тому же ограничения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позволяют достичь гораз</w:t>
      </w:r>
      <w:r w:rsidRPr="00F53F85">
        <w:rPr>
          <w:rFonts w:ascii="Times New Roman" w:hAnsi="Times New Roman" w:cs="Times New Roman"/>
          <w:color w:val="000000"/>
          <w:sz w:val="28"/>
          <w:szCs w:val="28"/>
        </w:rPr>
        <w:softHyphen/>
        <w:t>до более высокой производительности по сравнению с альтернативными средствами проверки допустимости данных.</w:t>
      </w:r>
    </w:p>
    <w:p w:rsidR="00754832" w:rsidRPr="00F53F85" w:rsidRDefault="000D633C"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754832" w:rsidRPr="00F53F85">
        <w:rPr>
          <w:rFonts w:ascii="Times New Roman" w:hAnsi="Times New Roman" w:cs="Times New Roman"/>
          <w:color w:val="000000"/>
          <w:sz w:val="28"/>
          <w:szCs w:val="28"/>
        </w:rPr>
        <w:t xml:space="preserve">несем в таблицу </w:t>
      </w:r>
      <w:r w:rsidR="00754832" w:rsidRPr="00F53F85">
        <w:rPr>
          <w:rFonts w:ascii="Times New Roman" w:hAnsi="Times New Roman" w:cs="Times New Roman"/>
          <w:color w:val="000000"/>
          <w:sz w:val="28"/>
          <w:szCs w:val="28"/>
          <w:lang w:val="en-US"/>
        </w:rPr>
        <w:t>Customers</w:t>
      </w:r>
      <w:r w:rsidR="00754832" w:rsidRPr="00F53F85">
        <w:rPr>
          <w:rFonts w:ascii="Times New Roman" w:hAnsi="Times New Roman" w:cs="Times New Roman"/>
          <w:color w:val="000000"/>
          <w:sz w:val="28"/>
          <w:szCs w:val="28"/>
        </w:rPr>
        <w:t xml:space="preserve"> изменение, позволяющее проверять допустимость даты в поле </w:t>
      </w:r>
      <w:r w:rsidR="00754832" w:rsidRPr="00F53F85">
        <w:rPr>
          <w:rFonts w:ascii="Times New Roman" w:hAnsi="Times New Roman" w:cs="Times New Roman"/>
          <w:color w:val="000000"/>
          <w:sz w:val="28"/>
          <w:szCs w:val="28"/>
          <w:lang w:val="en-US"/>
        </w:rPr>
        <w:t>DatelnSystem</w:t>
      </w:r>
      <w:r w:rsidR="00754832" w:rsidRPr="00F53F85">
        <w:rPr>
          <w:rFonts w:ascii="Times New Roman" w:hAnsi="Times New Roman" w:cs="Times New Roman"/>
          <w:color w:val="000000"/>
          <w:sz w:val="28"/>
          <w:szCs w:val="28"/>
        </w:rPr>
        <w:t xml:space="preserve"> (это поле системной даты, в котором не может находиться значение будущей даты):</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Customers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ADD CONSTRAINT CN_CustomerDateInSystem</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lang w:val="en-US"/>
        </w:rPr>
        <w:t>CHECK</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w:t>
      </w:r>
      <w:r w:rsidRPr="00F53F85">
        <w:rPr>
          <w:rFonts w:ascii="Times New Roman" w:hAnsi="Times New Roman" w:cs="Times New Roman"/>
          <w:color w:val="000000"/>
          <w:sz w:val="28"/>
          <w:szCs w:val="28"/>
          <w:lang w:val="en-US"/>
        </w:rPr>
        <w:t>DatelnSystem</w:t>
      </w:r>
      <w:r w:rsidRPr="00F53F85">
        <w:rPr>
          <w:rFonts w:ascii="Times New Roman" w:hAnsi="Times New Roman" w:cs="Times New Roman"/>
          <w:color w:val="000000"/>
          <w:sz w:val="28"/>
          <w:szCs w:val="28"/>
        </w:rPr>
        <w:t xml:space="preserve"> &lt;= </w:t>
      </w:r>
      <w:r w:rsidRPr="00F53F85">
        <w:rPr>
          <w:rFonts w:ascii="Times New Roman" w:hAnsi="Times New Roman" w:cs="Times New Roman"/>
          <w:color w:val="000000"/>
          <w:sz w:val="28"/>
          <w:szCs w:val="28"/>
          <w:lang w:val="en-US"/>
        </w:rPr>
        <w:t>GETDATE</w:t>
      </w:r>
      <w:r w:rsidRPr="00F53F85">
        <w:rPr>
          <w:rFonts w:ascii="Times New Roman" w:hAnsi="Times New Roman" w:cs="Times New Roman"/>
          <w:color w:val="000000"/>
          <w:sz w:val="28"/>
          <w:szCs w:val="28"/>
        </w:rPr>
        <w:t xml:space="preserve">   ())</w:t>
      </w:r>
    </w:p>
    <w:p w:rsidR="00CC0272" w:rsidRDefault="00CC027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Теперь попытаемся выполнить вставку строки со значением, нарушающим ограни</w:t>
      </w:r>
      <w:r w:rsidRPr="00F53F85">
        <w:rPr>
          <w:rFonts w:ascii="Times New Roman" w:hAnsi="Times New Roman" w:cs="Times New Roman"/>
          <w:color w:val="000000"/>
          <w:sz w:val="28"/>
          <w:szCs w:val="28"/>
        </w:rPr>
        <w:softHyphen/>
        <w:t xml:space="preserve">чение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эта попытка должна привести к возникновению ошибки:</w:t>
      </w:r>
    </w:p>
    <w:p w:rsidR="00CC0272" w:rsidRDefault="00CC027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INSERT INTO Customers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(CustomerName,  Addressl,  Address2,  City,  State,   Zip,  Contact, Phone,   FedlDNo,  DatelnSystem) VALUES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CCustomerl',   'Addressl',   'Add2',   'MyCity',   'NY',   '55555', 'No Contact',   '553-1212',   '930984954',   '12-31-2049') Msg 547,  Level 16,   State 0,   Line 1</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The INSERT statement conflicted with the CHECK constraint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lang w:val="en-US"/>
        </w:rPr>
        <w:t>"CN_CustomerDateInSystem".  The conflict occurred in database "Accounting", table "dbo.Customers",   column  'DatelnSystem'. The</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statement</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has</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been</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terminated</w:t>
      </w: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 xml:space="preserve">Если после этого будет внесено такое исправление, чтобы данные, вводимые в столбец </w:t>
      </w:r>
      <w:r w:rsidRPr="00F53F85">
        <w:rPr>
          <w:rFonts w:ascii="Times New Roman" w:hAnsi="Times New Roman" w:cs="Times New Roman"/>
          <w:color w:val="000000"/>
          <w:sz w:val="28"/>
          <w:szCs w:val="28"/>
          <w:lang w:val="en-US"/>
        </w:rPr>
        <w:t>DatelnSystem</w:t>
      </w:r>
      <w:r w:rsidRPr="00F53F85">
        <w:rPr>
          <w:rFonts w:ascii="Times New Roman" w:hAnsi="Times New Roman" w:cs="Times New Roman"/>
          <w:color w:val="000000"/>
          <w:sz w:val="28"/>
          <w:szCs w:val="28"/>
        </w:rPr>
        <w:t xml:space="preserve">, соответствовали критерию, заданному в ограничении </w:t>
      </w:r>
      <w:r w:rsidRPr="00F53F85">
        <w:rPr>
          <w:rFonts w:ascii="Times New Roman" w:hAnsi="Times New Roman" w:cs="Times New Roman"/>
          <w:color w:val="000000"/>
          <w:sz w:val="28"/>
          <w:szCs w:val="28"/>
          <w:lang w:val="en-US"/>
        </w:rPr>
        <w:t>CHECK</w:t>
      </w:r>
      <w:r w:rsidRPr="00F53F85">
        <w:rPr>
          <w:rFonts w:ascii="Times New Roman" w:hAnsi="Times New Roman" w:cs="Times New Roman"/>
          <w:color w:val="000000"/>
          <w:sz w:val="28"/>
          <w:szCs w:val="28"/>
        </w:rPr>
        <w:t xml:space="preserve"> (относились к дате, совпадающей с нынешней или предшествующей ей), то попытка выполнить оператор </w:t>
      </w:r>
      <w:r w:rsidRPr="00F53F85">
        <w:rPr>
          <w:rFonts w:ascii="Times New Roman" w:hAnsi="Times New Roman" w:cs="Times New Roman"/>
          <w:color w:val="000000"/>
          <w:sz w:val="28"/>
          <w:szCs w:val="28"/>
          <w:lang w:val="en-US"/>
        </w:rPr>
        <w:t>INSERT</w:t>
      </w:r>
      <w:r w:rsidRPr="00F53F85">
        <w:rPr>
          <w:rFonts w:ascii="Times New Roman" w:hAnsi="Times New Roman" w:cs="Times New Roman"/>
          <w:color w:val="000000"/>
          <w:sz w:val="28"/>
          <w:szCs w:val="28"/>
        </w:rPr>
        <w:t xml:space="preserve"> завершится успешно.</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b/>
          <w:bCs/>
          <w:sz w:val="28"/>
          <w:szCs w:val="28"/>
        </w:rPr>
      </w:pPr>
      <w:r w:rsidRPr="00F53F85">
        <w:rPr>
          <w:rFonts w:ascii="Times New Roman" w:hAnsi="Times New Roman" w:cs="Times New Roman"/>
          <w:b/>
          <w:bCs/>
          <w:color w:val="000000"/>
          <w:sz w:val="28"/>
          <w:szCs w:val="28"/>
        </w:rPr>
        <w:t>Ограничения</w:t>
      </w:r>
      <w:r w:rsidR="00A9200B">
        <w:rPr>
          <w:rFonts w:ascii="Times New Roman" w:hAnsi="Times New Roman" w:cs="Times New Roman"/>
          <w:b/>
          <w:bCs/>
          <w:color w:val="000000"/>
          <w:sz w:val="28"/>
          <w:szCs w:val="28"/>
        </w:rPr>
        <w:t xml:space="preserve"> </w:t>
      </w:r>
      <w:r w:rsidR="00A9200B">
        <w:rPr>
          <w:rFonts w:ascii="Times New Roman" w:hAnsi="Times New Roman" w:cs="Times New Roman"/>
          <w:b/>
          <w:bCs/>
          <w:color w:val="000000"/>
          <w:sz w:val="28"/>
          <w:szCs w:val="28"/>
          <w:lang w:val="en-US"/>
        </w:rPr>
        <w:t>DEFAULT</w:t>
      </w:r>
    </w:p>
    <w:p w:rsidR="00754832" w:rsidRPr="00684BBD"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 xml:space="preserve">Ограничения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принадлежат к одному из двух различных типов инстру</w:t>
      </w:r>
      <w:r w:rsidRPr="00F53F85">
        <w:rPr>
          <w:rFonts w:ascii="Times New Roman" w:hAnsi="Times New Roman" w:cs="Times New Roman"/>
          <w:color w:val="000000"/>
          <w:sz w:val="28"/>
          <w:szCs w:val="28"/>
        </w:rPr>
        <w:softHyphen/>
        <w:t>ментальных средств обеспечения целостности данных, которые можно рассматри</w:t>
      </w:r>
      <w:r w:rsidRPr="00F53F85">
        <w:rPr>
          <w:rFonts w:ascii="Times New Roman" w:hAnsi="Times New Roman" w:cs="Times New Roman"/>
          <w:color w:val="000000"/>
          <w:sz w:val="28"/>
          <w:szCs w:val="28"/>
        </w:rPr>
        <w:softHyphen/>
        <w:t>вать как относящиеся к заданным по умолчанию значениям. К сожалению, в связи с наличием двух таких разных средств почти с одинаковыми названиями возникает значительная путаница.</w:t>
      </w:r>
      <w:r w:rsidR="00684BBD" w:rsidRPr="00684BBD">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Ограничения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как и все прочие типы ограничений, предусмотрены в синтаксической структуре определения таблицы. Ограничения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указывают, какие действия должны быть выполнены, если происходит вставка новой строки, не содержащей данных, соответствующих тому столбцу, к которому относится это огра</w:t>
      </w:r>
      <w:r w:rsidRPr="00F53F85">
        <w:rPr>
          <w:rFonts w:ascii="Times New Roman" w:hAnsi="Times New Roman" w:cs="Times New Roman"/>
          <w:color w:val="000000"/>
          <w:sz w:val="28"/>
          <w:szCs w:val="28"/>
        </w:rPr>
        <w:softHyphen/>
        <w:t>ничение. Вообще говоря, действием обычно является подстановка литерального зна</w:t>
      </w:r>
      <w:r w:rsidRPr="00F53F85">
        <w:rPr>
          <w:rFonts w:ascii="Times New Roman" w:hAnsi="Times New Roman" w:cs="Times New Roman"/>
          <w:color w:val="000000"/>
          <w:sz w:val="28"/>
          <w:szCs w:val="28"/>
        </w:rPr>
        <w:softHyphen/>
        <w:t>чения или подстановка одного из нескольких значений, формируе</w:t>
      </w:r>
      <w:r w:rsidRPr="00F53F85">
        <w:rPr>
          <w:rFonts w:ascii="Times New Roman" w:hAnsi="Times New Roman" w:cs="Times New Roman"/>
          <w:color w:val="000000"/>
          <w:sz w:val="28"/>
          <w:szCs w:val="28"/>
        </w:rPr>
        <w:softHyphen/>
        <w:t xml:space="preserve">мых системой, таких как дата, формируемая с помощью функции </w:t>
      </w:r>
      <w:r w:rsidRPr="00F53F85">
        <w:rPr>
          <w:rFonts w:ascii="Times New Roman" w:hAnsi="Times New Roman" w:cs="Times New Roman"/>
          <w:color w:val="000000"/>
          <w:sz w:val="28"/>
          <w:szCs w:val="28"/>
          <w:lang w:val="en-US"/>
        </w:rPr>
        <w:t>GETDATE</w:t>
      </w:r>
      <w:r w:rsidRPr="00F53F85">
        <w:rPr>
          <w:rFonts w:ascii="Times New Roman" w:hAnsi="Times New Roman" w:cs="Times New Roman"/>
          <w:color w:val="000000"/>
          <w:sz w:val="28"/>
          <w:szCs w:val="28"/>
        </w:rPr>
        <w:t xml:space="preserve">(). Основные особенности ограничений </w:t>
      </w:r>
      <w:r w:rsidRPr="00F53F85">
        <w:rPr>
          <w:rFonts w:ascii="Times New Roman" w:hAnsi="Times New Roman" w:cs="Times New Roman"/>
          <w:color w:val="000000"/>
          <w:sz w:val="28"/>
          <w:szCs w:val="28"/>
          <w:lang w:val="en-US"/>
        </w:rPr>
        <w:t>DEFAULT</w:t>
      </w:r>
      <w:r w:rsidR="00684BBD">
        <w:rPr>
          <w:rFonts w:ascii="Times New Roman" w:hAnsi="Times New Roman" w:cs="Times New Roman"/>
          <w:color w:val="000000"/>
          <w:sz w:val="28"/>
          <w:szCs w:val="28"/>
        </w:rPr>
        <w:t>:</w:t>
      </w:r>
    </w:p>
    <w:p w:rsidR="00754832" w:rsidRPr="00F53F85" w:rsidRDefault="00754832" w:rsidP="00FE7B57">
      <w:pPr>
        <w:widowControl w:val="0"/>
        <w:numPr>
          <w:ilvl w:val="0"/>
          <w:numId w:val="16"/>
        </w:numPr>
        <w:shd w:val="clear" w:color="auto" w:fill="FFFFFF"/>
        <w:tabs>
          <w:tab w:val="clear" w:pos="1440"/>
          <w:tab w:val="num"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3F85">
        <w:rPr>
          <w:rFonts w:ascii="Times New Roman" w:hAnsi="Times New Roman" w:cs="Times New Roman"/>
          <w:color w:val="000000"/>
          <w:sz w:val="28"/>
          <w:szCs w:val="28"/>
        </w:rPr>
        <w:t>Значения, подстановка которых должна быть выполнена по умолчанию с по</w:t>
      </w:r>
      <w:r w:rsidRPr="00F53F85">
        <w:rPr>
          <w:rFonts w:ascii="Times New Roman" w:hAnsi="Times New Roman" w:cs="Times New Roman"/>
          <w:color w:val="000000"/>
          <w:sz w:val="28"/>
          <w:szCs w:val="28"/>
        </w:rPr>
        <w:softHyphen/>
        <w:t xml:space="preserve">мощью конструкции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используются только в операторах </w:t>
      </w:r>
      <w:r w:rsidRPr="00F53F85">
        <w:rPr>
          <w:rFonts w:ascii="Times New Roman" w:hAnsi="Times New Roman" w:cs="Times New Roman"/>
          <w:color w:val="000000"/>
          <w:sz w:val="28"/>
          <w:szCs w:val="28"/>
          <w:lang w:val="en-US"/>
        </w:rPr>
        <w:t>INSERT</w:t>
      </w:r>
      <w:r w:rsidRPr="00F53F85">
        <w:rPr>
          <w:rFonts w:ascii="Times New Roman" w:hAnsi="Times New Roman" w:cs="Times New Roman"/>
          <w:color w:val="000000"/>
          <w:sz w:val="28"/>
          <w:szCs w:val="28"/>
        </w:rPr>
        <w:t xml:space="preserve">, а в случае их определения в операторах </w:t>
      </w:r>
      <w:r w:rsidRPr="00F53F85">
        <w:rPr>
          <w:rFonts w:ascii="Times New Roman" w:hAnsi="Times New Roman" w:cs="Times New Roman"/>
          <w:color w:val="000000"/>
          <w:sz w:val="28"/>
          <w:szCs w:val="28"/>
          <w:lang w:val="en-US"/>
        </w:rPr>
        <w:t>UPDATE</w:t>
      </w:r>
      <w:r w:rsidRPr="00F53F85">
        <w:rPr>
          <w:rFonts w:ascii="Times New Roman" w:hAnsi="Times New Roman" w:cs="Times New Roman"/>
          <w:color w:val="000000"/>
          <w:sz w:val="28"/>
          <w:szCs w:val="28"/>
        </w:rPr>
        <w:t xml:space="preserve"> и </w:t>
      </w:r>
      <w:r w:rsidRPr="00F53F85">
        <w:rPr>
          <w:rFonts w:ascii="Times New Roman" w:hAnsi="Times New Roman" w:cs="Times New Roman"/>
          <w:color w:val="000000"/>
          <w:sz w:val="28"/>
          <w:szCs w:val="28"/>
          <w:lang w:val="en-US"/>
        </w:rPr>
        <w:t>DELETE</w:t>
      </w:r>
      <w:r w:rsidRPr="00F53F85">
        <w:rPr>
          <w:rFonts w:ascii="Times New Roman" w:hAnsi="Times New Roman" w:cs="Times New Roman"/>
          <w:color w:val="000000"/>
          <w:sz w:val="28"/>
          <w:szCs w:val="28"/>
        </w:rPr>
        <w:t xml:space="preserve"> игнорируются.</w:t>
      </w:r>
    </w:p>
    <w:p w:rsidR="00754832" w:rsidRPr="00F53F85" w:rsidRDefault="00754832" w:rsidP="00FE7B57">
      <w:pPr>
        <w:widowControl w:val="0"/>
        <w:numPr>
          <w:ilvl w:val="0"/>
          <w:numId w:val="16"/>
        </w:numPr>
        <w:shd w:val="clear" w:color="auto" w:fill="FFFFFF"/>
        <w:tabs>
          <w:tab w:val="clear" w:pos="1440"/>
          <w:tab w:val="num"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3F85">
        <w:rPr>
          <w:rFonts w:ascii="Times New Roman" w:hAnsi="Times New Roman" w:cs="Times New Roman"/>
          <w:color w:val="000000"/>
          <w:sz w:val="28"/>
          <w:szCs w:val="28"/>
        </w:rPr>
        <w:t xml:space="preserve">Если в операторе </w:t>
      </w:r>
      <w:r w:rsidRPr="00F53F85">
        <w:rPr>
          <w:rFonts w:ascii="Times New Roman" w:hAnsi="Times New Roman" w:cs="Times New Roman"/>
          <w:color w:val="000000"/>
          <w:sz w:val="28"/>
          <w:szCs w:val="28"/>
          <w:lang w:val="en-US"/>
        </w:rPr>
        <w:t>INSERT</w:t>
      </w:r>
      <w:r w:rsidRPr="00F53F85">
        <w:rPr>
          <w:rFonts w:ascii="Times New Roman" w:hAnsi="Times New Roman" w:cs="Times New Roman"/>
          <w:color w:val="000000"/>
          <w:sz w:val="28"/>
          <w:szCs w:val="28"/>
        </w:rPr>
        <w:t xml:space="preserve"> для столбца с конструкцией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задано какое-либо значение, то предусмотренное по умолчанию значение не используется.</w:t>
      </w:r>
    </w:p>
    <w:p w:rsidR="00754832" w:rsidRPr="00F53F85" w:rsidRDefault="00754832" w:rsidP="00FE7B57">
      <w:pPr>
        <w:widowControl w:val="0"/>
        <w:numPr>
          <w:ilvl w:val="0"/>
          <w:numId w:val="16"/>
        </w:numPr>
        <w:shd w:val="clear" w:color="auto" w:fill="FFFFFF"/>
        <w:tabs>
          <w:tab w:val="clear" w:pos="1440"/>
          <w:tab w:val="num" w:pos="851"/>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3F85">
        <w:rPr>
          <w:rFonts w:ascii="Times New Roman" w:hAnsi="Times New Roman" w:cs="Times New Roman"/>
          <w:color w:val="000000"/>
          <w:sz w:val="28"/>
          <w:szCs w:val="28"/>
        </w:rPr>
        <w:t>Если же для такого столбца значение не задано, то всегда используется значе</w:t>
      </w:r>
      <w:r w:rsidRPr="00F53F85">
        <w:rPr>
          <w:rFonts w:ascii="Times New Roman" w:hAnsi="Times New Roman" w:cs="Times New Roman"/>
          <w:color w:val="000000"/>
          <w:sz w:val="28"/>
          <w:szCs w:val="28"/>
        </w:rPr>
        <w:softHyphen/>
        <w:t>ние, предусмотренное по умолчанию.</w:t>
      </w:r>
    </w:p>
    <w:p w:rsidR="00684BBD" w:rsidRDefault="00684BBD"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Следует подчеркнуть, что предусмотренные по умолчанию значения предназначе</w:t>
      </w:r>
      <w:r w:rsidRPr="00F53F85">
        <w:rPr>
          <w:rFonts w:ascii="Times New Roman" w:hAnsi="Times New Roman" w:cs="Times New Roman"/>
          <w:color w:val="000000"/>
          <w:sz w:val="28"/>
          <w:szCs w:val="28"/>
        </w:rPr>
        <w:softHyphen/>
        <w:t xml:space="preserve">ны для использования только в операторах </w:t>
      </w:r>
      <w:r w:rsidRPr="00F53F85">
        <w:rPr>
          <w:rFonts w:ascii="Times New Roman" w:hAnsi="Times New Roman" w:cs="Times New Roman"/>
          <w:color w:val="000000"/>
          <w:sz w:val="28"/>
          <w:szCs w:val="28"/>
          <w:lang w:val="en-US"/>
        </w:rPr>
        <w:t>INSERT</w:t>
      </w:r>
      <w:r w:rsidRPr="00F53F85">
        <w:rPr>
          <w:rFonts w:ascii="Times New Roman" w:hAnsi="Times New Roman" w:cs="Times New Roman"/>
          <w:color w:val="000000"/>
          <w:sz w:val="28"/>
          <w:szCs w:val="28"/>
        </w:rPr>
        <w:t xml:space="preserve">. Но практика показывает, что для многих начинающих разработчиков программ для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причина такого положения дел остается непонятной. Тем не менее такая организация работы вполне обоснована — в то время, как происходит вставка строки в таблицу,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может использовать только те значения столбцов, которые приведены в операторе </w:t>
      </w:r>
      <w:r w:rsidRPr="00F53F85">
        <w:rPr>
          <w:rFonts w:ascii="Times New Roman" w:hAnsi="Times New Roman" w:cs="Times New Roman"/>
          <w:color w:val="000000"/>
          <w:sz w:val="28"/>
          <w:szCs w:val="28"/>
          <w:lang w:val="en-US"/>
        </w:rPr>
        <w:t>INSERT</w:t>
      </w:r>
      <w:r w:rsidRPr="00F53F85">
        <w:rPr>
          <w:rFonts w:ascii="Times New Roman" w:hAnsi="Times New Roman" w:cs="Times New Roman"/>
          <w:color w:val="000000"/>
          <w:sz w:val="28"/>
          <w:szCs w:val="28"/>
        </w:rPr>
        <w:t>, или значения, заданные по умолчанию. Если же для какого</w:t>
      </w:r>
      <w:r w:rsidR="001543F0">
        <w:rPr>
          <w:rFonts w:ascii="Times New Roman" w:hAnsi="Times New Roman" w:cs="Times New Roman"/>
          <w:color w:val="000000"/>
          <w:sz w:val="28"/>
          <w:szCs w:val="28"/>
        </w:rPr>
        <w:t xml:space="preserve"> – </w:t>
      </w:r>
      <w:r w:rsidRPr="00F53F85">
        <w:rPr>
          <w:rFonts w:ascii="Times New Roman" w:hAnsi="Times New Roman" w:cs="Times New Roman"/>
          <w:color w:val="000000"/>
          <w:sz w:val="28"/>
          <w:szCs w:val="28"/>
        </w:rPr>
        <w:t>либо</w:t>
      </w:r>
      <w:r w:rsidR="001543F0">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столбца в операторе вставки не указано ни то ни другое, то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вставляет в соответствующий столбец таблицы </w:t>
      </w:r>
      <w:r w:rsidRPr="00F53F85">
        <w:rPr>
          <w:rFonts w:ascii="Times New Roman" w:hAnsi="Times New Roman" w:cs="Times New Roman"/>
          <w:color w:val="000000"/>
          <w:sz w:val="28"/>
          <w:szCs w:val="28"/>
          <w:lang w:val="en-US"/>
        </w:rPr>
        <w:t>NULL</w:t>
      </w:r>
      <w:r w:rsidR="001543F0">
        <w:rPr>
          <w:rFonts w:ascii="Times New Roman" w:hAnsi="Times New Roman" w:cs="Times New Roman"/>
          <w:color w:val="000000"/>
          <w:sz w:val="28"/>
          <w:szCs w:val="28"/>
        </w:rPr>
        <w:t xml:space="preserve"> – </w:t>
      </w:r>
      <w:r w:rsidRPr="00F53F85">
        <w:rPr>
          <w:rFonts w:ascii="Times New Roman" w:hAnsi="Times New Roman" w:cs="Times New Roman"/>
          <w:color w:val="000000"/>
          <w:sz w:val="28"/>
          <w:szCs w:val="28"/>
        </w:rPr>
        <w:t>значение, а если в определении столб</w:t>
      </w:r>
      <w:r w:rsidRPr="00F53F85">
        <w:rPr>
          <w:rFonts w:ascii="Times New Roman" w:hAnsi="Times New Roman" w:cs="Times New Roman"/>
          <w:color w:val="000000"/>
          <w:sz w:val="28"/>
          <w:szCs w:val="28"/>
        </w:rPr>
        <w:softHyphen/>
        <w:t xml:space="preserve">ца имеется конструкция </w:t>
      </w:r>
      <w:r w:rsidRPr="00F53F85">
        <w:rPr>
          <w:rFonts w:ascii="Times New Roman" w:hAnsi="Times New Roman" w:cs="Times New Roman"/>
          <w:color w:val="000000"/>
          <w:sz w:val="28"/>
          <w:szCs w:val="28"/>
          <w:lang w:val="en-US"/>
        </w:rPr>
        <w:t>NOT</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NULL</w:t>
      </w:r>
      <w:r w:rsidRPr="00F53F85">
        <w:rPr>
          <w:rFonts w:ascii="Times New Roman" w:hAnsi="Times New Roman" w:cs="Times New Roman"/>
          <w:color w:val="000000"/>
          <w:sz w:val="28"/>
          <w:szCs w:val="28"/>
        </w:rPr>
        <w:t xml:space="preserve">, то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отвергает попытку вставки этой строки. Тем не менее</w:t>
      </w:r>
      <w:r w:rsidR="001543F0">
        <w:rPr>
          <w:rFonts w:ascii="Times New Roman" w:hAnsi="Times New Roman" w:cs="Times New Roman"/>
          <w:color w:val="000000"/>
          <w:sz w:val="28"/>
          <w:szCs w:val="28"/>
        </w:rPr>
        <w:t>,</w:t>
      </w:r>
      <w:r w:rsidRPr="00F53F85">
        <w:rPr>
          <w:rFonts w:ascii="Times New Roman" w:hAnsi="Times New Roman" w:cs="Times New Roman"/>
          <w:color w:val="000000"/>
          <w:sz w:val="28"/>
          <w:szCs w:val="28"/>
        </w:rPr>
        <w:t xml:space="preserve"> после выполнения оператора вставки строки в таблице уже имеется значение в столбце, для которого задана конструкция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а в опе</w:t>
      </w:r>
      <w:r w:rsidRPr="00F53F85">
        <w:rPr>
          <w:rFonts w:ascii="Times New Roman" w:hAnsi="Times New Roman" w:cs="Times New Roman"/>
          <w:color w:val="000000"/>
          <w:sz w:val="28"/>
          <w:szCs w:val="28"/>
        </w:rPr>
        <w:softHyphen/>
        <w:t xml:space="preserve">раторе </w:t>
      </w:r>
      <w:r w:rsidRPr="00F53F85">
        <w:rPr>
          <w:rFonts w:ascii="Times New Roman" w:hAnsi="Times New Roman" w:cs="Times New Roman"/>
          <w:color w:val="000000"/>
          <w:sz w:val="28"/>
          <w:szCs w:val="28"/>
          <w:lang w:val="en-US"/>
        </w:rPr>
        <w:t>UPDATE</w:t>
      </w:r>
      <w:r w:rsidRPr="00F53F85">
        <w:rPr>
          <w:rFonts w:ascii="Times New Roman" w:hAnsi="Times New Roman" w:cs="Times New Roman"/>
          <w:color w:val="000000"/>
          <w:sz w:val="28"/>
          <w:szCs w:val="28"/>
        </w:rPr>
        <w:t xml:space="preserve"> содержатся новые значения. Если в операторе обновления не пред</w:t>
      </w:r>
      <w:r w:rsidRPr="00F53F85">
        <w:rPr>
          <w:rFonts w:ascii="Times New Roman" w:hAnsi="Times New Roman" w:cs="Times New Roman"/>
          <w:color w:val="000000"/>
          <w:sz w:val="28"/>
          <w:szCs w:val="28"/>
        </w:rPr>
        <w:softHyphen/>
        <w:t xml:space="preserve">усмотрено новое значение для столбца с конструкцией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то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оставляет неизменным то значение, которое уже находится в столбце.</w:t>
      </w:r>
      <w:r w:rsidR="001543F0">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 xml:space="preserve">С другой стороны, если для столбца с конструкцией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в операторе обнов</w:t>
      </w:r>
      <w:r w:rsidRPr="00F53F85">
        <w:rPr>
          <w:rFonts w:ascii="Times New Roman" w:hAnsi="Times New Roman" w:cs="Times New Roman"/>
          <w:color w:val="000000"/>
          <w:sz w:val="28"/>
          <w:szCs w:val="28"/>
        </w:rPr>
        <w:softHyphen/>
        <w:t>ления предусмотрено значение, то также нет смысла использовать значение, задан</w:t>
      </w:r>
      <w:r w:rsidRPr="00F53F85">
        <w:rPr>
          <w:rFonts w:ascii="Times New Roman" w:hAnsi="Times New Roman" w:cs="Times New Roman"/>
          <w:color w:val="000000"/>
          <w:sz w:val="28"/>
          <w:szCs w:val="28"/>
        </w:rPr>
        <w:softHyphen/>
        <w:t>ное по умолчанию, поскольку применяется предоставленное значение.</w:t>
      </w:r>
      <w:r w:rsidR="001543F0">
        <w:rPr>
          <w:rFonts w:ascii="Times New Roman" w:hAnsi="Times New Roman" w:cs="Times New Roman"/>
          <w:color w:val="000000"/>
          <w:sz w:val="28"/>
          <w:szCs w:val="28"/>
        </w:rPr>
        <w:t xml:space="preserve"> </w:t>
      </w: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rPr>
        <w:t xml:space="preserve">Синтаксическая структура оператора создания таблицы с ограничением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во многом напоминает структуру этого оператора со всеми другими ограничениями столбцов. Для ввода в действие огра</w:t>
      </w:r>
      <w:r w:rsidRPr="00F53F85">
        <w:rPr>
          <w:rFonts w:ascii="Times New Roman" w:hAnsi="Times New Roman" w:cs="Times New Roman"/>
          <w:color w:val="000000"/>
          <w:sz w:val="28"/>
          <w:szCs w:val="28"/>
        </w:rPr>
        <w:softHyphen/>
        <w:t xml:space="preserve">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достаточно ввести его в конце определения столбца.</w:t>
      </w:r>
      <w:r w:rsidR="001543F0">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rPr>
        <w:t>Рассмотрим</w:t>
      </w:r>
      <w:r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rPr>
        <w:t>пример</w:t>
      </w:r>
      <w:r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rPr>
        <w:t>применения</w:t>
      </w:r>
      <w:r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rPr>
        <w:t>ограничения</w:t>
      </w:r>
      <w:r w:rsidRPr="007C14D7">
        <w:rPr>
          <w:rFonts w:ascii="Times New Roman" w:hAnsi="Times New Roman" w:cs="Times New Roman"/>
          <w:color w:val="000000"/>
          <w:sz w:val="28"/>
          <w:szCs w:val="28"/>
          <w:lang w:val="en-US"/>
        </w:rPr>
        <w:t xml:space="preserve"> </w:t>
      </w:r>
      <w:r w:rsidRPr="00F53F85">
        <w:rPr>
          <w:rFonts w:ascii="Times New Roman" w:hAnsi="Times New Roman" w:cs="Times New Roman"/>
          <w:color w:val="000000"/>
          <w:sz w:val="28"/>
          <w:szCs w:val="28"/>
          <w:lang w:val="en-US"/>
        </w:rPr>
        <w:t>DEFAULT</w:t>
      </w:r>
      <w:r w:rsidRPr="007C14D7">
        <w:rPr>
          <w:rFonts w:ascii="Times New Roman" w:hAnsi="Times New Roman" w:cs="Times New Roman"/>
          <w:color w:val="000000"/>
          <w:sz w:val="28"/>
          <w:szCs w:val="28"/>
          <w:lang w:val="en-US"/>
        </w:rPr>
        <w:t xml:space="preserve">. </w:t>
      </w:r>
    </w:p>
    <w:p w:rsidR="001543F0" w:rsidRPr="007C14D7" w:rsidRDefault="001543F0"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 xml:space="preserve">CREATE TABLE Shippers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ShipperlD            int                 IDENTITY</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PRIMARY KEY, ShipperName        varchar(30)</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 xml:space="preserve">DatelnSystem      smalldatetime DEFAULT  GETDATE   () </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После выполнения сценария с этим оператором </w:t>
      </w:r>
      <w:r w:rsidRPr="00F53F85">
        <w:rPr>
          <w:rFonts w:ascii="Times New Roman" w:hAnsi="Times New Roman" w:cs="Times New Roman"/>
          <w:color w:val="000000"/>
          <w:sz w:val="28"/>
          <w:szCs w:val="28"/>
          <w:lang w:val="en-US"/>
        </w:rPr>
        <w:t>CREATE</w:t>
      </w:r>
      <w:r w:rsidRPr="00F53F85">
        <w:rPr>
          <w:rFonts w:ascii="Times New Roman" w:hAnsi="Times New Roman" w:cs="Times New Roman"/>
          <w:color w:val="000000"/>
          <w:sz w:val="28"/>
          <w:szCs w:val="28"/>
        </w:rPr>
        <w:t xml:space="preserve"> можно снова воспользо</w:t>
      </w:r>
      <w:r w:rsidRPr="00F53F85">
        <w:rPr>
          <w:rFonts w:ascii="Times New Roman" w:hAnsi="Times New Roman" w:cs="Times New Roman"/>
          <w:color w:val="000000"/>
          <w:sz w:val="28"/>
          <w:szCs w:val="28"/>
        </w:rPr>
        <w:softHyphen/>
        <w:t xml:space="preserve">ваться процедурой </w:t>
      </w:r>
      <w:r w:rsidRPr="00F53F85">
        <w:rPr>
          <w:rFonts w:ascii="Times New Roman" w:hAnsi="Times New Roman" w:cs="Times New Roman"/>
          <w:color w:val="000000"/>
          <w:sz w:val="28"/>
          <w:szCs w:val="28"/>
          <w:lang w:val="en-US"/>
        </w:rPr>
        <w:t>sphelpconstraint</w:t>
      </w:r>
      <w:r w:rsidRPr="00F53F85">
        <w:rPr>
          <w:rFonts w:ascii="Times New Roman" w:hAnsi="Times New Roman" w:cs="Times New Roman"/>
          <w:color w:val="000000"/>
          <w:sz w:val="28"/>
          <w:szCs w:val="28"/>
        </w:rPr>
        <w:t>, чтобы ознакомиться с полученными резуль</w:t>
      </w:r>
      <w:r w:rsidRPr="00F53F85">
        <w:rPr>
          <w:rFonts w:ascii="Times New Roman" w:hAnsi="Times New Roman" w:cs="Times New Roman"/>
          <w:color w:val="000000"/>
          <w:sz w:val="28"/>
          <w:szCs w:val="28"/>
        </w:rPr>
        <w:softHyphen/>
        <w:t>татами. После этого для проверки того, как происходит подстановка значения, задан</w:t>
      </w:r>
      <w:r w:rsidRPr="00F53F85">
        <w:rPr>
          <w:rFonts w:ascii="Times New Roman" w:hAnsi="Times New Roman" w:cs="Times New Roman"/>
          <w:color w:val="000000"/>
          <w:sz w:val="28"/>
          <w:szCs w:val="28"/>
        </w:rPr>
        <w:softHyphen/>
        <w:t>ного по умолчанию, выполним вставку новой записи:</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INSERT INTO Shippers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(ShipperName) VALUES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('United Parcel Service')</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Pr="001543F0"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Затем выполним оператор </w:t>
      </w:r>
      <w:r w:rsidRPr="00F53F85">
        <w:rPr>
          <w:rFonts w:ascii="Times New Roman" w:hAnsi="Times New Roman" w:cs="Times New Roman"/>
          <w:color w:val="000000"/>
          <w:sz w:val="28"/>
          <w:szCs w:val="28"/>
          <w:lang w:val="en-US"/>
        </w:rPr>
        <w:t>SELECT</w:t>
      </w:r>
      <w:r w:rsidRPr="00F53F85">
        <w:rPr>
          <w:rFonts w:ascii="Times New Roman" w:hAnsi="Times New Roman" w:cs="Times New Roman"/>
          <w:color w:val="000000"/>
          <w:sz w:val="28"/>
          <w:szCs w:val="28"/>
        </w:rPr>
        <w:t xml:space="preserve"> применительно к таблице</w:t>
      </w:r>
      <w:r w:rsidRPr="00F53F85">
        <w:rPr>
          <w:rFonts w:ascii="Times New Roman" w:hAnsi="Times New Roman" w:cs="Times New Roman"/>
          <w:b/>
          <w:bCs/>
          <w:color w:val="000000"/>
          <w:sz w:val="28"/>
          <w:szCs w:val="28"/>
        </w:rPr>
        <w:t xml:space="preserve"> </w:t>
      </w:r>
      <w:r w:rsidRPr="00F53F85">
        <w:rPr>
          <w:rFonts w:ascii="Times New Roman" w:hAnsi="Times New Roman" w:cs="Times New Roman"/>
          <w:color w:val="000000"/>
          <w:sz w:val="28"/>
          <w:szCs w:val="28"/>
          <w:lang w:val="en-US"/>
        </w:rPr>
        <w:t>Shippers</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SELECT</w:t>
      </w:r>
      <w:r w:rsidRPr="00F53F85">
        <w:rPr>
          <w:rFonts w:ascii="Times New Roman" w:hAnsi="Times New Roman" w:cs="Times New Roman"/>
          <w:color w:val="000000"/>
          <w:sz w:val="28"/>
          <w:szCs w:val="28"/>
        </w:rPr>
        <w:t xml:space="preserve"> * </w:t>
      </w:r>
      <w:r w:rsidRPr="00F53F85">
        <w:rPr>
          <w:rFonts w:ascii="Times New Roman" w:hAnsi="Times New Roman" w:cs="Times New Roman"/>
          <w:color w:val="000000"/>
          <w:sz w:val="28"/>
          <w:szCs w:val="28"/>
          <w:lang w:val="en-US"/>
        </w:rPr>
        <w:t>FROM</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Shippers</w:t>
      </w:r>
      <w:r w:rsidR="001543F0">
        <w:rPr>
          <w:rFonts w:ascii="Times New Roman" w:hAnsi="Times New Roman" w:cs="Times New Roman"/>
          <w:color w:val="000000"/>
          <w:sz w:val="28"/>
          <w:szCs w:val="28"/>
        </w:rPr>
        <w:t>.</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Безусловно, конструкция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применяемая для добавления ограничения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к существующей таблице, остается такой же, как и при создании таблицы, но в самом операторе модификации таблицы имеется небольшой нюанс. Оператор </w:t>
      </w:r>
      <w:r w:rsidRPr="00F53F85">
        <w:rPr>
          <w:rFonts w:ascii="Times New Roman" w:hAnsi="Times New Roman" w:cs="Times New Roman"/>
          <w:color w:val="000000"/>
          <w:sz w:val="28"/>
          <w:szCs w:val="28"/>
          <w:lang w:val="en-US"/>
        </w:rPr>
        <w:t>ALTER</w:t>
      </w:r>
      <w:r w:rsidRPr="00F53F85">
        <w:rPr>
          <w:rFonts w:ascii="Times New Roman" w:hAnsi="Times New Roman" w:cs="Times New Roman"/>
          <w:color w:val="000000"/>
          <w:sz w:val="28"/>
          <w:szCs w:val="28"/>
        </w:rPr>
        <w:t xml:space="preserve"> и конструкция </w:t>
      </w:r>
      <w:r w:rsidRPr="00F53F85">
        <w:rPr>
          <w:rFonts w:ascii="Times New Roman" w:hAnsi="Times New Roman" w:cs="Times New Roman"/>
          <w:color w:val="000000"/>
          <w:sz w:val="28"/>
          <w:szCs w:val="28"/>
          <w:lang w:val="en-US"/>
        </w:rPr>
        <w:t>ADD</w:t>
      </w:r>
      <w:r w:rsidRPr="00F53F85">
        <w:rPr>
          <w:rFonts w:ascii="Times New Roman" w:hAnsi="Times New Roman" w:cs="Times New Roman"/>
          <w:color w:val="000000"/>
          <w:sz w:val="28"/>
          <w:szCs w:val="28"/>
        </w:rPr>
        <w:t>, предназначенная для добавления ограничения, остаются такими же, как и в других описанных выше операторах, но дополнительно предусма</w:t>
      </w:r>
      <w:r w:rsidRPr="00F53F85">
        <w:rPr>
          <w:rFonts w:ascii="Times New Roman" w:hAnsi="Times New Roman" w:cs="Times New Roman"/>
          <w:color w:val="000000"/>
          <w:sz w:val="28"/>
          <w:szCs w:val="28"/>
        </w:rPr>
        <w:softHyphen/>
        <w:t xml:space="preserve">тривается ключевое слово </w:t>
      </w:r>
      <w:r w:rsidRPr="00F53F85">
        <w:rPr>
          <w:rFonts w:ascii="Times New Roman" w:hAnsi="Times New Roman" w:cs="Times New Roman"/>
          <w:color w:val="000000"/>
          <w:sz w:val="28"/>
          <w:szCs w:val="28"/>
          <w:lang w:val="en-US"/>
        </w:rPr>
        <w:t>FOR</w:t>
      </w:r>
      <w:r w:rsidRPr="00F53F85">
        <w:rPr>
          <w:rFonts w:ascii="Times New Roman" w:hAnsi="Times New Roman" w:cs="Times New Roman"/>
          <w:color w:val="000000"/>
          <w:sz w:val="28"/>
          <w:szCs w:val="28"/>
        </w:rPr>
        <w:t xml:space="preserve">, которое указывает СУБД </w:t>
      </w:r>
      <w:r w:rsidRPr="00F53F85">
        <w:rPr>
          <w:rFonts w:ascii="Times New Roman" w:hAnsi="Times New Roman" w:cs="Times New Roman"/>
          <w:color w:val="000000"/>
          <w:sz w:val="28"/>
          <w:szCs w:val="28"/>
          <w:lang w:val="en-US"/>
        </w:rPr>
        <w:t>SQL</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Server</w:t>
      </w:r>
      <w:r w:rsidRPr="00F53F85">
        <w:rPr>
          <w:rFonts w:ascii="Times New Roman" w:hAnsi="Times New Roman" w:cs="Times New Roman"/>
          <w:color w:val="000000"/>
          <w:sz w:val="28"/>
          <w:szCs w:val="28"/>
        </w:rPr>
        <w:t xml:space="preserve">, какой столбец является целевым для ограничения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Пример такого оператора модифика</w:t>
      </w:r>
      <w:r w:rsidRPr="00F53F85">
        <w:rPr>
          <w:rFonts w:ascii="Times New Roman" w:hAnsi="Times New Roman" w:cs="Times New Roman"/>
          <w:color w:val="000000"/>
          <w:sz w:val="28"/>
          <w:szCs w:val="28"/>
        </w:rPr>
        <w:softHyphen/>
        <w:t>ции таблицы приведен ниже.</w:t>
      </w:r>
    </w:p>
    <w:p w:rsidR="00726C36"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26C36"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lang w:val="en-US"/>
        </w:rPr>
        <w:t>ALTER</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TAELE</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Customers</w:t>
      </w:r>
    </w:p>
    <w:p w:rsidR="00754832" w:rsidRPr="007C14D7"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lang w:val="en-US"/>
        </w:rPr>
        <w:t>ADD</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CONSTRAINT</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CN</w:t>
      </w:r>
      <w:r w:rsidRPr="007C14D7">
        <w:rPr>
          <w:rFonts w:ascii="Times New Roman" w:hAnsi="Times New Roman" w:cs="Times New Roman"/>
          <w:color w:val="000000"/>
          <w:sz w:val="28"/>
          <w:szCs w:val="28"/>
        </w:rPr>
        <w:t>_</w:t>
      </w:r>
      <w:r w:rsidRPr="00F53F85">
        <w:rPr>
          <w:rFonts w:ascii="Times New Roman" w:hAnsi="Times New Roman" w:cs="Times New Roman"/>
          <w:color w:val="000000"/>
          <w:sz w:val="28"/>
          <w:szCs w:val="28"/>
          <w:lang w:val="en-US"/>
        </w:rPr>
        <w:t>CustomerDefaultDatelnSystem</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DEFAULT</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GETDATEO</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FOR</w:t>
      </w:r>
      <w:r w:rsidRPr="007C14D7">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DatelnSystem</w:t>
      </w:r>
    </w:p>
    <w:p w:rsidR="00726C36"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rPr>
      </w:pPr>
      <w:r w:rsidRPr="00F53F85">
        <w:rPr>
          <w:rFonts w:ascii="Times New Roman" w:hAnsi="Times New Roman" w:cs="Times New Roman"/>
          <w:color w:val="000000"/>
          <w:sz w:val="28"/>
          <w:szCs w:val="28"/>
        </w:rPr>
        <w:t>А следующий пример показывает, как задать литеральное значение в качестве применяемого по умолчанию:</w:t>
      </w:r>
    </w:p>
    <w:p w:rsidR="00726C36"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r w:rsidRPr="00F53F85">
        <w:rPr>
          <w:rFonts w:ascii="Times New Roman" w:hAnsi="Times New Roman" w:cs="Times New Roman"/>
          <w:color w:val="000000"/>
          <w:sz w:val="28"/>
          <w:szCs w:val="28"/>
          <w:lang w:val="en-US"/>
        </w:rPr>
        <w:t>ALTER TABLE Customers</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r w:rsidRPr="00F53F85">
        <w:rPr>
          <w:rFonts w:ascii="Times New Roman" w:hAnsi="Times New Roman" w:cs="Times New Roman"/>
          <w:color w:val="000000"/>
          <w:sz w:val="28"/>
          <w:szCs w:val="28"/>
          <w:lang w:val="en-US"/>
        </w:rPr>
        <w:t>ADD CONSTRAINT CN_CustomerAddress DEFAULT   'UNKNOWN'  FOR Address1</w:t>
      </w:r>
    </w:p>
    <w:p w:rsidR="00754832" w:rsidRPr="00F53F85"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sz w:val="28"/>
          <w:szCs w:val="28"/>
          <w:lang w:val="en-US"/>
        </w:rPr>
      </w:pPr>
    </w:p>
    <w:p w:rsidR="00754832"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sidRPr="00F53F85">
        <w:rPr>
          <w:rFonts w:ascii="Times New Roman" w:hAnsi="Times New Roman" w:cs="Times New Roman"/>
          <w:color w:val="000000"/>
          <w:sz w:val="28"/>
          <w:szCs w:val="28"/>
        </w:rPr>
        <w:t xml:space="preserve">В любой таблице может быть задано несколько ограничений </w:t>
      </w:r>
      <w:r w:rsidRPr="00F53F85">
        <w:rPr>
          <w:rFonts w:ascii="Times New Roman" w:hAnsi="Times New Roman" w:cs="Times New Roman"/>
          <w:color w:val="000000"/>
          <w:sz w:val="28"/>
          <w:szCs w:val="28"/>
          <w:lang w:val="en-US"/>
        </w:rPr>
        <w:t>DEFAULT</w:t>
      </w:r>
      <w:r w:rsidRPr="00F53F85">
        <w:rPr>
          <w:rFonts w:ascii="Times New Roman" w:hAnsi="Times New Roman" w:cs="Times New Roman"/>
          <w:color w:val="000000"/>
          <w:sz w:val="28"/>
          <w:szCs w:val="28"/>
        </w:rPr>
        <w:t xml:space="preserve">, как и всех прочих ограничений, кроме </w:t>
      </w:r>
      <w:r w:rsidRPr="00F53F85">
        <w:rPr>
          <w:rFonts w:ascii="Times New Roman" w:hAnsi="Times New Roman" w:cs="Times New Roman"/>
          <w:color w:val="000000"/>
          <w:sz w:val="28"/>
          <w:szCs w:val="28"/>
          <w:lang w:val="en-US"/>
        </w:rPr>
        <w:t>PRIMARY</w:t>
      </w:r>
      <w:r w:rsidRPr="00F53F85">
        <w:rPr>
          <w:rFonts w:ascii="Times New Roman" w:hAnsi="Times New Roman" w:cs="Times New Roman"/>
          <w:color w:val="000000"/>
          <w:sz w:val="28"/>
          <w:szCs w:val="28"/>
        </w:rPr>
        <w:t xml:space="preserve"> </w:t>
      </w:r>
      <w:r w:rsidRPr="00F53F85">
        <w:rPr>
          <w:rFonts w:ascii="Times New Roman" w:hAnsi="Times New Roman" w:cs="Times New Roman"/>
          <w:color w:val="000000"/>
          <w:sz w:val="28"/>
          <w:szCs w:val="28"/>
          <w:lang w:val="en-US"/>
        </w:rPr>
        <w:t>KEY</w:t>
      </w:r>
      <w:r w:rsidRPr="00F53F85">
        <w:rPr>
          <w:rFonts w:ascii="Times New Roman" w:hAnsi="Times New Roman" w:cs="Times New Roman"/>
          <w:color w:val="000000"/>
          <w:sz w:val="28"/>
          <w:szCs w:val="28"/>
        </w:rPr>
        <w:t>.</w:t>
      </w:r>
    </w:p>
    <w:p w:rsidR="00726C36"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p>
    <w:p w:rsidR="00726C36" w:rsidRDefault="00726C36" w:rsidP="00726C36">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Приведем еще два примера создания ограничений.</w:t>
      </w:r>
    </w:p>
    <w:p w:rsidR="00726C36" w:rsidRPr="00726C36" w:rsidRDefault="00726C36" w:rsidP="00726C36">
      <w:pPr>
        <w:widowControl w:val="0"/>
        <w:shd w:val="clear" w:color="auto" w:fill="FFFFFF"/>
        <w:autoSpaceDE w:val="0"/>
        <w:autoSpaceDN w:val="0"/>
        <w:adjustRightInd w:val="0"/>
        <w:spacing w:after="0" w:line="240" w:lineRule="auto"/>
        <w:ind w:firstLine="720"/>
        <w:jc w:val="both"/>
        <w:rPr>
          <w:rFonts w:ascii="Times New Roman" w:hAnsi="Times New Roman" w:cs="Times New Roman"/>
          <w:noProof/>
          <w:sz w:val="28"/>
          <w:szCs w:val="28"/>
        </w:rPr>
      </w:pPr>
      <w:r w:rsidRPr="00726C36">
        <w:rPr>
          <w:rFonts w:ascii="Times New Roman" w:hAnsi="Times New Roman" w:cs="Times New Roman"/>
          <w:noProof/>
          <w:sz w:val="28"/>
          <w:szCs w:val="28"/>
        </w:rPr>
        <w:t>Создайте таблицу EXAMJVIARKS так, чтобы не допускался ввод</w:t>
      </w:r>
      <w:r>
        <w:rPr>
          <w:rFonts w:ascii="Times New Roman" w:hAnsi="Times New Roman" w:cs="Times New Roman"/>
          <w:noProof/>
          <w:sz w:val="28"/>
          <w:szCs w:val="28"/>
        </w:rPr>
        <w:t xml:space="preserve"> </w:t>
      </w:r>
      <w:r w:rsidRPr="00726C36">
        <w:rPr>
          <w:rFonts w:ascii="Times New Roman" w:hAnsi="Times New Roman" w:cs="Times New Roman"/>
          <w:noProof/>
          <w:sz w:val="28"/>
          <w:szCs w:val="28"/>
        </w:rPr>
        <w:t>в таблицу двух записей об оценках одного студента по конкретным</w:t>
      </w:r>
      <w:r>
        <w:rPr>
          <w:rFonts w:ascii="Times New Roman" w:hAnsi="Times New Roman" w:cs="Times New Roman"/>
          <w:noProof/>
          <w:sz w:val="28"/>
          <w:szCs w:val="28"/>
        </w:rPr>
        <w:t xml:space="preserve"> </w:t>
      </w:r>
      <w:r w:rsidRPr="00726C36">
        <w:rPr>
          <w:rFonts w:ascii="Times New Roman" w:hAnsi="Times New Roman" w:cs="Times New Roman"/>
          <w:noProof/>
          <w:sz w:val="28"/>
          <w:szCs w:val="28"/>
        </w:rPr>
        <w:t>экзамену и предмету обучения и чтобы не допускалось проведение</w:t>
      </w:r>
      <w:r>
        <w:rPr>
          <w:rFonts w:ascii="Times New Roman" w:hAnsi="Times New Roman" w:cs="Times New Roman"/>
          <w:noProof/>
          <w:sz w:val="28"/>
          <w:szCs w:val="28"/>
        </w:rPr>
        <w:t xml:space="preserve"> </w:t>
      </w:r>
      <w:r w:rsidRPr="00726C36">
        <w:rPr>
          <w:rFonts w:ascii="Times New Roman" w:hAnsi="Times New Roman" w:cs="Times New Roman"/>
          <w:noProof/>
          <w:sz w:val="28"/>
          <w:szCs w:val="28"/>
        </w:rPr>
        <w:t>двух экзаменов</w:t>
      </w:r>
      <w:r>
        <w:rPr>
          <w:rFonts w:ascii="Times New Roman" w:hAnsi="Times New Roman" w:cs="Times New Roman"/>
          <w:noProof/>
          <w:sz w:val="28"/>
          <w:szCs w:val="28"/>
        </w:rPr>
        <w:t xml:space="preserve"> по любым предметам в один день.</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rPr>
      </w:pP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CREATE TABLE exam_marks1</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([exam_id] numeric(18, 0),</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[student id] VARCHAR(50),</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subj_id VARCHAR(50),</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mark numeric(18, 0)NOT NULL UNIQUE,</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726C36">
        <w:rPr>
          <w:rFonts w:ascii="Times New Roman" w:hAnsi="Times New Roman" w:cs="Times New Roman"/>
          <w:noProof/>
          <w:sz w:val="28"/>
          <w:szCs w:val="28"/>
          <w:lang w:val="en-US"/>
        </w:rPr>
        <w:t>exam_date  date NOT NULL UNIQUE)</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rPr>
      </w:pPr>
      <w:r w:rsidRPr="00726C36">
        <w:rPr>
          <w:rFonts w:ascii="Times New Roman" w:hAnsi="Times New Roman" w:cs="Times New Roman"/>
          <w:noProof/>
          <w:sz w:val="28"/>
          <w:szCs w:val="28"/>
        </w:rPr>
        <w:t>Создайте таблицу предметов обу</w:t>
      </w:r>
      <w:r>
        <w:rPr>
          <w:rFonts w:ascii="Times New Roman" w:hAnsi="Times New Roman" w:cs="Times New Roman"/>
          <w:noProof/>
          <w:sz w:val="28"/>
          <w:szCs w:val="28"/>
        </w:rPr>
        <w:t>чения SUBJECT так, чтобы количе</w:t>
      </w:r>
      <w:r w:rsidRPr="00726C36">
        <w:rPr>
          <w:rFonts w:ascii="Times New Roman" w:hAnsi="Times New Roman" w:cs="Times New Roman"/>
          <w:noProof/>
          <w:sz w:val="28"/>
          <w:szCs w:val="28"/>
        </w:rPr>
        <w:t>ство отводимых на предмет часов по умолчанию было равно 36, не</w:t>
      </w:r>
      <w:r w:rsidR="00D3581D">
        <w:rPr>
          <w:rFonts w:ascii="Times New Roman" w:hAnsi="Times New Roman" w:cs="Times New Roman"/>
          <w:noProof/>
          <w:sz w:val="28"/>
          <w:szCs w:val="28"/>
        </w:rPr>
        <w:t xml:space="preserve"> </w:t>
      </w:r>
      <w:r w:rsidRPr="00726C36">
        <w:rPr>
          <w:rFonts w:ascii="Times New Roman" w:hAnsi="Times New Roman" w:cs="Times New Roman"/>
          <w:noProof/>
          <w:sz w:val="28"/>
          <w:szCs w:val="28"/>
        </w:rPr>
        <w:t>допускались записи с отсутствующим количеством часов, поле</w:t>
      </w:r>
      <w:r w:rsidR="00D3581D">
        <w:rPr>
          <w:rFonts w:ascii="Times New Roman" w:hAnsi="Times New Roman" w:cs="Times New Roman"/>
          <w:noProof/>
          <w:sz w:val="28"/>
          <w:szCs w:val="28"/>
        </w:rPr>
        <w:t xml:space="preserve"> </w:t>
      </w:r>
      <w:r w:rsidRPr="00726C36">
        <w:rPr>
          <w:rFonts w:ascii="Times New Roman" w:hAnsi="Times New Roman" w:cs="Times New Roman"/>
          <w:noProof/>
          <w:sz w:val="28"/>
          <w:szCs w:val="28"/>
        </w:rPr>
        <w:t>SUBJ_ID являлось первичным ключом таблицы и знач</w:t>
      </w:r>
      <w:r w:rsidR="00D3581D">
        <w:rPr>
          <w:rFonts w:ascii="Times New Roman" w:hAnsi="Times New Roman" w:cs="Times New Roman"/>
          <w:noProof/>
          <w:sz w:val="28"/>
          <w:szCs w:val="28"/>
        </w:rPr>
        <w:t>ения семест</w:t>
      </w:r>
      <w:r w:rsidRPr="00726C36">
        <w:rPr>
          <w:rFonts w:ascii="Times New Roman" w:hAnsi="Times New Roman" w:cs="Times New Roman"/>
          <w:noProof/>
          <w:sz w:val="28"/>
          <w:szCs w:val="28"/>
        </w:rPr>
        <w:t>ров (поле SEMESTER) лежали в диапазоне от 1 до 12.</w:t>
      </w:r>
    </w:p>
    <w:p w:rsidR="00726C36" w:rsidRPr="00726C36"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rPr>
      </w:pPr>
    </w:p>
    <w:p w:rsidR="00726C36" w:rsidRPr="00D3581D"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D3581D">
        <w:rPr>
          <w:rFonts w:ascii="Times New Roman" w:hAnsi="Times New Roman" w:cs="Times New Roman"/>
          <w:noProof/>
          <w:sz w:val="28"/>
          <w:szCs w:val="28"/>
          <w:lang w:val="en-US"/>
        </w:rPr>
        <w:t>CREATE TABLE SUBJECT2</w:t>
      </w:r>
    </w:p>
    <w:p w:rsidR="00726C36" w:rsidRPr="00D3581D"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D3581D">
        <w:rPr>
          <w:rFonts w:ascii="Times New Roman" w:hAnsi="Times New Roman" w:cs="Times New Roman"/>
          <w:noProof/>
          <w:sz w:val="28"/>
          <w:szCs w:val="28"/>
          <w:lang w:val="en-US"/>
        </w:rPr>
        <w:t>([subj id] NUMERIC (18,0) PRIMARY KEY,</w:t>
      </w:r>
    </w:p>
    <w:p w:rsidR="00726C36" w:rsidRPr="00D3581D"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D3581D">
        <w:rPr>
          <w:rFonts w:ascii="Times New Roman" w:hAnsi="Times New Roman" w:cs="Times New Roman"/>
          <w:noProof/>
          <w:sz w:val="28"/>
          <w:szCs w:val="28"/>
          <w:lang w:val="en-US"/>
        </w:rPr>
        <w:t>[subj name] VARCHAR(50),</w:t>
      </w:r>
    </w:p>
    <w:p w:rsidR="00726C36" w:rsidRPr="00D3581D"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lang w:val="en-US"/>
        </w:rPr>
      </w:pPr>
      <w:r w:rsidRPr="00D3581D">
        <w:rPr>
          <w:rFonts w:ascii="Times New Roman" w:hAnsi="Times New Roman" w:cs="Times New Roman"/>
          <w:noProof/>
          <w:sz w:val="28"/>
          <w:szCs w:val="28"/>
          <w:lang w:val="en-US"/>
        </w:rPr>
        <w:t>hour NUMERIC (18,0)NOT NULL  CHECK (hour = 36) ,</w:t>
      </w:r>
    </w:p>
    <w:p w:rsidR="00726C36" w:rsidRPr="00AC2AC8"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rPr>
      </w:pPr>
      <w:r w:rsidRPr="00D3581D">
        <w:rPr>
          <w:rFonts w:ascii="Times New Roman" w:hAnsi="Times New Roman" w:cs="Times New Roman"/>
          <w:noProof/>
          <w:sz w:val="28"/>
          <w:szCs w:val="28"/>
          <w:lang w:val="en-US"/>
        </w:rPr>
        <w:t>semestr</w:t>
      </w:r>
      <w:r w:rsidRPr="00AC2AC8">
        <w:rPr>
          <w:rFonts w:ascii="Times New Roman" w:hAnsi="Times New Roman" w:cs="Times New Roman"/>
          <w:noProof/>
          <w:sz w:val="28"/>
          <w:szCs w:val="28"/>
        </w:rPr>
        <w:t xml:space="preserve"> </w:t>
      </w:r>
      <w:r w:rsidRPr="00D3581D">
        <w:rPr>
          <w:rFonts w:ascii="Times New Roman" w:hAnsi="Times New Roman" w:cs="Times New Roman"/>
          <w:noProof/>
          <w:sz w:val="28"/>
          <w:szCs w:val="28"/>
          <w:lang w:val="en-US"/>
        </w:rPr>
        <w:t>NUMERIC</w:t>
      </w:r>
      <w:r w:rsidRPr="00AC2AC8">
        <w:rPr>
          <w:rFonts w:ascii="Times New Roman" w:hAnsi="Times New Roman" w:cs="Times New Roman"/>
          <w:noProof/>
          <w:sz w:val="28"/>
          <w:szCs w:val="28"/>
        </w:rPr>
        <w:t xml:space="preserve"> (18,0) </w:t>
      </w:r>
      <w:r w:rsidRPr="00D3581D">
        <w:rPr>
          <w:rFonts w:ascii="Times New Roman" w:hAnsi="Times New Roman" w:cs="Times New Roman"/>
          <w:noProof/>
          <w:sz w:val="28"/>
          <w:szCs w:val="28"/>
          <w:lang w:val="en-US"/>
        </w:rPr>
        <w:t>CHECK</w:t>
      </w:r>
      <w:r w:rsidRPr="00AC2AC8">
        <w:rPr>
          <w:rFonts w:ascii="Times New Roman" w:hAnsi="Times New Roman" w:cs="Times New Roman"/>
          <w:noProof/>
          <w:sz w:val="28"/>
          <w:szCs w:val="28"/>
        </w:rPr>
        <w:t xml:space="preserve"> (</w:t>
      </w:r>
      <w:r w:rsidRPr="00D3581D">
        <w:rPr>
          <w:rFonts w:ascii="Times New Roman" w:hAnsi="Times New Roman" w:cs="Times New Roman"/>
          <w:noProof/>
          <w:sz w:val="28"/>
          <w:szCs w:val="28"/>
          <w:lang w:val="en-US"/>
        </w:rPr>
        <w:t>semestr</w:t>
      </w:r>
      <w:r w:rsidRPr="00AC2AC8">
        <w:rPr>
          <w:rFonts w:ascii="Times New Roman" w:hAnsi="Times New Roman" w:cs="Times New Roman"/>
          <w:noProof/>
          <w:sz w:val="28"/>
          <w:szCs w:val="28"/>
        </w:rPr>
        <w:t xml:space="preserve"> &lt; 12))</w:t>
      </w:r>
    </w:p>
    <w:p w:rsidR="00726C36" w:rsidRPr="00AC2AC8" w:rsidRDefault="00726C36" w:rsidP="00726C36">
      <w:pPr>
        <w:autoSpaceDE w:val="0"/>
        <w:autoSpaceDN w:val="0"/>
        <w:adjustRightInd w:val="0"/>
        <w:spacing w:after="0" w:line="240" w:lineRule="auto"/>
        <w:ind w:firstLine="709"/>
        <w:jc w:val="both"/>
        <w:rPr>
          <w:rFonts w:ascii="Times New Roman" w:hAnsi="Times New Roman" w:cs="Times New Roman"/>
          <w:noProof/>
          <w:sz w:val="28"/>
          <w:szCs w:val="28"/>
        </w:rPr>
      </w:pPr>
    </w:p>
    <w:p w:rsidR="00C92391" w:rsidRPr="00C92391" w:rsidRDefault="00C92391" w:rsidP="00C92391">
      <w:pPr>
        <w:pStyle w:val="1"/>
      </w:pPr>
      <w:bookmarkStart w:id="128" w:name="_Toc413884474"/>
      <w:r w:rsidRPr="00C92391">
        <w:t>3 Задания для самостоятельной работы</w:t>
      </w:r>
      <w:bookmarkEnd w:id="128"/>
    </w:p>
    <w:p w:rsidR="00C92391" w:rsidRPr="00C92391" w:rsidRDefault="00C92391" w:rsidP="00AC2AC8">
      <w:pPr>
        <w:numPr>
          <w:ilvl w:val="0"/>
          <w:numId w:val="34"/>
        </w:numPr>
        <w:tabs>
          <w:tab w:val="clear" w:pos="720"/>
          <w:tab w:val="num" w:pos="1134"/>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Добавьте первичный ключ к одной из существующих таблиц.</w:t>
      </w:r>
    </w:p>
    <w:p w:rsidR="00C92391" w:rsidRPr="00C92391" w:rsidRDefault="00C92391" w:rsidP="00AC2AC8">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Создайте таблицу с внешним ключом.</w:t>
      </w:r>
    </w:p>
    <w:p w:rsidR="00C92391" w:rsidRPr="00C92391" w:rsidRDefault="00C92391" w:rsidP="00AC2AC8">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sz w:val="28"/>
          <w:szCs w:val="28"/>
        </w:rPr>
        <w:t>Добавьте внешний ключ к одной из существующих таблиц</w:t>
      </w:r>
      <w:r w:rsidRPr="00C92391">
        <w:rPr>
          <w:rFonts w:ascii="Times New Roman" w:hAnsi="Times New Roman" w:cs="Times New Roman"/>
          <w:iCs/>
          <w:sz w:val="28"/>
          <w:szCs w:val="28"/>
        </w:rPr>
        <w:t>.</w:t>
      </w:r>
    </w:p>
    <w:p w:rsidR="00C92391" w:rsidRPr="00C92391" w:rsidRDefault="00C92391" w:rsidP="00AC2AC8">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 xml:space="preserve">Осуществите добавление ограничения типа </w:t>
      </w:r>
      <w:r w:rsidRPr="00C92391">
        <w:rPr>
          <w:rFonts w:ascii="Times New Roman" w:hAnsi="Times New Roman" w:cs="Times New Roman"/>
          <w:iCs/>
          <w:sz w:val="28"/>
          <w:szCs w:val="28"/>
          <w:lang w:val="en-US"/>
        </w:rPr>
        <w:t>check</w:t>
      </w:r>
      <w:r w:rsidRPr="00C92391">
        <w:rPr>
          <w:rFonts w:ascii="Times New Roman" w:hAnsi="Times New Roman" w:cs="Times New Roman"/>
          <w:iCs/>
          <w:sz w:val="28"/>
          <w:szCs w:val="28"/>
        </w:rPr>
        <w:t>.</w:t>
      </w:r>
    </w:p>
    <w:p w:rsidR="00C92391" w:rsidRDefault="00C92391" w:rsidP="00AC2AC8">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 xml:space="preserve">Добавьте ограничение в любую из таблиц типа </w:t>
      </w:r>
      <w:r w:rsidRPr="00C92391">
        <w:rPr>
          <w:rFonts w:ascii="Times New Roman" w:hAnsi="Times New Roman" w:cs="Times New Roman"/>
          <w:iCs/>
          <w:sz w:val="28"/>
          <w:szCs w:val="28"/>
          <w:lang w:val="en-US"/>
        </w:rPr>
        <w:t>Default</w:t>
      </w:r>
      <w:r w:rsidRPr="00C92391">
        <w:rPr>
          <w:rFonts w:ascii="Times New Roman" w:hAnsi="Times New Roman" w:cs="Times New Roman"/>
          <w:iCs/>
          <w:sz w:val="28"/>
          <w:szCs w:val="28"/>
        </w:rPr>
        <w:t>.</w:t>
      </w:r>
    </w:p>
    <w:p w:rsidR="00A635CC" w:rsidRDefault="00A635CC" w:rsidP="00A635CC">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 xml:space="preserve">Добавьте ограничение в любую из таблиц типа </w:t>
      </w:r>
      <w:r w:rsidR="00FE0A7F" w:rsidRPr="00C92391">
        <w:rPr>
          <w:rFonts w:ascii="Times New Roman" w:hAnsi="Times New Roman" w:cs="Times New Roman"/>
          <w:sz w:val="28"/>
          <w:szCs w:val="28"/>
          <w:lang w:val="en-US"/>
        </w:rPr>
        <w:t>unique</w:t>
      </w:r>
      <w:r w:rsidRPr="00C92391">
        <w:rPr>
          <w:rFonts w:ascii="Times New Roman" w:hAnsi="Times New Roman" w:cs="Times New Roman"/>
          <w:iCs/>
          <w:sz w:val="28"/>
          <w:szCs w:val="28"/>
        </w:rPr>
        <w:t>.</w:t>
      </w:r>
    </w:p>
    <w:p w:rsidR="00FE0A7F" w:rsidRDefault="00FE0A7F" w:rsidP="00A635CC">
      <w:pPr>
        <w:numPr>
          <w:ilvl w:val="0"/>
          <w:numId w:val="34"/>
        </w:numPr>
        <w:tabs>
          <w:tab w:val="num" w:pos="1080"/>
        </w:tabs>
        <w:autoSpaceDE w:val="0"/>
        <w:spacing w:after="0" w:line="240" w:lineRule="auto"/>
        <w:ind w:left="0" w:firstLine="709"/>
        <w:jc w:val="both"/>
        <w:rPr>
          <w:rFonts w:ascii="Times New Roman" w:hAnsi="Times New Roman" w:cs="Times New Roman"/>
          <w:iCs/>
          <w:sz w:val="28"/>
          <w:szCs w:val="28"/>
        </w:rPr>
      </w:pPr>
      <w:r>
        <w:rPr>
          <w:rFonts w:ascii="Times New Roman" w:hAnsi="Times New Roman" w:cs="Times New Roman"/>
          <w:iCs/>
          <w:sz w:val="28"/>
          <w:szCs w:val="28"/>
        </w:rPr>
        <w:t>Создайте таблицу, ссылающуюся саму на себя.</w:t>
      </w:r>
    </w:p>
    <w:p w:rsidR="00A635CC" w:rsidRPr="00C92391" w:rsidRDefault="00A635CC" w:rsidP="00A635CC">
      <w:pPr>
        <w:tabs>
          <w:tab w:val="num" w:pos="1080"/>
        </w:tabs>
        <w:autoSpaceDE w:val="0"/>
        <w:spacing w:after="0" w:line="240" w:lineRule="auto"/>
        <w:ind w:left="709"/>
        <w:jc w:val="both"/>
        <w:rPr>
          <w:rFonts w:ascii="Times New Roman" w:hAnsi="Times New Roman" w:cs="Times New Roman"/>
          <w:iCs/>
          <w:sz w:val="28"/>
          <w:szCs w:val="28"/>
        </w:rPr>
      </w:pPr>
    </w:p>
    <w:p w:rsidR="00C92391" w:rsidRPr="00C92391" w:rsidRDefault="00C92391" w:rsidP="00C92391">
      <w:pPr>
        <w:tabs>
          <w:tab w:val="num" w:pos="1080"/>
        </w:tabs>
        <w:ind w:firstLine="709"/>
        <w:jc w:val="both"/>
        <w:rPr>
          <w:rFonts w:ascii="Times New Roman" w:hAnsi="Times New Roman" w:cs="Times New Roman"/>
          <w:iCs/>
          <w:sz w:val="28"/>
          <w:szCs w:val="28"/>
        </w:rPr>
      </w:pPr>
    </w:p>
    <w:p w:rsidR="00C92391" w:rsidRPr="00C92391" w:rsidRDefault="00C92391" w:rsidP="00C92391">
      <w:pPr>
        <w:pStyle w:val="2"/>
        <w:tabs>
          <w:tab w:val="left" w:pos="4253"/>
        </w:tabs>
        <w:ind w:firstLine="709"/>
        <w:rPr>
          <w:rFonts w:ascii="Times New Roman" w:hAnsi="Times New Roman" w:cs="Times New Roman"/>
          <w:bCs w:val="0"/>
          <w:color w:val="auto"/>
          <w:sz w:val="28"/>
          <w:szCs w:val="28"/>
        </w:rPr>
      </w:pPr>
      <w:bookmarkStart w:id="129" w:name="_Toc413884475"/>
      <w:r w:rsidRPr="00C92391">
        <w:rPr>
          <w:rFonts w:ascii="Times New Roman" w:hAnsi="Times New Roman" w:cs="Times New Roman"/>
          <w:bCs w:val="0"/>
          <w:color w:val="auto"/>
          <w:sz w:val="28"/>
          <w:szCs w:val="28"/>
        </w:rPr>
        <w:t>4 Контрольные вопросы</w:t>
      </w:r>
      <w:bookmarkEnd w:id="129"/>
      <w:r w:rsidRPr="00C92391">
        <w:rPr>
          <w:rFonts w:ascii="Times New Roman" w:hAnsi="Times New Roman" w:cs="Times New Roman"/>
          <w:bCs w:val="0"/>
          <w:color w:val="auto"/>
          <w:sz w:val="28"/>
          <w:szCs w:val="28"/>
        </w:rPr>
        <w:tab/>
      </w:r>
    </w:p>
    <w:p w:rsidR="00C92391" w:rsidRPr="00C92391" w:rsidRDefault="00C92391" w:rsidP="00AC2AC8">
      <w:pPr>
        <w:widowControl w:val="0"/>
        <w:numPr>
          <w:ilvl w:val="0"/>
          <w:numId w:val="35"/>
        </w:numPr>
        <w:tabs>
          <w:tab w:val="clear" w:pos="1440"/>
          <w:tab w:val="left" w:pos="851"/>
          <w:tab w:val="left" w:pos="1134"/>
        </w:tabs>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Дайте определение ограничению.</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Какие типы ограничений вы знаете?</w:t>
      </w:r>
    </w:p>
    <w:p w:rsidR="00C92391" w:rsidRPr="00C92391" w:rsidRDefault="00A635CC"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iCs/>
          <w:sz w:val="28"/>
          <w:szCs w:val="28"/>
        </w:rPr>
      </w:pPr>
      <w:r>
        <w:rPr>
          <w:rFonts w:ascii="Times New Roman" w:hAnsi="Times New Roman" w:cs="Times New Roman"/>
          <w:iCs/>
          <w:sz w:val="28"/>
          <w:szCs w:val="28"/>
        </w:rPr>
        <w:t>Что такое ограничение домена?</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iCs/>
          <w:sz w:val="28"/>
          <w:szCs w:val="28"/>
        </w:rPr>
        <w:t>Дайте определение ограничению сущности.</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sz w:val="28"/>
          <w:szCs w:val="28"/>
        </w:rPr>
      </w:pPr>
      <w:r w:rsidRPr="00C92391">
        <w:rPr>
          <w:rFonts w:ascii="Times New Roman" w:hAnsi="Times New Roman" w:cs="Times New Roman"/>
          <w:iCs/>
          <w:sz w:val="28"/>
          <w:szCs w:val="28"/>
        </w:rPr>
        <w:t>Какие правила именования ограничений вы знаете?</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sz w:val="28"/>
          <w:szCs w:val="28"/>
        </w:rPr>
      </w:pPr>
      <w:r w:rsidRPr="00C92391">
        <w:rPr>
          <w:rFonts w:ascii="Times New Roman" w:hAnsi="Times New Roman" w:cs="Times New Roman"/>
          <w:iCs/>
          <w:sz w:val="28"/>
          <w:szCs w:val="28"/>
        </w:rPr>
        <w:t>Приведите пример о</w:t>
      </w:r>
      <w:r w:rsidRPr="00C92391">
        <w:rPr>
          <w:rFonts w:ascii="Times New Roman" w:hAnsi="Times New Roman" w:cs="Times New Roman"/>
          <w:sz w:val="28"/>
          <w:szCs w:val="28"/>
        </w:rPr>
        <w:t xml:space="preserve">граничения </w:t>
      </w:r>
      <w:r w:rsidRPr="00C92391">
        <w:rPr>
          <w:rFonts w:ascii="Times New Roman" w:hAnsi="Times New Roman" w:cs="Times New Roman"/>
          <w:sz w:val="28"/>
          <w:szCs w:val="28"/>
          <w:lang w:val="en-US"/>
        </w:rPr>
        <w:t>primary</w:t>
      </w:r>
      <w:r w:rsidRPr="00C92391">
        <w:rPr>
          <w:rFonts w:ascii="Times New Roman" w:hAnsi="Times New Roman" w:cs="Times New Roman"/>
          <w:sz w:val="28"/>
          <w:szCs w:val="28"/>
        </w:rPr>
        <w:t xml:space="preserve"> </w:t>
      </w:r>
      <w:r w:rsidRPr="00C92391">
        <w:rPr>
          <w:rFonts w:ascii="Times New Roman" w:hAnsi="Times New Roman" w:cs="Times New Roman"/>
          <w:sz w:val="28"/>
          <w:szCs w:val="28"/>
          <w:lang w:val="en-US"/>
        </w:rPr>
        <w:t>key</w:t>
      </w:r>
      <w:r w:rsidRPr="00C92391">
        <w:rPr>
          <w:rFonts w:ascii="Times New Roman" w:hAnsi="Times New Roman" w:cs="Times New Roman"/>
          <w:sz w:val="28"/>
          <w:szCs w:val="28"/>
        </w:rPr>
        <w:t>.</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sz w:val="28"/>
          <w:szCs w:val="28"/>
        </w:rPr>
      </w:pPr>
      <w:r w:rsidRPr="00C92391">
        <w:rPr>
          <w:rFonts w:ascii="Times New Roman" w:hAnsi="Times New Roman" w:cs="Times New Roman"/>
          <w:sz w:val="28"/>
          <w:szCs w:val="28"/>
        </w:rPr>
        <w:t xml:space="preserve">Приведите пример ограничения </w:t>
      </w:r>
      <w:r w:rsidRPr="00C92391">
        <w:rPr>
          <w:rFonts w:ascii="Times New Roman" w:hAnsi="Times New Roman" w:cs="Times New Roman"/>
          <w:sz w:val="28"/>
          <w:szCs w:val="28"/>
          <w:lang w:val="en-US"/>
        </w:rPr>
        <w:t>foreign</w:t>
      </w:r>
      <w:r w:rsidRPr="00C92391">
        <w:rPr>
          <w:rFonts w:ascii="Times New Roman" w:hAnsi="Times New Roman" w:cs="Times New Roman"/>
          <w:sz w:val="28"/>
          <w:szCs w:val="28"/>
        </w:rPr>
        <w:t xml:space="preserve"> </w:t>
      </w:r>
      <w:r w:rsidRPr="00C92391">
        <w:rPr>
          <w:rFonts w:ascii="Times New Roman" w:hAnsi="Times New Roman" w:cs="Times New Roman"/>
          <w:sz w:val="28"/>
          <w:szCs w:val="28"/>
          <w:lang w:val="en-US"/>
        </w:rPr>
        <w:t>key</w:t>
      </w:r>
      <w:r w:rsidRPr="00C92391">
        <w:rPr>
          <w:rFonts w:ascii="Times New Roman" w:hAnsi="Times New Roman" w:cs="Times New Roman"/>
          <w:sz w:val="28"/>
          <w:szCs w:val="28"/>
        </w:rPr>
        <w:t xml:space="preserve">. </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sz w:val="28"/>
          <w:szCs w:val="28"/>
        </w:rPr>
      </w:pPr>
      <w:r w:rsidRPr="00C92391">
        <w:rPr>
          <w:rFonts w:ascii="Times New Roman" w:hAnsi="Times New Roman" w:cs="Times New Roman"/>
          <w:sz w:val="28"/>
          <w:szCs w:val="28"/>
        </w:rPr>
        <w:t>Приведите пример таблицы, ссылающейся на саму себя.</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sz w:val="28"/>
          <w:szCs w:val="28"/>
        </w:rPr>
      </w:pPr>
      <w:r w:rsidRPr="00C92391">
        <w:rPr>
          <w:rFonts w:ascii="Times New Roman" w:hAnsi="Times New Roman" w:cs="Times New Roman"/>
          <w:sz w:val="28"/>
          <w:szCs w:val="28"/>
        </w:rPr>
        <w:t xml:space="preserve">Приведите пример ограничения </w:t>
      </w:r>
      <w:r w:rsidRPr="00C92391">
        <w:rPr>
          <w:rFonts w:ascii="Times New Roman" w:hAnsi="Times New Roman" w:cs="Times New Roman"/>
          <w:sz w:val="28"/>
          <w:szCs w:val="28"/>
          <w:lang w:val="en-US"/>
        </w:rPr>
        <w:t>unique</w:t>
      </w:r>
      <w:r w:rsidRPr="00C92391">
        <w:rPr>
          <w:rFonts w:ascii="Times New Roman" w:hAnsi="Times New Roman" w:cs="Times New Roman"/>
          <w:sz w:val="28"/>
          <w:szCs w:val="28"/>
        </w:rPr>
        <w:t xml:space="preserve">. </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sz w:val="28"/>
          <w:szCs w:val="28"/>
        </w:rPr>
        <w:t xml:space="preserve">Приведите пример ограничения </w:t>
      </w:r>
      <w:r w:rsidRPr="00C92391">
        <w:rPr>
          <w:rFonts w:ascii="Times New Roman" w:hAnsi="Times New Roman" w:cs="Times New Roman"/>
          <w:sz w:val="28"/>
          <w:szCs w:val="28"/>
          <w:lang w:val="en-US"/>
        </w:rPr>
        <w:t>check</w:t>
      </w:r>
      <w:r w:rsidRPr="00C92391">
        <w:rPr>
          <w:rFonts w:ascii="Times New Roman" w:hAnsi="Times New Roman" w:cs="Times New Roman"/>
          <w:sz w:val="28"/>
          <w:szCs w:val="28"/>
        </w:rPr>
        <w:t>.</w:t>
      </w:r>
    </w:p>
    <w:p w:rsidR="00C92391" w:rsidRPr="00C92391" w:rsidRDefault="00C92391" w:rsidP="00AC2AC8">
      <w:pPr>
        <w:widowControl w:val="0"/>
        <w:numPr>
          <w:ilvl w:val="0"/>
          <w:numId w:val="35"/>
        </w:numPr>
        <w:tabs>
          <w:tab w:val="left" w:pos="1134"/>
          <w:tab w:val="num" w:pos="1260"/>
        </w:tabs>
        <w:spacing w:after="0" w:line="240" w:lineRule="auto"/>
        <w:ind w:left="0" w:firstLine="709"/>
        <w:jc w:val="both"/>
        <w:rPr>
          <w:rFonts w:ascii="Times New Roman" w:hAnsi="Times New Roman" w:cs="Times New Roman"/>
          <w:iCs/>
          <w:sz w:val="28"/>
          <w:szCs w:val="28"/>
        </w:rPr>
      </w:pPr>
      <w:r w:rsidRPr="00C92391">
        <w:rPr>
          <w:rFonts w:ascii="Times New Roman" w:hAnsi="Times New Roman" w:cs="Times New Roman"/>
          <w:sz w:val="28"/>
          <w:szCs w:val="28"/>
        </w:rPr>
        <w:t xml:space="preserve">Приведите пример ограничения </w:t>
      </w:r>
      <w:r w:rsidRPr="00C92391">
        <w:rPr>
          <w:rFonts w:ascii="Times New Roman" w:hAnsi="Times New Roman" w:cs="Times New Roman"/>
          <w:sz w:val="28"/>
          <w:szCs w:val="28"/>
          <w:lang w:val="en-US"/>
        </w:rPr>
        <w:t>default</w:t>
      </w:r>
      <w:r w:rsidRPr="00C92391">
        <w:rPr>
          <w:rFonts w:ascii="Times New Roman" w:hAnsi="Times New Roman" w:cs="Times New Roman"/>
          <w:sz w:val="28"/>
          <w:szCs w:val="28"/>
        </w:rPr>
        <w:t>.</w:t>
      </w:r>
    </w:p>
    <w:p w:rsidR="00726C36" w:rsidRPr="003A31FC" w:rsidRDefault="00726C36"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p>
    <w:p w:rsidR="00754832" w:rsidRPr="003A31FC" w:rsidRDefault="00754832" w:rsidP="00F53F85">
      <w:pPr>
        <w:widowControl w:val="0"/>
        <w:shd w:val="clear" w:color="auto" w:fill="FFFFFF"/>
        <w:autoSpaceDE w:val="0"/>
        <w:autoSpaceDN w:val="0"/>
        <w:adjustRightInd w:val="0"/>
        <w:spacing w:after="0" w:line="240" w:lineRule="auto"/>
        <w:ind w:firstLine="720"/>
        <w:jc w:val="both"/>
        <w:rPr>
          <w:rFonts w:ascii="Times New Roman" w:hAnsi="Times New Roman" w:cs="Times New Roman"/>
          <w:color w:val="000000"/>
          <w:sz w:val="28"/>
          <w:szCs w:val="28"/>
          <w:lang w:val="en-US"/>
        </w:rPr>
      </w:pPr>
    </w:p>
    <w:p w:rsidR="00726C36" w:rsidRPr="003A31FC" w:rsidRDefault="00726C36">
      <w:pPr>
        <w:rPr>
          <w:rFonts w:ascii="Times New Roman" w:hAnsi="Times New Roman" w:cs="Times New Roman"/>
          <w:b/>
          <w:bCs/>
          <w:sz w:val="28"/>
          <w:szCs w:val="28"/>
          <w:lang w:val="en-US"/>
        </w:rPr>
      </w:pPr>
      <w:r w:rsidRPr="003A31FC">
        <w:rPr>
          <w:rFonts w:ascii="Times New Roman" w:hAnsi="Times New Roman" w:cs="Times New Roman"/>
          <w:b/>
          <w:bCs/>
          <w:sz w:val="28"/>
          <w:szCs w:val="28"/>
          <w:lang w:val="en-US"/>
        </w:rPr>
        <w:br w:type="page"/>
      </w:r>
    </w:p>
    <w:p w:rsidR="00FB12B0" w:rsidRPr="007923BB" w:rsidRDefault="007923BB" w:rsidP="00C15DFD">
      <w:pPr>
        <w:pStyle w:val="1"/>
      </w:pPr>
      <w:bookmarkStart w:id="130" w:name="_Toc348822251"/>
      <w:bookmarkStart w:id="131" w:name="_Toc413884476"/>
      <w:r>
        <w:t xml:space="preserve">Лабораторная работа </w:t>
      </w:r>
      <w:r w:rsidR="00726C36" w:rsidRPr="007923BB">
        <w:t xml:space="preserve">№9 </w:t>
      </w:r>
      <w:r w:rsidR="003A31FC" w:rsidRPr="007923BB">
        <w:t>–</w:t>
      </w:r>
      <w:r w:rsidR="00726C36" w:rsidRPr="007923BB">
        <w:t xml:space="preserve"> </w:t>
      </w:r>
      <w:r w:rsidR="003A31FC">
        <w:t>Сценарии</w:t>
      </w:r>
      <w:r w:rsidR="003A31FC" w:rsidRPr="007923BB">
        <w:t xml:space="preserve">, </w:t>
      </w:r>
      <w:r w:rsidR="003A31FC">
        <w:t>пакеты</w:t>
      </w:r>
      <w:r w:rsidR="003A31FC" w:rsidRPr="007923BB">
        <w:t xml:space="preserve">, </w:t>
      </w:r>
      <w:r w:rsidR="003A31FC">
        <w:t>транзакции</w:t>
      </w:r>
      <w:r w:rsidR="003A31FC" w:rsidRPr="007923BB">
        <w:t xml:space="preserve">, </w:t>
      </w:r>
      <w:r w:rsidR="003A31FC">
        <w:t>блоки</w:t>
      </w:r>
      <w:r w:rsidR="003A31FC" w:rsidRPr="007923BB">
        <w:t xml:space="preserve"> </w:t>
      </w:r>
      <w:r w:rsidR="003A31FC">
        <w:t>команд</w:t>
      </w:r>
      <w:r w:rsidR="003A31FC" w:rsidRPr="007923BB">
        <w:t>.</w:t>
      </w:r>
      <w:bookmarkEnd w:id="130"/>
      <w:bookmarkEnd w:id="131"/>
    </w:p>
    <w:p w:rsidR="00726C36" w:rsidRPr="007923BB" w:rsidRDefault="00726C36" w:rsidP="00726C36">
      <w:pPr>
        <w:spacing w:after="0" w:line="240" w:lineRule="auto"/>
        <w:ind w:firstLine="720"/>
        <w:jc w:val="both"/>
        <w:rPr>
          <w:rFonts w:ascii="Times New Roman" w:hAnsi="Times New Roman" w:cs="Times New Roman"/>
          <w:sz w:val="28"/>
          <w:szCs w:val="28"/>
        </w:rPr>
      </w:pPr>
    </w:p>
    <w:p w:rsidR="007923BB" w:rsidRPr="007923BB" w:rsidRDefault="007923BB" w:rsidP="007923BB">
      <w:pPr>
        <w:spacing w:after="0" w:line="240" w:lineRule="auto"/>
        <w:ind w:firstLine="720"/>
        <w:rPr>
          <w:rFonts w:ascii="Times New Roman" w:hAnsi="Times New Roman" w:cs="Times New Roman"/>
          <w:b/>
          <w:bCs/>
          <w:sz w:val="28"/>
        </w:rPr>
      </w:pPr>
      <w:r w:rsidRPr="007923BB">
        <w:rPr>
          <w:rFonts w:ascii="Times New Roman" w:hAnsi="Times New Roman" w:cs="Times New Roman"/>
          <w:b/>
          <w:bCs/>
          <w:sz w:val="28"/>
        </w:rPr>
        <w:t>1 Цель работы</w:t>
      </w:r>
    </w:p>
    <w:p w:rsidR="007923BB" w:rsidRPr="007923BB" w:rsidRDefault="007923BB" w:rsidP="00775091">
      <w:pPr>
        <w:pStyle w:val="FR1"/>
        <w:spacing w:before="0" w:after="0"/>
        <w:ind w:right="-1" w:firstLine="720"/>
        <w:jc w:val="both"/>
        <w:outlineLvl w:val="0"/>
        <w:rPr>
          <w:rFonts w:ascii="Times New Roman" w:hAnsi="Times New Roman"/>
          <w:b w:val="0"/>
          <w:sz w:val="28"/>
        </w:rPr>
      </w:pPr>
      <w:bookmarkStart w:id="132" w:name="_Toc413884477"/>
      <w:r w:rsidRPr="007923BB">
        <w:rPr>
          <w:rFonts w:ascii="Times New Roman" w:hAnsi="Times New Roman"/>
          <w:b w:val="0"/>
          <w:sz w:val="28"/>
        </w:rPr>
        <w:t>Ознакомиться с понятиями пакетов, транзакций, блоков команд и принципом блокировки данных. Научиться создавать пакеты и транзакции, производить блокировку данных.</w:t>
      </w:r>
      <w:bookmarkEnd w:id="132"/>
    </w:p>
    <w:p w:rsidR="007923BB" w:rsidRPr="007923BB" w:rsidRDefault="007923BB" w:rsidP="007923BB">
      <w:pPr>
        <w:pStyle w:val="FR1"/>
        <w:spacing w:before="0" w:after="0"/>
        <w:ind w:right="560" w:firstLine="720"/>
        <w:jc w:val="both"/>
        <w:outlineLvl w:val="0"/>
        <w:rPr>
          <w:rFonts w:ascii="Times New Roman" w:hAnsi="Times New Roman"/>
          <w:b w:val="0"/>
          <w:sz w:val="28"/>
        </w:rPr>
      </w:pPr>
    </w:p>
    <w:p w:rsidR="007923BB" w:rsidRPr="007923BB" w:rsidRDefault="007923BB" w:rsidP="007923BB">
      <w:pPr>
        <w:pStyle w:val="FR1"/>
        <w:spacing w:before="0" w:after="0"/>
        <w:ind w:right="560" w:firstLine="720"/>
        <w:jc w:val="both"/>
        <w:outlineLvl w:val="0"/>
        <w:rPr>
          <w:rFonts w:ascii="Times New Roman" w:hAnsi="Times New Roman"/>
          <w:sz w:val="28"/>
        </w:rPr>
      </w:pPr>
      <w:bookmarkStart w:id="133" w:name="_Toc413884478"/>
      <w:r w:rsidRPr="007923BB">
        <w:rPr>
          <w:rFonts w:ascii="Times New Roman" w:hAnsi="Times New Roman"/>
          <w:sz w:val="28"/>
        </w:rPr>
        <w:t>2 Основные теоретические сведения</w:t>
      </w:r>
      <w:bookmarkEnd w:id="133"/>
    </w:p>
    <w:p w:rsidR="00FB12B0" w:rsidRPr="00F53F85" w:rsidRDefault="00FB12B0" w:rsidP="00F53F85">
      <w:pPr>
        <w:pStyle w:val="25"/>
        <w:ind w:firstLine="720"/>
        <w:rPr>
          <w:sz w:val="28"/>
          <w:szCs w:val="28"/>
        </w:rPr>
      </w:pPr>
      <w:r w:rsidRPr="00C15DFD">
        <w:rPr>
          <w:iCs/>
          <w:sz w:val="28"/>
          <w:szCs w:val="28"/>
        </w:rPr>
        <w:t>Пакет</w:t>
      </w:r>
      <w:r w:rsidRPr="00F53F85">
        <w:rPr>
          <w:sz w:val="28"/>
          <w:szCs w:val="28"/>
        </w:rPr>
        <w:t xml:space="preserve"> – это набор</w:t>
      </w:r>
      <w:r w:rsidRPr="00F53F85">
        <w:rPr>
          <w:noProof/>
          <w:sz w:val="28"/>
          <w:szCs w:val="28"/>
        </w:rPr>
        <w:t xml:space="preserve"> SQL-команд,</w:t>
      </w:r>
      <w:r w:rsidRPr="00F53F85">
        <w:rPr>
          <w:sz w:val="28"/>
          <w:szCs w:val="28"/>
        </w:rPr>
        <w:t xml:space="preserve"> запускаемых как единое целое. Пакет компилируется только один раз. Пакет заканчивается символом конца пакета (команда </w:t>
      </w:r>
      <w:r w:rsidRPr="00F53F85">
        <w:rPr>
          <w:bCs/>
          <w:sz w:val="28"/>
          <w:szCs w:val="28"/>
          <w:lang w:val="en-US"/>
        </w:rPr>
        <w:t>GO</w:t>
      </w:r>
      <w:r w:rsidRPr="00F53F85">
        <w:rPr>
          <w:sz w:val="28"/>
          <w:szCs w:val="28"/>
        </w:rPr>
        <w:t>).</w:t>
      </w:r>
      <w:r w:rsidR="00C15DFD">
        <w:rPr>
          <w:sz w:val="28"/>
          <w:szCs w:val="28"/>
        </w:rPr>
        <w:t xml:space="preserve"> </w:t>
      </w:r>
      <w:r w:rsidRPr="00F53F85">
        <w:rPr>
          <w:sz w:val="28"/>
          <w:szCs w:val="28"/>
        </w:rPr>
        <w:t>Пакеты могут запускаться интерактивно или из файла. Пакет разбирается, оптимизируется, компилируется и выполняется целиком. Если в пакете произойдет ошибка, ни одна из его команд не выполнится.</w:t>
      </w:r>
      <w:r w:rsidR="00C15DFD">
        <w:rPr>
          <w:sz w:val="28"/>
          <w:szCs w:val="28"/>
        </w:rPr>
        <w:t xml:space="preserve"> </w:t>
      </w:r>
      <w:r w:rsidRPr="00F53F85">
        <w:rPr>
          <w:sz w:val="28"/>
          <w:szCs w:val="28"/>
        </w:rPr>
        <w:t>При создании пакетов необходимо учитывать, что некоторые команды могут объединяться в одном пакете, тогда как другие</w:t>
      </w:r>
      <w:r w:rsidRPr="00F53F85">
        <w:rPr>
          <w:noProof/>
          <w:sz w:val="28"/>
          <w:szCs w:val="28"/>
        </w:rPr>
        <w:t xml:space="preserve"> </w:t>
      </w:r>
      <w:r w:rsidRPr="00F53F85">
        <w:rPr>
          <w:sz w:val="28"/>
          <w:szCs w:val="28"/>
        </w:rPr>
        <w:t>– нет. Например, можно объединять в одном пакете следующие команды:</w:t>
      </w:r>
    </w:p>
    <w:p w:rsidR="00FB12B0" w:rsidRPr="00F53F85" w:rsidRDefault="00FB12B0" w:rsidP="00F53F85">
      <w:pPr>
        <w:pStyle w:val="25"/>
        <w:ind w:firstLine="720"/>
        <w:outlineLvl w:val="0"/>
        <w:rPr>
          <w:b/>
          <w:sz w:val="28"/>
          <w:szCs w:val="28"/>
        </w:rPr>
      </w:pPr>
    </w:p>
    <w:p w:rsidR="00FB12B0" w:rsidRPr="00C15DFD" w:rsidRDefault="00FB12B0" w:rsidP="00F53F85">
      <w:pPr>
        <w:pStyle w:val="25"/>
        <w:ind w:firstLine="720"/>
        <w:outlineLvl w:val="0"/>
        <w:rPr>
          <w:sz w:val="28"/>
          <w:szCs w:val="28"/>
        </w:rPr>
      </w:pPr>
      <w:bookmarkStart w:id="134" w:name="_Toc348822252"/>
      <w:bookmarkStart w:id="135" w:name="_Toc348822400"/>
      <w:bookmarkStart w:id="136" w:name="_Toc348822566"/>
      <w:bookmarkStart w:id="137" w:name="_Toc413884479"/>
      <w:r w:rsidRPr="00C15DFD">
        <w:rPr>
          <w:sz w:val="28"/>
          <w:szCs w:val="28"/>
          <w:lang w:val="en-US"/>
        </w:rPr>
        <w:t>CREATE</w:t>
      </w:r>
      <w:r w:rsidRPr="00C15DFD">
        <w:rPr>
          <w:sz w:val="28"/>
          <w:szCs w:val="28"/>
        </w:rPr>
        <w:t xml:space="preserve"> </w:t>
      </w:r>
      <w:r w:rsidRPr="00C15DFD">
        <w:rPr>
          <w:sz w:val="28"/>
          <w:szCs w:val="28"/>
          <w:lang w:val="en-US"/>
        </w:rPr>
        <w:t>DATABASE</w:t>
      </w:r>
      <w:bookmarkEnd w:id="134"/>
      <w:bookmarkEnd w:id="135"/>
      <w:bookmarkEnd w:id="136"/>
      <w:bookmarkEnd w:id="137"/>
    </w:p>
    <w:p w:rsidR="00FB12B0" w:rsidRPr="00C15DFD" w:rsidRDefault="00FB12B0" w:rsidP="00F53F85">
      <w:pPr>
        <w:pStyle w:val="25"/>
        <w:ind w:firstLine="720"/>
        <w:outlineLvl w:val="0"/>
        <w:rPr>
          <w:sz w:val="28"/>
          <w:szCs w:val="28"/>
        </w:rPr>
      </w:pPr>
      <w:bookmarkStart w:id="138" w:name="_Toc348822253"/>
      <w:bookmarkStart w:id="139" w:name="_Toc348822401"/>
      <w:bookmarkStart w:id="140" w:name="_Toc348822567"/>
      <w:bookmarkStart w:id="141" w:name="_Toc413884480"/>
      <w:r w:rsidRPr="00C15DFD">
        <w:rPr>
          <w:sz w:val="28"/>
          <w:szCs w:val="28"/>
          <w:lang w:val="en-US"/>
        </w:rPr>
        <w:t>CREATE</w:t>
      </w:r>
      <w:r w:rsidRPr="00C15DFD">
        <w:rPr>
          <w:sz w:val="28"/>
          <w:szCs w:val="28"/>
        </w:rPr>
        <w:t xml:space="preserve"> </w:t>
      </w:r>
      <w:r w:rsidRPr="00C15DFD">
        <w:rPr>
          <w:sz w:val="28"/>
          <w:szCs w:val="28"/>
          <w:lang w:val="en-US"/>
        </w:rPr>
        <w:t>TABLE</w:t>
      </w:r>
      <w:bookmarkEnd w:id="138"/>
      <w:bookmarkEnd w:id="139"/>
      <w:bookmarkEnd w:id="140"/>
      <w:bookmarkEnd w:id="141"/>
    </w:p>
    <w:p w:rsidR="00FB12B0" w:rsidRPr="00C15DFD" w:rsidRDefault="00FB12B0" w:rsidP="00F53F85">
      <w:pPr>
        <w:pStyle w:val="25"/>
        <w:ind w:firstLine="720"/>
        <w:outlineLvl w:val="0"/>
        <w:rPr>
          <w:sz w:val="28"/>
          <w:szCs w:val="28"/>
        </w:rPr>
      </w:pPr>
      <w:bookmarkStart w:id="142" w:name="_Toc348822254"/>
      <w:bookmarkStart w:id="143" w:name="_Toc348822402"/>
      <w:bookmarkStart w:id="144" w:name="_Toc348822568"/>
      <w:bookmarkStart w:id="145" w:name="_Toc413884481"/>
      <w:r w:rsidRPr="00C15DFD">
        <w:rPr>
          <w:sz w:val="28"/>
          <w:szCs w:val="28"/>
          <w:lang w:val="en-US"/>
        </w:rPr>
        <w:t>CREATE</w:t>
      </w:r>
      <w:r w:rsidRPr="00C15DFD">
        <w:rPr>
          <w:sz w:val="28"/>
          <w:szCs w:val="28"/>
        </w:rPr>
        <w:t xml:space="preserve"> </w:t>
      </w:r>
      <w:r w:rsidRPr="00C15DFD">
        <w:rPr>
          <w:sz w:val="28"/>
          <w:szCs w:val="28"/>
          <w:lang w:val="en-US"/>
        </w:rPr>
        <w:t>INDEX</w:t>
      </w:r>
      <w:bookmarkEnd w:id="142"/>
      <w:bookmarkEnd w:id="143"/>
      <w:bookmarkEnd w:id="144"/>
      <w:bookmarkEnd w:id="145"/>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sz w:val="28"/>
          <w:szCs w:val="28"/>
        </w:rPr>
      </w:pPr>
      <w:r w:rsidRPr="00F53F85">
        <w:rPr>
          <w:sz w:val="28"/>
          <w:szCs w:val="28"/>
        </w:rPr>
        <w:t xml:space="preserve"> Следующие команды объединять нельзя:</w:t>
      </w:r>
    </w:p>
    <w:p w:rsidR="00FB12B0" w:rsidRPr="00F53F85" w:rsidRDefault="00FB12B0" w:rsidP="00F53F85">
      <w:pPr>
        <w:pStyle w:val="25"/>
        <w:ind w:firstLine="720"/>
        <w:rPr>
          <w:sz w:val="28"/>
          <w:szCs w:val="28"/>
        </w:rPr>
      </w:pPr>
    </w:p>
    <w:p w:rsidR="00FB12B0" w:rsidRPr="00C15DFD" w:rsidRDefault="00FB12B0" w:rsidP="00F53F85">
      <w:pPr>
        <w:pStyle w:val="25"/>
        <w:ind w:firstLine="720"/>
        <w:outlineLvl w:val="0"/>
        <w:rPr>
          <w:sz w:val="28"/>
          <w:szCs w:val="28"/>
          <w:lang w:val="en-US"/>
        </w:rPr>
      </w:pPr>
      <w:bookmarkStart w:id="146" w:name="_Toc348822255"/>
      <w:bookmarkStart w:id="147" w:name="_Toc348822403"/>
      <w:bookmarkStart w:id="148" w:name="_Toc348822569"/>
      <w:bookmarkStart w:id="149" w:name="_Toc413884482"/>
      <w:r w:rsidRPr="00C15DFD">
        <w:rPr>
          <w:sz w:val="28"/>
          <w:szCs w:val="28"/>
          <w:lang w:val="en-US"/>
        </w:rPr>
        <w:t>CREATE PROCEDURE</w:t>
      </w:r>
      <w:bookmarkEnd w:id="146"/>
      <w:bookmarkEnd w:id="147"/>
      <w:bookmarkEnd w:id="148"/>
      <w:bookmarkEnd w:id="149"/>
    </w:p>
    <w:p w:rsidR="00FB12B0" w:rsidRPr="00C15DFD" w:rsidRDefault="00FB12B0" w:rsidP="00F53F85">
      <w:pPr>
        <w:pStyle w:val="25"/>
        <w:ind w:firstLine="720"/>
        <w:outlineLvl w:val="0"/>
        <w:rPr>
          <w:sz w:val="28"/>
          <w:szCs w:val="28"/>
          <w:lang w:val="en-US"/>
        </w:rPr>
      </w:pPr>
      <w:bookmarkStart w:id="150" w:name="_Toc348822256"/>
      <w:bookmarkStart w:id="151" w:name="_Toc348822404"/>
      <w:bookmarkStart w:id="152" w:name="_Toc348822570"/>
      <w:bookmarkStart w:id="153" w:name="_Toc413884483"/>
      <w:r w:rsidRPr="00C15DFD">
        <w:rPr>
          <w:sz w:val="28"/>
          <w:szCs w:val="28"/>
          <w:lang w:val="en-US"/>
        </w:rPr>
        <w:t>CREATE RULE</w:t>
      </w:r>
      <w:bookmarkEnd w:id="150"/>
      <w:bookmarkEnd w:id="151"/>
      <w:bookmarkEnd w:id="152"/>
      <w:bookmarkEnd w:id="153"/>
    </w:p>
    <w:p w:rsidR="00FB12B0" w:rsidRPr="00C15DFD" w:rsidRDefault="00FB12B0" w:rsidP="00F53F85">
      <w:pPr>
        <w:pStyle w:val="25"/>
        <w:ind w:firstLine="720"/>
        <w:outlineLvl w:val="0"/>
        <w:rPr>
          <w:sz w:val="28"/>
          <w:szCs w:val="28"/>
          <w:lang w:val="en-US"/>
        </w:rPr>
      </w:pPr>
      <w:bookmarkStart w:id="154" w:name="_Toc348822257"/>
      <w:bookmarkStart w:id="155" w:name="_Toc348822405"/>
      <w:bookmarkStart w:id="156" w:name="_Toc348822571"/>
      <w:bookmarkStart w:id="157" w:name="_Toc413884484"/>
      <w:r w:rsidRPr="00C15DFD">
        <w:rPr>
          <w:sz w:val="28"/>
          <w:szCs w:val="28"/>
          <w:lang w:val="en-US"/>
        </w:rPr>
        <w:t>CREATE DEFAULT</w:t>
      </w:r>
      <w:bookmarkEnd w:id="154"/>
      <w:bookmarkEnd w:id="155"/>
      <w:bookmarkEnd w:id="156"/>
      <w:bookmarkEnd w:id="157"/>
    </w:p>
    <w:p w:rsidR="00FB12B0" w:rsidRPr="00C15DFD" w:rsidRDefault="00FB12B0" w:rsidP="00F53F85">
      <w:pPr>
        <w:pStyle w:val="25"/>
        <w:ind w:firstLine="720"/>
        <w:outlineLvl w:val="0"/>
        <w:rPr>
          <w:sz w:val="28"/>
          <w:szCs w:val="28"/>
          <w:lang w:val="en-US"/>
        </w:rPr>
      </w:pPr>
      <w:bookmarkStart w:id="158" w:name="_Toc348822258"/>
      <w:bookmarkStart w:id="159" w:name="_Toc348822406"/>
      <w:bookmarkStart w:id="160" w:name="_Toc348822572"/>
      <w:bookmarkStart w:id="161" w:name="_Toc413884485"/>
      <w:r w:rsidRPr="00C15DFD">
        <w:rPr>
          <w:sz w:val="28"/>
          <w:szCs w:val="28"/>
          <w:lang w:val="en-US"/>
        </w:rPr>
        <w:t>CREATE TRIGGER</w:t>
      </w:r>
      <w:bookmarkEnd w:id="158"/>
      <w:bookmarkEnd w:id="159"/>
      <w:bookmarkEnd w:id="160"/>
      <w:bookmarkEnd w:id="161"/>
    </w:p>
    <w:p w:rsidR="00FB12B0" w:rsidRPr="00C15DFD" w:rsidRDefault="00FB12B0" w:rsidP="00F53F85">
      <w:pPr>
        <w:pStyle w:val="25"/>
        <w:ind w:firstLine="720"/>
        <w:outlineLvl w:val="0"/>
        <w:rPr>
          <w:sz w:val="28"/>
          <w:szCs w:val="28"/>
          <w:lang w:val="en-US"/>
        </w:rPr>
      </w:pPr>
      <w:bookmarkStart w:id="162" w:name="_Toc348822259"/>
      <w:bookmarkStart w:id="163" w:name="_Toc348822407"/>
      <w:bookmarkStart w:id="164" w:name="_Toc348822573"/>
      <w:bookmarkStart w:id="165" w:name="_Toc413884486"/>
      <w:r w:rsidRPr="00C15DFD">
        <w:rPr>
          <w:sz w:val="28"/>
          <w:szCs w:val="28"/>
          <w:lang w:val="en-US"/>
        </w:rPr>
        <w:t>CREATE VIEW</w:t>
      </w:r>
      <w:bookmarkEnd w:id="162"/>
      <w:bookmarkEnd w:id="163"/>
      <w:bookmarkEnd w:id="164"/>
      <w:bookmarkEnd w:id="165"/>
      <w:r w:rsidRPr="00C15DFD">
        <w:rPr>
          <w:sz w:val="28"/>
          <w:szCs w:val="28"/>
          <w:lang w:val="en-US"/>
        </w:rPr>
        <w:t xml:space="preserve"> </w:t>
      </w:r>
    </w:p>
    <w:p w:rsidR="00FB12B0" w:rsidRPr="00F53F85" w:rsidRDefault="00FB12B0" w:rsidP="00F53F85">
      <w:pPr>
        <w:pStyle w:val="25"/>
        <w:ind w:firstLine="720"/>
        <w:outlineLvl w:val="0"/>
        <w:rPr>
          <w:b/>
          <w:sz w:val="28"/>
          <w:szCs w:val="28"/>
          <w:lang w:val="en-US"/>
        </w:rPr>
      </w:pPr>
    </w:p>
    <w:p w:rsidR="00FB12B0" w:rsidRPr="00F53F85" w:rsidRDefault="00FB12B0" w:rsidP="00F53F85">
      <w:pPr>
        <w:pStyle w:val="25"/>
        <w:ind w:firstLine="720"/>
        <w:rPr>
          <w:sz w:val="28"/>
          <w:szCs w:val="28"/>
          <w:lang w:val="en-US"/>
        </w:rPr>
      </w:pPr>
      <w:r w:rsidRPr="00F53F85">
        <w:rPr>
          <w:sz w:val="28"/>
          <w:szCs w:val="28"/>
        </w:rPr>
        <w:t>Можно</w:t>
      </w:r>
      <w:r w:rsidRPr="00F53F85">
        <w:rPr>
          <w:sz w:val="28"/>
          <w:szCs w:val="28"/>
          <w:lang w:val="en-US"/>
        </w:rPr>
        <w:t xml:space="preserve"> </w:t>
      </w:r>
      <w:r w:rsidRPr="00F53F85">
        <w:rPr>
          <w:sz w:val="28"/>
          <w:szCs w:val="28"/>
        </w:rPr>
        <w:t>создать</w:t>
      </w:r>
      <w:r w:rsidRPr="00F53F85">
        <w:rPr>
          <w:sz w:val="28"/>
          <w:szCs w:val="28"/>
          <w:lang w:val="en-US"/>
        </w:rPr>
        <w:t xml:space="preserve"> </w:t>
      </w:r>
      <w:r w:rsidRPr="00F53F85">
        <w:rPr>
          <w:sz w:val="28"/>
          <w:szCs w:val="28"/>
        </w:rPr>
        <w:t>такой</w:t>
      </w:r>
      <w:r w:rsidRPr="00F53F85">
        <w:rPr>
          <w:sz w:val="28"/>
          <w:szCs w:val="28"/>
          <w:lang w:val="en-US"/>
        </w:rPr>
        <w:t xml:space="preserve"> </w:t>
      </w:r>
      <w:r w:rsidRPr="00F53F85">
        <w:rPr>
          <w:sz w:val="28"/>
          <w:szCs w:val="28"/>
        </w:rPr>
        <w:t>пакет</w:t>
      </w:r>
      <w:r w:rsidRPr="00F53F85">
        <w:rPr>
          <w:sz w:val="28"/>
          <w:szCs w:val="28"/>
          <w:lang w:val="en-US"/>
        </w:rPr>
        <w:t>:</w:t>
      </w:r>
    </w:p>
    <w:p w:rsidR="00FB12B0" w:rsidRPr="00F53F85" w:rsidRDefault="00FB12B0" w:rsidP="00F53F85">
      <w:pPr>
        <w:pStyle w:val="25"/>
        <w:ind w:firstLine="720"/>
        <w:rPr>
          <w:sz w:val="28"/>
          <w:szCs w:val="28"/>
          <w:lang w:val="en-US"/>
        </w:rPr>
      </w:pPr>
    </w:p>
    <w:p w:rsidR="00FB12B0" w:rsidRPr="00C15DFD" w:rsidRDefault="00FB12B0" w:rsidP="00F53F85">
      <w:pPr>
        <w:pStyle w:val="25"/>
        <w:ind w:firstLine="720"/>
        <w:outlineLvl w:val="0"/>
        <w:rPr>
          <w:noProof/>
          <w:sz w:val="28"/>
          <w:szCs w:val="28"/>
          <w:lang w:val="en-US"/>
        </w:rPr>
      </w:pPr>
      <w:bookmarkStart w:id="166" w:name="_Toc348822260"/>
      <w:bookmarkStart w:id="167" w:name="_Toc348822408"/>
      <w:bookmarkStart w:id="168" w:name="_Toc348822574"/>
      <w:bookmarkStart w:id="169" w:name="_Toc413884487"/>
      <w:r w:rsidRPr="00C15DFD">
        <w:rPr>
          <w:sz w:val="28"/>
          <w:szCs w:val="28"/>
          <w:lang w:val="en-US"/>
        </w:rPr>
        <w:t>CREATE DATABASE</w:t>
      </w:r>
      <w:r w:rsidRPr="00C15DFD">
        <w:rPr>
          <w:noProof/>
          <w:sz w:val="28"/>
          <w:szCs w:val="28"/>
          <w:lang w:val="en-US"/>
        </w:rPr>
        <w:t>...</w:t>
      </w:r>
      <w:bookmarkEnd w:id="166"/>
      <w:bookmarkEnd w:id="167"/>
      <w:bookmarkEnd w:id="168"/>
      <w:bookmarkEnd w:id="169"/>
    </w:p>
    <w:p w:rsidR="00FB12B0" w:rsidRPr="00C15DFD" w:rsidRDefault="00FB12B0" w:rsidP="00F53F85">
      <w:pPr>
        <w:pStyle w:val="25"/>
        <w:ind w:firstLine="720"/>
        <w:outlineLvl w:val="0"/>
        <w:rPr>
          <w:noProof/>
          <w:sz w:val="28"/>
          <w:szCs w:val="28"/>
          <w:lang w:val="en-US"/>
        </w:rPr>
      </w:pPr>
      <w:bookmarkStart w:id="170" w:name="_Toc348822261"/>
      <w:bookmarkStart w:id="171" w:name="_Toc348822409"/>
      <w:bookmarkStart w:id="172" w:name="_Toc348822575"/>
      <w:bookmarkStart w:id="173" w:name="_Toc413884488"/>
      <w:r w:rsidRPr="00C15DFD">
        <w:rPr>
          <w:sz w:val="28"/>
          <w:szCs w:val="28"/>
          <w:lang w:val="en-US"/>
        </w:rPr>
        <w:t>CREATE TABLE</w:t>
      </w:r>
      <w:r w:rsidRPr="00C15DFD">
        <w:rPr>
          <w:noProof/>
          <w:sz w:val="28"/>
          <w:szCs w:val="28"/>
          <w:lang w:val="en-US"/>
        </w:rPr>
        <w:t>...</w:t>
      </w:r>
      <w:bookmarkEnd w:id="170"/>
      <w:bookmarkEnd w:id="171"/>
      <w:bookmarkEnd w:id="172"/>
      <w:bookmarkEnd w:id="173"/>
    </w:p>
    <w:p w:rsidR="00FB12B0" w:rsidRPr="00C15DFD" w:rsidRDefault="00FB12B0" w:rsidP="00F53F85">
      <w:pPr>
        <w:pStyle w:val="25"/>
        <w:ind w:firstLine="720"/>
        <w:outlineLvl w:val="0"/>
        <w:rPr>
          <w:sz w:val="28"/>
          <w:szCs w:val="28"/>
          <w:lang w:val="en-US"/>
        </w:rPr>
      </w:pPr>
      <w:bookmarkStart w:id="174" w:name="_Toc348822262"/>
      <w:bookmarkStart w:id="175" w:name="_Toc348822410"/>
      <w:bookmarkStart w:id="176" w:name="_Toc348822576"/>
      <w:bookmarkStart w:id="177" w:name="_Toc413884489"/>
      <w:r w:rsidRPr="00C15DFD">
        <w:rPr>
          <w:sz w:val="28"/>
          <w:szCs w:val="28"/>
          <w:lang w:val="en-US"/>
        </w:rPr>
        <w:t>GO</w:t>
      </w:r>
      <w:bookmarkEnd w:id="174"/>
      <w:bookmarkEnd w:id="175"/>
      <w:bookmarkEnd w:id="176"/>
      <w:bookmarkEnd w:id="177"/>
      <w:r w:rsidRPr="00C15DFD">
        <w:rPr>
          <w:sz w:val="28"/>
          <w:szCs w:val="28"/>
          <w:lang w:val="en-US"/>
        </w:rPr>
        <w:t xml:space="preserve"> </w:t>
      </w:r>
    </w:p>
    <w:p w:rsidR="00FB12B0" w:rsidRPr="00F53F85" w:rsidRDefault="00FB12B0" w:rsidP="00F53F85">
      <w:pPr>
        <w:pStyle w:val="25"/>
        <w:ind w:firstLine="720"/>
        <w:outlineLvl w:val="0"/>
        <w:rPr>
          <w:b/>
          <w:sz w:val="28"/>
          <w:szCs w:val="28"/>
          <w:lang w:val="en-US"/>
        </w:rPr>
      </w:pPr>
    </w:p>
    <w:p w:rsidR="00FB12B0" w:rsidRPr="00F53F85" w:rsidRDefault="00FB12B0" w:rsidP="00F53F85">
      <w:pPr>
        <w:pStyle w:val="25"/>
        <w:ind w:firstLine="720"/>
        <w:rPr>
          <w:sz w:val="28"/>
          <w:szCs w:val="28"/>
          <w:lang w:val="en-US"/>
        </w:rPr>
      </w:pPr>
      <w:r w:rsidRPr="00F53F85">
        <w:rPr>
          <w:sz w:val="28"/>
          <w:szCs w:val="28"/>
        </w:rPr>
        <w:t>Следующий</w:t>
      </w:r>
      <w:r w:rsidRPr="00F53F85">
        <w:rPr>
          <w:sz w:val="28"/>
          <w:szCs w:val="28"/>
          <w:lang w:val="en-US"/>
        </w:rPr>
        <w:t xml:space="preserve"> </w:t>
      </w:r>
      <w:r w:rsidRPr="00F53F85">
        <w:rPr>
          <w:sz w:val="28"/>
          <w:szCs w:val="28"/>
        </w:rPr>
        <w:t>пакет</w:t>
      </w:r>
      <w:r w:rsidRPr="00F53F85">
        <w:rPr>
          <w:sz w:val="28"/>
          <w:szCs w:val="28"/>
          <w:lang w:val="en-US"/>
        </w:rPr>
        <w:t xml:space="preserve"> </w:t>
      </w:r>
      <w:r w:rsidRPr="00F53F85">
        <w:rPr>
          <w:sz w:val="28"/>
          <w:szCs w:val="28"/>
        </w:rPr>
        <w:t>создать</w:t>
      </w:r>
      <w:r w:rsidRPr="00F53F85">
        <w:rPr>
          <w:sz w:val="28"/>
          <w:szCs w:val="28"/>
          <w:lang w:val="en-US"/>
        </w:rPr>
        <w:t xml:space="preserve"> </w:t>
      </w:r>
      <w:r w:rsidRPr="00F53F85">
        <w:rPr>
          <w:sz w:val="28"/>
          <w:szCs w:val="28"/>
        </w:rPr>
        <w:t>нельзя</w:t>
      </w:r>
      <w:r w:rsidRPr="00F53F85">
        <w:rPr>
          <w:sz w:val="28"/>
          <w:szCs w:val="28"/>
          <w:lang w:val="en-US"/>
        </w:rPr>
        <w:t>:</w:t>
      </w:r>
    </w:p>
    <w:p w:rsidR="00FB12B0" w:rsidRPr="00F53F85" w:rsidRDefault="00FB12B0" w:rsidP="00F53F85">
      <w:pPr>
        <w:pStyle w:val="25"/>
        <w:ind w:firstLine="720"/>
        <w:rPr>
          <w:sz w:val="28"/>
          <w:szCs w:val="28"/>
          <w:lang w:val="en-US"/>
        </w:rPr>
      </w:pPr>
    </w:p>
    <w:p w:rsidR="00FB12B0" w:rsidRPr="00C15DFD" w:rsidRDefault="00FB12B0" w:rsidP="00F53F85">
      <w:pPr>
        <w:pStyle w:val="25"/>
        <w:ind w:firstLine="720"/>
        <w:outlineLvl w:val="0"/>
        <w:rPr>
          <w:noProof/>
          <w:sz w:val="28"/>
          <w:szCs w:val="28"/>
          <w:lang w:val="en-US"/>
        </w:rPr>
      </w:pPr>
      <w:bookmarkStart w:id="178" w:name="_Toc348822263"/>
      <w:bookmarkStart w:id="179" w:name="_Toc348822411"/>
      <w:bookmarkStart w:id="180" w:name="_Toc348822577"/>
      <w:bookmarkStart w:id="181" w:name="_Toc413884490"/>
      <w:r w:rsidRPr="00C15DFD">
        <w:rPr>
          <w:sz w:val="28"/>
          <w:szCs w:val="28"/>
          <w:lang w:val="en-US"/>
        </w:rPr>
        <w:t>CREATE DATABASE</w:t>
      </w:r>
      <w:r w:rsidRPr="00C15DFD">
        <w:rPr>
          <w:noProof/>
          <w:sz w:val="28"/>
          <w:szCs w:val="28"/>
          <w:lang w:val="en-US"/>
        </w:rPr>
        <w:t>...</w:t>
      </w:r>
      <w:bookmarkEnd w:id="178"/>
      <w:bookmarkEnd w:id="179"/>
      <w:bookmarkEnd w:id="180"/>
      <w:bookmarkEnd w:id="181"/>
    </w:p>
    <w:p w:rsidR="00FB12B0" w:rsidRPr="00C15DFD" w:rsidRDefault="00FB12B0" w:rsidP="00F53F85">
      <w:pPr>
        <w:pStyle w:val="25"/>
        <w:ind w:firstLine="720"/>
        <w:outlineLvl w:val="0"/>
        <w:rPr>
          <w:noProof/>
          <w:sz w:val="28"/>
          <w:szCs w:val="28"/>
          <w:lang w:val="en-US"/>
        </w:rPr>
      </w:pPr>
      <w:bookmarkStart w:id="182" w:name="_Toc348822264"/>
      <w:bookmarkStart w:id="183" w:name="_Toc348822412"/>
      <w:bookmarkStart w:id="184" w:name="_Toc348822578"/>
      <w:bookmarkStart w:id="185" w:name="_Toc413884491"/>
      <w:r w:rsidRPr="00C15DFD">
        <w:rPr>
          <w:sz w:val="28"/>
          <w:szCs w:val="28"/>
          <w:lang w:val="en-US"/>
        </w:rPr>
        <w:t>CREATE TABLE</w:t>
      </w:r>
      <w:r w:rsidRPr="00C15DFD">
        <w:rPr>
          <w:noProof/>
          <w:sz w:val="28"/>
          <w:szCs w:val="28"/>
          <w:lang w:val="en-US"/>
        </w:rPr>
        <w:t>...</w:t>
      </w:r>
      <w:bookmarkEnd w:id="182"/>
      <w:bookmarkEnd w:id="183"/>
      <w:bookmarkEnd w:id="184"/>
      <w:bookmarkEnd w:id="185"/>
    </w:p>
    <w:p w:rsidR="00FB12B0" w:rsidRPr="00C15DFD" w:rsidRDefault="00FB12B0" w:rsidP="00F53F85">
      <w:pPr>
        <w:pStyle w:val="25"/>
        <w:ind w:firstLine="720"/>
        <w:outlineLvl w:val="0"/>
        <w:rPr>
          <w:noProof/>
          <w:sz w:val="28"/>
          <w:szCs w:val="28"/>
          <w:lang w:val="en-US"/>
        </w:rPr>
      </w:pPr>
      <w:bookmarkStart w:id="186" w:name="_Toc348822265"/>
      <w:bookmarkStart w:id="187" w:name="_Toc348822413"/>
      <w:bookmarkStart w:id="188" w:name="_Toc348822579"/>
      <w:bookmarkStart w:id="189" w:name="_Toc413884492"/>
      <w:r w:rsidRPr="00C15DFD">
        <w:rPr>
          <w:sz w:val="28"/>
          <w:szCs w:val="28"/>
          <w:lang w:val="en-US"/>
        </w:rPr>
        <w:t>CREATE RULE</w:t>
      </w:r>
      <w:r w:rsidRPr="00C15DFD">
        <w:rPr>
          <w:noProof/>
          <w:sz w:val="28"/>
          <w:szCs w:val="28"/>
          <w:lang w:val="en-US"/>
        </w:rPr>
        <w:t>...</w:t>
      </w:r>
      <w:bookmarkEnd w:id="186"/>
      <w:bookmarkEnd w:id="187"/>
      <w:bookmarkEnd w:id="188"/>
      <w:bookmarkEnd w:id="189"/>
    </w:p>
    <w:p w:rsidR="00FB12B0" w:rsidRPr="00C15DFD" w:rsidRDefault="00FB12B0" w:rsidP="00F53F85">
      <w:pPr>
        <w:pStyle w:val="25"/>
        <w:ind w:firstLine="720"/>
        <w:outlineLvl w:val="0"/>
        <w:rPr>
          <w:noProof/>
          <w:sz w:val="28"/>
          <w:szCs w:val="28"/>
          <w:lang w:val="en-US"/>
        </w:rPr>
      </w:pPr>
      <w:bookmarkStart w:id="190" w:name="_Toc348822266"/>
      <w:bookmarkStart w:id="191" w:name="_Toc348822414"/>
      <w:bookmarkStart w:id="192" w:name="_Toc348822580"/>
      <w:bookmarkStart w:id="193" w:name="_Toc413884493"/>
      <w:r w:rsidRPr="00C15DFD">
        <w:rPr>
          <w:sz w:val="28"/>
          <w:szCs w:val="28"/>
          <w:lang w:val="en-US"/>
        </w:rPr>
        <w:t>CREATE RULE</w:t>
      </w:r>
      <w:r w:rsidRPr="00C15DFD">
        <w:rPr>
          <w:noProof/>
          <w:sz w:val="28"/>
          <w:szCs w:val="28"/>
          <w:lang w:val="en-US"/>
        </w:rPr>
        <w:t>...</w:t>
      </w:r>
      <w:bookmarkEnd w:id="190"/>
      <w:bookmarkEnd w:id="191"/>
      <w:bookmarkEnd w:id="192"/>
      <w:bookmarkEnd w:id="193"/>
    </w:p>
    <w:p w:rsidR="00FB12B0" w:rsidRPr="00C15DFD" w:rsidRDefault="00FB12B0" w:rsidP="00F53F85">
      <w:pPr>
        <w:pStyle w:val="25"/>
        <w:ind w:firstLine="720"/>
        <w:outlineLvl w:val="0"/>
        <w:rPr>
          <w:sz w:val="28"/>
          <w:szCs w:val="28"/>
        </w:rPr>
      </w:pPr>
      <w:bookmarkStart w:id="194" w:name="_Toc348822267"/>
      <w:bookmarkStart w:id="195" w:name="_Toc348822415"/>
      <w:bookmarkStart w:id="196" w:name="_Toc348822581"/>
      <w:bookmarkStart w:id="197" w:name="_Toc413884494"/>
      <w:r w:rsidRPr="00C15DFD">
        <w:rPr>
          <w:sz w:val="28"/>
          <w:szCs w:val="28"/>
          <w:lang w:val="en-US"/>
        </w:rPr>
        <w:t>GO</w:t>
      </w:r>
      <w:bookmarkEnd w:id="194"/>
      <w:bookmarkEnd w:id="195"/>
      <w:bookmarkEnd w:id="196"/>
      <w:bookmarkEnd w:id="197"/>
    </w:p>
    <w:p w:rsidR="00FB12B0" w:rsidRPr="00C15DFD" w:rsidRDefault="00FB12B0" w:rsidP="00F53F85">
      <w:pPr>
        <w:pStyle w:val="25"/>
        <w:ind w:firstLine="720"/>
        <w:outlineLvl w:val="0"/>
        <w:rPr>
          <w:sz w:val="28"/>
          <w:szCs w:val="28"/>
        </w:rPr>
      </w:pPr>
    </w:p>
    <w:p w:rsidR="00FB12B0" w:rsidRPr="00F53F85" w:rsidRDefault="00FB12B0" w:rsidP="00F53F85">
      <w:pPr>
        <w:pStyle w:val="25"/>
        <w:ind w:firstLine="720"/>
        <w:rPr>
          <w:sz w:val="28"/>
          <w:szCs w:val="28"/>
        </w:rPr>
      </w:pPr>
      <w:r w:rsidRPr="00F53F85">
        <w:rPr>
          <w:sz w:val="28"/>
          <w:szCs w:val="28"/>
        </w:rPr>
        <w:t>Вместо него следует создать несколько пакетов. Это будет выглядеть следующим образом:</w:t>
      </w:r>
    </w:p>
    <w:p w:rsidR="00FB12B0" w:rsidRPr="00F53F85" w:rsidRDefault="00FB12B0" w:rsidP="00F53F85">
      <w:pPr>
        <w:pStyle w:val="25"/>
        <w:ind w:firstLine="720"/>
        <w:rPr>
          <w:sz w:val="28"/>
          <w:szCs w:val="28"/>
        </w:rPr>
      </w:pPr>
    </w:p>
    <w:p w:rsidR="00FB12B0" w:rsidRPr="00C15DFD" w:rsidRDefault="00FB12B0" w:rsidP="00F53F85">
      <w:pPr>
        <w:pStyle w:val="25"/>
        <w:ind w:firstLine="720"/>
        <w:outlineLvl w:val="0"/>
        <w:rPr>
          <w:noProof/>
          <w:sz w:val="28"/>
          <w:szCs w:val="28"/>
          <w:lang w:val="en-US"/>
        </w:rPr>
      </w:pPr>
      <w:bookmarkStart w:id="198" w:name="_Toc348822268"/>
      <w:bookmarkStart w:id="199" w:name="_Toc348822416"/>
      <w:bookmarkStart w:id="200" w:name="_Toc348822582"/>
      <w:bookmarkStart w:id="201" w:name="_Toc413884495"/>
      <w:r w:rsidRPr="00C15DFD">
        <w:rPr>
          <w:sz w:val="28"/>
          <w:szCs w:val="28"/>
          <w:lang w:val="en-US"/>
        </w:rPr>
        <w:t>CREATE DATABASE...</w:t>
      </w:r>
      <w:bookmarkEnd w:id="198"/>
      <w:bookmarkEnd w:id="199"/>
      <w:bookmarkEnd w:id="200"/>
      <w:bookmarkEnd w:id="201"/>
    </w:p>
    <w:p w:rsidR="00FB12B0" w:rsidRPr="00C15DFD" w:rsidRDefault="00FB12B0" w:rsidP="00F53F85">
      <w:pPr>
        <w:pStyle w:val="25"/>
        <w:ind w:firstLine="720"/>
        <w:outlineLvl w:val="0"/>
        <w:rPr>
          <w:noProof/>
          <w:sz w:val="28"/>
          <w:szCs w:val="28"/>
          <w:lang w:val="en-US"/>
        </w:rPr>
      </w:pPr>
      <w:bookmarkStart w:id="202" w:name="_Toc348822269"/>
      <w:bookmarkStart w:id="203" w:name="_Toc348822417"/>
      <w:bookmarkStart w:id="204" w:name="_Toc348822583"/>
      <w:bookmarkStart w:id="205" w:name="_Toc413884496"/>
      <w:r w:rsidRPr="00C15DFD">
        <w:rPr>
          <w:sz w:val="28"/>
          <w:szCs w:val="28"/>
          <w:lang w:val="en-US"/>
        </w:rPr>
        <w:t>CREATE TABLE</w:t>
      </w:r>
      <w:r w:rsidRPr="00C15DFD">
        <w:rPr>
          <w:noProof/>
          <w:sz w:val="28"/>
          <w:szCs w:val="28"/>
          <w:lang w:val="en-US"/>
        </w:rPr>
        <w:t>...</w:t>
      </w:r>
      <w:bookmarkEnd w:id="202"/>
      <w:bookmarkEnd w:id="203"/>
      <w:bookmarkEnd w:id="204"/>
      <w:bookmarkEnd w:id="205"/>
    </w:p>
    <w:p w:rsidR="00FB12B0" w:rsidRPr="00C15DFD" w:rsidRDefault="00FB12B0" w:rsidP="00F53F85">
      <w:pPr>
        <w:pStyle w:val="25"/>
        <w:ind w:firstLine="720"/>
        <w:outlineLvl w:val="0"/>
        <w:rPr>
          <w:sz w:val="28"/>
          <w:szCs w:val="28"/>
          <w:lang w:val="en-US"/>
        </w:rPr>
      </w:pPr>
      <w:bookmarkStart w:id="206" w:name="_Toc348822270"/>
      <w:bookmarkStart w:id="207" w:name="_Toc348822418"/>
      <w:bookmarkStart w:id="208" w:name="_Toc348822584"/>
      <w:bookmarkStart w:id="209" w:name="_Toc413884497"/>
      <w:r w:rsidRPr="00C15DFD">
        <w:rPr>
          <w:sz w:val="28"/>
          <w:szCs w:val="28"/>
          <w:lang w:val="en-US"/>
        </w:rPr>
        <w:t>GO</w:t>
      </w:r>
      <w:bookmarkEnd w:id="206"/>
      <w:bookmarkEnd w:id="207"/>
      <w:bookmarkEnd w:id="208"/>
      <w:bookmarkEnd w:id="209"/>
    </w:p>
    <w:p w:rsidR="00FB12B0" w:rsidRPr="00C15DFD" w:rsidRDefault="00FB12B0" w:rsidP="00F53F85">
      <w:pPr>
        <w:pStyle w:val="25"/>
        <w:ind w:firstLine="720"/>
        <w:outlineLvl w:val="0"/>
        <w:rPr>
          <w:noProof/>
          <w:sz w:val="28"/>
          <w:szCs w:val="28"/>
          <w:lang w:val="en-US"/>
        </w:rPr>
      </w:pPr>
      <w:bookmarkStart w:id="210" w:name="_Toc348822271"/>
      <w:bookmarkStart w:id="211" w:name="_Toc348822419"/>
      <w:bookmarkStart w:id="212" w:name="_Toc348822585"/>
      <w:bookmarkStart w:id="213" w:name="_Toc413884498"/>
      <w:r w:rsidRPr="00C15DFD">
        <w:rPr>
          <w:sz w:val="28"/>
          <w:szCs w:val="28"/>
          <w:lang w:val="en-US"/>
        </w:rPr>
        <w:t>CREATE RULE</w:t>
      </w:r>
      <w:r w:rsidRPr="00C15DFD">
        <w:rPr>
          <w:noProof/>
          <w:sz w:val="28"/>
          <w:szCs w:val="28"/>
          <w:lang w:val="en-US"/>
        </w:rPr>
        <w:t>...</w:t>
      </w:r>
      <w:bookmarkEnd w:id="210"/>
      <w:bookmarkEnd w:id="211"/>
      <w:bookmarkEnd w:id="212"/>
      <w:bookmarkEnd w:id="213"/>
    </w:p>
    <w:p w:rsidR="00FB12B0" w:rsidRPr="00C15DFD" w:rsidRDefault="00FB12B0" w:rsidP="00F53F85">
      <w:pPr>
        <w:pStyle w:val="25"/>
        <w:ind w:firstLine="720"/>
        <w:outlineLvl w:val="0"/>
        <w:rPr>
          <w:sz w:val="28"/>
          <w:szCs w:val="28"/>
        </w:rPr>
      </w:pPr>
      <w:bookmarkStart w:id="214" w:name="_Toc348822272"/>
      <w:bookmarkStart w:id="215" w:name="_Toc348822420"/>
      <w:bookmarkStart w:id="216" w:name="_Toc348822586"/>
      <w:bookmarkStart w:id="217" w:name="_Toc413884499"/>
      <w:r w:rsidRPr="00C15DFD">
        <w:rPr>
          <w:sz w:val="28"/>
          <w:szCs w:val="28"/>
          <w:lang w:val="en-US"/>
        </w:rPr>
        <w:t>GO</w:t>
      </w:r>
      <w:bookmarkEnd w:id="214"/>
      <w:bookmarkEnd w:id="215"/>
      <w:bookmarkEnd w:id="216"/>
      <w:bookmarkEnd w:id="217"/>
    </w:p>
    <w:p w:rsidR="00FB12B0" w:rsidRPr="00C15DFD" w:rsidRDefault="00FB12B0" w:rsidP="00F53F85">
      <w:pPr>
        <w:pStyle w:val="25"/>
        <w:ind w:firstLine="720"/>
        <w:outlineLvl w:val="0"/>
        <w:rPr>
          <w:noProof/>
          <w:sz w:val="28"/>
          <w:szCs w:val="28"/>
        </w:rPr>
      </w:pPr>
      <w:bookmarkStart w:id="218" w:name="_Toc348822273"/>
      <w:bookmarkStart w:id="219" w:name="_Toc348822421"/>
      <w:bookmarkStart w:id="220" w:name="_Toc348822587"/>
      <w:bookmarkStart w:id="221" w:name="_Toc413884500"/>
      <w:r w:rsidRPr="00C15DFD">
        <w:rPr>
          <w:sz w:val="28"/>
          <w:szCs w:val="28"/>
          <w:lang w:val="en-US"/>
        </w:rPr>
        <w:t>CREATE</w:t>
      </w:r>
      <w:r w:rsidRPr="00C15DFD">
        <w:rPr>
          <w:sz w:val="28"/>
          <w:szCs w:val="28"/>
        </w:rPr>
        <w:t xml:space="preserve"> </w:t>
      </w:r>
      <w:r w:rsidRPr="00C15DFD">
        <w:rPr>
          <w:sz w:val="28"/>
          <w:szCs w:val="28"/>
          <w:lang w:val="en-US"/>
        </w:rPr>
        <w:t>RULE</w:t>
      </w:r>
      <w:r w:rsidRPr="00C15DFD">
        <w:rPr>
          <w:noProof/>
          <w:sz w:val="28"/>
          <w:szCs w:val="28"/>
        </w:rPr>
        <w:t>...</w:t>
      </w:r>
      <w:bookmarkEnd w:id="218"/>
      <w:bookmarkEnd w:id="219"/>
      <w:bookmarkEnd w:id="220"/>
      <w:bookmarkEnd w:id="221"/>
    </w:p>
    <w:p w:rsidR="00C15DFD" w:rsidRDefault="00FB12B0" w:rsidP="00C15DFD">
      <w:pPr>
        <w:pStyle w:val="25"/>
        <w:ind w:firstLine="720"/>
        <w:outlineLvl w:val="0"/>
        <w:rPr>
          <w:sz w:val="28"/>
          <w:szCs w:val="28"/>
        </w:rPr>
      </w:pPr>
      <w:bookmarkStart w:id="222" w:name="_Toc348822274"/>
      <w:bookmarkStart w:id="223" w:name="_Toc348822422"/>
      <w:bookmarkStart w:id="224" w:name="_Toc348822588"/>
      <w:bookmarkStart w:id="225" w:name="_Toc413884501"/>
      <w:r w:rsidRPr="00C15DFD">
        <w:rPr>
          <w:sz w:val="28"/>
          <w:szCs w:val="28"/>
          <w:lang w:val="en-US"/>
        </w:rPr>
        <w:t>GO</w:t>
      </w:r>
      <w:bookmarkEnd w:id="222"/>
      <w:bookmarkEnd w:id="223"/>
      <w:bookmarkEnd w:id="224"/>
      <w:bookmarkEnd w:id="225"/>
      <w:r w:rsidRPr="00C15DFD">
        <w:rPr>
          <w:sz w:val="28"/>
          <w:szCs w:val="28"/>
        </w:rPr>
        <w:t xml:space="preserve"> </w:t>
      </w:r>
    </w:p>
    <w:p w:rsidR="00C15DFD" w:rsidRDefault="00C15DFD" w:rsidP="00C15DFD">
      <w:pPr>
        <w:pStyle w:val="25"/>
        <w:ind w:firstLine="720"/>
        <w:outlineLvl w:val="0"/>
        <w:rPr>
          <w:sz w:val="28"/>
          <w:szCs w:val="28"/>
        </w:rPr>
      </w:pPr>
    </w:p>
    <w:p w:rsidR="00FB12B0" w:rsidRPr="00F53F85" w:rsidRDefault="00FB12B0" w:rsidP="00C15DFD">
      <w:pPr>
        <w:pStyle w:val="25"/>
        <w:ind w:firstLine="720"/>
        <w:outlineLvl w:val="0"/>
        <w:rPr>
          <w:sz w:val="28"/>
          <w:szCs w:val="28"/>
        </w:rPr>
      </w:pPr>
      <w:bookmarkStart w:id="226" w:name="_Toc348822275"/>
      <w:bookmarkStart w:id="227" w:name="_Toc348822423"/>
      <w:bookmarkStart w:id="228" w:name="_Toc348822589"/>
      <w:bookmarkStart w:id="229" w:name="_Toc413884502"/>
      <w:r w:rsidRPr="00F53F85">
        <w:rPr>
          <w:sz w:val="28"/>
          <w:szCs w:val="28"/>
        </w:rPr>
        <w:t>При создании пакетов необходимо принимать во внимание следующее:</w:t>
      </w:r>
      <w:bookmarkEnd w:id="226"/>
      <w:bookmarkEnd w:id="227"/>
      <w:bookmarkEnd w:id="228"/>
      <w:bookmarkEnd w:id="229"/>
    </w:p>
    <w:p w:rsidR="00FB12B0" w:rsidRPr="00F53F85" w:rsidRDefault="00FB12B0" w:rsidP="00FE7B57">
      <w:pPr>
        <w:pStyle w:val="25"/>
        <w:numPr>
          <w:ilvl w:val="0"/>
          <w:numId w:val="17"/>
        </w:numPr>
        <w:tabs>
          <w:tab w:val="clear" w:pos="360"/>
          <w:tab w:val="num" w:pos="709"/>
          <w:tab w:val="left" w:pos="993"/>
        </w:tabs>
        <w:ind w:left="0" w:firstLine="709"/>
        <w:rPr>
          <w:sz w:val="28"/>
          <w:szCs w:val="28"/>
        </w:rPr>
      </w:pPr>
      <w:r w:rsidRPr="00F53F85">
        <w:rPr>
          <w:sz w:val="28"/>
          <w:szCs w:val="28"/>
        </w:rPr>
        <w:t xml:space="preserve">Правила и значения по умолчанию не могут быть в пределах одного пакета, и связаны со столбцами, и использованы. То есть хранимые процедуры </w:t>
      </w:r>
      <w:r w:rsidRPr="00F53F85">
        <w:rPr>
          <w:bCs/>
          <w:sz w:val="28"/>
          <w:szCs w:val="28"/>
          <w:lang w:val="en-US"/>
        </w:rPr>
        <w:t>sp</w:t>
      </w:r>
      <w:r w:rsidRPr="00F53F85">
        <w:rPr>
          <w:bCs/>
          <w:sz w:val="28"/>
          <w:szCs w:val="28"/>
        </w:rPr>
        <w:t>_</w:t>
      </w:r>
      <w:r w:rsidRPr="00F53F85">
        <w:rPr>
          <w:bCs/>
          <w:sz w:val="28"/>
          <w:szCs w:val="28"/>
          <w:lang w:val="en-US"/>
        </w:rPr>
        <w:t>bindrule</w:t>
      </w:r>
      <w:r w:rsidRPr="00F53F85">
        <w:rPr>
          <w:bCs/>
          <w:sz w:val="28"/>
          <w:szCs w:val="28"/>
        </w:rPr>
        <w:t xml:space="preserve"> и </w:t>
      </w:r>
      <w:r w:rsidRPr="00F53F85">
        <w:rPr>
          <w:bCs/>
          <w:sz w:val="28"/>
          <w:szCs w:val="28"/>
          <w:lang w:val="en-US"/>
        </w:rPr>
        <w:t>sp</w:t>
      </w:r>
      <w:r w:rsidRPr="00F53F85">
        <w:rPr>
          <w:bCs/>
          <w:sz w:val="28"/>
          <w:szCs w:val="28"/>
        </w:rPr>
        <w:t>_</w:t>
      </w:r>
      <w:r w:rsidRPr="00F53F85">
        <w:rPr>
          <w:bCs/>
          <w:sz w:val="28"/>
          <w:szCs w:val="28"/>
          <w:lang w:val="en-US"/>
        </w:rPr>
        <w:t>bindefault</w:t>
      </w:r>
      <w:r w:rsidRPr="00F53F85">
        <w:rPr>
          <w:sz w:val="28"/>
          <w:szCs w:val="28"/>
        </w:rPr>
        <w:t xml:space="preserve"> недопустимы в пакете с соответствующими командами </w:t>
      </w:r>
      <w:r w:rsidRPr="00F53F85">
        <w:rPr>
          <w:sz w:val="28"/>
          <w:szCs w:val="28"/>
          <w:lang w:val="en-US"/>
        </w:rPr>
        <w:t>INSERT</w:t>
      </w:r>
      <w:r w:rsidRPr="00F53F85">
        <w:rPr>
          <w:sz w:val="28"/>
          <w:szCs w:val="28"/>
        </w:rPr>
        <w:t xml:space="preserve"> и </w:t>
      </w:r>
      <w:r w:rsidRPr="00F53F85">
        <w:rPr>
          <w:sz w:val="28"/>
          <w:szCs w:val="28"/>
          <w:lang w:val="en-US"/>
        </w:rPr>
        <w:t>UPDATE</w:t>
      </w:r>
      <w:r w:rsidRPr="00F53F85">
        <w:rPr>
          <w:sz w:val="28"/>
          <w:szCs w:val="28"/>
        </w:rPr>
        <w:t>.</w:t>
      </w:r>
    </w:p>
    <w:p w:rsidR="00FB12B0" w:rsidRPr="00F53F85" w:rsidRDefault="00FB12B0" w:rsidP="00FE7B57">
      <w:pPr>
        <w:pStyle w:val="25"/>
        <w:numPr>
          <w:ilvl w:val="0"/>
          <w:numId w:val="17"/>
        </w:numPr>
        <w:tabs>
          <w:tab w:val="clear" w:pos="360"/>
          <w:tab w:val="num" w:pos="709"/>
          <w:tab w:val="left" w:pos="993"/>
        </w:tabs>
        <w:ind w:left="0" w:firstLine="709"/>
        <w:rPr>
          <w:sz w:val="28"/>
          <w:szCs w:val="28"/>
        </w:rPr>
      </w:pPr>
      <w:r w:rsidRPr="00F53F85">
        <w:rPr>
          <w:sz w:val="28"/>
          <w:szCs w:val="28"/>
        </w:rPr>
        <w:t xml:space="preserve">Ограничения на проверку ввода (опция </w:t>
      </w:r>
      <w:r w:rsidRPr="00F53F85">
        <w:rPr>
          <w:sz w:val="28"/>
          <w:szCs w:val="28"/>
          <w:lang w:val="en-US"/>
        </w:rPr>
        <w:t>CHECK</w:t>
      </w:r>
      <w:r w:rsidRPr="00F53F85">
        <w:rPr>
          <w:sz w:val="28"/>
          <w:szCs w:val="28"/>
        </w:rPr>
        <w:t xml:space="preserve"> команд </w:t>
      </w:r>
      <w:r w:rsidRPr="00F53F85">
        <w:rPr>
          <w:sz w:val="28"/>
          <w:szCs w:val="28"/>
          <w:lang w:val="en-US"/>
        </w:rPr>
        <w:t>CREATE</w:t>
      </w:r>
      <w:r w:rsidRPr="00F53F85">
        <w:rPr>
          <w:sz w:val="28"/>
          <w:szCs w:val="28"/>
        </w:rPr>
        <w:t xml:space="preserve"> </w:t>
      </w:r>
      <w:r w:rsidRPr="00F53F85">
        <w:rPr>
          <w:sz w:val="28"/>
          <w:szCs w:val="28"/>
          <w:lang w:val="en-US"/>
        </w:rPr>
        <w:t>TABLE</w:t>
      </w:r>
      <w:r w:rsidRPr="00F53F85">
        <w:rPr>
          <w:sz w:val="28"/>
          <w:szCs w:val="28"/>
        </w:rPr>
        <w:t xml:space="preserve"> и </w:t>
      </w:r>
      <w:r w:rsidRPr="00F53F85">
        <w:rPr>
          <w:sz w:val="28"/>
          <w:szCs w:val="28"/>
          <w:lang w:val="en-US"/>
        </w:rPr>
        <w:t>ALTER</w:t>
      </w:r>
      <w:r w:rsidRPr="00F53F85">
        <w:rPr>
          <w:sz w:val="28"/>
          <w:szCs w:val="28"/>
        </w:rPr>
        <w:t xml:space="preserve"> </w:t>
      </w:r>
      <w:r w:rsidRPr="00F53F85">
        <w:rPr>
          <w:sz w:val="28"/>
          <w:szCs w:val="28"/>
          <w:lang w:val="en-US"/>
        </w:rPr>
        <w:t>TABLE</w:t>
      </w:r>
      <w:r w:rsidRPr="00F53F85">
        <w:rPr>
          <w:sz w:val="28"/>
          <w:szCs w:val="28"/>
        </w:rPr>
        <w:t xml:space="preserve">) не могут быть, и определены, и использованы в одном пакете. Ограничение </w:t>
      </w:r>
      <w:r w:rsidRPr="00F53F85">
        <w:rPr>
          <w:sz w:val="28"/>
          <w:szCs w:val="28"/>
          <w:lang w:val="en-US"/>
        </w:rPr>
        <w:t>CHECK</w:t>
      </w:r>
      <w:r w:rsidRPr="00F53F85">
        <w:rPr>
          <w:sz w:val="28"/>
          <w:szCs w:val="28"/>
        </w:rPr>
        <w:t xml:space="preserve"> становится актуальным только по завершении пакета.</w:t>
      </w:r>
    </w:p>
    <w:p w:rsidR="00FB12B0" w:rsidRPr="00F53F85" w:rsidRDefault="00FB12B0" w:rsidP="00FE7B57">
      <w:pPr>
        <w:pStyle w:val="25"/>
        <w:numPr>
          <w:ilvl w:val="0"/>
          <w:numId w:val="17"/>
        </w:numPr>
        <w:tabs>
          <w:tab w:val="clear" w:pos="360"/>
          <w:tab w:val="num" w:pos="709"/>
          <w:tab w:val="left" w:pos="993"/>
        </w:tabs>
        <w:ind w:left="0" w:firstLine="709"/>
        <w:rPr>
          <w:sz w:val="28"/>
          <w:szCs w:val="28"/>
        </w:rPr>
      </w:pPr>
      <w:r w:rsidRPr="00F53F85">
        <w:rPr>
          <w:sz w:val="28"/>
          <w:szCs w:val="28"/>
        </w:rPr>
        <w:t>В одном пакете нельзя удалить объект и вновь создать его.</w:t>
      </w:r>
    </w:p>
    <w:p w:rsidR="00FB12B0" w:rsidRPr="00F53F85" w:rsidRDefault="00FB12B0" w:rsidP="00FE7B57">
      <w:pPr>
        <w:pStyle w:val="25"/>
        <w:numPr>
          <w:ilvl w:val="0"/>
          <w:numId w:val="17"/>
        </w:numPr>
        <w:tabs>
          <w:tab w:val="clear" w:pos="360"/>
          <w:tab w:val="num" w:pos="709"/>
          <w:tab w:val="left" w:pos="993"/>
        </w:tabs>
        <w:ind w:left="0" w:firstLine="709"/>
        <w:rPr>
          <w:sz w:val="28"/>
          <w:szCs w:val="28"/>
        </w:rPr>
      </w:pPr>
      <w:r w:rsidRPr="00F53F85">
        <w:rPr>
          <w:sz w:val="28"/>
          <w:szCs w:val="28"/>
        </w:rPr>
        <w:t xml:space="preserve">Опции, которые изменяются с помощью команды </w:t>
      </w:r>
      <w:r w:rsidRPr="00F53F85">
        <w:rPr>
          <w:sz w:val="28"/>
          <w:szCs w:val="28"/>
          <w:lang w:val="en-US"/>
        </w:rPr>
        <w:t>SET</w:t>
      </w:r>
      <w:r w:rsidRPr="00F53F85">
        <w:rPr>
          <w:sz w:val="28"/>
          <w:szCs w:val="28"/>
        </w:rPr>
        <w:t xml:space="preserve">, вступают в действие только после окончания работы пакета. Можно комбинировать команды установок </w:t>
      </w:r>
      <w:r w:rsidRPr="00F53F85">
        <w:rPr>
          <w:sz w:val="28"/>
          <w:szCs w:val="28"/>
          <w:lang w:val="en-US"/>
        </w:rPr>
        <w:t>SET</w:t>
      </w:r>
      <w:r w:rsidRPr="00F53F85">
        <w:rPr>
          <w:sz w:val="28"/>
          <w:szCs w:val="28"/>
        </w:rPr>
        <w:t xml:space="preserve"> и запросы в рамках одного пакета, но нужно помнить, что установки </w:t>
      </w:r>
      <w:r w:rsidRPr="00F53F85">
        <w:rPr>
          <w:sz w:val="28"/>
          <w:szCs w:val="28"/>
          <w:lang w:val="en-US"/>
        </w:rPr>
        <w:t>SET</w:t>
      </w:r>
      <w:r w:rsidRPr="00F53F85">
        <w:rPr>
          <w:sz w:val="28"/>
          <w:szCs w:val="28"/>
        </w:rPr>
        <w:t xml:space="preserve"> не воздействуют на запросы из этого пакета.</w:t>
      </w:r>
    </w:p>
    <w:p w:rsidR="00FB12B0" w:rsidRPr="00F53F85" w:rsidRDefault="00FB12B0" w:rsidP="00FE7B57">
      <w:pPr>
        <w:pStyle w:val="25"/>
        <w:numPr>
          <w:ilvl w:val="0"/>
          <w:numId w:val="17"/>
        </w:numPr>
        <w:tabs>
          <w:tab w:val="clear" w:pos="360"/>
          <w:tab w:val="num" w:pos="709"/>
          <w:tab w:val="left" w:pos="993"/>
        </w:tabs>
        <w:ind w:left="0" w:firstLine="709"/>
        <w:rPr>
          <w:sz w:val="28"/>
          <w:szCs w:val="28"/>
        </w:rPr>
      </w:pPr>
      <w:r w:rsidRPr="00F53F85">
        <w:rPr>
          <w:sz w:val="28"/>
          <w:szCs w:val="28"/>
        </w:rPr>
        <w:t>В одном пакете нельзя изменить структуру таблицы и обратиться к её но</w:t>
      </w:r>
      <w:r w:rsidRPr="00F53F85">
        <w:rPr>
          <w:sz w:val="28"/>
          <w:szCs w:val="28"/>
        </w:rPr>
        <w:softHyphen/>
        <w:t>вым столбцам.</w:t>
      </w:r>
    </w:p>
    <w:p w:rsidR="00FB12B0" w:rsidRPr="00F53F85" w:rsidRDefault="00FB12B0" w:rsidP="00F53F85">
      <w:pPr>
        <w:pStyle w:val="25"/>
        <w:ind w:left="774" w:firstLine="720"/>
        <w:rPr>
          <w:sz w:val="28"/>
          <w:szCs w:val="28"/>
        </w:rPr>
      </w:pPr>
    </w:p>
    <w:p w:rsidR="00FB12B0" w:rsidRPr="00F53F85" w:rsidRDefault="00FB12B0" w:rsidP="00F53F85">
      <w:pPr>
        <w:pStyle w:val="25"/>
        <w:ind w:left="160" w:firstLine="720"/>
        <w:rPr>
          <w:sz w:val="28"/>
          <w:szCs w:val="28"/>
        </w:rPr>
      </w:pPr>
      <w:r w:rsidRPr="00C15DFD">
        <w:rPr>
          <w:iCs/>
          <w:sz w:val="28"/>
          <w:szCs w:val="28"/>
        </w:rPr>
        <w:t>Транзакция</w:t>
      </w:r>
      <w:r w:rsidRPr="00C15DFD">
        <w:rPr>
          <w:iCs/>
          <w:noProof/>
          <w:sz w:val="28"/>
          <w:szCs w:val="28"/>
        </w:rPr>
        <w:t xml:space="preserve"> </w:t>
      </w:r>
      <w:r w:rsidRPr="00F53F85">
        <w:rPr>
          <w:sz w:val="28"/>
          <w:szCs w:val="28"/>
        </w:rPr>
        <w:t xml:space="preserve">– это последовательность действий, рассматриваемая как единое целое. Каждое выражение </w:t>
      </w:r>
      <w:r w:rsidRPr="00F53F85">
        <w:rPr>
          <w:sz w:val="28"/>
          <w:szCs w:val="28"/>
          <w:lang w:val="en-US"/>
        </w:rPr>
        <w:t>SQL</w:t>
      </w:r>
      <w:r w:rsidRPr="00F53F85">
        <w:rPr>
          <w:noProof/>
          <w:sz w:val="28"/>
          <w:szCs w:val="28"/>
        </w:rPr>
        <w:t xml:space="preserve"> </w:t>
      </w:r>
      <w:r w:rsidRPr="00F53F85">
        <w:rPr>
          <w:sz w:val="28"/>
          <w:szCs w:val="28"/>
        </w:rPr>
        <w:t xml:space="preserve">– это одно действие, независимо от того, воздействует оно на одну или несколько записей в таблице. В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транзакция может быть безусловной, согласно природе выполняемого выражения, или определенной пользователем. Безусловными транзакциями являются любые команды модификации данных вне рамок определенных пользователем транзакций. При работе с транзакциями необходимо учитывать следующее:</w:t>
      </w:r>
    </w:p>
    <w:p w:rsidR="00FB12B0" w:rsidRPr="00F53F85" w:rsidRDefault="00FB12B0" w:rsidP="00FE7B57">
      <w:pPr>
        <w:pStyle w:val="25"/>
        <w:numPr>
          <w:ilvl w:val="0"/>
          <w:numId w:val="18"/>
        </w:numPr>
        <w:tabs>
          <w:tab w:val="clear" w:pos="360"/>
          <w:tab w:val="left" w:pos="851"/>
          <w:tab w:val="left" w:pos="993"/>
        </w:tabs>
        <w:ind w:left="0" w:firstLine="709"/>
        <w:rPr>
          <w:sz w:val="28"/>
          <w:szCs w:val="28"/>
        </w:rPr>
      </w:pPr>
      <w:r w:rsidRPr="00F53F85">
        <w:rPr>
          <w:sz w:val="28"/>
          <w:szCs w:val="28"/>
        </w:rPr>
        <w:t xml:space="preserve">Все определенные транзакции должны происходить внутри команд </w:t>
      </w:r>
      <w:r w:rsidRPr="00F53F85">
        <w:rPr>
          <w:sz w:val="28"/>
          <w:szCs w:val="28"/>
          <w:lang w:val="en-US"/>
        </w:rPr>
        <w:t>BEGIN</w:t>
      </w:r>
      <w:r w:rsidRPr="00F53F85">
        <w:rPr>
          <w:sz w:val="28"/>
          <w:szCs w:val="28"/>
        </w:rPr>
        <w:t xml:space="preserve"> </w:t>
      </w:r>
      <w:r w:rsidRPr="00F53F85">
        <w:rPr>
          <w:sz w:val="28"/>
          <w:szCs w:val="28"/>
          <w:lang w:val="en-US"/>
        </w:rPr>
        <w:t>TRANSACTION</w:t>
      </w:r>
      <w:r w:rsidRPr="00F53F85">
        <w:rPr>
          <w:sz w:val="28"/>
          <w:szCs w:val="28"/>
        </w:rPr>
        <w:t xml:space="preserve"> и </w:t>
      </w:r>
      <w:r w:rsidRPr="00F53F85">
        <w:rPr>
          <w:sz w:val="28"/>
          <w:szCs w:val="28"/>
          <w:lang w:val="en-US"/>
        </w:rPr>
        <w:t>COMMIT</w:t>
      </w:r>
      <w:r w:rsidRPr="00F53F85">
        <w:rPr>
          <w:sz w:val="28"/>
          <w:szCs w:val="28"/>
        </w:rPr>
        <w:t xml:space="preserve"> </w:t>
      </w:r>
      <w:r w:rsidRPr="00F53F85">
        <w:rPr>
          <w:sz w:val="28"/>
          <w:szCs w:val="28"/>
          <w:lang w:val="en-US"/>
        </w:rPr>
        <w:t>TRANSACTION</w:t>
      </w:r>
      <w:r w:rsidRPr="00F53F85">
        <w:rPr>
          <w:sz w:val="28"/>
          <w:szCs w:val="28"/>
        </w:rPr>
        <w:t>.</w:t>
      </w:r>
    </w:p>
    <w:p w:rsidR="00FB12B0" w:rsidRPr="00F53F85" w:rsidRDefault="00FB12B0" w:rsidP="00FE7B57">
      <w:pPr>
        <w:pStyle w:val="25"/>
        <w:numPr>
          <w:ilvl w:val="0"/>
          <w:numId w:val="18"/>
        </w:numPr>
        <w:tabs>
          <w:tab w:val="clear" w:pos="360"/>
          <w:tab w:val="left" w:pos="851"/>
          <w:tab w:val="left" w:pos="993"/>
        </w:tabs>
        <w:ind w:left="0" w:firstLine="709"/>
        <w:rPr>
          <w:sz w:val="28"/>
          <w:szCs w:val="28"/>
        </w:rPr>
      </w:pPr>
      <w:r w:rsidRPr="00F53F85">
        <w:rPr>
          <w:sz w:val="28"/>
          <w:szCs w:val="28"/>
        </w:rPr>
        <w:t>Термин «транзакция» относится только к командам модификации данных.</w:t>
      </w:r>
    </w:p>
    <w:p w:rsidR="00FB12B0" w:rsidRPr="00F53F85" w:rsidRDefault="00FB12B0" w:rsidP="00FE7B57">
      <w:pPr>
        <w:pStyle w:val="25"/>
        <w:numPr>
          <w:ilvl w:val="0"/>
          <w:numId w:val="18"/>
        </w:numPr>
        <w:tabs>
          <w:tab w:val="clear" w:pos="360"/>
          <w:tab w:val="left" w:pos="851"/>
          <w:tab w:val="left" w:pos="993"/>
        </w:tabs>
        <w:ind w:left="0" w:firstLine="709"/>
        <w:rPr>
          <w:sz w:val="28"/>
          <w:szCs w:val="28"/>
        </w:rPr>
      </w:pPr>
      <w:r w:rsidRPr="00F53F85">
        <w:rPr>
          <w:sz w:val="28"/>
          <w:szCs w:val="28"/>
        </w:rPr>
        <w:t xml:space="preserve">Группировка большого количества команд </w:t>
      </w:r>
      <w:r w:rsidRPr="00F53F85">
        <w:rPr>
          <w:sz w:val="28"/>
          <w:szCs w:val="28"/>
          <w:lang w:val="en-US"/>
        </w:rPr>
        <w:t>Transact</w:t>
      </w:r>
      <w:r w:rsidRPr="00F53F85">
        <w:rPr>
          <w:sz w:val="28"/>
          <w:szCs w:val="28"/>
        </w:rPr>
        <w:t>-</w:t>
      </w:r>
      <w:r w:rsidRPr="00F53F85">
        <w:rPr>
          <w:sz w:val="28"/>
          <w:szCs w:val="28"/>
          <w:lang w:val="en-US"/>
        </w:rPr>
        <w:t>SQL</w:t>
      </w:r>
      <w:r w:rsidRPr="00F53F85">
        <w:rPr>
          <w:sz w:val="28"/>
          <w:szCs w:val="28"/>
        </w:rPr>
        <w:t xml:space="preserve"> в одну долго выполняемую транзакцию может увеличить время восстановления (при откате) и привести к проблемам с блокировкой данных и одновременным доступом к ним. Наилучший вариант</w:t>
      </w:r>
      <w:r w:rsidRPr="00F53F85">
        <w:rPr>
          <w:noProof/>
          <w:sz w:val="28"/>
          <w:szCs w:val="28"/>
        </w:rPr>
        <w:t xml:space="preserve"> </w:t>
      </w:r>
      <w:r w:rsidRPr="00F53F85">
        <w:rPr>
          <w:sz w:val="28"/>
          <w:szCs w:val="28"/>
        </w:rPr>
        <w:t xml:space="preserve">– команды </w:t>
      </w:r>
      <w:r w:rsidRPr="00F53F85">
        <w:rPr>
          <w:sz w:val="28"/>
          <w:szCs w:val="28"/>
          <w:lang w:val="en-US"/>
        </w:rPr>
        <w:t>COMMIT</w:t>
      </w:r>
      <w:r w:rsidRPr="00F53F85">
        <w:rPr>
          <w:sz w:val="28"/>
          <w:szCs w:val="28"/>
        </w:rPr>
        <w:t xml:space="preserve"> и </w:t>
      </w:r>
      <w:r w:rsidRPr="00F53F85">
        <w:rPr>
          <w:sz w:val="28"/>
          <w:szCs w:val="28"/>
          <w:lang w:val="en-US"/>
        </w:rPr>
        <w:t>BEGIN</w:t>
      </w:r>
      <w:r w:rsidRPr="00F53F85">
        <w:rPr>
          <w:sz w:val="28"/>
          <w:szCs w:val="28"/>
        </w:rPr>
        <w:t xml:space="preserve"> находятся в одном пакете.</w:t>
      </w:r>
    </w:p>
    <w:p w:rsidR="00FB12B0" w:rsidRPr="00F53F85" w:rsidRDefault="00FB12B0" w:rsidP="00F53F85">
      <w:pPr>
        <w:pStyle w:val="25"/>
        <w:ind w:firstLine="720"/>
        <w:rPr>
          <w:sz w:val="28"/>
          <w:szCs w:val="28"/>
        </w:rPr>
      </w:pPr>
      <w:r w:rsidRPr="00F53F85">
        <w:rPr>
          <w:sz w:val="28"/>
          <w:szCs w:val="28"/>
        </w:rPr>
        <w:t>Транзакции удобны тем, что все операции, которые входят в них, либо успешно выполняются, либо ни одна из них не завершается.</w:t>
      </w:r>
      <w:r w:rsidR="00C15DFD">
        <w:rPr>
          <w:sz w:val="28"/>
          <w:szCs w:val="28"/>
        </w:rPr>
        <w:t xml:space="preserve"> </w:t>
      </w:r>
      <w:r w:rsidRPr="00F53F85">
        <w:rPr>
          <w:sz w:val="28"/>
          <w:szCs w:val="28"/>
        </w:rPr>
        <w:t xml:space="preserve">Когда несколько пользователей обращаются к базе данных одновременно,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использует блокировку, для того чтобы гарантировать не перекрывание. Блокировка запрещает пользователям читать данные, которые изменяются другим пользователем, и не позволяет пользователям делать более одного изменения записи за один раз.</w:t>
      </w:r>
      <w:r w:rsidR="00C15DFD">
        <w:rPr>
          <w:sz w:val="28"/>
          <w:szCs w:val="28"/>
        </w:rPr>
        <w:t xml:space="preserve"> </w:t>
      </w:r>
      <w:r w:rsidRPr="00F53F85">
        <w:rPr>
          <w:sz w:val="28"/>
          <w:szCs w:val="28"/>
        </w:rPr>
        <w:t>Блокируются страницы, которые читаются или изменяются во время транзакции, что позволяет избежать проблем при большом количестве транзакций. Уменьшение объема блокировок увеличивает скорость доступа и производительность. Хотя существует много способов уменьшить время и количество блокировок, лучший метод</w:t>
      </w:r>
      <w:r w:rsidRPr="00F53F85">
        <w:rPr>
          <w:noProof/>
          <w:sz w:val="28"/>
          <w:szCs w:val="28"/>
        </w:rPr>
        <w:t xml:space="preserve"> </w:t>
      </w:r>
      <w:r w:rsidRPr="00F53F85">
        <w:rPr>
          <w:sz w:val="28"/>
          <w:szCs w:val="28"/>
        </w:rPr>
        <w:t>– завершить транзакцию, как только она выполнила все операции, которые планировались.</w:t>
      </w:r>
      <w:r w:rsidR="00C15DFD">
        <w:rPr>
          <w:sz w:val="28"/>
          <w:szCs w:val="28"/>
        </w:rPr>
        <w:t xml:space="preserve">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может применять несколько типов блокировки. В общем случае операции чтения довольствуются мягкой блокировкой, а операции записи требуют монопольной блокировки. Приведенная ниже </w:t>
      </w:r>
      <w:r w:rsidRPr="00F53F85">
        <w:rPr>
          <w:bCs/>
          <w:iCs/>
          <w:sz w:val="28"/>
          <w:szCs w:val="28"/>
        </w:rPr>
        <w:t>таблица</w:t>
      </w:r>
      <w:r w:rsidRPr="00F53F85">
        <w:rPr>
          <w:bCs/>
          <w:iCs/>
          <w:noProof/>
          <w:sz w:val="28"/>
          <w:szCs w:val="28"/>
        </w:rPr>
        <w:t xml:space="preserve"> </w:t>
      </w:r>
      <w:r w:rsidR="00C15DFD">
        <w:rPr>
          <w:bCs/>
          <w:iCs/>
          <w:noProof/>
          <w:sz w:val="28"/>
          <w:szCs w:val="28"/>
        </w:rPr>
        <w:t>№5</w:t>
      </w:r>
      <w:r w:rsidRPr="00F53F85">
        <w:rPr>
          <w:sz w:val="28"/>
          <w:szCs w:val="28"/>
        </w:rPr>
        <w:t xml:space="preserve"> описывает три типа блокировок, которые использует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для поддержки целостности данных.</w:t>
      </w:r>
    </w:p>
    <w:p w:rsidR="00FB12B0" w:rsidRPr="00F53F85" w:rsidRDefault="00FB12B0" w:rsidP="00F53F85">
      <w:pPr>
        <w:pStyle w:val="25"/>
        <w:ind w:firstLine="720"/>
        <w:rPr>
          <w:sz w:val="28"/>
          <w:szCs w:val="28"/>
        </w:rPr>
      </w:pPr>
    </w:p>
    <w:p w:rsidR="00FB12B0" w:rsidRPr="00F53F85" w:rsidRDefault="00FB12B0" w:rsidP="00F53F85">
      <w:pPr>
        <w:pStyle w:val="25"/>
        <w:ind w:firstLine="720"/>
        <w:outlineLvl w:val="0"/>
        <w:rPr>
          <w:sz w:val="28"/>
          <w:szCs w:val="28"/>
        </w:rPr>
      </w:pPr>
      <w:bookmarkStart w:id="230" w:name="_Toc348822276"/>
      <w:bookmarkStart w:id="231" w:name="_Toc348822424"/>
      <w:bookmarkStart w:id="232" w:name="_Toc348822590"/>
      <w:bookmarkStart w:id="233" w:name="_Toc413884503"/>
      <w:r w:rsidRPr="00F53F85">
        <w:rPr>
          <w:bCs/>
          <w:sz w:val="28"/>
          <w:szCs w:val="28"/>
        </w:rPr>
        <w:t>Таблица</w:t>
      </w:r>
      <w:r w:rsidRPr="00F53F85">
        <w:rPr>
          <w:bCs/>
          <w:noProof/>
          <w:sz w:val="28"/>
          <w:szCs w:val="28"/>
        </w:rPr>
        <w:t xml:space="preserve"> </w:t>
      </w:r>
      <w:r w:rsidR="00C15DFD">
        <w:rPr>
          <w:bCs/>
          <w:noProof/>
          <w:sz w:val="28"/>
          <w:szCs w:val="28"/>
        </w:rPr>
        <w:t xml:space="preserve">№5 – </w:t>
      </w:r>
      <w:r w:rsidRPr="00F53F85">
        <w:rPr>
          <w:sz w:val="28"/>
          <w:szCs w:val="28"/>
        </w:rPr>
        <w:t>Типы</w:t>
      </w:r>
      <w:r w:rsidR="00C15DFD">
        <w:rPr>
          <w:sz w:val="28"/>
          <w:szCs w:val="28"/>
        </w:rPr>
        <w:t xml:space="preserve"> </w:t>
      </w:r>
      <w:r w:rsidRPr="00F53F85">
        <w:rPr>
          <w:sz w:val="28"/>
          <w:szCs w:val="28"/>
        </w:rPr>
        <w:t>блокировок</w:t>
      </w:r>
      <w:bookmarkEnd w:id="230"/>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7938"/>
      </w:tblGrid>
      <w:tr w:rsidR="00FB12B0" w:rsidRPr="00F53F85" w:rsidTr="00FB12B0">
        <w:trPr>
          <w:jc w:val="center"/>
        </w:trPr>
        <w:tc>
          <w:tcPr>
            <w:tcW w:w="1985" w:type="dxa"/>
          </w:tcPr>
          <w:p w:rsidR="00FB12B0" w:rsidRPr="00F53F85" w:rsidRDefault="00FB12B0" w:rsidP="00C15DFD">
            <w:pPr>
              <w:pStyle w:val="25"/>
              <w:ind w:firstLine="35"/>
              <w:jc w:val="center"/>
              <w:rPr>
                <w:sz w:val="28"/>
                <w:szCs w:val="28"/>
              </w:rPr>
            </w:pPr>
            <w:r w:rsidRPr="00F53F85">
              <w:rPr>
                <w:b/>
                <w:sz w:val="28"/>
                <w:szCs w:val="28"/>
              </w:rPr>
              <w:t>Тип</w:t>
            </w:r>
          </w:p>
        </w:tc>
        <w:tc>
          <w:tcPr>
            <w:tcW w:w="7938" w:type="dxa"/>
          </w:tcPr>
          <w:p w:rsidR="00FB12B0" w:rsidRPr="00F53F85" w:rsidRDefault="00FB12B0" w:rsidP="00C15DFD">
            <w:pPr>
              <w:pStyle w:val="25"/>
              <w:ind w:firstLine="35"/>
              <w:jc w:val="center"/>
              <w:rPr>
                <w:sz w:val="28"/>
                <w:szCs w:val="28"/>
              </w:rPr>
            </w:pPr>
            <w:r w:rsidRPr="00F53F85">
              <w:rPr>
                <w:b/>
                <w:sz w:val="28"/>
                <w:szCs w:val="28"/>
              </w:rPr>
              <w:t>Описание</w:t>
            </w:r>
          </w:p>
        </w:tc>
      </w:tr>
      <w:tr w:rsidR="00FB12B0" w:rsidRPr="00F53F85" w:rsidTr="00FB12B0">
        <w:trPr>
          <w:jc w:val="center"/>
        </w:trPr>
        <w:tc>
          <w:tcPr>
            <w:tcW w:w="1985" w:type="dxa"/>
          </w:tcPr>
          <w:p w:rsidR="00FB12B0" w:rsidRPr="00F53F85" w:rsidRDefault="00FB12B0" w:rsidP="00C15DFD">
            <w:pPr>
              <w:pStyle w:val="25"/>
              <w:ind w:firstLine="35"/>
              <w:rPr>
                <w:sz w:val="28"/>
                <w:szCs w:val="28"/>
              </w:rPr>
            </w:pPr>
            <w:r w:rsidRPr="00F53F85">
              <w:rPr>
                <w:sz w:val="28"/>
                <w:szCs w:val="28"/>
              </w:rPr>
              <w:t>Разделяемая</w:t>
            </w:r>
          </w:p>
        </w:tc>
        <w:tc>
          <w:tcPr>
            <w:tcW w:w="7938" w:type="dxa"/>
          </w:tcPr>
          <w:p w:rsidR="00FB12B0" w:rsidRPr="00F53F85" w:rsidRDefault="00FB12B0" w:rsidP="00C15DFD">
            <w:pPr>
              <w:pStyle w:val="25"/>
              <w:ind w:firstLine="35"/>
              <w:rPr>
                <w:sz w:val="28"/>
                <w:szCs w:val="28"/>
              </w:rPr>
            </w:pP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использует разделяемую блокировку для операций, которые не изменяют и не модифицируют данные, например таких, как выборка с помощью команды </w:t>
            </w:r>
            <w:r w:rsidRPr="00F53F85">
              <w:rPr>
                <w:sz w:val="28"/>
                <w:szCs w:val="28"/>
                <w:lang w:val="en-US"/>
              </w:rPr>
              <w:t>SELECT</w:t>
            </w:r>
          </w:p>
        </w:tc>
      </w:tr>
      <w:tr w:rsidR="00FB12B0" w:rsidRPr="00F53F85" w:rsidTr="00FB12B0">
        <w:trPr>
          <w:jc w:val="center"/>
        </w:trPr>
        <w:tc>
          <w:tcPr>
            <w:tcW w:w="1985" w:type="dxa"/>
          </w:tcPr>
          <w:p w:rsidR="00FB12B0" w:rsidRPr="00F53F85" w:rsidRDefault="00FB12B0" w:rsidP="00C15DFD">
            <w:pPr>
              <w:pStyle w:val="25"/>
              <w:ind w:firstLine="35"/>
              <w:rPr>
                <w:sz w:val="28"/>
                <w:szCs w:val="28"/>
              </w:rPr>
            </w:pPr>
            <w:r w:rsidRPr="00F53F85">
              <w:rPr>
                <w:sz w:val="28"/>
                <w:szCs w:val="28"/>
              </w:rPr>
              <w:t>Модификации</w:t>
            </w:r>
          </w:p>
        </w:tc>
        <w:tc>
          <w:tcPr>
            <w:tcW w:w="7938" w:type="dxa"/>
          </w:tcPr>
          <w:p w:rsidR="00FB12B0" w:rsidRPr="00F53F85" w:rsidRDefault="00FB12B0" w:rsidP="00C15DFD">
            <w:pPr>
              <w:pStyle w:val="25"/>
              <w:ind w:firstLine="35"/>
              <w:rPr>
                <w:sz w:val="28"/>
                <w:szCs w:val="28"/>
              </w:rPr>
            </w:pP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использует блокировку модификации, когда он пытается модифицировать страницу, и позже повышает блокировку модификации на монопольную блокировку страницы, перед тем как действительно совершить изменения</w:t>
            </w:r>
          </w:p>
        </w:tc>
      </w:tr>
      <w:tr w:rsidR="00FB12B0" w:rsidRPr="00F53F85" w:rsidTr="00FB12B0">
        <w:trPr>
          <w:jc w:val="center"/>
        </w:trPr>
        <w:tc>
          <w:tcPr>
            <w:tcW w:w="1985" w:type="dxa"/>
          </w:tcPr>
          <w:p w:rsidR="00FB12B0" w:rsidRPr="00F53F85" w:rsidRDefault="00FB12B0" w:rsidP="00C15DFD">
            <w:pPr>
              <w:pStyle w:val="25"/>
              <w:ind w:firstLine="35"/>
              <w:rPr>
                <w:sz w:val="28"/>
                <w:szCs w:val="28"/>
              </w:rPr>
            </w:pPr>
            <w:r w:rsidRPr="00F53F85">
              <w:rPr>
                <w:sz w:val="28"/>
                <w:szCs w:val="28"/>
              </w:rPr>
              <w:t>Монопольная</w:t>
            </w:r>
          </w:p>
        </w:tc>
        <w:tc>
          <w:tcPr>
            <w:tcW w:w="7938" w:type="dxa"/>
          </w:tcPr>
          <w:p w:rsidR="00FB12B0" w:rsidRPr="00F53F85" w:rsidRDefault="00FB12B0" w:rsidP="00C15DFD">
            <w:pPr>
              <w:pStyle w:val="25"/>
              <w:ind w:firstLine="35"/>
              <w:rPr>
                <w:sz w:val="28"/>
                <w:szCs w:val="28"/>
              </w:rPr>
            </w:pP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использует монопольную блокировку для модификации данных с помощью таких операций, как </w:t>
            </w:r>
            <w:r w:rsidRPr="00F53F85">
              <w:rPr>
                <w:sz w:val="28"/>
                <w:szCs w:val="28"/>
                <w:lang w:val="en-US"/>
              </w:rPr>
              <w:t>UPDATE</w:t>
            </w:r>
            <w:r w:rsidRPr="00F53F85">
              <w:rPr>
                <w:sz w:val="28"/>
                <w:szCs w:val="28"/>
              </w:rPr>
              <w:t xml:space="preserve">, </w:t>
            </w:r>
            <w:r w:rsidRPr="00F53F85">
              <w:rPr>
                <w:sz w:val="28"/>
                <w:szCs w:val="28"/>
                <w:lang w:val="en-US"/>
              </w:rPr>
              <w:t>INSERT</w:t>
            </w:r>
            <w:r w:rsidRPr="00F53F85">
              <w:rPr>
                <w:sz w:val="28"/>
                <w:szCs w:val="28"/>
              </w:rPr>
              <w:t xml:space="preserve"> или </w:t>
            </w:r>
            <w:r w:rsidRPr="00F53F85">
              <w:rPr>
                <w:sz w:val="28"/>
                <w:szCs w:val="28"/>
                <w:lang w:val="en-US"/>
              </w:rPr>
              <w:t>DELETE</w:t>
            </w:r>
          </w:p>
        </w:tc>
      </w:tr>
    </w:tbl>
    <w:p w:rsidR="00EB6F3B" w:rsidRDefault="00EB6F3B" w:rsidP="00F53F85">
      <w:pPr>
        <w:pStyle w:val="25"/>
        <w:ind w:firstLine="720"/>
        <w:rPr>
          <w:sz w:val="28"/>
          <w:szCs w:val="28"/>
        </w:rPr>
      </w:pPr>
    </w:p>
    <w:p w:rsidR="00FB12B0" w:rsidRPr="00F53F85" w:rsidRDefault="00FB12B0" w:rsidP="00F53F85">
      <w:pPr>
        <w:pStyle w:val="25"/>
        <w:ind w:firstLine="720"/>
        <w:rPr>
          <w:bCs/>
          <w:iCs/>
          <w:sz w:val="28"/>
          <w:szCs w:val="28"/>
        </w:rPr>
      </w:pPr>
      <w:r w:rsidRPr="00F53F85">
        <w:rPr>
          <w:sz w:val="28"/>
          <w:szCs w:val="28"/>
        </w:rPr>
        <w:t xml:space="preserve">Несмотря на то, что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выполняет транзакции автоматически, системный администратор может управлять ими с помощью опций команды </w:t>
      </w:r>
      <w:r w:rsidRPr="00F53F85">
        <w:rPr>
          <w:sz w:val="28"/>
          <w:szCs w:val="28"/>
          <w:lang w:val="en-US"/>
        </w:rPr>
        <w:t>SELECT</w:t>
      </w:r>
      <w:r w:rsidRPr="00F53F85">
        <w:rPr>
          <w:sz w:val="28"/>
          <w:szCs w:val="28"/>
        </w:rPr>
        <w:t xml:space="preserve"> и установить уровень изоляции с помощью команды </w:t>
      </w:r>
      <w:r w:rsidRPr="00F53F85">
        <w:rPr>
          <w:sz w:val="28"/>
          <w:szCs w:val="28"/>
          <w:lang w:val="en-US"/>
        </w:rPr>
        <w:t>SET</w:t>
      </w:r>
      <w:r w:rsidRPr="00F53F85">
        <w:rPr>
          <w:sz w:val="28"/>
          <w:szCs w:val="28"/>
        </w:rPr>
        <w:t xml:space="preserve">. Системный администратор может также управлять блокировкой для всех пользователей, устанавливая пороговый уровень блокировки. Когда запрос выбирает записи из таблицы,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автоматически генерирует блокировку на уровне страницы. Если запрос выбирает слишком большой процент записей,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блокирует всю таблицу. Этот процесс называет </w:t>
      </w:r>
      <w:r w:rsidRPr="00F53F85">
        <w:rPr>
          <w:bCs/>
          <w:iCs/>
          <w:sz w:val="28"/>
          <w:szCs w:val="28"/>
        </w:rPr>
        <w:t>расширением блокировки (</w:t>
      </w:r>
      <w:r w:rsidRPr="00F53F85">
        <w:rPr>
          <w:bCs/>
          <w:iCs/>
          <w:sz w:val="28"/>
          <w:szCs w:val="28"/>
          <w:lang w:val="en-US"/>
        </w:rPr>
        <w:t>lock</w:t>
      </w:r>
      <w:r w:rsidRPr="00F53F85">
        <w:rPr>
          <w:bCs/>
          <w:iCs/>
          <w:sz w:val="28"/>
          <w:szCs w:val="28"/>
        </w:rPr>
        <w:t xml:space="preserve"> </w:t>
      </w:r>
      <w:r w:rsidRPr="00F53F85">
        <w:rPr>
          <w:bCs/>
          <w:iCs/>
          <w:sz w:val="28"/>
          <w:szCs w:val="28"/>
          <w:lang w:val="en-US"/>
        </w:rPr>
        <w:t>escalation</w:t>
      </w:r>
      <w:r w:rsidRPr="00F53F85">
        <w:rPr>
          <w:bCs/>
          <w:iCs/>
          <w:sz w:val="28"/>
          <w:szCs w:val="28"/>
        </w:rPr>
        <w:t>); он позволяет ускорить сканирование таблиц и операции с большим набором данных, так как уменьшает чтение при блокировках (</w:t>
      </w:r>
      <w:r w:rsidRPr="00F53F85">
        <w:rPr>
          <w:bCs/>
          <w:iCs/>
          <w:sz w:val="28"/>
          <w:szCs w:val="28"/>
          <w:lang w:val="en-US"/>
        </w:rPr>
        <w:t>locking</w:t>
      </w:r>
      <w:r w:rsidRPr="00F53F85">
        <w:rPr>
          <w:bCs/>
          <w:iCs/>
          <w:sz w:val="28"/>
          <w:szCs w:val="28"/>
        </w:rPr>
        <w:t xml:space="preserve"> </w:t>
      </w:r>
      <w:r w:rsidRPr="00F53F85">
        <w:rPr>
          <w:bCs/>
          <w:iCs/>
          <w:sz w:val="28"/>
          <w:szCs w:val="28"/>
          <w:lang w:val="en-US"/>
        </w:rPr>
        <w:t>overhead</w:t>
      </w:r>
      <w:r w:rsidRPr="00F53F85">
        <w:rPr>
          <w:bCs/>
          <w:iCs/>
          <w:sz w:val="28"/>
          <w:szCs w:val="28"/>
        </w:rPr>
        <w:t>). Расширение блокировки применяется для команд, но не для транзакций.</w:t>
      </w:r>
    </w:p>
    <w:p w:rsidR="00FB12B0" w:rsidRPr="00F53F85" w:rsidRDefault="00FB12B0" w:rsidP="00F53F85">
      <w:pPr>
        <w:pStyle w:val="25"/>
        <w:ind w:firstLine="720"/>
        <w:rPr>
          <w:bCs/>
          <w:iCs/>
          <w:sz w:val="28"/>
          <w:szCs w:val="28"/>
        </w:rPr>
      </w:pPr>
      <w:r w:rsidRPr="00F53F85">
        <w:rPr>
          <w:bCs/>
          <w:iCs/>
          <w:sz w:val="28"/>
          <w:szCs w:val="28"/>
        </w:rPr>
        <w:t>Порог блокировки</w:t>
      </w:r>
      <w:r w:rsidRPr="00F53F85">
        <w:rPr>
          <w:bCs/>
          <w:iCs/>
          <w:noProof/>
          <w:sz w:val="28"/>
          <w:szCs w:val="28"/>
        </w:rPr>
        <w:t xml:space="preserve"> –</w:t>
      </w:r>
      <w:r w:rsidRPr="00F53F85">
        <w:rPr>
          <w:bCs/>
          <w:iCs/>
          <w:sz w:val="28"/>
          <w:szCs w:val="28"/>
        </w:rPr>
        <w:t xml:space="preserve"> это максимальное число блокированных страниц перед переходом на табличную блокировку. Если число блокированных страниц выше порогового, то табличная блокировка произойдет, даже если процентный порог расширения блокировки не пройден. Значение порога по умолчанию</w:t>
      </w:r>
      <w:r w:rsidRPr="00F53F85">
        <w:rPr>
          <w:bCs/>
          <w:iCs/>
          <w:noProof/>
          <w:sz w:val="28"/>
          <w:szCs w:val="28"/>
        </w:rPr>
        <w:t xml:space="preserve"> – 200</w:t>
      </w:r>
      <w:r w:rsidRPr="00F53F85">
        <w:rPr>
          <w:bCs/>
          <w:iCs/>
          <w:sz w:val="28"/>
          <w:szCs w:val="28"/>
        </w:rPr>
        <w:t xml:space="preserve"> заблокированных страниц.</w:t>
      </w:r>
    </w:p>
    <w:p w:rsidR="00FB12B0" w:rsidRPr="00F53F85" w:rsidRDefault="00FB12B0" w:rsidP="00F53F85">
      <w:pPr>
        <w:pStyle w:val="25"/>
        <w:ind w:firstLine="720"/>
        <w:rPr>
          <w:sz w:val="28"/>
          <w:szCs w:val="28"/>
        </w:rPr>
      </w:pPr>
      <w:r w:rsidRPr="00F53F85">
        <w:rPr>
          <w:bCs/>
          <w:iCs/>
          <w:sz w:val="28"/>
          <w:szCs w:val="28"/>
        </w:rPr>
        <w:t>Есть также понятие минимальный порог блокировки. Табличная блокировка произойдет, только если будет достигнут минимальный порог и</w:t>
      </w:r>
      <w:r w:rsidRPr="00F53F85">
        <w:rPr>
          <w:sz w:val="28"/>
          <w:szCs w:val="28"/>
        </w:rPr>
        <w:t xml:space="preserve"> процентный порог расширения. Минимальный порог расширения блокировки предотвращает переход к табличной блокировке для маленьких таблиц, там, где процентный порог расширения достигается часто. Значение по умолчанию</w:t>
      </w:r>
      <w:r w:rsidRPr="00F53F85">
        <w:rPr>
          <w:noProof/>
          <w:sz w:val="28"/>
          <w:szCs w:val="28"/>
        </w:rPr>
        <w:t xml:space="preserve"> —</w:t>
      </w:r>
      <w:r w:rsidRPr="00F53F85">
        <w:rPr>
          <w:sz w:val="28"/>
          <w:szCs w:val="28"/>
        </w:rPr>
        <w:t xml:space="preserve"> двадцать заблокированных страниц.</w:t>
      </w:r>
    </w:p>
    <w:p w:rsidR="00FB12B0" w:rsidRPr="00F53F85" w:rsidRDefault="00FB12B0" w:rsidP="00F53F85">
      <w:pPr>
        <w:pStyle w:val="25"/>
        <w:ind w:firstLine="720"/>
        <w:rPr>
          <w:sz w:val="28"/>
          <w:szCs w:val="28"/>
        </w:rPr>
      </w:pPr>
      <w:r w:rsidRPr="00F53F85">
        <w:rPr>
          <w:sz w:val="28"/>
          <w:szCs w:val="28"/>
        </w:rPr>
        <w:t>Процентный порог расширения указывает процент заблокированных страниц, необходимый для перехода на табличную блокировку. Значение по умолчанию 0, что указывает на возможность табличной блокировки только при достижении максимального порога расширения.</w:t>
      </w:r>
    </w:p>
    <w:p w:rsidR="00FB12B0" w:rsidRPr="00F53F85" w:rsidRDefault="00FB12B0" w:rsidP="00F53F85">
      <w:pPr>
        <w:pStyle w:val="25"/>
        <w:ind w:firstLine="720"/>
        <w:rPr>
          <w:sz w:val="28"/>
          <w:szCs w:val="28"/>
        </w:rPr>
      </w:pPr>
      <w:r w:rsidRPr="00F53F85">
        <w:rPr>
          <w:sz w:val="28"/>
          <w:szCs w:val="28"/>
        </w:rPr>
        <w:t xml:space="preserve">Уровень изоляции транзакций устанавливается для всего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Чтобы задать его, используйте команду </w:t>
      </w:r>
      <w:r w:rsidRPr="00F53F85">
        <w:rPr>
          <w:bCs/>
          <w:sz w:val="28"/>
          <w:szCs w:val="28"/>
          <w:lang w:val="en-US"/>
        </w:rPr>
        <w:t>SET</w:t>
      </w:r>
      <w:r w:rsidRPr="00F53F85">
        <w:rPr>
          <w:bCs/>
          <w:sz w:val="28"/>
          <w:szCs w:val="28"/>
        </w:rPr>
        <w:t xml:space="preserve"> </w:t>
      </w:r>
      <w:r w:rsidRPr="00F53F85">
        <w:rPr>
          <w:bCs/>
          <w:sz w:val="28"/>
          <w:szCs w:val="28"/>
          <w:lang w:val="en-US"/>
        </w:rPr>
        <w:t>TRANSACTION</w:t>
      </w:r>
      <w:r w:rsidRPr="00F53F85">
        <w:rPr>
          <w:bCs/>
          <w:sz w:val="28"/>
          <w:szCs w:val="28"/>
        </w:rPr>
        <w:t xml:space="preserve"> </w:t>
      </w:r>
      <w:r w:rsidRPr="00F53F85">
        <w:rPr>
          <w:bCs/>
          <w:sz w:val="28"/>
          <w:szCs w:val="28"/>
          <w:lang w:val="en-US"/>
        </w:rPr>
        <w:t>ISOLATION</w:t>
      </w:r>
      <w:r w:rsidRPr="00F53F85">
        <w:rPr>
          <w:bCs/>
          <w:sz w:val="28"/>
          <w:szCs w:val="28"/>
        </w:rPr>
        <w:t xml:space="preserve"> </w:t>
      </w:r>
      <w:r w:rsidRPr="00F53F85">
        <w:rPr>
          <w:bCs/>
          <w:sz w:val="28"/>
          <w:szCs w:val="28"/>
          <w:lang w:val="en-US"/>
        </w:rPr>
        <w:t>LEVEL</w:t>
      </w:r>
      <w:r w:rsidRPr="00F53F85">
        <w:rPr>
          <w:bCs/>
          <w:sz w:val="28"/>
          <w:szCs w:val="28"/>
        </w:rPr>
        <w:t>. Когда</w:t>
      </w:r>
      <w:r w:rsidRPr="00F53F85">
        <w:rPr>
          <w:sz w:val="28"/>
          <w:szCs w:val="28"/>
        </w:rPr>
        <w:t xml:space="preserve"> вы устанавливаете уровень изоляции транзакции, вы указываете блокировку по умолчанию для всех команд </w:t>
      </w:r>
      <w:r w:rsidRPr="00F53F85">
        <w:rPr>
          <w:bCs/>
          <w:sz w:val="28"/>
          <w:szCs w:val="28"/>
          <w:lang w:val="en-US"/>
        </w:rPr>
        <w:t>SELECT</w:t>
      </w:r>
      <w:r w:rsidRPr="00F53F85">
        <w:rPr>
          <w:bCs/>
          <w:sz w:val="28"/>
          <w:szCs w:val="28"/>
        </w:rPr>
        <w:t xml:space="preserve"> в сессии. Вы можете переустанавливать уровень для индивидуальных выборок с помощью опций команды </w:t>
      </w:r>
      <w:r w:rsidRPr="00F53F85">
        <w:rPr>
          <w:bCs/>
          <w:sz w:val="28"/>
          <w:szCs w:val="28"/>
          <w:lang w:val="en-US"/>
        </w:rPr>
        <w:t>SELECT</w:t>
      </w:r>
      <w:r w:rsidRPr="00F53F85">
        <w:rPr>
          <w:bCs/>
          <w:sz w:val="28"/>
          <w:szCs w:val="28"/>
        </w:rPr>
        <w:t xml:space="preserve">. Чтобы выяснить, какой уровень изоляции использован, применяется команда </w:t>
      </w:r>
      <w:r w:rsidRPr="00F53F85">
        <w:rPr>
          <w:bCs/>
          <w:sz w:val="28"/>
          <w:szCs w:val="28"/>
          <w:lang w:val="en-US"/>
        </w:rPr>
        <w:t>DBCC</w:t>
      </w:r>
      <w:r w:rsidRPr="00F53F85">
        <w:rPr>
          <w:bCs/>
          <w:sz w:val="28"/>
          <w:szCs w:val="28"/>
        </w:rPr>
        <w:t xml:space="preserve"> </w:t>
      </w:r>
      <w:r w:rsidRPr="00F53F85">
        <w:rPr>
          <w:bCs/>
          <w:sz w:val="28"/>
          <w:szCs w:val="28"/>
          <w:lang w:val="en-US"/>
        </w:rPr>
        <w:t>USEROPTIONS</w:t>
      </w:r>
      <w:r w:rsidRPr="00F53F85">
        <w:rPr>
          <w:bCs/>
          <w:sz w:val="28"/>
          <w:szCs w:val="28"/>
        </w:rPr>
        <w:t>. В</w:t>
      </w:r>
      <w:r w:rsidRPr="00F53F85">
        <w:rPr>
          <w:sz w:val="28"/>
          <w:szCs w:val="28"/>
        </w:rPr>
        <w:t xml:space="preserve"> </w:t>
      </w:r>
      <w:r w:rsidRPr="00F53F85">
        <w:rPr>
          <w:bCs/>
          <w:sz w:val="28"/>
          <w:szCs w:val="28"/>
        </w:rPr>
        <w:t>таблице</w:t>
      </w:r>
      <w:r w:rsidR="00F96ED7">
        <w:rPr>
          <w:bCs/>
          <w:sz w:val="28"/>
          <w:szCs w:val="28"/>
        </w:rPr>
        <w:t xml:space="preserve"> №6</w:t>
      </w:r>
      <w:r w:rsidRPr="00F53F85">
        <w:rPr>
          <w:sz w:val="28"/>
          <w:szCs w:val="28"/>
        </w:rPr>
        <w:t xml:space="preserve"> указаны опции команды</w:t>
      </w:r>
      <w:r w:rsidRPr="00F53F85">
        <w:rPr>
          <w:b/>
          <w:sz w:val="28"/>
          <w:szCs w:val="28"/>
        </w:rPr>
        <w:t xml:space="preserve"> </w:t>
      </w:r>
      <w:r w:rsidRPr="00F53F85">
        <w:rPr>
          <w:bCs/>
          <w:sz w:val="28"/>
          <w:szCs w:val="28"/>
          <w:lang w:val="en-US"/>
        </w:rPr>
        <w:t>SET</w:t>
      </w:r>
      <w:r w:rsidRPr="00F53F85">
        <w:rPr>
          <w:bCs/>
          <w:sz w:val="28"/>
          <w:szCs w:val="28"/>
        </w:rPr>
        <w:t xml:space="preserve"> </w:t>
      </w:r>
      <w:r w:rsidRPr="00F53F85">
        <w:rPr>
          <w:bCs/>
          <w:sz w:val="28"/>
          <w:szCs w:val="28"/>
          <w:lang w:val="en-US"/>
        </w:rPr>
        <w:t>TRANSACTION</w:t>
      </w:r>
      <w:r w:rsidRPr="00F53F85">
        <w:rPr>
          <w:bCs/>
          <w:sz w:val="28"/>
          <w:szCs w:val="28"/>
        </w:rPr>
        <w:t xml:space="preserve"> </w:t>
      </w:r>
      <w:r w:rsidRPr="00F53F85">
        <w:rPr>
          <w:bCs/>
          <w:sz w:val="28"/>
          <w:szCs w:val="28"/>
          <w:lang w:val="en-US"/>
        </w:rPr>
        <w:t>ISOLATION</w:t>
      </w:r>
      <w:r w:rsidRPr="00F53F85">
        <w:rPr>
          <w:bCs/>
          <w:sz w:val="28"/>
          <w:szCs w:val="28"/>
        </w:rPr>
        <w:t xml:space="preserve"> </w:t>
      </w:r>
      <w:r w:rsidRPr="00F53F85">
        <w:rPr>
          <w:bCs/>
          <w:sz w:val="28"/>
          <w:szCs w:val="28"/>
          <w:lang w:val="en-US"/>
        </w:rPr>
        <w:t>LEVEL</w:t>
      </w:r>
      <w:r w:rsidRPr="00F53F85">
        <w:rPr>
          <w:bCs/>
          <w:sz w:val="28"/>
          <w:szCs w:val="28"/>
        </w:rPr>
        <w:t xml:space="preserve"> и их назначение.</w:t>
      </w:r>
    </w:p>
    <w:p w:rsidR="00FB12B0" w:rsidRPr="00F53F85" w:rsidRDefault="00FB12B0" w:rsidP="00F53F85">
      <w:pPr>
        <w:pStyle w:val="25"/>
        <w:ind w:firstLine="720"/>
        <w:rPr>
          <w:sz w:val="28"/>
          <w:szCs w:val="28"/>
        </w:rPr>
      </w:pPr>
      <w:r w:rsidRPr="00F53F85">
        <w:rPr>
          <w:sz w:val="28"/>
          <w:szCs w:val="28"/>
        </w:rPr>
        <w:t xml:space="preserve">Так как все транзакции записываются в журнал упреждающего чтения, базы данных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могут быть восстановлены после таких событий, как прекращение подачи электроэнергии, сбой системного программного обеспечения,</w:t>
      </w:r>
      <w:r w:rsidRPr="00F53F85">
        <w:rPr>
          <w:noProof/>
          <w:sz w:val="28"/>
          <w:szCs w:val="28"/>
        </w:rPr>
        <w:t xml:space="preserve"> </w:t>
      </w:r>
      <w:r w:rsidRPr="00F53F85">
        <w:rPr>
          <w:sz w:val="28"/>
          <w:szCs w:val="28"/>
        </w:rPr>
        <w:t>«зависание» различных настольных приложений или откат транзакции. Ключевым моментом транзакции является упреждающая запись в журнал транзакций. Когда бы ни поступил запрос на модификацию базы данных, копия, как старого, так и нового состояния части базы данных, затронутой транзакцией, записывается в журнал. Изменения записываются перед тем, как они будут внесены в саму базу данных.</w:t>
      </w:r>
    </w:p>
    <w:p w:rsidR="00FB12B0" w:rsidRPr="00F53F85" w:rsidRDefault="00FB12B0" w:rsidP="00F53F85">
      <w:pPr>
        <w:pStyle w:val="25"/>
        <w:ind w:firstLine="720"/>
        <w:rPr>
          <w:sz w:val="28"/>
          <w:szCs w:val="28"/>
        </w:rPr>
      </w:pPr>
    </w:p>
    <w:p w:rsidR="00FB12B0" w:rsidRPr="00F53F85" w:rsidRDefault="00FB12B0" w:rsidP="00F53F85">
      <w:pPr>
        <w:pStyle w:val="25"/>
        <w:ind w:firstLine="720"/>
        <w:outlineLvl w:val="0"/>
        <w:rPr>
          <w:bCs/>
          <w:sz w:val="28"/>
          <w:szCs w:val="28"/>
          <w:lang w:val="en-US"/>
        </w:rPr>
      </w:pPr>
      <w:bookmarkStart w:id="234" w:name="_Toc348822277"/>
      <w:bookmarkStart w:id="235" w:name="_Toc348822425"/>
      <w:bookmarkStart w:id="236" w:name="_Toc348822591"/>
      <w:bookmarkStart w:id="237" w:name="_Toc413884504"/>
      <w:r w:rsidRPr="00F53F85">
        <w:rPr>
          <w:bCs/>
          <w:sz w:val="28"/>
          <w:szCs w:val="28"/>
        </w:rPr>
        <w:t>Таблица</w:t>
      </w:r>
      <w:r w:rsidR="00F96ED7" w:rsidRPr="00F96ED7">
        <w:rPr>
          <w:bCs/>
          <w:sz w:val="28"/>
          <w:szCs w:val="28"/>
          <w:lang w:val="en-US"/>
        </w:rPr>
        <w:t xml:space="preserve"> №6 – </w:t>
      </w:r>
      <w:r w:rsidRPr="00F53F85">
        <w:rPr>
          <w:sz w:val="28"/>
          <w:szCs w:val="28"/>
        </w:rPr>
        <w:t>Опции</w:t>
      </w:r>
      <w:r w:rsidR="00F96ED7" w:rsidRPr="00F96ED7">
        <w:rPr>
          <w:sz w:val="28"/>
          <w:szCs w:val="28"/>
          <w:lang w:val="en-US"/>
        </w:rPr>
        <w:t xml:space="preserve"> </w:t>
      </w:r>
      <w:r w:rsidRPr="00F53F85">
        <w:rPr>
          <w:sz w:val="28"/>
          <w:szCs w:val="28"/>
        </w:rPr>
        <w:t>команды</w:t>
      </w:r>
      <w:r w:rsidRPr="00F53F85">
        <w:rPr>
          <w:sz w:val="28"/>
          <w:szCs w:val="28"/>
          <w:lang w:val="en-US"/>
        </w:rPr>
        <w:t xml:space="preserve"> </w:t>
      </w:r>
      <w:r w:rsidRPr="00F53F85">
        <w:rPr>
          <w:bCs/>
          <w:sz w:val="28"/>
          <w:szCs w:val="28"/>
          <w:lang w:val="en-US"/>
        </w:rPr>
        <w:t>SET TRANSACTION ISOLATION LEVEL</w:t>
      </w:r>
      <w:bookmarkEnd w:id="234"/>
      <w:bookmarkEnd w:id="235"/>
      <w:bookmarkEnd w:id="236"/>
      <w:bookmarkEnd w:id="237"/>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7230"/>
      </w:tblGrid>
      <w:tr w:rsidR="00FB12B0" w:rsidRPr="00F53F85" w:rsidTr="00F96ED7">
        <w:trPr>
          <w:jc w:val="center"/>
        </w:trPr>
        <w:tc>
          <w:tcPr>
            <w:tcW w:w="2693" w:type="dxa"/>
          </w:tcPr>
          <w:p w:rsidR="00FB12B0" w:rsidRPr="00F53F85" w:rsidRDefault="00FB12B0" w:rsidP="00F96ED7">
            <w:pPr>
              <w:pStyle w:val="25"/>
              <w:ind w:firstLine="720"/>
              <w:jc w:val="center"/>
              <w:rPr>
                <w:b/>
                <w:sz w:val="28"/>
                <w:szCs w:val="28"/>
                <w:lang w:val="en-US"/>
              </w:rPr>
            </w:pPr>
            <w:r w:rsidRPr="00F53F85">
              <w:rPr>
                <w:b/>
                <w:sz w:val="28"/>
                <w:szCs w:val="28"/>
              </w:rPr>
              <w:t>Опция</w:t>
            </w:r>
          </w:p>
        </w:tc>
        <w:tc>
          <w:tcPr>
            <w:tcW w:w="7230" w:type="dxa"/>
          </w:tcPr>
          <w:p w:rsidR="00FB12B0" w:rsidRPr="00F53F85" w:rsidRDefault="00FB12B0" w:rsidP="00F96ED7">
            <w:pPr>
              <w:pStyle w:val="25"/>
              <w:ind w:firstLine="720"/>
              <w:jc w:val="center"/>
              <w:rPr>
                <w:b/>
                <w:sz w:val="28"/>
                <w:szCs w:val="28"/>
                <w:lang w:val="en-US"/>
              </w:rPr>
            </w:pPr>
            <w:r w:rsidRPr="00F53F85">
              <w:rPr>
                <w:b/>
                <w:sz w:val="28"/>
                <w:szCs w:val="28"/>
              </w:rPr>
              <w:t>Описание</w:t>
            </w:r>
          </w:p>
        </w:tc>
      </w:tr>
      <w:tr w:rsidR="00FB12B0" w:rsidRPr="00F53F85" w:rsidTr="00F96ED7">
        <w:trPr>
          <w:jc w:val="center"/>
        </w:trPr>
        <w:tc>
          <w:tcPr>
            <w:tcW w:w="2693" w:type="dxa"/>
            <w:vAlign w:val="center"/>
          </w:tcPr>
          <w:p w:rsidR="00FB12B0" w:rsidRPr="00F53F85" w:rsidRDefault="00FB12B0" w:rsidP="00F96ED7">
            <w:pPr>
              <w:pStyle w:val="25"/>
              <w:ind w:firstLine="0"/>
              <w:rPr>
                <w:bCs/>
                <w:sz w:val="28"/>
                <w:szCs w:val="28"/>
                <w:lang w:val="en-US"/>
              </w:rPr>
            </w:pPr>
            <w:r w:rsidRPr="00F53F85">
              <w:rPr>
                <w:bCs/>
                <w:sz w:val="28"/>
                <w:szCs w:val="28"/>
                <w:lang w:val="en-US"/>
              </w:rPr>
              <w:t>READ COMMITTED</w:t>
            </w:r>
          </w:p>
        </w:tc>
        <w:tc>
          <w:tcPr>
            <w:tcW w:w="7230" w:type="dxa"/>
          </w:tcPr>
          <w:p w:rsidR="00FB12B0" w:rsidRPr="00F53F85" w:rsidRDefault="00FB12B0" w:rsidP="00F96ED7">
            <w:pPr>
              <w:pStyle w:val="25"/>
              <w:ind w:firstLine="0"/>
              <w:rPr>
                <w:bCs/>
                <w:sz w:val="28"/>
                <w:szCs w:val="28"/>
              </w:rPr>
            </w:pPr>
            <w:r w:rsidRPr="00F53F85">
              <w:rPr>
                <w:bCs/>
                <w:sz w:val="28"/>
                <w:szCs w:val="28"/>
                <w:lang w:val="en-US"/>
              </w:rPr>
              <w:t>SQL</w:t>
            </w:r>
            <w:r w:rsidRPr="00F53F85">
              <w:rPr>
                <w:bCs/>
                <w:sz w:val="28"/>
                <w:szCs w:val="28"/>
              </w:rPr>
              <w:t xml:space="preserve"> </w:t>
            </w:r>
            <w:r w:rsidRPr="00F53F85">
              <w:rPr>
                <w:bCs/>
                <w:sz w:val="28"/>
                <w:szCs w:val="28"/>
                <w:lang w:val="en-US"/>
              </w:rPr>
              <w:t>Server</w:t>
            </w:r>
            <w:r w:rsidRPr="00F53F85">
              <w:rPr>
                <w:bCs/>
                <w:sz w:val="28"/>
                <w:szCs w:val="28"/>
              </w:rPr>
              <w:t xml:space="preserve"> будет использовать разделяемую блокировку во время чтения. На этом уровне вы не можете применять «грязное чтение»</w:t>
            </w:r>
          </w:p>
        </w:tc>
      </w:tr>
      <w:tr w:rsidR="00FB12B0" w:rsidRPr="00F53F85" w:rsidTr="00F96ED7">
        <w:trPr>
          <w:jc w:val="center"/>
        </w:trPr>
        <w:tc>
          <w:tcPr>
            <w:tcW w:w="2693" w:type="dxa"/>
            <w:vAlign w:val="center"/>
          </w:tcPr>
          <w:p w:rsidR="00FB12B0" w:rsidRPr="00F53F85" w:rsidRDefault="00FB12B0" w:rsidP="00F96ED7">
            <w:pPr>
              <w:pStyle w:val="25"/>
              <w:ind w:firstLine="0"/>
              <w:rPr>
                <w:bCs/>
                <w:sz w:val="28"/>
                <w:szCs w:val="28"/>
              </w:rPr>
            </w:pPr>
            <w:r w:rsidRPr="00F53F85">
              <w:rPr>
                <w:bCs/>
                <w:sz w:val="28"/>
                <w:szCs w:val="28"/>
                <w:lang w:val="en-US"/>
              </w:rPr>
              <w:t>READ</w:t>
            </w:r>
            <w:r w:rsidRPr="00F53F85">
              <w:rPr>
                <w:bCs/>
                <w:sz w:val="28"/>
                <w:szCs w:val="28"/>
              </w:rPr>
              <w:t xml:space="preserve"> </w:t>
            </w:r>
            <w:r w:rsidRPr="00F53F85">
              <w:rPr>
                <w:bCs/>
                <w:sz w:val="28"/>
                <w:szCs w:val="28"/>
                <w:lang w:val="en-US"/>
              </w:rPr>
              <w:t>UNCOMMITTED</w:t>
            </w:r>
          </w:p>
        </w:tc>
        <w:tc>
          <w:tcPr>
            <w:tcW w:w="7230" w:type="dxa"/>
          </w:tcPr>
          <w:p w:rsidR="00FB12B0" w:rsidRPr="00F53F85" w:rsidRDefault="00FB12B0" w:rsidP="00F96ED7">
            <w:pPr>
              <w:pStyle w:val="25"/>
              <w:ind w:firstLine="0"/>
              <w:rPr>
                <w:bCs/>
                <w:sz w:val="28"/>
                <w:szCs w:val="28"/>
              </w:rPr>
            </w:pPr>
            <w:r w:rsidRPr="00F53F85">
              <w:rPr>
                <w:bCs/>
                <w:sz w:val="28"/>
                <w:szCs w:val="28"/>
                <w:lang w:val="en-US"/>
              </w:rPr>
              <w:t>SQL</w:t>
            </w:r>
            <w:r w:rsidRPr="00F53F85">
              <w:rPr>
                <w:bCs/>
                <w:sz w:val="28"/>
                <w:szCs w:val="28"/>
              </w:rPr>
              <w:t xml:space="preserve"> </w:t>
            </w:r>
            <w:r w:rsidRPr="00F53F85">
              <w:rPr>
                <w:bCs/>
                <w:sz w:val="28"/>
                <w:szCs w:val="28"/>
                <w:lang w:val="en-US"/>
              </w:rPr>
              <w:t>Server</w:t>
            </w:r>
            <w:r w:rsidRPr="00F53F85">
              <w:rPr>
                <w:bCs/>
                <w:sz w:val="28"/>
                <w:szCs w:val="28"/>
              </w:rPr>
              <w:t xml:space="preserve"> не использует разделяемую блокировку и не поощряет монопольную блокировку. Вы можете экспериментировать с «грязным чтением»</w:t>
            </w:r>
          </w:p>
        </w:tc>
      </w:tr>
      <w:tr w:rsidR="00FB12B0" w:rsidRPr="00F53F85" w:rsidTr="00F96ED7">
        <w:trPr>
          <w:jc w:val="center"/>
        </w:trPr>
        <w:tc>
          <w:tcPr>
            <w:tcW w:w="2693" w:type="dxa"/>
            <w:vAlign w:val="center"/>
          </w:tcPr>
          <w:p w:rsidR="00FB12B0" w:rsidRPr="00F53F85" w:rsidRDefault="00FB12B0" w:rsidP="00F96ED7">
            <w:pPr>
              <w:pStyle w:val="25"/>
              <w:ind w:firstLine="0"/>
              <w:rPr>
                <w:bCs/>
                <w:sz w:val="28"/>
                <w:szCs w:val="28"/>
              </w:rPr>
            </w:pPr>
            <w:r w:rsidRPr="00F53F85">
              <w:rPr>
                <w:bCs/>
                <w:sz w:val="28"/>
                <w:szCs w:val="28"/>
                <w:lang w:val="en-US"/>
              </w:rPr>
              <w:t>REPEATABLE</w:t>
            </w:r>
            <w:r w:rsidRPr="00F53F85">
              <w:rPr>
                <w:bCs/>
                <w:sz w:val="28"/>
                <w:szCs w:val="28"/>
              </w:rPr>
              <w:t xml:space="preserve">, </w:t>
            </w:r>
            <w:r w:rsidRPr="00F53F85">
              <w:rPr>
                <w:bCs/>
                <w:sz w:val="28"/>
                <w:szCs w:val="28"/>
                <w:lang w:val="en-US"/>
              </w:rPr>
              <w:t>READ</w:t>
            </w:r>
          </w:p>
        </w:tc>
        <w:tc>
          <w:tcPr>
            <w:tcW w:w="7230" w:type="dxa"/>
          </w:tcPr>
          <w:p w:rsidR="00FB12B0" w:rsidRPr="00F53F85" w:rsidRDefault="00FB12B0" w:rsidP="00F96ED7">
            <w:pPr>
              <w:pStyle w:val="25"/>
              <w:ind w:firstLine="0"/>
              <w:rPr>
                <w:bCs/>
                <w:sz w:val="28"/>
                <w:szCs w:val="28"/>
              </w:rPr>
            </w:pPr>
            <w:r w:rsidRPr="00F53F85">
              <w:rPr>
                <w:bCs/>
                <w:sz w:val="28"/>
                <w:szCs w:val="28"/>
              </w:rPr>
              <w:t xml:space="preserve">Указывает, что «грязное чтение», неповторяемые </w:t>
            </w:r>
            <w:r w:rsidRPr="00F53F85">
              <w:rPr>
                <w:bCs/>
                <w:sz w:val="28"/>
                <w:szCs w:val="28"/>
                <w:lang w:val="en-US"/>
              </w:rPr>
              <w:t>SERIALIZABLE</w:t>
            </w:r>
            <w:r w:rsidRPr="00F53F85">
              <w:rPr>
                <w:bCs/>
                <w:sz w:val="28"/>
                <w:szCs w:val="28"/>
              </w:rPr>
              <w:t xml:space="preserve"> считывания и значения-призраки не могут произойти</w:t>
            </w:r>
          </w:p>
        </w:tc>
      </w:tr>
    </w:tbl>
    <w:p w:rsidR="00FB12B0" w:rsidRPr="00F53F85" w:rsidRDefault="00FB12B0" w:rsidP="00F53F85">
      <w:pPr>
        <w:pStyle w:val="25"/>
        <w:ind w:firstLine="720"/>
        <w:rPr>
          <w:bCs/>
          <w:sz w:val="28"/>
          <w:szCs w:val="28"/>
        </w:rPr>
      </w:pPr>
    </w:p>
    <w:p w:rsidR="00FB12B0" w:rsidRPr="00F53F85" w:rsidRDefault="00FB12B0" w:rsidP="00F53F85">
      <w:pPr>
        <w:pStyle w:val="25"/>
        <w:ind w:firstLine="720"/>
        <w:rPr>
          <w:sz w:val="28"/>
          <w:szCs w:val="28"/>
        </w:rPr>
      </w:pPr>
      <w:r w:rsidRPr="00F53F85">
        <w:rPr>
          <w:bCs/>
          <w:sz w:val="28"/>
          <w:szCs w:val="28"/>
        </w:rPr>
        <w:t xml:space="preserve">После системных сбоев </w:t>
      </w:r>
      <w:r w:rsidRPr="00F53F85">
        <w:rPr>
          <w:bCs/>
          <w:sz w:val="28"/>
          <w:szCs w:val="28"/>
          <w:lang w:val="en-US"/>
        </w:rPr>
        <w:t>Microsoft</w:t>
      </w:r>
      <w:r w:rsidRPr="00F53F85">
        <w:rPr>
          <w:bCs/>
          <w:sz w:val="28"/>
          <w:szCs w:val="28"/>
        </w:rPr>
        <w:t xml:space="preserve"> </w:t>
      </w:r>
      <w:r w:rsidRPr="00F53F85">
        <w:rPr>
          <w:bCs/>
          <w:sz w:val="28"/>
          <w:szCs w:val="28"/>
          <w:lang w:val="en-US"/>
        </w:rPr>
        <w:t>SQL</w:t>
      </w:r>
      <w:r w:rsidRPr="00F53F85">
        <w:rPr>
          <w:bCs/>
          <w:sz w:val="28"/>
          <w:szCs w:val="28"/>
        </w:rPr>
        <w:t xml:space="preserve"> </w:t>
      </w:r>
      <w:r w:rsidRPr="00F53F85">
        <w:rPr>
          <w:bCs/>
          <w:sz w:val="28"/>
          <w:szCs w:val="28"/>
          <w:lang w:val="en-US"/>
        </w:rPr>
        <w:t>Server</w:t>
      </w:r>
      <w:r w:rsidRPr="00F53F85">
        <w:rPr>
          <w:bCs/>
          <w:sz w:val="28"/>
          <w:szCs w:val="28"/>
        </w:rPr>
        <w:t xml:space="preserve"> использует</w:t>
      </w:r>
      <w:r w:rsidRPr="00F53F85">
        <w:rPr>
          <w:sz w:val="28"/>
          <w:szCs w:val="28"/>
        </w:rPr>
        <w:t xml:space="preserve"> журнал транзакций для восстановления базы данных в исходном состоянии путем отказа от всех незавершенных транзакций. Помимо этого,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использует журнал, чтобы удостовериться, что все изменения, связанные с завершенными транзакциями, отражены в базе данных.</w:t>
      </w:r>
      <w:r w:rsidR="00F96ED7">
        <w:rPr>
          <w:sz w:val="28"/>
          <w:szCs w:val="28"/>
        </w:rPr>
        <w:t xml:space="preserve"> </w:t>
      </w:r>
      <w:r w:rsidRPr="00F53F85">
        <w:rPr>
          <w:sz w:val="28"/>
          <w:szCs w:val="28"/>
        </w:rPr>
        <w:t>Пользовательские транзакции, также называемые определенными, дают пользователю контроль над транзакциями. При работе с ними необходимо учесть следующее:</w:t>
      </w:r>
    </w:p>
    <w:p w:rsidR="00FB12B0" w:rsidRPr="00F53F85" w:rsidRDefault="00FB12B0" w:rsidP="00FE7B57">
      <w:pPr>
        <w:pStyle w:val="25"/>
        <w:numPr>
          <w:ilvl w:val="0"/>
          <w:numId w:val="19"/>
        </w:numPr>
        <w:tabs>
          <w:tab w:val="clear" w:pos="720"/>
          <w:tab w:val="num" w:pos="851"/>
          <w:tab w:val="left" w:pos="993"/>
        </w:tabs>
        <w:ind w:left="0" w:firstLine="709"/>
        <w:rPr>
          <w:sz w:val="28"/>
          <w:szCs w:val="28"/>
        </w:rPr>
      </w:pPr>
      <w:r w:rsidRPr="00F53F85">
        <w:rPr>
          <w:sz w:val="28"/>
          <w:szCs w:val="28"/>
        </w:rPr>
        <w:t>Используя много команд в одной транзакции, можно улучшить производительность, так как система обрабатывает сразу все команды в транзакции, а не каждую команду в отдельности.</w:t>
      </w:r>
    </w:p>
    <w:p w:rsidR="00FB12B0" w:rsidRPr="00F53F85" w:rsidRDefault="00FB12B0" w:rsidP="00FE7B57">
      <w:pPr>
        <w:pStyle w:val="25"/>
        <w:numPr>
          <w:ilvl w:val="0"/>
          <w:numId w:val="19"/>
        </w:numPr>
        <w:tabs>
          <w:tab w:val="clear" w:pos="720"/>
          <w:tab w:val="num" w:pos="851"/>
          <w:tab w:val="left" w:pos="993"/>
        </w:tabs>
        <w:ind w:left="0" w:firstLine="709"/>
        <w:rPr>
          <w:sz w:val="28"/>
          <w:szCs w:val="28"/>
        </w:rPr>
      </w:pPr>
      <w:r w:rsidRPr="00F53F85">
        <w:rPr>
          <w:sz w:val="28"/>
          <w:szCs w:val="28"/>
        </w:rPr>
        <w:t>Каждый пользователь может определить транзакцию. Не требуется никаких разрешений ни для одного выражения транзакции.</w:t>
      </w:r>
    </w:p>
    <w:p w:rsidR="00FB12B0" w:rsidRPr="00F53F85" w:rsidRDefault="00FB12B0" w:rsidP="00FE7B57">
      <w:pPr>
        <w:pStyle w:val="25"/>
        <w:numPr>
          <w:ilvl w:val="0"/>
          <w:numId w:val="19"/>
        </w:numPr>
        <w:tabs>
          <w:tab w:val="clear" w:pos="720"/>
          <w:tab w:val="num" w:pos="851"/>
          <w:tab w:val="left" w:pos="993"/>
        </w:tabs>
        <w:ind w:left="0" w:firstLine="709"/>
        <w:rPr>
          <w:sz w:val="28"/>
          <w:szCs w:val="28"/>
        </w:rPr>
      </w:pPr>
      <w:r w:rsidRPr="00F53F85">
        <w:rPr>
          <w:sz w:val="28"/>
          <w:szCs w:val="28"/>
        </w:rPr>
        <w:t>Внутри пользовательских транзакций не могут создаваться временные таблицы.</w:t>
      </w:r>
    </w:p>
    <w:p w:rsidR="00FB12B0" w:rsidRPr="00F53F85" w:rsidRDefault="00FB12B0" w:rsidP="00FE7B57">
      <w:pPr>
        <w:pStyle w:val="25"/>
        <w:numPr>
          <w:ilvl w:val="0"/>
          <w:numId w:val="19"/>
        </w:numPr>
        <w:tabs>
          <w:tab w:val="clear" w:pos="720"/>
          <w:tab w:val="num" w:pos="851"/>
          <w:tab w:val="left" w:pos="993"/>
        </w:tabs>
        <w:ind w:left="0" w:firstLine="709"/>
        <w:rPr>
          <w:sz w:val="28"/>
          <w:szCs w:val="28"/>
        </w:rPr>
      </w:pPr>
      <w:r w:rsidRPr="00F53F85">
        <w:rPr>
          <w:sz w:val="28"/>
          <w:szCs w:val="28"/>
        </w:rPr>
        <w:t>Имена транзакций должны удовлетворять правилам именования объектов.</w:t>
      </w:r>
    </w:p>
    <w:p w:rsidR="00FB12B0" w:rsidRPr="00F53F85" w:rsidRDefault="00FB12B0" w:rsidP="00FE7B57">
      <w:pPr>
        <w:pStyle w:val="25"/>
        <w:numPr>
          <w:ilvl w:val="0"/>
          <w:numId w:val="19"/>
        </w:numPr>
        <w:tabs>
          <w:tab w:val="clear" w:pos="720"/>
          <w:tab w:val="num" w:pos="851"/>
          <w:tab w:val="left" w:pos="993"/>
        </w:tabs>
        <w:ind w:left="0" w:firstLine="709"/>
        <w:rPr>
          <w:sz w:val="28"/>
          <w:szCs w:val="28"/>
        </w:rPr>
      </w:pPr>
      <w:r w:rsidRPr="00F53F85">
        <w:rPr>
          <w:sz w:val="28"/>
          <w:szCs w:val="28"/>
        </w:rPr>
        <w:t>Некоторые системные процедуры не могут быть использованы внутри транзакций, так как они создают временные таблицы.</w:t>
      </w:r>
    </w:p>
    <w:p w:rsidR="00FB12B0" w:rsidRPr="00F53F85" w:rsidRDefault="00FB12B0" w:rsidP="00F53F85">
      <w:pPr>
        <w:pStyle w:val="25"/>
        <w:ind w:firstLine="720"/>
        <w:rPr>
          <w:bCs/>
          <w:sz w:val="28"/>
          <w:szCs w:val="28"/>
        </w:rPr>
      </w:pPr>
    </w:p>
    <w:p w:rsidR="00FB12B0" w:rsidRPr="00F53F85" w:rsidRDefault="00FB12B0" w:rsidP="00F53F85">
      <w:pPr>
        <w:pStyle w:val="25"/>
        <w:ind w:firstLine="720"/>
        <w:rPr>
          <w:bCs/>
          <w:sz w:val="28"/>
          <w:szCs w:val="28"/>
        </w:rPr>
      </w:pPr>
      <w:r w:rsidRPr="00F53F85">
        <w:rPr>
          <w:bCs/>
          <w:sz w:val="28"/>
          <w:szCs w:val="28"/>
        </w:rPr>
        <w:t>Если транзакция должна быть прервана до своего завершения</w:t>
      </w:r>
      <w:r w:rsidRPr="00F53F85">
        <w:rPr>
          <w:bCs/>
          <w:noProof/>
          <w:sz w:val="28"/>
          <w:szCs w:val="28"/>
        </w:rPr>
        <w:t xml:space="preserve"> –</w:t>
      </w:r>
      <w:r w:rsidRPr="00F53F85">
        <w:rPr>
          <w:bCs/>
          <w:sz w:val="28"/>
          <w:szCs w:val="28"/>
        </w:rPr>
        <w:t xml:space="preserve"> или по причине сбоев, или из-за действий пользователя,</w:t>
      </w:r>
      <w:r w:rsidRPr="00F53F85">
        <w:rPr>
          <w:bCs/>
          <w:noProof/>
          <w:sz w:val="28"/>
          <w:szCs w:val="28"/>
        </w:rPr>
        <w:t xml:space="preserve"> –</w:t>
      </w:r>
      <w:r w:rsidRPr="00F53F85">
        <w:rPr>
          <w:bCs/>
          <w:sz w:val="28"/>
          <w:szCs w:val="28"/>
        </w:rPr>
        <w:t xml:space="preserve"> то все её команды должны быть отменены. Транзакции могут быть прерваны с помощью команды </w:t>
      </w:r>
      <w:r w:rsidRPr="00F53F85">
        <w:rPr>
          <w:bCs/>
          <w:sz w:val="28"/>
          <w:szCs w:val="28"/>
          <w:lang w:val="en-US"/>
        </w:rPr>
        <w:t>ROLLBACK</w:t>
      </w:r>
      <w:r w:rsidRPr="00F53F85">
        <w:rPr>
          <w:bCs/>
          <w:sz w:val="28"/>
          <w:szCs w:val="28"/>
        </w:rPr>
        <w:t xml:space="preserve"> </w:t>
      </w:r>
      <w:r w:rsidRPr="00F53F85">
        <w:rPr>
          <w:bCs/>
          <w:sz w:val="28"/>
          <w:szCs w:val="28"/>
          <w:lang w:val="en-US"/>
        </w:rPr>
        <w:t>TRANSACTION</w:t>
      </w:r>
      <w:r w:rsidRPr="00F53F85">
        <w:rPr>
          <w:bCs/>
          <w:sz w:val="28"/>
          <w:szCs w:val="28"/>
        </w:rPr>
        <w:t xml:space="preserve">. Эта команда должна быть выдана до команды </w:t>
      </w:r>
      <w:r w:rsidRPr="00F53F85">
        <w:rPr>
          <w:bCs/>
          <w:sz w:val="28"/>
          <w:szCs w:val="28"/>
          <w:lang w:val="en-US"/>
        </w:rPr>
        <w:t>COMMIT</w:t>
      </w:r>
      <w:r w:rsidRPr="00F53F85">
        <w:rPr>
          <w:bCs/>
          <w:sz w:val="28"/>
          <w:szCs w:val="28"/>
        </w:rPr>
        <w:t xml:space="preserve"> </w:t>
      </w:r>
      <w:r w:rsidRPr="00F53F85">
        <w:rPr>
          <w:bCs/>
          <w:sz w:val="28"/>
          <w:szCs w:val="28"/>
          <w:lang w:val="en-US"/>
        </w:rPr>
        <w:t>TRANSACTION</w:t>
      </w:r>
      <w:r w:rsidRPr="00F53F85">
        <w:rPr>
          <w:bCs/>
          <w:sz w:val="28"/>
          <w:szCs w:val="28"/>
        </w:rPr>
        <w:t>. Можно «откатить» всю транзакцию или её часть. Естественно, никто не может</w:t>
      </w:r>
      <w:r w:rsidRPr="00F53F85">
        <w:rPr>
          <w:bCs/>
          <w:noProof/>
          <w:sz w:val="28"/>
          <w:szCs w:val="28"/>
        </w:rPr>
        <w:t xml:space="preserve"> </w:t>
      </w:r>
      <w:r w:rsidRPr="00F53F85">
        <w:rPr>
          <w:bCs/>
          <w:sz w:val="28"/>
          <w:szCs w:val="28"/>
        </w:rPr>
        <w:t>«откатить» транзакцию после её завершения.</w:t>
      </w:r>
    </w:p>
    <w:p w:rsidR="00FB12B0" w:rsidRPr="00F53F85" w:rsidRDefault="00FB12B0" w:rsidP="00F53F85">
      <w:pPr>
        <w:pStyle w:val="25"/>
        <w:ind w:firstLine="720"/>
        <w:rPr>
          <w:bCs/>
          <w:sz w:val="28"/>
          <w:szCs w:val="28"/>
        </w:rPr>
      </w:pPr>
      <w:r w:rsidRPr="00F53F85">
        <w:rPr>
          <w:bCs/>
          <w:sz w:val="28"/>
          <w:szCs w:val="28"/>
        </w:rPr>
        <w:t xml:space="preserve">Синтаксис команды </w:t>
      </w:r>
      <w:r w:rsidRPr="00F53F85">
        <w:rPr>
          <w:bCs/>
          <w:sz w:val="28"/>
          <w:szCs w:val="28"/>
          <w:lang w:val="en-US"/>
        </w:rPr>
        <w:t>ROLLBACK</w:t>
      </w:r>
      <w:r w:rsidRPr="00F53F85">
        <w:rPr>
          <w:bCs/>
          <w:sz w:val="28"/>
          <w:szCs w:val="28"/>
        </w:rPr>
        <w:t xml:space="preserve"> </w:t>
      </w:r>
      <w:r w:rsidRPr="00F53F85">
        <w:rPr>
          <w:bCs/>
          <w:sz w:val="28"/>
          <w:szCs w:val="28"/>
          <w:lang w:val="en-US"/>
        </w:rPr>
        <w:t>TRANSACTION</w:t>
      </w:r>
      <w:r w:rsidRPr="00F53F85">
        <w:rPr>
          <w:bCs/>
          <w:sz w:val="28"/>
          <w:szCs w:val="28"/>
        </w:rPr>
        <w:t>:</w:t>
      </w:r>
    </w:p>
    <w:p w:rsidR="00FB12B0" w:rsidRPr="00F53F85" w:rsidRDefault="00FB12B0" w:rsidP="00F53F85">
      <w:pPr>
        <w:pStyle w:val="25"/>
        <w:ind w:firstLine="720"/>
        <w:rPr>
          <w:bCs/>
          <w:sz w:val="28"/>
          <w:szCs w:val="28"/>
        </w:rPr>
      </w:pPr>
    </w:p>
    <w:p w:rsidR="00FB12B0" w:rsidRPr="00F96ED7" w:rsidRDefault="00FB12B0" w:rsidP="00F53F85">
      <w:pPr>
        <w:pStyle w:val="25"/>
        <w:ind w:firstLine="720"/>
        <w:outlineLvl w:val="0"/>
        <w:rPr>
          <w:sz w:val="28"/>
          <w:szCs w:val="28"/>
        </w:rPr>
      </w:pPr>
      <w:bookmarkStart w:id="238" w:name="_Toc348822278"/>
      <w:bookmarkStart w:id="239" w:name="_Toc348822426"/>
      <w:bookmarkStart w:id="240" w:name="_Toc348822592"/>
      <w:bookmarkStart w:id="241" w:name="_Toc413884505"/>
      <w:r w:rsidRPr="00F96ED7">
        <w:rPr>
          <w:sz w:val="28"/>
          <w:szCs w:val="28"/>
          <w:lang w:val="en-US"/>
        </w:rPr>
        <w:t>ROLLBACK</w:t>
      </w:r>
      <w:r w:rsidRPr="00F96ED7">
        <w:rPr>
          <w:sz w:val="28"/>
          <w:szCs w:val="28"/>
        </w:rPr>
        <w:t xml:space="preserve"> </w:t>
      </w:r>
      <w:r w:rsidRPr="00F96ED7">
        <w:rPr>
          <w:sz w:val="28"/>
          <w:szCs w:val="28"/>
          <w:lang w:val="en-US"/>
        </w:rPr>
        <w:t>TRANSACTION</w:t>
      </w:r>
      <w:r w:rsidRPr="00F96ED7">
        <w:rPr>
          <w:sz w:val="28"/>
          <w:szCs w:val="28"/>
        </w:rPr>
        <w:t xml:space="preserve"> [&lt;Имя транзакций&gt; | &lt;Имя точки сохранения&gt;]</w:t>
      </w:r>
      <w:bookmarkEnd w:id="238"/>
      <w:bookmarkEnd w:id="239"/>
      <w:bookmarkEnd w:id="240"/>
      <w:bookmarkEnd w:id="241"/>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bCs/>
          <w:sz w:val="28"/>
          <w:szCs w:val="28"/>
        </w:rPr>
      </w:pPr>
      <w:r w:rsidRPr="00F53F85">
        <w:rPr>
          <w:bCs/>
          <w:sz w:val="28"/>
          <w:szCs w:val="28"/>
        </w:rPr>
        <w:t>Точка сохранения представляет собой маркер, размещаемый пользователем внутри транзакции, чтобы отметить место, к которому можно «откатить» транзакцию (не считая, естественно, начала</w:t>
      </w:r>
      <w:r w:rsidRPr="00F53F85">
        <w:rPr>
          <w:bCs/>
          <w:noProof/>
          <w:sz w:val="28"/>
          <w:szCs w:val="28"/>
        </w:rPr>
        <w:t xml:space="preserve"> –</w:t>
      </w:r>
      <w:r w:rsidRPr="00F53F85">
        <w:rPr>
          <w:bCs/>
          <w:sz w:val="28"/>
          <w:szCs w:val="28"/>
        </w:rPr>
        <w:t xml:space="preserve"> </w:t>
      </w:r>
      <w:r w:rsidRPr="00F53F85">
        <w:rPr>
          <w:bCs/>
          <w:sz w:val="28"/>
          <w:szCs w:val="28"/>
          <w:lang w:val="en-US"/>
        </w:rPr>
        <w:t>BEGIN</w:t>
      </w:r>
      <w:r w:rsidRPr="00F53F85">
        <w:rPr>
          <w:bCs/>
          <w:sz w:val="28"/>
          <w:szCs w:val="28"/>
        </w:rPr>
        <w:t xml:space="preserve"> </w:t>
      </w:r>
      <w:r w:rsidRPr="00F53F85">
        <w:rPr>
          <w:bCs/>
          <w:sz w:val="28"/>
          <w:szCs w:val="28"/>
          <w:lang w:val="en-US"/>
        </w:rPr>
        <w:t>TRANSACTION</w:t>
      </w:r>
      <w:r w:rsidRPr="00F53F85">
        <w:rPr>
          <w:bCs/>
          <w:sz w:val="28"/>
          <w:szCs w:val="28"/>
        </w:rPr>
        <w:t xml:space="preserve">). Точки сохранения определяются внутри транзакции с помощью команды </w:t>
      </w:r>
      <w:r w:rsidRPr="00F53F85">
        <w:rPr>
          <w:bCs/>
          <w:sz w:val="28"/>
          <w:szCs w:val="28"/>
          <w:lang w:val="en-US"/>
        </w:rPr>
        <w:t>SAVE</w:t>
      </w:r>
      <w:r w:rsidRPr="00F53F85">
        <w:rPr>
          <w:bCs/>
          <w:sz w:val="28"/>
          <w:szCs w:val="28"/>
        </w:rPr>
        <w:t xml:space="preserve"> </w:t>
      </w:r>
      <w:r w:rsidRPr="00F53F85">
        <w:rPr>
          <w:bCs/>
          <w:sz w:val="28"/>
          <w:szCs w:val="28"/>
          <w:lang w:val="en-US"/>
        </w:rPr>
        <w:t>TRANSACTION</w:t>
      </w:r>
      <w:r w:rsidRPr="00F53F85">
        <w:rPr>
          <w:bCs/>
          <w:sz w:val="28"/>
          <w:szCs w:val="28"/>
        </w:rPr>
        <w:t>.</w:t>
      </w:r>
    </w:p>
    <w:p w:rsidR="00FB12B0" w:rsidRPr="00F53F85" w:rsidRDefault="00FB12B0" w:rsidP="00F53F85">
      <w:pPr>
        <w:pStyle w:val="25"/>
        <w:ind w:firstLine="720"/>
        <w:rPr>
          <w:bCs/>
          <w:sz w:val="28"/>
          <w:szCs w:val="28"/>
        </w:rPr>
      </w:pPr>
      <w:r w:rsidRPr="00F53F85">
        <w:rPr>
          <w:bCs/>
          <w:sz w:val="28"/>
          <w:szCs w:val="28"/>
        </w:rPr>
        <w:t xml:space="preserve">Синтаксис команды </w:t>
      </w:r>
      <w:r w:rsidRPr="00F53F85">
        <w:rPr>
          <w:bCs/>
          <w:sz w:val="28"/>
          <w:szCs w:val="28"/>
          <w:lang w:val="en-US"/>
        </w:rPr>
        <w:t>SAVE</w:t>
      </w:r>
      <w:r w:rsidRPr="00F53F85">
        <w:rPr>
          <w:bCs/>
          <w:sz w:val="28"/>
          <w:szCs w:val="28"/>
        </w:rPr>
        <w:t xml:space="preserve"> </w:t>
      </w:r>
      <w:r w:rsidRPr="00F53F85">
        <w:rPr>
          <w:bCs/>
          <w:sz w:val="28"/>
          <w:szCs w:val="28"/>
          <w:lang w:val="en-US"/>
        </w:rPr>
        <w:t>TRANSACTION</w:t>
      </w:r>
      <w:r w:rsidRPr="00F53F85">
        <w:rPr>
          <w:bCs/>
          <w:sz w:val="28"/>
          <w:szCs w:val="28"/>
        </w:rPr>
        <w:t>:</w:t>
      </w:r>
    </w:p>
    <w:p w:rsidR="00FB12B0" w:rsidRPr="00F53F85" w:rsidRDefault="00FB12B0" w:rsidP="00F53F85">
      <w:pPr>
        <w:pStyle w:val="25"/>
        <w:ind w:firstLine="720"/>
        <w:rPr>
          <w:bCs/>
          <w:sz w:val="28"/>
          <w:szCs w:val="28"/>
        </w:rPr>
      </w:pPr>
    </w:p>
    <w:p w:rsidR="00FB12B0" w:rsidRPr="00F96ED7" w:rsidRDefault="00FB12B0" w:rsidP="00F53F85">
      <w:pPr>
        <w:pStyle w:val="25"/>
        <w:ind w:firstLine="720"/>
        <w:outlineLvl w:val="0"/>
        <w:rPr>
          <w:sz w:val="28"/>
          <w:szCs w:val="28"/>
        </w:rPr>
      </w:pPr>
      <w:bookmarkStart w:id="242" w:name="_Toc348822279"/>
      <w:bookmarkStart w:id="243" w:name="_Toc348822427"/>
      <w:bookmarkStart w:id="244" w:name="_Toc348822593"/>
      <w:bookmarkStart w:id="245" w:name="_Toc413884506"/>
      <w:r w:rsidRPr="00F96ED7">
        <w:rPr>
          <w:sz w:val="28"/>
          <w:szCs w:val="28"/>
          <w:lang w:val="en-US"/>
        </w:rPr>
        <w:t>SAVE</w:t>
      </w:r>
      <w:r w:rsidRPr="00F96ED7">
        <w:rPr>
          <w:sz w:val="28"/>
          <w:szCs w:val="28"/>
        </w:rPr>
        <w:t xml:space="preserve"> </w:t>
      </w:r>
      <w:r w:rsidRPr="00F96ED7">
        <w:rPr>
          <w:sz w:val="28"/>
          <w:szCs w:val="28"/>
          <w:lang w:val="en-US"/>
        </w:rPr>
        <w:t>TRANSACTION</w:t>
      </w:r>
      <w:r w:rsidRPr="00F96ED7">
        <w:rPr>
          <w:sz w:val="28"/>
          <w:szCs w:val="28"/>
        </w:rPr>
        <w:t xml:space="preserve"> &lt;Имя точки сохранения&gt;</w:t>
      </w:r>
      <w:bookmarkEnd w:id="242"/>
      <w:bookmarkEnd w:id="243"/>
      <w:bookmarkEnd w:id="244"/>
      <w:bookmarkEnd w:id="245"/>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bCs/>
          <w:sz w:val="28"/>
          <w:szCs w:val="28"/>
        </w:rPr>
      </w:pPr>
      <w:r w:rsidRPr="00F53F85">
        <w:rPr>
          <w:bCs/>
          <w:sz w:val="28"/>
          <w:szCs w:val="28"/>
        </w:rPr>
        <w:t>Глобальная переменная @@</w:t>
      </w:r>
      <w:r w:rsidRPr="00F53F85">
        <w:rPr>
          <w:bCs/>
          <w:sz w:val="28"/>
          <w:szCs w:val="28"/>
          <w:lang w:val="en-US"/>
        </w:rPr>
        <w:t>TRANSACTION</w:t>
      </w:r>
      <w:r w:rsidRPr="00F53F85">
        <w:rPr>
          <w:bCs/>
          <w:sz w:val="28"/>
          <w:szCs w:val="28"/>
        </w:rPr>
        <w:t xml:space="preserve"> используется для того, чтобы определить, есть ли в текущий момент какие-нибудь открытые транзакции и как много уровней вложенности они имеют. Глобальная переменная @@</w:t>
      </w:r>
      <w:r w:rsidRPr="00F53F85">
        <w:rPr>
          <w:bCs/>
          <w:sz w:val="28"/>
          <w:szCs w:val="28"/>
          <w:lang w:val="en-US"/>
        </w:rPr>
        <w:t>TRANSACTION</w:t>
      </w:r>
      <w:r w:rsidRPr="00F53F85">
        <w:rPr>
          <w:bCs/>
          <w:sz w:val="28"/>
          <w:szCs w:val="28"/>
        </w:rPr>
        <w:t xml:space="preserve"> равна нулю, когда нет открытых транзакций. Команда </w:t>
      </w:r>
      <w:r w:rsidRPr="00F53F85">
        <w:rPr>
          <w:bCs/>
          <w:sz w:val="28"/>
          <w:szCs w:val="28"/>
          <w:lang w:val="en-US"/>
        </w:rPr>
        <w:t>BEGIN</w:t>
      </w:r>
      <w:r w:rsidRPr="00F53F85">
        <w:rPr>
          <w:bCs/>
          <w:sz w:val="28"/>
          <w:szCs w:val="28"/>
        </w:rPr>
        <w:t xml:space="preserve"> </w:t>
      </w:r>
      <w:r w:rsidRPr="00F53F85">
        <w:rPr>
          <w:bCs/>
          <w:sz w:val="28"/>
          <w:szCs w:val="28"/>
          <w:lang w:val="en-US"/>
        </w:rPr>
        <w:t>TRANSACTION</w:t>
      </w:r>
      <w:r w:rsidRPr="00F53F85">
        <w:rPr>
          <w:bCs/>
          <w:sz w:val="28"/>
          <w:szCs w:val="28"/>
        </w:rPr>
        <w:t xml:space="preserve"> увеличивает @@</w:t>
      </w:r>
      <w:r w:rsidRPr="00F53F85">
        <w:rPr>
          <w:bCs/>
          <w:sz w:val="28"/>
          <w:szCs w:val="28"/>
          <w:lang w:val="en-US"/>
        </w:rPr>
        <w:t>TRANSACTION</w:t>
      </w:r>
      <w:r w:rsidRPr="00F53F85">
        <w:rPr>
          <w:bCs/>
          <w:sz w:val="28"/>
          <w:szCs w:val="28"/>
        </w:rPr>
        <w:t xml:space="preserve"> на одну единицу, </w:t>
      </w:r>
      <w:r w:rsidRPr="00F53F85">
        <w:rPr>
          <w:bCs/>
          <w:sz w:val="28"/>
          <w:szCs w:val="28"/>
          <w:lang w:val="en-US"/>
        </w:rPr>
        <w:t>a</w:t>
      </w:r>
      <w:r w:rsidRPr="00F53F85">
        <w:rPr>
          <w:bCs/>
          <w:sz w:val="28"/>
          <w:szCs w:val="28"/>
        </w:rPr>
        <w:t xml:space="preserve"> </w:t>
      </w:r>
      <w:r w:rsidRPr="00F53F85">
        <w:rPr>
          <w:bCs/>
          <w:sz w:val="28"/>
          <w:szCs w:val="28"/>
          <w:lang w:val="en-US"/>
        </w:rPr>
        <w:t>ROLLBACK</w:t>
      </w:r>
      <w:r w:rsidRPr="00F53F85">
        <w:rPr>
          <w:bCs/>
          <w:sz w:val="28"/>
          <w:szCs w:val="28"/>
        </w:rPr>
        <w:t xml:space="preserve"> </w:t>
      </w:r>
      <w:r w:rsidRPr="00F53F85">
        <w:rPr>
          <w:bCs/>
          <w:sz w:val="28"/>
          <w:szCs w:val="28"/>
          <w:lang w:val="en-US"/>
        </w:rPr>
        <w:t>TRANSACTION</w:t>
      </w:r>
      <w:r w:rsidRPr="00F53F85">
        <w:rPr>
          <w:bCs/>
          <w:sz w:val="28"/>
          <w:szCs w:val="28"/>
        </w:rPr>
        <w:t xml:space="preserve"> уменьшает. Откат к точке сохранения не уменьшает @@</w:t>
      </w:r>
      <w:r w:rsidRPr="00F53F85">
        <w:rPr>
          <w:bCs/>
          <w:sz w:val="28"/>
          <w:szCs w:val="28"/>
          <w:lang w:val="en-US"/>
        </w:rPr>
        <w:t>TRANSACTION</w:t>
      </w:r>
      <w:r w:rsidRPr="00F53F85">
        <w:rPr>
          <w:bCs/>
          <w:sz w:val="28"/>
          <w:szCs w:val="28"/>
        </w:rPr>
        <w:t>.</w:t>
      </w:r>
    </w:p>
    <w:p w:rsidR="00FB12B0" w:rsidRPr="00F53F85" w:rsidRDefault="00FB12B0" w:rsidP="00F53F85">
      <w:pPr>
        <w:pStyle w:val="25"/>
        <w:ind w:firstLine="720"/>
        <w:rPr>
          <w:sz w:val="28"/>
          <w:szCs w:val="28"/>
        </w:rPr>
      </w:pPr>
      <w:r w:rsidRPr="00F53F85">
        <w:rPr>
          <w:bCs/>
          <w:sz w:val="28"/>
          <w:szCs w:val="28"/>
        </w:rPr>
        <w:t xml:space="preserve">Именование вложенных транзакций не воздействует на внешние транзакции. Только имя первой (внешней) транзакции регистрируется системой, и откат к любому другому имени, кроме точки сохранения, генерирует ошибку. Все команды, выполненные перед попыткой ошибочного отката, «откатываются», когда происходит эта ошибка. Ни одна часть транзакции не завершается, пока не выполнится </w:t>
      </w:r>
      <w:r w:rsidRPr="00F53F85">
        <w:rPr>
          <w:bCs/>
          <w:sz w:val="28"/>
          <w:szCs w:val="28"/>
          <w:lang w:val="en-US"/>
        </w:rPr>
        <w:t>COMMIT</w:t>
      </w:r>
      <w:r w:rsidRPr="00F53F85">
        <w:rPr>
          <w:bCs/>
          <w:sz w:val="28"/>
          <w:szCs w:val="28"/>
        </w:rPr>
        <w:t xml:space="preserve"> </w:t>
      </w:r>
      <w:r w:rsidRPr="00F53F85">
        <w:rPr>
          <w:bCs/>
          <w:sz w:val="28"/>
          <w:szCs w:val="28"/>
          <w:lang w:val="en-US"/>
        </w:rPr>
        <w:t>TRANSACTION</w:t>
      </w:r>
      <w:r w:rsidRPr="00F53F85">
        <w:rPr>
          <w:bCs/>
          <w:sz w:val="28"/>
          <w:szCs w:val="28"/>
        </w:rPr>
        <w:t xml:space="preserve"> внешней транзакции. Обычно ошибки неявной вложенности транзакций происходят, когда хранимые процедуры или триггеры, имеющие команды </w:t>
      </w:r>
      <w:r w:rsidRPr="00F53F85">
        <w:rPr>
          <w:bCs/>
          <w:sz w:val="28"/>
          <w:szCs w:val="28"/>
          <w:lang w:val="en-US"/>
        </w:rPr>
        <w:t>BEGIN</w:t>
      </w:r>
      <w:r w:rsidRPr="00F53F85">
        <w:rPr>
          <w:bCs/>
          <w:sz w:val="28"/>
          <w:szCs w:val="28"/>
        </w:rPr>
        <w:t>...</w:t>
      </w:r>
      <w:r w:rsidRPr="00F53F85">
        <w:rPr>
          <w:bCs/>
          <w:sz w:val="28"/>
          <w:szCs w:val="28"/>
          <w:lang w:val="en-US"/>
        </w:rPr>
        <w:t>COMMIT</w:t>
      </w:r>
      <w:r w:rsidRPr="00F53F85">
        <w:rPr>
          <w:bCs/>
          <w:sz w:val="28"/>
          <w:szCs w:val="28"/>
        </w:rPr>
        <w:t>, вызывают друг друга.</w:t>
      </w:r>
    </w:p>
    <w:p w:rsidR="00FB12B0" w:rsidRPr="00F53F85" w:rsidRDefault="00FB12B0" w:rsidP="00F53F85">
      <w:pPr>
        <w:pStyle w:val="25"/>
        <w:ind w:left="120" w:firstLine="720"/>
        <w:rPr>
          <w:sz w:val="28"/>
          <w:szCs w:val="28"/>
        </w:rPr>
      </w:pPr>
      <w:r w:rsidRPr="00F53F85">
        <w:rPr>
          <w:sz w:val="28"/>
          <w:szCs w:val="28"/>
        </w:rPr>
        <w:t xml:space="preserve">При создании хранимых процедур используют команды управления. Без них отдельные команды выполняются последовательно, в том порядке, как они размещены внутри процедуры. Команды управления и цикла позволяют объединить нужные команды в группу. В </w:t>
      </w:r>
      <w:r w:rsidRPr="00F53F85">
        <w:rPr>
          <w:bCs/>
          <w:sz w:val="28"/>
          <w:szCs w:val="28"/>
        </w:rPr>
        <w:t>таблице</w:t>
      </w:r>
      <w:r w:rsidR="00F96ED7">
        <w:rPr>
          <w:bCs/>
          <w:sz w:val="28"/>
          <w:szCs w:val="28"/>
        </w:rPr>
        <w:t xml:space="preserve"> №7</w:t>
      </w:r>
      <w:r w:rsidRPr="00F53F85">
        <w:rPr>
          <w:sz w:val="28"/>
          <w:szCs w:val="28"/>
        </w:rPr>
        <w:t xml:space="preserve"> приведены команды управления потоком выполнения </w:t>
      </w:r>
      <w:r w:rsidRPr="00F53F85">
        <w:rPr>
          <w:sz w:val="28"/>
          <w:szCs w:val="28"/>
          <w:lang w:val="en-US"/>
        </w:rPr>
        <w:t>Microsoft</w:t>
      </w:r>
      <w:r w:rsidRPr="00F53F85">
        <w:rPr>
          <w:sz w:val="28"/>
          <w:szCs w:val="28"/>
        </w:rPr>
        <w:t xml:space="preserve">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w:t>
      </w:r>
    </w:p>
    <w:p w:rsidR="00FB12B0" w:rsidRPr="00F53F85" w:rsidRDefault="00FB12B0" w:rsidP="00F53F85">
      <w:pPr>
        <w:pStyle w:val="25"/>
        <w:ind w:firstLine="720"/>
        <w:rPr>
          <w:b/>
          <w:sz w:val="28"/>
          <w:szCs w:val="28"/>
        </w:rPr>
      </w:pPr>
    </w:p>
    <w:p w:rsidR="00FB12B0" w:rsidRPr="00F53F85" w:rsidRDefault="00FB12B0" w:rsidP="00F53F85">
      <w:pPr>
        <w:pStyle w:val="25"/>
        <w:ind w:firstLine="720"/>
        <w:outlineLvl w:val="0"/>
        <w:rPr>
          <w:sz w:val="28"/>
          <w:szCs w:val="28"/>
        </w:rPr>
      </w:pPr>
      <w:bookmarkStart w:id="246" w:name="_Toc348822280"/>
      <w:bookmarkStart w:id="247" w:name="_Toc348822428"/>
      <w:bookmarkStart w:id="248" w:name="_Toc348822594"/>
      <w:bookmarkStart w:id="249" w:name="_Toc413884507"/>
      <w:r w:rsidRPr="00F53F85">
        <w:rPr>
          <w:bCs/>
          <w:sz w:val="28"/>
          <w:szCs w:val="28"/>
        </w:rPr>
        <w:t>Таблица</w:t>
      </w:r>
      <w:r w:rsidRPr="00F53F85">
        <w:rPr>
          <w:bCs/>
          <w:noProof/>
          <w:sz w:val="28"/>
          <w:szCs w:val="28"/>
        </w:rPr>
        <w:t xml:space="preserve"> </w:t>
      </w:r>
      <w:r w:rsidR="00F96ED7">
        <w:rPr>
          <w:bCs/>
          <w:noProof/>
          <w:sz w:val="28"/>
          <w:szCs w:val="28"/>
        </w:rPr>
        <w:t xml:space="preserve">№7 – </w:t>
      </w:r>
      <w:r w:rsidRPr="00F53F85">
        <w:rPr>
          <w:sz w:val="28"/>
          <w:szCs w:val="28"/>
        </w:rPr>
        <w:t>Команды</w:t>
      </w:r>
      <w:r w:rsidR="00F96ED7">
        <w:rPr>
          <w:sz w:val="28"/>
          <w:szCs w:val="28"/>
        </w:rPr>
        <w:t xml:space="preserve"> </w:t>
      </w:r>
      <w:r w:rsidRPr="00F53F85">
        <w:rPr>
          <w:sz w:val="28"/>
          <w:szCs w:val="28"/>
        </w:rPr>
        <w:t>управления и цикла</w:t>
      </w:r>
      <w:bookmarkEnd w:id="246"/>
      <w:bookmarkEnd w:id="247"/>
      <w:bookmarkEnd w:id="248"/>
      <w:bookmarkEnd w:id="249"/>
    </w:p>
    <w:tbl>
      <w:tblPr>
        <w:tblW w:w="957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6743"/>
      </w:tblGrid>
      <w:tr w:rsidR="00FB12B0" w:rsidRPr="00F53F85" w:rsidTr="00FB12B0">
        <w:trPr>
          <w:trHeight w:val="455"/>
        </w:trPr>
        <w:tc>
          <w:tcPr>
            <w:tcW w:w="2835" w:type="dxa"/>
            <w:vAlign w:val="center"/>
          </w:tcPr>
          <w:p w:rsidR="00FB12B0" w:rsidRPr="00F53F85" w:rsidRDefault="00FB12B0" w:rsidP="00F53F85">
            <w:pPr>
              <w:pStyle w:val="25"/>
              <w:ind w:firstLine="720"/>
              <w:rPr>
                <w:b/>
                <w:sz w:val="28"/>
                <w:szCs w:val="28"/>
              </w:rPr>
            </w:pPr>
            <w:r w:rsidRPr="00F53F85">
              <w:rPr>
                <w:b/>
                <w:sz w:val="28"/>
                <w:szCs w:val="28"/>
              </w:rPr>
              <w:t>Команда</w:t>
            </w:r>
          </w:p>
        </w:tc>
        <w:tc>
          <w:tcPr>
            <w:tcW w:w="6743" w:type="dxa"/>
            <w:vAlign w:val="center"/>
          </w:tcPr>
          <w:p w:rsidR="00FB12B0" w:rsidRPr="00F53F85" w:rsidRDefault="00FB12B0" w:rsidP="00F53F85">
            <w:pPr>
              <w:pStyle w:val="25"/>
              <w:ind w:firstLine="720"/>
              <w:rPr>
                <w:b/>
                <w:sz w:val="28"/>
                <w:szCs w:val="28"/>
              </w:rPr>
            </w:pPr>
            <w:r w:rsidRPr="00F53F85">
              <w:rPr>
                <w:b/>
                <w:sz w:val="28"/>
                <w:szCs w:val="28"/>
              </w:rPr>
              <w:t>Описание</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DECLARE</w:t>
            </w:r>
          </w:p>
        </w:tc>
        <w:tc>
          <w:tcPr>
            <w:tcW w:w="6743" w:type="dxa"/>
          </w:tcPr>
          <w:p w:rsidR="00FB12B0" w:rsidRPr="00F53F85" w:rsidRDefault="00FB12B0" w:rsidP="00F96ED7">
            <w:pPr>
              <w:pStyle w:val="25"/>
              <w:ind w:firstLine="34"/>
              <w:rPr>
                <w:bCs/>
                <w:sz w:val="28"/>
                <w:szCs w:val="28"/>
              </w:rPr>
            </w:pPr>
            <w:r w:rsidRPr="00F53F85">
              <w:rPr>
                <w:bCs/>
                <w:sz w:val="28"/>
                <w:szCs w:val="28"/>
              </w:rPr>
              <w:t>Объявляет локальные переменные и курсоры</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RETURN</w:t>
            </w:r>
          </w:p>
        </w:tc>
        <w:tc>
          <w:tcPr>
            <w:tcW w:w="6743" w:type="dxa"/>
          </w:tcPr>
          <w:p w:rsidR="00FB12B0" w:rsidRPr="00F53F85" w:rsidRDefault="00FB12B0" w:rsidP="00F96ED7">
            <w:pPr>
              <w:pStyle w:val="25"/>
              <w:ind w:firstLine="34"/>
              <w:rPr>
                <w:bCs/>
                <w:sz w:val="28"/>
                <w:szCs w:val="28"/>
              </w:rPr>
            </w:pPr>
            <w:r w:rsidRPr="00F53F85">
              <w:rPr>
                <w:bCs/>
                <w:sz w:val="28"/>
                <w:szCs w:val="28"/>
              </w:rPr>
              <w:t>Независимый выход из процедуры</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RAISERROR</w:t>
            </w:r>
          </w:p>
        </w:tc>
        <w:tc>
          <w:tcPr>
            <w:tcW w:w="6743" w:type="dxa"/>
          </w:tcPr>
          <w:p w:rsidR="00FB12B0" w:rsidRPr="00F53F85" w:rsidRDefault="00FB12B0" w:rsidP="00F96ED7">
            <w:pPr>
              <w:pStyle w:val="25"/>
              <w:ind w:firstLine="34"/>
              <w:rPr>
                <w:bCs/>
                <w:sz w:val="28"/>
                <w:szCs w:val="28"/>
              </w:rPr>
            </w:pPr>
            <w:r w:rsidRPr="00F53F85">
              <w:rPr>
                <w:bCs/>
                <w:sz w:val="28"/>
                <w:szCs w:val="28"/>
              </w:rPr>
              <w:t xml:space="preserve">Возвращает сообщение из таблицы </w:t>
            </w:r>
            <w:r w:rsidRPr="00F53F85">
              <w:rPr>
                <w:bCs/>
                <w:sz w:val="28"/>
                <w:szCs w:val="28"/>
                <w:lang w:val="en-US"/>
              </w:rPr>
              <w:t>sysmessages</w:t>
            </w:r>
            <w:r w:rsidRPr="00F53F85">
              <w:rPr>
                <w:bCs/>
                <w:sz w:val="28"/>
                <w:szCs w:val="28"/>
              </w:rPr>
              <w:t xml:space="preserve"> или динамически созданное пользователем сообщение</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PRINT</w:t>
            </w:r>
          </w:p>
        </w:tc>
        <w:tc>
          <w:tcPr>
            <w:tcW w:w="6743" w:type="dxa"/>
          </w:tcPr>
          <w:p w:rsidR="00FB12B0" w:rsidRPr="00F53F85" w:rsidRDefault="00FB12B0" w:rsidP="00F96ED7">
            <w:pPr>
              <w:pStyle w:val="25"/>
              <w:ind w:firstLine="34"/>
              <w:rPr>
                <w:bCs/>
                <w:sz w:val="28"/>
                <w:szCs w:val="28"/>
              </w:rPr>
            </w:pPr>
            <w:r w:rsidRPr="00F53F85">
              <w:rPr>
                <w:bCs/>
                <w:sz w:val="28"/>
                <w:szCs w:val="28"/>
              </w:rPr>
              <w:t>Выводит сообщение об ошибке на экран</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CASE</w:t>
            </w:r>
          </w:p>
        </w:tc>
        <w:tc>
          <w:tcPr>
            <w:tcW w:w="6743" w:type="dxa"/>
          </w:tcPr>
          <w:p w:rsidR="00FB12B0" w:rsidRPr="00F53F85" w:rsidRDefault="00FB12B0" w:rsidP="00F96ED7">
            <w:pPr>
              <w:pStyle w:val="25"/>
              <w:ind w:firstLine="34"/>
              <w:rPr>
                <w:bCs/>
                <w:sz w:val="28"/>
                <w:szCs w:val="28"/>
              </w:rPr>
            </w:pPr>
            <w:r w:rsidRPr="00F53F85">
              <w:rPr>
                <w:bCs/>
                <w:sz w:val="28"/>
                <w:szCs w:val="28"/>
              </w:rPr>
              <w:t>Позволяет выражению возвращать разные значения в зависимости от условия</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BEGIN</w:t>
            </w:r>
            <w:r w:rsidRPr="00F53F85">
              <w:rPr>
                <w:bCs/>
                <w:sz w:val="28"/>
                <w:szCs w:val="28"/>
              </w:rPr>
              <w:t>...</w:t>
            </w:r>
            <w:r w:rsidRPr="00F53F85">
              <w:rPr>
                <w:bCs/>
                <w:sz w:val="28"/>
                <w:szCs w:val="28"/>
                <w:lang w:val="en-US"/>
              </w:rPr>
              <w:t>END</w:t>
            </w:r>
          </w:p>
        </w:tc>
        <w:tc>
          <w:tcPr>
            <w:tcW w:w="6743" w:type="dxa"/>
          </w:tcPr>
          <w:p w:rsidR="00FB12B0" w:rsidRPr="00F53F85" w:rsidRDefault="00FB12B0" w:rsidP="00F96ED7">
            <w:pPr>
              <w:pStyle w:val="25"/>
              <w:ind w:firstLine="34"/>
              <w:rPr>
                <w:bCs/>
                <w:sz w:val="28"/>
                <w:szCs w:val="28"/>
              </w:rPr>
            </w:pPr>
            <w:r w:rsidRPr="00F53F85">
              <w:rPr>
                <w:bCs/>
                <w:sz w:val="28"/>
                <w:szCs w:val="28"/>
              </w:rPr>
              <w:t>Определяет блок команд</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IF</w:t>
            </w:r>
            <w:r w:rsidRPr="00F53F85">
              <w:rPr>
                <w:bCs/>
                <w:sz w:val="28"/>
                <w:szCs w:val="28"/>
              </w:rPr>
              <w:t>...</w:t>
            </w:r>
            <w:r w:rsidRPr="00F53F85">
              <w:rPr>
                <w:bCs/>
                <w:sz w:val="28"/>
                <w:szCs w:val="28"/>
                <w:lang w:val="en-US"/>
              </w:rPr>
              <w:t>ELSE</w:t>
            </w:r>
          </w:p>
        </w:tc>
        <w:tc>
          <w:tcPr>
            <w:tcW w:w="6743" w:type="dxa"/>
          </w:tcPr>
          <w:p w:rsidR="00FB12B0" w:rsidRPr="00F53F85" w:rsidRDefault="00FB12B0" w:rsidP="00F96ED7">
            <w:pPr>
              <w:pStyle w:val="25"/>
              <w:ind w:firstLine="34"/>
              <w:rPr>
                <w:bCs/>
                <w:sz w:val="28"/>
                <w:szCs w:val="28"/>
              </w:rPr>
            </w:pPr>
            <w:r w:rsidRPr="00F53F85">
              <w:rPr>
                <w:bCs/>
                <w:sz w:val="28"/>
                <w:szCs w:val="28"/>
              </w:rPr>
              <w:t>Определяет условное и альтернативное выполнение</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WHILE</w:t>
            </w:r>
          </w:p>
        </w:tc>
        <w:tc>
          <w:tcPr>
            <w:tcW w:w="6743" w:type="dxa"/>
          </w:tcPr>
          <w:p w:rsidR="00FB12B0" w:rsidRPr="00F53F85" w:rsidRDefault="00FB12B0" w:rsidP="00F96ED7">
            <w:pPr>
              <w:pStyle w:val="25"/>
              <w:ind w:firstLine="34"/>
              <w:rPr>
                <w:bCs/>
                <w:sz w:val="28"/>
                <w:szCs w:val="28"/>
              </w:rPr>
            </w:pPr>
            <w:r w:rsidRPr="00F53F85">
              <w:rPr>
                <w:bCs/>
                <w:sz w:val="28"/>
                <w:szCs w:val="28"/>
              </w:rPr>
              <w:t>Повторяет вычисление до тех пор, пока условие истинно</w:t>
            </w:r>
          </w:p>
        </w:tc>
      </w:tr>
      <w:tr w:rsidR="00FB12B0" w:rsidRPr="00F53F85" w:rsidTr="00FB12B0">
        <w:tc>
          <w:tcPr>
            <w:tcW w:w="2835" w:type="dxa"/>
            <w:vAlign w:val="center"/>
          </w:tcPr>
          <w:p w:rsidR="00FB12B0" w:rsidRPr="00F53F85" w:rsidRDefault="00FB12B0" w:rsidP="00F96ED7">
            <w:pPr>
              <w:pStyle w:val="25"/>
              <w:ind w:firstLine="34"/>
              <w:rPr>
                <w:bCs/>
                <w:sz w:val="28"/>
                <w:szCs w:val="28"/>
              </w:rPr>
            </w:pPr>
            <w:r w:rsidRPr="00F53F85">
              <w:rPr>
                <w:bCs/>
                <w:sz w:val="28"/>
                <w:szCs w:val="28"/>
                <w:lang w:val="en-US"/>
              </w:rPr>
              <w:t>BREAK</w:t>
            </w:r>
            <w:r w:rsidRPr="00F53F85">
              <w:rPr>
                <w:bCs/>
                <w:sz w:val="28"/>
                <w:szCs w:val="28"/>
              </w:rPr>
              <w:t>...</w:t>
            </w:r>
            <w:r w:rsidRPr="00F53F85">
              <w:rPr>
                <w:bCs/>
                <w:sz w:val="28"/>
                <w:szCs w:val="28"/>
                <w:lang w:val="en-US"/>
              </w:rPr>
              <w:t>CONTINUE</w:t>
            </w:r>
          </w:p>
        </w:tc>
        <w:tc>
          <w:tcPr>
            <w:tcW w:w="6743" w:type="dxa"/>
          </w:tcPr>
          <w:p w:rsidR="00FB12B0" w:rsidRPr="00F53F85" w:rsidRDefault="00FB12B0" w:rsidP="00F96ED7">
            <w:pPr>
              <w:pStyle w:val="25"/>
              <w:ind w:firstLine="34"/>
              <w:rPr>
                <w:bCs/>
                <w:sz w:val="28"/>
                <w:szCs w:val="28"/>
              </w:rPr>
            </w:pPr>
            <w:r w:rsidRPr="00F53F85">
              <w:rPr>
                <w:bCs/>
                <w:sz w:val="28"/>
                <w:szCs w:val="28"/>
                <w:lang w:val="en-US"/>
              </w:rPr>
              <w:t>BREAK</w:t>
            </w:r>
            <w:r w:rsidRPr="00F53F85">
              <w:rPr>
                <w:bCs/>
                <w:sz w:val="28"/>
                <w:szCs w:val="28"/>
              </w:rPr>
              <w:t xml:space="preserve"> выходит из самого внутреннего цикла </w:t>
            </w:r>
            <w:r w:rsidRPr="00F53F85">
              <w:rPr>
                <w:bCs/>
                <w:sz w:val="28"/>
                <w:szCs w:val="28"/>
                <w:lang w:val="en-US"/>
              </w:rPr>
              <w:t>WHILE</w:t>
            </w:r>
            <w:r w:rsidRPr="00F53F85">
              <w:rPr>
                <w:bCs/>
                <w:sz w:val="28"/>
                <w:szCs w:val="28"/>
              </w:rPr>
              <w:t xml:space="preserve">, </w:t>
            </w:r>
            <w:r w:rsidRPr="00F53F85">
              <w:rPr>
                <w:bCs/>
                <w:sz w:val="28"/>
                <w:szCs w:val="28"/>
                <w:lang w:val="en-US"/>
              </w:rPr>
              <w:t>a</w:t>
            </w:r>
            <w:r w:rsidRPr="00F53F85">
              <w:rPr>
                <w:bCs/>
                <w:sz w:val="28"/>
                <w:szCs w:val="28"/>
              </w:rPr>
              <w:t xml:space="preserve"> </w:t>
            </w:r>
            <w:r w:rsidRPr="00F53F85">
              <w:rPr>
                <w:bCs/>
                <w:sz w:val="28"/>
                <w:szCs w:val="28"/>
                <w:lang w:val="en-US"/>
              </w:rPr>
              <w:t>CONTINUE</w:t>
            </w:r>
            <w:r w:rsidRPr="00F53F85">
              <w:rPr>
                <w:bCs/>
                <w:sz w:val="28"/>
                <w:szCs w:val="28"/>
              </w:rPr>
              <w:t xml:space="preserve"> вновь продолжает выполнение цикла </w:t>
            </w:r>
            <w:r w:rsidRPr="00F53F85">
              <w:rPr>
                <w:bCs/>
                <w:sz w:val="28"/>
                <w:szCs w:val="28"/>
                <w:lang w:val="en-US"/>
              </w:rPr>
              <w:t>WHILE</w:t>
            </w:r>
          </w:p>
        </w:tc>
      </w:tr>
    </w:tbl>
    <w:p w:rsidR="00FB12B0" w:rsidRPr="00F53F85" w:rsidRDefault="00FB12B0" w:rsidP="00F53F85">
      <w:pPr>
        <w:pStyle w:val="25"/>
        <w:ind w:firstLine="720"/>
        <w:rPr>
          <w:sz w:val="28"/>
          <w:szCs w:val="28"/>
        </w:rPr>
      </w:pPr>
    </w:p>
    <w:p w:rsidR="00FB12B0" w:rsidRPr="00F53F85" w:rsidRDefault="00FB12B0" w:rsidP="00F53F85">
      <w:pPr>
        <w:pStyle w:val="25"/>
        <w:ind w:firstLine="720"/>
        <w:rPr>
          <w:sz w:val="28"/>
          <w:szCs w:val="28"/>
        </w:rPr>
      </w:pPr>
      <w:r w:rsidRPr="00F53F85">
        <w:rPr>
          <w:sz w:val="28"/>
          <w:szCs w:val="28"/>
        </w:rPr>
        <w:t xml:space="preserve">Локальные переменные объявляются с помощью команды </w:t>
      </w:r>
      <w:r w:rsidRPr="00F53F85">
        <w:rPr>
          <w:sz w:val="28"/>
          <w:szCs w:val="28"/>
          <w:lang w:val="en-US"/>
        </w:rPr>
        <w:t>DECLARE</w:t>
      </w:r>
      <w:r w:rsidRPr="00F53F85">
        <w:rPr>
          <w:sz w:val="28"/>
          <w:szCs w:val="28"/>
        </w:rPr>
        <w:t xml:space="preserve">. Начальное значение им присваивается с помощью команды </w:t>
      </w:r>
      <w:r w:rsidRPr="00F53F85">
        <w:rPr>
          <w:sz w:val="28"/>
          <w:szCs w:val="28"/>
          <w:lang w:val="en-US"/>
        </w:rPr>
        <w:t>SELECT</w:t>
      </w:r>
      <w:r w:rsidRPr="00F53F85">
        <w:rPr>
          <w:sz w:val="28"/>
          <w:szCs w:val="28"/>
        </w:rPr>
        <w:t>, а затем они используются внутри пакета или процедуры, в которых объявлены.</w:t>
      </w:r>
    </w:p>
    <w:p w:rsidR="00FB12B0" w:rsidRPr="00F53F85" w:rsidRDefault="00FB12B0" w:rsidP="00F53F85">
      <w:pPr>
        <w:pStyle w:val="25"/>
        <w:ind w:firstLine="720"/>
        <w:rPr>
          <w:sz w:val="28"/>
          <w:szCs w:val="28"/>
        </w:rPr>
      </w:pPr>
      <w:r w:rsidRPr="00F53F85">
        <w:rPr>
          <w:sz w:val="28"/>
          <w:szCs w:val="28"/>
        </w:rPr>
        <w:t xml:space="preserve">Синтаксис команды </w:t>
      </w:r>
      <w:r w:rsidRPr="00F53F85">
        <w:rPr>
          <w:sz w:val="28"/>
          <w:szCs w:val="28"/>
          <w:lang w:val="en-US"/>
        </w:rPr>
        <w:t>DECLARE</w:t>
      </w:r>
      <w:r w:rsidRPr="00F53F85">
        <w:rPr>
          <w:sz w:val="28"/>
          <w:szCs w:val="28"/>
        </w:rPr>
        <w:t>:</w:t>
      </w:r>
    </w:p>
    <w:p w:rsidR="00FB12B0" w:rsidRPr="00F53F85" w:rsidRDefault="00FB12B0" w:rsidP="00F53F85">
      <w:pPr>
        <w:pStyle w:val="25"/>
        <w:ind w:firstLine="720"/>
        <w:rPr>
          <w:sz w:val="28"/>
          <w:szCs w:val="28"/>
        </w:rPr>
      </w:pPr>
    </w:p>
    <w:p w:rsidR="00FB12B0" w:rsidRPr="00F96ED7" w:rsidRDefault="00FB12B0" w:rsidP="00F53F85">
      <w:pPr>
        <w:pStyle w:val="25"/>
        <w:ind w:firstLine="720"/>
        <w:outlineLvl w:val="0"/>
        <w:rPr>
          <w:bCs/>
          <w:sz w:val="28"/>
          <w:szCs w:val="28"/>
        </w:rPr>
      </w:pPr>
      <w:bookmarkStart w:id="250" w:name="_Toc348822281"/>
      <w:bookmarkStart w:id="251" w:name="_Toc348822429"/>
      <w:bookmarkStart w:id="252" w:name="_Toc348822595"/>
      <w:bookmarkStart w:id="253" w:name="_Toc413884508"/>
      <w:r w:rsidRPr="00F96ED7">
        <w:rPr>
          <w:bCs/>
          <w:sz w:val="28"/>
          <w:szCs w:val="28"/>
          <w:lang w:val="en-US"/>
        </w:rPr>
        <w:t>DECLARE</w:t>
      </w:r>
      <w:r w:rsidRPr="00F96ED7">
        <w:rPr>
          <w:bCs/>
          <w:sz w:val="28"/>
          <w:szCs w:val="28"/>
        </w:rPr>
        <w:t xml:space="preserve"> @&lt;Имя переменной&gt; &lt;Тип данных&gt; [, @&lt;Имя переменной&gt; &lt;Тип данных&gt;...]</w:t>
      </w:r>
      <w:bookmarkEnd w:id="250"/>
      <w:bookmarkEnd w:id="251"/>
      <w:bookmarkEnd w:id="252"/>
      <w:bookmarkEnd w:id="253"/>
    </w:p>
    <w:p w:rsidR="00FB12B0" w:rsidRPr="00F53F85" w:rsidRDefault="00FB12B0" w:rsidP="00775091">
      <w:pPr>
        <w:pStyle w:val="3"/>
      </w:pPr>
    </w:p>
    <w:p w:rsidR="00FB12B0" w:rsidRPr="00F53F85" w:rsidRDefault="00FB12B0" w:rsidP="00F53F85">
      <w:pPr>
        <w:pStyle w:val="25"/>
        <w:ind w:firstLine="720"/>
        <w:rPr>
          <w:sz w:val="28"/>
          <w:szCs w:val="28"/>
        </w:rPr>
      </w:pPr>
      <w:r w:rsidRPr="00F53F85">
        <w:rPr>
          <w:sz w:val="28"/>
          <w:szCs w:val="28"/>
        </w:rPr>
        <w:t>Ниже приводится пример объявления и инициализации. Обратите внимание на то, что перед переменными всегда стоит знак @.</w:t>
      </w:r>
    </w:p>
    <w:p w:rsidR="00FB12B0" w:rsidRPr="00F53F85" w:rsidRDefault="00FB12B0" w:rsidP="00F53F85">
      <w:pPr>
        <w:pStyle w:val="25"/>
        <w:ind w:firstLine="720"/>
        <w:rPr>
          <w:sz w:val="28"/>
          <w:szCs w:val="28"/>
        </w:rPr>
      </w:pPr>
    </w:p>
    <w:p w:rsidR="00FB12B0" w:rsidRPr="00F96ED7" w:rsidRDefault="00FB12B0" w:rsidP="00F53F85">
      <w:pPr>
        <w:pStyle w:val="25"/>
        <w:ind w:firstLine="720"/>
        <w:outlineLvl w:val="0"/>
        <w:rPr>
          <w:sz w:val="28"/>
          <w:szCs w:val="28"/>
          <w:lang w:val="en-US"/>
        </w:rPr>
      </w:pPr>
      <w:bookmarkStart w:id="254" w:name="_Toc348822282"/>
      <w:bookmarkStart w:id="255" w:name="_Toc348822430"/>
      <w:bookmarkStart w:id="256" w:name="_Toc348822596"/>
      <w:bookmarkStart w:id="257" w:name="_Toc413884509"/>
      <w:r w:rsidRPr="00F96ED7">
        <w:rPr>
          <w:sz w:val="28"/>
          <w:szCs w:val="28"/>
          <w:lang w:val="en-US"/>
        </w:rPr>
        <w:t>DECLARE @fam(30)</w:t>
      </w:r>
      <w:bookmarkEnd w:id="254"/>
      <w:bookmarkEnd w:id="255"/>
      <w:bookmarkEnd w:id="256"/>
      <w:bookmarkEnd w:id="257"/>
    </w:p>
    <w:p w:rsidR="00FB12B0" w:rsidRPr="00F96ED7" w:rsidRDefault="00FB12B0" w:rsidP="00F53F85">
      <w:pPr>
        <w:pStyle w:val="25"/>
        <w:ind w:firstLine="720"/>
        <w:outlineLvl w:val="0"/>
        <w:rPr>
          <w:noProof/>
          <w:sz w:val="28"/>
          <w:szCs w:val="28"/>
          <w:lang w:val="en-US"/>
        </w:rPr>
      </w:pPr>
      <w:bookmarkStart w:id="258" w:name="_Toc348822283"/>
      <w:bookmarkStart w:id="259" w:name="_Toc348822431"/>
      <w:bookmarkStart w:id="260" w:name="_Toc348822597"/>
      <w:bookmarkStart w:id="261" w:name="_Toc413884510"/>
      <w:r w:rsidRPr="00F96ED7">
        <w:rPr>
          <w:sz w:val="28"/>
          <w:szCs w:val="28"/>
          <w:lang w:val="en-US"/>
        </w:rPr>
        <w:t>SELECT @fam</w:t>
      </w:r>
      <w:r w:rsidRPr="00F96ED7">
        <w:rPr>
          <w:noProof/>
          <w:sz w:val="28"/>
          <w:szCs w:val="28"/>
          <w:lang w:val="en-US"/>
        </w:rPr>
        <w:t xml:space="preserve"> = ' '</w:t>
      </w:r>
      <w:bookmarkEnd w:id="258"/>
      <w:bookmarkEnd w:id="259"/>
      <w:bookmarkEnd w:id="260"/>
      <w:bookmarkEnd w:id="261"/>
    </w:p>
    <w:p w:rsidR="00FB12B0" w:rsidRPr="00F96ED7" w:rsidRDefault="00FB12B0" w:rsidP="00F53F85">
      <w:pPr>
        <w:pStyle w:val="25"/>
        <w:ind w:firstLine="720"/>
        <w:outlineLvl w:val="0"/>
        <w:rPr>
          <w:sz w:val="28"/>
          <w:szCs w:val="28"/>
          <w:lang w:val="en-US"/>
        </w:rPr>
      </w:pPr>
      <w:bookmarkStart w:id="262" w:name="_Toc348822284"/>
      <w:bookmarkStart w:id="263" w:name="_Toc348822432"/>
      <w:bookmarkStart w:id="264" w:name="_Toc348822598"/>
      <w:bookmarkStart w:id="265" w:name="_Toc413884511"/>
      <w:r w:rsidRPr="00F96ED7">
        <w:rPr>
          <w:sz w:val="28"/>
          <w:szCs w:val="28"/>
          <w:lang w:val="en-US"/>
        </w:rPr>
        <w:t>WHILE @fam is not null</w:t>
      </w:r>
      <w:bookmarkEnd w:id="262"/>
      <w:bookmarkEnd w:id="263"/>
      <w:bookmarkEnd w:id="264"/>
      <w:bookmarkEnd w:id="265"/>
    </w:p>
    <w:p w:rsidR="00FB12B0" w:rsidRPr="00F96ED7" w:rsidRDefault="00FB12B0" w:rsidP="00F53F85">
      <w:pPr>
        <w:pStyle w:val="25"/>
        <w:ind w:firstLine="720"/>
        <w:outlineLvl w:val="0"/>
        <w:rPr>
          <w:sz w:val="28"/>
          <w:szCs w:val="28"/>
          <w:lang w:val="en-US"/>
        </w:rPr>
      </w:pPr>
      <w:bookmarkStart w:id="266" w:name="_Toc348822285"/>
      <w:bookmarkStart w:id="267" w:name="_Toc348822433"/>
      <w:bookmarkStart w:id="268" w:name="_Toc348822599"/>
      <w:bookmarkStart w:id="269" w:name="_Toc413884512"/>
      <w:r w:rsidRPr="00F96ED7">
        <w:rPr>
          <w:sz w:val="28"/>
          <w:szCs w:val="28"/>
          <w:lang w:val="en-US"/>
        </w:rPr>
        <w:t>BEGIN</w:t>
      </w:r>
      <w:bookmarkEnd w:id="266"/>
      <w:bookmarkEnd w:id="267"/>
      <w:bookmarkEnd w:id="268"/>
      <w:bookmarkEnd w:id="269"/>
    </w:p>
    <w:p w:rsidR="00FB12B0" w:rsidRPr="00F96ED7" w:rsidRDefault="00FB12B0" w:rsidP="00F53F85">
      <w:pPr>
        <w:pStyle w:val="25"/>
        <w:ind w:left="571" w:firstLine="720"/>
        <w:outlineLvl w:val="0"/>
        <w:rPr>
          <w:sz w:val="28"/>
          <w:szCs w:val="28"/>
          <w:lang w:val="en-US"/>
        </w:rPr>
      </w:pPr>
      <w:bookmarkStart w:id="270" w:name="_Toc348822286"/>
      <w:bookmarkStart w:id="271" w:name="_Toc348822434"/>
      <w:bookmarkStart w:id="272" w:name="_Toc348822600"/>
      <w:bookmarkStart w:id="273" w:name="_Toc413884513"/>
      <w:r w:rsidRPr="00F96ED7">
        <w:rPr>
          <w:sz w:val="28"/>
          <w:szCs w:val="28"/>
          <w:lang w:val="en-US"/>
        </w:rPr>
        <w:t>SELECT @fam</w:t>
      </w:r>
      <w:r w:rsidRPr="00F96ED7">
        <w:rPr>
          <w:noProof/>
          <w:sz w:val="28"/>
          <w:szCs w:val="28"/>
          <w:lang w:val="en-US"/>
        </w:rPr>
        <w:t xml:space="preserve"> =</w:t>
      </w:r>
      <w:r w:rsidRPr="00F96ED7">
        <w:rPr>
          <w:sz w:val="28"/>
          <w:szCs w:val="28"/>
          <w:lang w:val="en-US"/>
        </w:rPr>
        <w:t xml:space="preserve"> min (first_name)</w:t>
      </w:r>
      <w:bookmarkEnd w:id="270"/>
      <w:bookmarkEnd w:id="271"/>
      <w:bookmarkEnd w:id="272"/>
      <w:bookmarkEnd w:id="273"/>
    </w:p>
    <w:p w:rsidR="00FB12B0" w:rsidRPr="00F96ED7" w:rsidRDefault="00FB12B0" w:rsidP="00F53F85">
      <w:pPr>
        <w:pStyle w:val="25"/>
        <w:ind w:firstLine="720"/>
        <w:outlineLvl w:val="0"/>
        <w:rPr>
          <w:sz w:val="28"/>
          <w:szCs w:val="28"/>
          <w:lang w:val="en-US"/>
        </w:rPr>
      </w:pPr>
      <w:bookmarkStart w:id="274" w:name="_Toc348822287"/>
      <w:bookmarkStart w:id="275" w:name="_Toc348822435"/>
      <w:bookmarkStart w:id="276" w:name="_Toc348822601"/>
      <w:bookmarkStart w:id="277" w:name="_Toc413884514"/>
      <w:r w:rsidRPr="00F96ED7">
        <w:rPr>
          <w:sz w:val="28"/>
          <w:szCs w:val="28"/>
          <w:lang w:val="en-US"/>
        </w:rPr>
        <w:t>FROM customer</w:t>
      </w:r>
      <w:bookmarkEnd w:id="274"/>
      <w:bookmarkEnd w:id="275"/>
      <w:bookmarkEnd w:id="276"/>
      <w:bookmarkEnd w:id="277"/>
    </w:p>
    <w:p w:rsidR="00FB12B0" w:rsidRPr="00F96ED7" w:rsidRDefault="00FB12B0" w:rsidP="00F53F85">
      <w:pPr>
        <w:pStyle w:val="25"/>
        <w:ind w:firstLine="720"/>
        <w:outlineLvl w:val="0"/>
        <w:rPr>
          <w:sz w:val="28"/>
          <w:szCs w:val="28"/>
          <w:lang w:val="en-US"/>
        </w:rPr>
      </w:pPr>
      <w:bookmarkStart w:id="278" w:name="_Toc348822288"/>
      <w:bookmarkStart w:id="279" w:name="_Toc348822436"/>
      <w:bookmarkStart w:id="280" w:name="_Toc348822602"/>
      <w:bookmarkStart w:id="281" w:name="_Toc413884515"/>
      <w:r w:rsidRPr="00F96ED7">
        <w:rPr>
          <w:sz w:val="28"/>
          <w:szCs w:val="28"/>
          <w:lang w:val="en-US"/>
        </w:rPr>
        <w:t>WHERE first_name</w:t>
      </w:r>
      <w:r w:rsidRPr="00F96ED7">
        <w:rPr>
          <w:noProof/>
          <w:sz w:val="28"/>
          <w:szCs w:val="28"/>
          <w:lang w:val="en-US"/>
        </w:rPr>
        <w:t xml:space="preserve"> &gt;</w:t>
      </w:r>
      <w:r w:rsidRPr="00F96ED7">
        <w:rPr>
          <w:sz w:val="28"/>
          <w:szCs w:val="28"/>
          <w:lang w:val="en-US"/>
        </w:rPr>
        <w:t xml:space="preserve"> @fam</w:t>
      </w:r>
      <w:bookmarkEnd w:id="278"/>
      <w:bookmarkEnd w:id="279"/>
      <w:bookmarkEnd w:id="280"/>
      <w:bookmarkEnd w:id="281"/>
    </w:p>
    <w:p w:rsidR="00FB12B0" w:rsidRPr="00E55459" w:rsidRDefault="00FB12B0" w:rsidP="00F53F85">
      <w:pPr>
        <w:pStyle w:val="25"/>
        <w:ind w:firstLine="720"/>
        <w:outlineLvl w:val="0"/>
        <w:rPr>
          <w:sz w:val="28"/>
          <w:szCs w:val="28"/>
          <w:lang w:val="en-US"/>
        </w:rPr>
      </w:pPr>
      <w:bookmarkStart w:id="282" w:name="_Toc348822289"/>
      <w:bookmarkStart w:id="283" w:name="_Toc348822437"/>
      <w:bookmarkStart w:id="284" w:name="_Toc348822603"/>
      <w:bookmarkStart w:id="285" w:name="_Toc413884516"/>
      <w:r w:rsidRPr="00F96ED7">
        <w:rPr>
          <w:sz w:val="28"/>
          <w:szCs w:val="28"/>
          <w:lang w:val="en-US"/>
        </w:rPr>
        <w:t>PRINT</w:t>
      </w:r>
      <w:r w:rsidRPr="00E55459">
        <w:rPr>
          <w:sz w:val="28"/>
          <w:szCs w:val="28"/>
          <w:lang w:val="en-US"/>
        </w:rPr>
        <w:t xml:space="preserve"> @</w:t>
      </w:r>
      <w:r w:rsidRPr="00F96ED7">
        <w:rPr>
          <w:sz w:val="28"/>
          <w:szCs w:val="28"/>
          <w:lang w:val="en-US"/>
        </w:rPr>
        <w:t>fam</w:t>
      </w:r>
      <w:bookmarkEnd w:id="282"/>
      <w:bookmarkEnd w:id="283"/>
      <w:bookmarkEnd w:id="284"/>
      <w:bookmarkEnd w:id="285"/>
    </w:p>
    <w:p w:rsidR="00FB12B0" w:rsidRPr="00F96ED7" w:rsidRDefault="00FB12B0" w:rsidP="00F53F85">
      <w:pPr>
        <w:pStyle w:val="25"/>
        <w:ind w:firstLine="720"/>
        <w:outlineLvl w:val="0"/>
        <w:rPr>
          <w:sz w:val="28"/>
          <w:szCs w:val="28"/>
        </w:rPr>
      </w:pPr>
      <w:bookmarkStart w:id="286" w:name="_Toc348822290"/>
      <w:bookmarkStart w:id="287" w:name="_Toc348822438"/>
      <w:bookmarkStart w:id="288" w:name="_Toc348822604"/>
      <w:bookmarkStart w:id="289" w:name="_Toc413884517"/>
      <w:r w:rsidRPr="00F96ED7">
        <w:rPr>
          <w:sz w:val="28"/>
          <w:szCs w:val="28"/>
          <w:lang w:val="en-US"/>
        </w:rPr>
        <w:t>END</w:t>
      </w:r>
      <w:bookmarkEnd w:id="286"/>
      <w:bookmarkEnd w:id="287"/>
      <w:bookmarkEnd w:id="288"/>
      <w:bookmarkEnd w:id="289"/>
    </w:p>
    <w:p w:rsidR="00FB12B0" w:rsidRPr="00F53F85" w:rsidRDefault="00FB12B0" w:rsidP="00775091">
      <w:pPr>
        <w:pStyle w:val="3"/>
      </w:pPr>
    </w:p>
    <w:p w:rsidR="00FB12B0" w:rsidRPr="00F53F85" w:rsidRDefault="00FB12B0" w:rsidP="00F53F85">
      <w:pPr>
        <w:pStyle w:val="25"/>
        <w:ind w:firstLine="720"/>
        <w:rPr>
          <w:sz w:val="28"/>
          <w:szCs w:val="28"/>
        </w:rPr>
      </w:pPr>
      <w:r w:rsidRPr="00F53F85">
        <w:rPr>
          <w:sz w:val="28"/>
          <w:szCs w:val="28"/>
        </w:rPr>
        <w:t xml:space="preserve">Команда </w:t>
      </w:r>
      <w:r w:rsidRPr="00F53F85">
        <w:rPr>
          <w:sz w:val="28"/>
          <w:szCs w:val="28"/>
          <w:lang w:val="en-US"/>
        </w:rPr>
        <w:t>RETURN</w:t>
      </w:r>
      <w:r w:rsidRPr="00F53F85">
        <w:rPr>
          <w:sz w:val="28"/>
          <w:szCs w:val="28"/>
        </w:rPr>
        <w:t xml:space="preserve"> прекращает работу запроса или процедуры безусловно. После команды </w:t>
      </w:r>
      <w:r w:rsidRPr="00F53F85">
        <w:rPr>
          <w:sz w:val="28"/>
          <w:szCs w:val="28"/>
          <w:lang w:val="en-US"/>
        </w:rPr>
        <w:t>RETURN</w:t>
      </w:r>
      <w:r w:rsidRPr="00F53F85">
        <w:rPr>
          <w:sz w:val="28"/>
          <w:szCs w:val="28"/>
        </w:rPr>
        <w:t xml:space="preserve"> остальные команды не выполняются.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резервирует</w:t>
      </w:r>
      <w:r w:rsidRPr="00F53F85">
        <w:rPr>
          <w:noProof/>
          <w:sz w:val="28"/>
          <w:szCs w:val="28"/>
        </w:rPr>
        <w:t xml:space="preserve"> 0</w:t>
      </w:r>
      <w:r w:rsidRPr="00F53F85">
        <w:rPr>
          <w:sz w:val="28"/>
          <w:szCs w:val="28"/>
        </w:rPr>
        <w:t xml:space="preserve"> для индикации успешного завершения и отрицательные числа от</w:t>
      </w:r>
      <w:r w:rsidRPr="00F53F85">
        <w:rPr>
          <w:noProof/>
          <w:sz w:val="28"/>
          <w:szCs w:val="28"/>
        </w:rPr>
        <w:t xml:space="preserve"> 1</w:t>
      </w:r>
      <w:r w:rsidRPr="00F53F85">
        <w:rPr>
          <w:sz w:val="28"/>
          <w:szCs w:val="28"/>
        </w:rPr>
        <w:t xml:space="preserve"> до</w:t>
      </w:r>
      <w:r w:rsidRPr="00F53F85">
        <w:rPr>
          <w:noProof/>
          <w:sz w:val="28"/>
          <w:szCs w:val="28"/>
        </w:rPr>
        <w:t xml:space="preserve"> 99, </w:t>
      </w:r>
      <w:r w:rsidRPr="00F53F85">
        <w:rPr>
          <w:sz w:val="28"/>
          <w:szCs w:val="28"/>
        </w:rPr>
        <w:t xml:space="preserve">чтобы указать на сбой. Если не используется никакого пользовательского значения,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 xml:space="preserve"> возвращает то, что считает нужным. На сегодня используются значения от</w:t>
      </w:r>
      <w:r w:rsidRPr="00F53F85">
        <w:rPr>
          <w:noProof/>
          <w:sz w:val="28"/>
          <w:szCs w:val="28"/>
        </w:rPr>
        <w:t xml:space="preserve"> 0</w:t>
      </w:r>
      <w:r w:rsidRPr="00F53F85">
        <w:rPr>
          <w:sz w:val="28"/>
          <w:szCs w:val="28"/>
        </w:rPr>
        <w:t xml:space="preserve"> до</w:t>
      </w:r>
      <w:r w:rsidR="00F96ED7">
        <w:rPr>
          <w:sz w:val="28"/>
          <w:szCs w:val="28"/>
        </w:rPr>
        <w:t xml:space="preserve"> </w:t>
      </w:r>
      <w:r w:rsidRPr="00F53F85">
        <w:rPr>
          <w:noProof/>
          <w:sz w:val="28"/>
          <w:szCs w:val="28"/>
        </w:rPr>
        <w:t>14.</w:t>
      </w:r>
    </w:p>
    <w:p w:rsidR="00FB12B0" w:rsidRPr="00F53F85" w:rsidRDefault="00FB12B0" w:rsidP="00F53F85">
      <w:pPr>
        <w:pStyle w:val="25"/>
        <w:ind w:firstLine="720"/>
        <w:rPr>
          <w:sz w:val="28"/>
          <w:szCs w:val="28"/>
        </w:rPr>
      </w:pPr>
      <w:r w:rsidRPr="00F53F85">
        <w:rPr>
          <w:sz w:val="28"/>
          <w:szCs w:val="28"/>
        </w:rPr>
        <w:t xml:space="preserve">Синтаксис команды </w:t>
      </w:r>
      <w:r w:rsidRPr="00F53F85">
        <w:rPr>
          <w:sz w:val="28"/>
          <w:szCs w:val="28"/>
          <w:lang w:val="en-US"/>
        </w:rPr>
        <w:t>RETURN</w:t>
      </w:r>
      <w:r w:rsidRPr="00F53F85">
        <w:rPr>
          <w:sz w:val="28"/>
          <w:szCs w:val="28"/>
        </w:rPr>
        <w:t>:</w:t>
      </w:r>
    </w:p>
    <w:p w:rsidR="00FB12B0" w:rsidRPr="00F53F85" w:rsidRDefault="00FB12B0" w:rsidP="00F53F85">
      <w:pPr>
        <w:pStyle w:val="25"/>
        <w:ind w:firstLine="720"/>
        <w:rPr>
          <w:sz w:val="28"/>
          <w:szCs w:val="28"/>
        </w:rPr>
      </w:pPr>
    </w:p>
    <w:p w:rsidR="00FB12B0" w:rsidRPr="00F96ED7" w:rsidRDefault="00FB12B0" w:rsidP="00F53F85">
      <w:pPr>
        <w:pStyle w:val="25"/>
        <w:ind w:firstLine="720"/>
        <w:outlineLvl w:val="0"/>
        <w:rPr>
          <w:sz w:val="28"/>
          <w:szCs w:val="28"/>
        </w:rPr>
      </w:pPr>
      <w:bookmarkStart w:id="290" w:name="_Toc348822291"/>
      <w:bookmarkStart w:id="291" w:name="_Toc348822439"/>
      <w:bookmarkStart w:id="292" w:name="_Toc348822605"/>
      <w:bookmarkStart w:id="293" w:name="_Toc413884518"/>
      <w:r w:rsidRPr="00F96ED7">
        <w:rPr>
          <w:sz w:val="28"/>
          <w:szCs w:val="28"/>
          <w:lang w:val="en-US"/>
        </w:rPr>
        <w:t>RETURN</w:t>
      </w:r>
      <w:r w:rsidRPr="00F96ED7">
        <w:rPr>
          <w:sz w:val="28"/>
          <w:szCs w:val="28"/>
        </w:rPr>
        <w:t xml:space="preserve"> [</w:t>
      </w:r>
      <w:r w:rsidRPr="00F96ED7">
        <w:rPr>
          <w:sz w:val="28"/>
          <w:szCs w:val="28"/>
          <w:lang w:val="en-US"/>
        </w:rPr>
        <w:t>integer</w:t>
      </w:r>
      <w:r w:rsidRPr="00F96ED7">
        <w:rPr>
          <w:sz w:val="28"/>
          <w:szCs w:val="28"/>
        </w:rPr>
        <w:t>_&lt;Выражение&gt;]</w:t>
      </w:r>
      <w:bookmarkEnd w:id="290"/>
      <w:bookmarkEnd w:id="291"/>
      <w:bookmarkEnd w:id="292"/>
      <w:bookmarkEnd w:id="293"/>
      <w:r w:rsidRPr="00F96ED7">
        <w:rPr>
          <w:sz w:val="28"/>
          <w:szCs w:val="28"/>
        </w:rPr>
        <w:t xml:space="preserve"> </w:t>
      </w:r>
    </w:p>
    <w:p w:rsidR="00FB12B0" w:rsidRPr="00F53F85" w:rsidRDefault="00FB12B0" w:rsidP="00F53F85">
      <w:pPr>
        <w:pStyle w:val="25"/>
        <w:ind w:firstLine="720"/>
        <w:outlineLvl w:val="0"/>
        <w:rPr>
          <w:b/>
          <w:sz w:val="28"/>
          <w:szCs w:val="28"/>
        </w:rPr>
      </w:pPr>
    </w:p>
    <w:p w:rsidR="00FB12B0" w:rsidRDefault="00FB12B0" w:rsidP="00F53F85">
      <w:pPr>
        <w:pStyle w:val="25"/>
        <w:ind w:firstLine="720"/>
        <w:rPr>
          <w:sz w:val="28"/>
          <w:szCs w:val="28"/>
        </w:rPr>
      </w:pPr>
      <w:r w:rsidRPr="00F53F85">
        <w:rPr>
          <w:sz w:val="28"/>
          <w:szCs w:val="28"/>
        </w:rPr>
        <w:t>Для того чтобы использовать в дальнейшем возвращенное целое число, необходимо запустить хранимую процедуру в следующем формате:</w:t>
      </w:r>
    </w:p>
    <w:p w:rsidR="00F96ED7" w:rsidRPr="00F53F85" w:rsidRDefault="00F96ED7" w:rsidP="00F53F85">
      <w:pPr>
        <w:pStyle w:val="25"/>
        <w:ind w:firstLine="720"/>
        <w:rPr>
          <w:sz w:val="28"/>
          <w:szCs w:val="28"/>
        </w:rPr>
      </w:pPr>
    </w:p>
    <w:p w:rsidR="00FB12B0" w:rsidRDefault="00FB12B0" w:rsidP="00F53F85">
      <w:pPr>
        <w:pStyle w:val="25"/>
        <w:ind w:firstLine="720"/>
        <w:rPr>
          <w:bCs/>
          <w:sz w:val="28"/>
          <w:szCs w:val="28"/>
        </w:rPr>
      </w:pPr>
      <w:r w:rsidRPr="00F53F85">
        <w:rPr>
          <w:bCs/>
          <w:sz w:val="28"/>
          <w:szCs w:val="28"/>
          <w:lang w:val="en-US"/>
        </w:rPr>
        <w:t>EXEC</w:t>
      </w:r>
      <w:r w:rsidRPr="00F53F85">
        <w:rPr>
          <w:bCs/>
          <w:sz w:val="28"/>
          <w:szCs w:val="28"/>
        </w:rPr>
        <w:t>[</w:t>
      </w:r>
      <w:r w:rsidRPr="00F53F85">
        <w:rPr>
          <w:bCs/>
          <w:sz w:val="28"/>
          <w:szCs w:val="28"/>
          <w:lang w:val="en-US"/>
        </w:rPr>
        <w:t>ute</w:t>
      </w:r>
      <w:r w:rsidRPr="00F53F85">
        <w:rPr>
          <w:bCs/>
          <w:sz w:val="28"/>
          <w:szCs w:val="28"/>
        </w:rPr>
        <w:t>] @&lt;Имя переменной&gt;</w:t>
      </w:r>
      <w:r w:rsidRPr="00F53F85">
        <w:rPr>
          <w:bCs/>
          <w:noProof/>
          <w:sz w:val="28"/>
          <w:szCs w:val="28"/>
        </w:rPr>
        <w:t xml:space="preserve"> = {[[</w:t>
      </w:r>
      <w:r w:rsidRPr="00F53F85">
        <w:rPr>
          <w:bCs/>
          <w:sz w:val="28"/>
          <w:szCs w:val="28"/>
        </w:rPr>
        <w:t>[&lt;Имя сервера&gt;</w:t>
      </w:r>
      <w:r w:rsidRPr="00F53F85">
        <w:rPr>
          <w:bCs/>
          <w:noProof/>
          <w:sz w:val="28"/>
          <w:szCs w:val="28"/>
        </w:rPr>
        <w:t>.]</w:t>
      </w:r>
      <w:r w:rsidRPr="00F53F85">
        <w:rPr>
          <w:bCs/>
          <w:sz w:val="28"/>
          <w:szCs w:val="28"/>
        </w:rPr>
        <w:t>&lt;Имя БД&gt;</w:t>
      </w:r>
      <w:r w:rsidRPr="00F53F85">
        <w:rPr>
          <w:bCs/>
          <w:noProof/>
          <w:sz w:val="28"/>
          <w:szCs w:val="28"/>
        </w:rPr>
        <w:t>.]</w:t>
      </w:r>
      <w:r w:rsidRPr="00F53F85">
        <w:rPr>
          <w:bCs/>
          <w:sz w:val="28"/>
          <w:szCs w:val="28"/>
        </w:rPr>
        <w:t>&lt;Имя владельца&gt;</w:t>
      </w:r>
      <w:r w:rsidRPr="00F53F85">
        <w:rPr>
          <w:bCs/>
          <w:noProof/>
          <w:sz w:val="28"/>
          <w:szCs w:val="28"/>
        </w:rPr>
        <w:t xml:space="preserve">. ] </w:t>
      </w:r>
      <w:r w:rsidRPr="00F53F85">
        <w:rPr>
          <w:bCs/>
          <w:sz w:val="28"/>
          <w:szCs w:val="28"/>
        </w:rPr>
        <w:t>&lt;Имя процедуры&gt;[</w:t>
      </w:r>
      <w:r w:rsidRPr="00F53F85">
        <w:rPr>
          <w:bCs/>
          <w:noProof/>
          <w:sz w:val="28"/>
          <w:szCs w:val="28"/>
        </w:rPr>
        <w:t>;&lt;</w:t>
      </w:r>
      <w:r w:rsidRPr="00F53F85">
        <w:rPr>
          <w:bCs/>
          <w:sz w:val="28"/>
          <w:szCs w:val="28"/>
        </w:rPr>
        <w:t>Номер процедуры&gt;] | @&lt;Имя переменной&gt;}</w:t>
      </w:r>
    </w:p>
    <w:p w:rsidR="00F96ED7" w:rsidRPr="00F53F85" w:rsidRDefault="00F96ED7" w:rsidP="00F53F85">
      <w:pPr>
        <w:pStyle w:val="25"/>
        <w:ind w:firstLine="720"/>
        <w:rPr>
          <w:bCs/>
          <w:sz w:val="28"/>
          <w:szCs w:val="28"/>
        </w:rPr>
      </w:pPr>
    </w:p>
    <w:p w:rsidR="00FB12B0" w:rsidRPr="00F53F85" w:rsidRDefault="00FB12B0" w:rsidP="00F53F85">
      <w:pPr>
        <w:pStyle w:val="25"/>
        <w:ind w:firstLine="720"/>
        <w:rPr>
          <w:sz w:val="28"/>
          <w:szCs w:val="28"/>
        </w:rPr>
      </w:pPr>
      <w:r w:rsidRPr="00F53F85">
        <w:rPr>
          <w:bCs/>
          <w:sz w:val="28"/>
          <w:szCs w:val="28"/>
        </w:rPr>
        <w:t xml:space="preserve">Команда </w:t>
      </w:r>
      <w:r w:rsidRPr="00F53F85">
        <w:rPr>
          <w:bCs/>
          <w:sz w:val="28"/>
          <w:szCs w:val="28"/>
          <w:lang w:val="en-US"/>
        </w:rPr>
        <w:t>RAISERROR</w:t>
      </w:r>
      <w:r w:rsidRPr="00F53F85">
        <w:rPr>
          <w:bCs/>
          <w:sz w:val="28"/>
          <w:szCs w:val="28"/>
        </w:rPr>
        <w:t xml:space="preserve"> возвращает определенное пользователем сообщение об ошибке и устанавливает системный флаг с происшедшей ошибкой. </w:t>
      </w:r>
      <w:r w:rsidRPr="00F53F85">
        <w:rPr>
          <w:sz w:val="28"/>
          <w:szCs w:val="28"/>
        </w:rPr>
        <w:t xml:space="preserve">Команда </w:t>
      </w:r>
      <w:r w:rsidRPr="00F53F85">
        <w:rPr>
          <w:bCs/>
          <w:sz w:val="28"/>
          <w:szCs w:val="28"/>
          <w:lang w:val="en-US"/>
        </w:rPr>
        <w:t>RAISERROR</w:t>
      </w:r>
      <w:r w:rsidRPr="00F53F85">
        <w:rPr>
          <w:sz w:val="28"/>
          <w:szCs w:val="28"/>
        </w:rPr>
        <w:t xml:space="preserve"> имеет следующий синтаксис:</w:t>
      </w:r>
    </w:p>
    <w:p w:rsidR="00FB12B0" w:rsidRPr="00F53F85" w:rsidRDefault="00FB12B0" w:rsidP="00F53F85">
      <w:pPr>
        <w:pStyle w:val="25"/>
        <w:ind w:firstLine="720"/>
        <w:rPr>
          <w:sz w:val="28"/>
          <w:szCs w:val="28"/>
        </w:rPr>
      </w:pPr>
    </w:p>
    <w:p w:rsidR="00FB12B0" w:rsidRPr="00F96ED7" w:rsidRDefault="00FB12B0" w:rsidP="00F53F85">
      <w:pPr>
        <w:pStyle w:val="25"/>
        <w:ind w:firstLine="720"/>
        <w:rPr>
          <w:sz w:val="28"/>
          <w:szCs w:val="28"/>
        </w:rPr>
      </w:pPr>
      <w:r w:rsidRPr="00F96ED7">
        <w:rPr>
          <w:sz w:val="28"/>
          <w:szCs w:val="28"/>
          <w:lang w:val="en-US"/>
        </w:rPr>
        <w:t>RAISERROR</w:t>
      </w:r>
      <w:r w:rsidRPr="00F96ED7">
        <w:rPr>
          <w:noProof/>
          <w:sz w:val="28"/>
          <w:szCs w:val="28"/>
        </w:rPr>
        <w:t xml:space="preserve"> (</w:t>
      </w:r>
      <w:r w:rsidRPr="00F96ED7">
        <w:rPr>
          <w:sz w:val="28"/>
          <w:szCs w:val="28"/>
        </w:rPr>
        <w:t>{&lt;Идентификатор&gt;</w:t>
      </w:r>
      <w:r w:rsidRPr="00F96ED7">
        <w:rPr>
          <w:noProof/>
          <w:sz w:val="28"/>
          <w:szCs w:val="28"/>
        </w:rPr>
        <w:t xml:space="preserve"> | &lt;</w:t>
      </w:r>
      <w:r w:rsidRPr="00F96ED7">
        <w:rPr>
          <w:sz w:val="28"/>
          <w:szCs w:val="28"/>
        </w:rPr>
        <w:t>Сообщение&gt;}</w:t>
      </w:r>
      <w:r w:rsidRPr="00F96ED7">
        <w:rPr>
          <w:noProof/>
          <w:sz w:val="28"/>
          <w:szCs w:val="28"/>
        </w:rPr>
        <w:t>,</w:t>
      </w:r>
      <w:r w:rsidRPr="00F96ED7">
        <w:rPr>
          <w:sz w:val="28"/>
          <w:szCs w:val="28"/>
        </w:rPr>
        <w:t xml:space="preserve"> &lt;Уровень&gt;, &lt;Состояние&gt;, &lt;Аргумент 1&gt;</w:t>
      </w:r>
      <w:r w:rsidRPr="00F96ED7">
        <w:rPr>
          <w:noProof/>
          <w:sz w:val="28"/>
          <w:szCs w:val="28"/>
        </w:rPr>
        <w:t xml:space="preserve"> [,</w:t>
      </w:r>
      <w:r w:rsidRPr="00F96ED7">
        <w:rPr>
          <w:sz w:val="28"/>
          <w:szCs w:val="28"/>
        </w:rPr>
        <w:t xml:space="preserve"> &lt;Аргумент 2&gt;]</w:t>
      </w:r>
      <w:r w:rsidRPr="00F96ED7">
        <w:rPr>
          <w:noProof/>
          <w:sz w:val="28"/>
          <w:szCs w:val="28"/>
        </w:rPr>
        <w:t xml:space="preserve">]) </w:t>
      </w:r>
      <w:r w:rsidRPr="00F96ED7">
        <w:rPr>
          <w:sz w:val="28"/>
          <w:szCs w:val="28"/>
        </w:rPr>
        <w:t>[</w:t>
      </w:r>
      <w:r w:rsidRPr="00F96ED7">
        <w:rPr>
          <w:sz w:val="28"/>
          <w:szCs w:val="28"/>
          <w:lang w:val="en-US"/>
        </w:rPr>
        <w:t>WITH</w:t>
      </w:r>
      <w:r w:rsidRPr="00F96ED7">
        <w:rPr>
          <w:sz w:val="28"/>
          <w:szCs w:val="28"/>
        </w:rPr>
        <w:t xml:space="preserve"> </w:t>
      </w:r>
      <w:r w:rsidRPr="00F96ED7">
        <w:rPr>
          <w:sz w:val="28"/>
          <w:szCs w:val="28"/>
          <w:lang w:val="en-US"/>
        </w:rPr>
        <w:t>LOG</w:t>
      </w:r>
      <w:r w:rsidRPr="00F96ED7">
        <w:rPr>
          <w:sz w:val="28"/>
          <w:szCs w:val="28"/>
        </w:rPr>
        <w:t>]</w:t>
      </w:r>
    </w:p>
    <w:p w:rsidR="00FB12B0" w:rsidRPr="00F53F85" w:rsidRDefault="00FB12B0" w:rsidP="00F53F85">
      <w:pPr>
        <w:pStyle w:val="25"/>
        <w:ind w:firstLine="720"/>
        <w:rPr>
          <w:b/>
          <w:sz w:val="28"/>
          <w:szCs w:val="28"/>
        </w:rPr>
      </w:pPr>
    </w:p>
    <w:p w:rsidR="00FB12B0" w:rsidRPr="00F53F85" w:rsidRDefault="00FB12B0" w:rsidP="00F53F85">
      <w:pPr>
        <w:pStyle w:val="25"/>
        <w:ind w:firstLine="720"/>
        <w:rPr>
          <w:sz w:val="28"/>
          <w:szCs w:val="28"/>
        </w:rPr>
      </w:pPr>
      <w:r w:rsidRPr="00F53F85">
        <w:rPr>
          <w:sz w:val="28"/>
          <w:szCs w:val="28"/>
        </w:rPr>
        <w:t xml:space="preserve">Опция </w:t>
      </w:r>
      <w:r w:rsidRPr="00F53F85">
        <w:rPr>
          <w:bCs/>
          <w:sz w:val="28"/>
          <w:szCs w:val="28"/>
          <w:lang w:val="en-US"/>
        </w:rPr>
        <w:t>WITH</w:t>
      </w:r>
      <w:r w:rsidRPr="00F53F85">
        <w:rPr>
          <w:bCs/>
          <w:sz w:val="28"/>
          <w:szCs w:val="28"/>
        </w:rPr>
        <w:t xml:space="preserve"> </w:t>
      </w:r>
      <w:r w:rsidRPr="00F53F85">
        <w:rPr>
          <w:bCs/>
          <w:sz w:val="28"/>
          <w:szCs w:val="28"/>
          <w:lang w:val="en-US"/>
        </w:rPr>
        <w:t>LOG</w:t>
      </w:r>
      <w:r w:rsidRPr="00F53F85">
        <w:rPr>
          <w:sz w:val="28"/>
          <w:szCs w:val="28"/>
        </w:rPr>
        <w:t xml:space="preserve"> заносит информацию об ошибке в журналы ошибок и событий. Она необходима для сообщений с уровнем строгости </w:t>
      </w:r>
      <w:r w:rsidRPr="00F96ED7">
        <w:rPr>
          <w:sz w:val="28"/>
          <w:szCs w:val="28"/>
        </w:rPr>
        <w:t>(</w:t>
      </w:r>
      <w:r w:rsidRPr="00F96ED7">
        <w:rPr>
          <w:sz w:val="28"/>
          <w:szCs w:val="28"/>
          <w:lang w:val="en-US"/>
        </w:rPr>
        <w:t>severity</w:t>
      </w:r>
      <w:r w:rsidRPr="00F53F85">
        <w:rPr>
          <w:sz w:val="28"/>
          <w:szCs w:val="28"/>
        </w:rPr>
        <w:t>) от</w:t>
      </w:r>
      <w:r w:rsidRPr="00F53F85">
        <w:rPr>
          <w:noProof/>
          <w:sz w:val="28"/>
          <w:szCs w:val="28"/>
        </w:rPr>
        <w:t xml:space="preserve"> 19</w:t>
      </w:r>
      <w:r w:rsidRPr="00F53F85">
        <w:rPr>
          <w:sz w:val="28"/>
          <w:szCs w:val="28"/>
        </w:rPr>
        <w:t xml:space="preserve"> до</w:t>
      </w:r>
      <w:r w:rsidRPr="00F53F85">
        <w:rPr>
          <w:noProof/>
          <w:sz w:val="28"/>
          <w:szCs w:val="28"/>
        </w:rPr>
        <w:t xml:space="preserve"> 25</w:t>
      </w:r>
      <w:r w:rsidRPr="00F53F85">
        <w:rPr>
          <w:sz w:val="28"/>
          <w:szCs w:val="28"/>
        </w:rPr>
        <w:t xml:space="preserve"> и может быть использована только системным администратором. Расширенная системная хранимая процедура </w:t>
      </w:r>
      <w:r w:rsidRPr="00F53F85">
        <w:rPr>
          <w:bCs/>
          <w:sz w:val="28"/>
          <w:szCs w:val="28"/>
          <w:lang w:val="en-US"/>
        </w:rPr>
        <w:t>xp</w:t>
      </w:r>
      <w:r w:rsidRPr="00F53F85">
        <w:rPr>
          <w:bCs/>
          <w:sz w:val="28"/>
          <w:szCs w:val="28"/>
        </w:rPr>
        <w:t>_</w:t>
      </w:r>
      <w:r w:rsidRPr="00F53F85">
        <w:rPr>
          <w:bCs/>
          <w:sz w:val="28"/>
          <w:szCs w:val="28"/>
          <w:lang w:val="en-US"/>
        </w:rPr>
        <w:t>eventlog</w:t>
      </w:r>
      <w:r w:rsidRPr="00F53F85">
        <w:rPr>
          <w:sz w:val="28"/>
          <w:szCs w:val="28"/>
        </w:rPr>
        <w:t xml:space="preserve"> предоставляет схожую функциональность.</w:t>
      </w:r>
    </w:p>
    <w:p w:rsidR="00FB12B0" w:rsidRPr="00F53F85" w:rsidRDefault="00FB12B0" w:rsidP="00CA5AE4">
      <w:pPr>
        <w:pStyle w:val="25"/>
        <w:ind w:firstLine="720"/>
        <w:rPr>
          <w:sz w:val="28"/>
          <w:szCs w:val="28"/>
        </w:rPr>
      </w:pPr>
      <w:r w:rsidRPr="00F53F85">
        <w:rPr>
          <w:sz w:val="28"/>
          <w:szCs w:val="28"/>
        </w:rPr>
        <w:t xml:space="preserve">Команда </w:t>
      </w:r>
      <w:r w:rsidRPr="00F53F85">
        <w:rPr>
          <w:bCs/>
          <w:sz w:val="28"/>
          <w:szCs w:val="28"/>
          <w:lang w:val="en-US"/>
        </w:rPr>
        <w:t>PRINT</w:t>
      </w:r>
      <w:r w:rsidRPr="00F53F85">
        <w:rPr>
          <w:sz w:val="28"/>
          <w:szCs w:val="28"/>
        </w:rPr>
        <w:t xml:space="preserve"> возвращает определенное пользователем сообщение клиенту. При её использовании необходимо учитывать следующее:</w:t>
      </w:r>
      <w:r w:rsidR="00CA5AE4">
        <w:rPr>
          <w:sz w:val="28"/>
          <w:szCs w:val="28"/>
        </w:rPr>
        <w:t xml:space="preserve"> р</w:t>
      </w:r>
      <w:r w:rsidRPr="00F53F85">
        <w:rPr>
          <w:sz w:val="28"/>
          <w:szCs w:val="28"/>
        </w:rPr>
        <w:t>азмер сообщения не может превышать</w:t>
      </w:r>
      <w:r w:rsidRPr="00F53F85">
        <w:rPr>
          <w:noProof/>
          <w:sz w:val="28"/>
          <w:szCs w:val="28"/>
        </w:rPr>
        <w:t xml:space="preserve"> 255</w:t>
      </w:r>
      <w:r w:rsidR="00CA5AE4">
        <w:rPr>
          <w:sz w:val="28"/>
          <w:szCs w:val="28"/>
        </w:rPr>
        <w:t xml:space="preserve"> символов, л</w:t>
      </w:r>
      <w:r w:rsidRPr="00F53F85">
        <w:rPr>
          <w:sz w:val="28"/>
          <w:szCs w:val="28"/>
        </w:rPr>
        <w:t xml:space="preserve">окальные или глобальные переменные могут быть типа </w:t>
      </w:r>
      <w:r w:rsidRPr="00F53F85">
        <w:rPr>
          <w:bCs/>
          <w:sz w:val="28"/>
          <w:szCs w:val="28"/>
          <w:lang w:val="en-US"/>
        </w:rPr>
        <w:t>char</w:t>
      </w:r>
      <w:r w:rsidRPr="00F53F85">
        <w:rPr>
          <w:bCs/>
          <w:sz w:val="28"/>
          <w:szCs w:val="28"/>
        </w:rPr>
        <w:t xml:space="preserve"> или </w:t>
      </w:r>
      <w:r w:rsidRPr="00F53F85">
        <w:rPr>
          <w:bCs/>
          <w:sz w:val="28"/>
          <w:szCs w:val="28"/>
          <w:lang w:val="en-US"/>
        </w:rPr>
        <w:t>varchar</w:t>
      </w:r>
      <w:r w:rsidR="00CA5AE4">
        <w:rPr>
          <w:bCs/>
          <w:sz w:val="28"/>
          <w:szCs w:val="28"/>
        </w:rPr>
        <w:t>, ф</w:t>
      </w:r>
      <w:r w:rsidRPr="00F53F85">
        <w:rPr>
          <w:sz w:val="28"/>
          <w:szCs w:val="28"/>
        </w:rPr>
        <w:t xml:space="preserve">орматированное сообщение создается с помощью операторов конкатенации. </w:t>
      </w:r>
    </w:p>
    <w:p w:rsidR="00FB12B0" w:rsidRPr="00F53F85" w:rsidRDefault="00FB12B0" w:rsidP="00F53F85">
      <w:pPr>
        <w:pStyle w:val="25"/>
        <w:ind w:firstLine="720"/>
        <w:rPr>
          <w:sz w:val="28"/>
          <w:szCs w:val="28"/>
        </w:rPr>
      </w:pPr>
      <w:r w:rsidRPr="00F53F85">
        <w:rPr>
          <w:sz w:val="28"/>
          <w:szCs w:val="28"/>
        </w:rPr>
        <w:t>Синтаксис команды:</w:t>
      </w:r>
    </w:p>
    <w:p w:rsidR="00FB12B0" w:rsidRPr="00F53F85" w:rsidRDefault="00FB12B0" w:rsidP="00F53F85">
      <w:pPr>
        <w:pStyle w:val="25"/>
        <w:ind w:firstLine="720"/>
        <w:rPr>
          <w:b/>
          <w:sz w:val="28"/>
          <w:szCs w:val="28"/>
        </w:rPr>
      </w:pPr>
    </w:p>
    <w:p w:rsidR="00FB12B0" w:rsidRPr="00CA5AE4" w:rsidRDefault="00FB12B0" w:rsidP="00F53F85">
      <w:pPr>
        <w:pStyle w:val="25"/>
        <w:ind w:firstLine="720"/>
        <w:outlineLvl w:val="0"/>
        <w:rPr>
          <w:sz w:val="28"/>
          <w:szCs w:val="28"/>
        </w:rPr>
      </w:pPr>
      <w:bookmarkStart w:id="294" w:name="_Toc348822292"/>
      <w:bookmarkStart w:id="295" w:name="_Toc348822440"/>
      <w:bookmarkStart w:id="296" w:name="_Toc348822606"/>
      <w:bookmarkStart w:id="297" w:name="_Toc413884519"/>
      <w:r w:rsidRPr="00CA5AE4">
        <w:rPr>
          <w:sz w:val="28"/>
          <w:szCs w:val="28"/>
          <w:lang w:val="en-US"/>
        </w:rPr>
        <w:t>PRINT</w:t>
      </w:r>
      <w:r w:rsidRPr="00CA5AE4">
        <w:rPr>
          <w:noProof/>
          <w:sz w:val="28"/>
          <w:szCs w:val="28"/>
        </w:rPr>
        <w:t xml:space="preserve"> { &lt;'</w:t>
      </w:r>
      <w:r w:rsidRPr="00CA5AE4">
        <w:rPr>
          <w:sz w:val="28"/>
          <w:szCs w:val="28"/>
        </w:rPr>
        <w:t>Текст</w:t>
      </w:r>
      <w:r w:rsidRPr="00CA5AE4">
        <w:rPr>
          <w:noProof/>
          <w:sz w:val="28"/>
          <w:szCs w:val="28"/>
        </w:rPr>
        <w:t>'&gt;</w:t>
      </w:r>
      <w:r w:rsidRPr="00CA5AE4">
        <w:rPr>
          <w:sz w:val="28"/>
          <w:szCs w:val="28"/>
        </w:rPr>
        <w:t xml:space="preserve"> | @&lt;Локальная переменная&gt; | @@&lt;Глобальная переменная&gt;</w:t>
      </w:r>
      <w:r w:rsidRPr="00CA5AE4">
        <w:rPr>
          <w:noProof/>
          <w:sz w:val="28"/>
          <w:szCs w:val="28"/>
        </w:rPr>
        <w:t>}</w:t>
      </w:r>
      <w:bookmarkEnd w:id="294"/>
      <w:bookmarkEnd w:id="295"/>
      <w:bookmarkEnd w:id="296"/>
      <w:bookmarkEnd w:id="297"/>
    </w:p>
    <w:p w:rsidR="00FB12B0" w:rsidRPr="00F53F85" w:rsidRDefault="00FB12B0" w:rsidP="00F53F85">
      <w:pPr>
        <w:pStyle w:val="25"/>
        <w:ind w:firstLine="720"/>
        <w:rPr>
          <w:sz w:val="28"/>
          <w:szCs w:val="28"/>
        </w:rPr>
      </w:pPr>
    </w:p>
    <w:p w:rsidR="00FB12B0" w:rsidRPr="00F53F85" w:rsidRDefault="00FB12B0" w:rsidP="00F53F85">
      <w:pPr>
        <w:pStyle w:val="25"/>
        <w:ind w:firstLine="720"/>
        <w:rPr>
          <w:sz w:val="28"/>
          <w:szCs w:val="28"/>
        </w:rPr>
      </w:pPr>
      <w:r w:rsidRPr="00F53F85">
        <w:rPr>
          <w:sz w:val="28"/>
          <w:szCs w:val="28"/>
        </w:rPr>
        <w:t xml:space="preserve">Следующий пример возвратит число соединений с момента последнего старта </w:t>
      </w:r>
      <w:r w:rsidRPr="00F53F85">
        <w:rPr>
          <w:sz w:val="28"/>
          <w:szCs w:val="28"/>
          <w:lang w:val="en-US"/>
        </w:rPr>
        <w:t>SQL</w:t>
      </w:r>
      <w:r w:rsidRPr="00F53F85">
        <w:rPr>
          <w:sz w:val="28"/>
          <w:szCs w:val="28"/>
        </w:rPr>
        <w:t xml:space="preserve"> </w:t>
      </w:r>
      <w:r w:rsidRPr="00F53F85">
        <w:rPr>
          <w:sz w:val="28"/>
          <w:szCs w:val="28"/>
          <w:lang w:val="en-US"/>
        </w:rPr>
        <w:t>Server</w:t>
      </w:r>
      <w:r w:rsidRPr="00F53F85">
        <w:rPr>
          <w:sz w:val="28"/>
          <w:szCs w:val="28"/>
        </w:rPr>
        <w:t>:</w:t>
      </w:r>
    </w:p>
    <w:p w:rsidR="00FB12B0" w:rsidRPr="00F53F85" w:rsidRDefault="00FB12B0" w:rsidP="00F53F85">
      <w:pPr>
        <w:pStyle w:val="25"/>
        <w:ind w:firstLine="720"/>
        <w:rPr>
          <w:sz w:val="28"/>
          <w:szCs w:val="28"/>
        </w:rPr>
      </w:pPr>
    </w:p>
    <w:p w:rsidR="00FB12B0" w:rsidRPr="00CA5AE4" w:rsidRDefault="00FB12B0" w:rsidP="00F53F85">
      <w:pPr>
        <w:pStyle w:val="25"/>
        <w:ind w:firstLine="720"/>
        <w:rPr>
          <w:sz w:val="28"/>
          <w:szCs w:val="28"/>
        </w:rPr>
      </w:pPr>
      <w:r w:rsidRPr="00CA5AE4">
        <w:rPr>
          <w:sz w:val="28"/>
          <w:szCs w:val="28"/>
          <w:lang w:val="en-US"/>
        </w:rPr>
        <w:t>PRINT</w:t>
      </w:r>
      <w:r w:rsidRPr="00CA5AE4">
        <w:rPr>
          <w:sz w:val="28"/>
          <w:szCs w:val="28"/>
        </w:rPr>
        <w:t xml:space="preserve"> </w:t>
      </w:r>
      <w:r w:rsidRPr="00CA5AE4">
        <w:rPr>
          <w:sz w:val="28"/>
          <w:szCs w:val="28"/>
          <w:lang w:val="en-US"/>
        </w:rPr>
        <w:t>convert</w:t>
      </w:r>
      <w:r w:rsidRPr="00CA5AE4">
        <w:rPr>
          <w:sz w:val="28"/>
          <w:szCs w:val="28"/>
        </w:rPr>
        <w:t xml:space="preserve"> (</w:t>
      </w:r>
      <w:r w:rsidRPr="00CA5AE4">
        <w:rPr>
          <w:sz w:val="28"/>
          <w:szCs w:val="28"/>
          <w:lang w:val="en-US"/>
        </w:rPr>
        <w:t>char</w:t>
      </w:r>
      <w:r w:rsidRPr="00CA5AE4">
        <w:rPr>
          <w:noProof/>
          <w:sz w:val="28"/>
          <w:szCs w:val="28"/>
        </w:rPr>
        <w:t>(4),</w:t>
      </w:r>
      <w:r w:rsidRPr="00CA5AE4">
        <w:rPr>
          <w:sz w:val="28"/>
          <w:szCs w:val="28"/>
        </w:rPr>
        <w:t xml:space="preserve"> @@</w:t>
      </w:r>
      <w:r w:rsidRPr="00CA5AE4">
        <w:rPr>
          <w:sz w:val="28"/>
          <w:szCs w:val="28"/>
          <w:lang w:val="en-US"/>
        </w:rPr>
        <w:t>connections</w:t>
      </w:r>
      <w:r w:rsidRPr="00CA5AE4">
        <w:rPr>
          <w:sz w:val="28"/>
          <w:szCs w:val="28"/>
        </w:rPr>
        <w:t>)</w:t>
      </w:r>
    </w:p>
    <w:p w:rsidR="00FB12B0" w:rsidRPr="00F53F85" w:rsidRDefault="00FB12B0" w:rsidP="00F53F85">
      <w:pPr>
        <w:pStyle w:val="25"/>
        <w:ind w:firstLine="720"/>
        <w:rPr>
          <w:sz w:val="28"/>
          <w:szCs w:val="28"/>
        </w:rPr>
      </w:pPr>
    </w:p>
    <w:p w:rsidR="00FB12B0" w:rsidRPr="00F53F85" w:rsidRDefault="00FB12B0" w:rsidP="00F53F85">
      <w:pPr>
        <w:pStyle w:val="25"/>
        <w:ind w:firstLine="720"/>
        <w:rPr>
          <w:bCs/>
          <w:sz w:val="28"/>
          <w:szCs w:val="28"/>
        </w:rPr>
      </w:pPr>
      <w:r w:rsidRPr="00F53F85">
        <w:rPr>
          <w:sz w:val="28"/>
          <w:szCs w:val="28"/>
        </w:rPr>
        <w:t xml:space="preserve">Выражение </w:t>
      </w:r>
      <w:r w:rsidRPr="00F53F85">
        <w:rPr>
          <w:bCs/>
          <w:sz w:val="28"/>
          <w:szCs w:val="28"/>
          <w:lang w:val="en-US"/>
        </w:rPr>
        <w:t>CASE</w:t>
      </w:r>
      <w:r w:rsidRPr="00F53F85">
        <w:rPr>
          <w:bCs/>
          <w:sz w:val="28"/>
          <w:szCs w:val="28"/>
        </w:rPr>
        <w:t xml:space="preserve"> позволяет возвращать разные значения в зависимости от условия. </w:t>
      </w:r>
      <w:r w:rsidRPr="00F53F85">
        <w:rPr>
          <w:bCs/>
          <w:sz w:val="28"/>
          <w:szCs w:val="28"/>
          <w:lang w:val="en-US"/>
        </w:rPr>
        <w:t>CASE</w:t>
      </w:r>
      <w:r w:rsidRPr="00F53F85">
        <w:rPr>
          <w:bCs/>
          <w:sz w:val="28"/>
          <w:szCs w:val="28"/>
        </w:rPr>
        <w:t xml:space="preserve"> разрешается использовать везде, где допустимы выражения.</w:t>
      </w:r>
    </w:p>
    <w:p w:rsidR="00FB12B0" w:rsidRPr="00F53F85" w:rsidRDefault="00FB12B0" w:rsidP="00F53F85">
      <w:pPr>
        <w:pStyle w:val="25"/>
        <w:ind w:firstLine="720"/>
        <w:rPr>
          <w:bCs/>
          <w:sz w:val="28"/>
          <w:szCs w:val="28"/>
        </w:rPr>
      </w:pPr>
      <w:r w:rsidRPr="00F53F85">
        <w:rPr>
          <w:bCs/>
          <w:sz w:val="28"/>
          <w:szCs w:val="28"/>
        </w:rPr>
        <w:t xml:space="preserve">Выражение </w:t>
      </w:r>
      <w:r w:rsidRPr="00F53F85">
        <w:rPr>
          <w:bCs/>
          <w:sz w:val="28"/>
          <w:szCs w:val="28"/>
          <w:lang w:val="en-US"/>
        </w:rPr>
        <w:t>CASE</w:t>
      </w:r>
      <w:r w:rsidRPr="00F53F85">
        <w:rPr>
          <w:bCs/>
          <w:sz w:val="28"/>
          <w:szCs w:val="28"/>
        </w:rPr>
        <w:t xml:space="preserve"> имеет два синтаксиса: простой и поисковый.</w:t>
      </w:r>
    </w:p>
    <w:p w:rsidR="00FB12B0" w:rsidRPr="00F53F85" w:rsidRDefault="00FB12B0" w:rsidP="00F53F85">
      <w:pPr>
        <w:pStyle w:val="25"/>
        <w:ind w:firstLine="720"/>
        <w:rPr>
          <w:bCs/>
          <w:sz w:val="28"/>
          <w:szCs w:val="28"/>
        </w:rPr>
      </w:pPr>
      <w:r w:rsidRPr="00F53F85">
        <w:rPr>
          <w:bCs/>
          <w:sz w:val="28"/>
          <w:szCs w:val="28"/>
        </w:rPr>
        <w:t>Простой синтаксис:</w:t>
      </w:r>
    </w:p>
    <w:p w:rsidR="00FB12B0" w:rsidRPr="00F53F85" w:rsidRDefault="00FB12B0" w:rsidP="00F53F85">
      <w:pPr>
        <w:pStyle w:val="25"/>
        <w:ind w:firstLine="720"/>
        <w:rPr>
          <w:bCs/>
          <w:sz w:val="28"/>
          <w:szCs w:val="28"/>
        </w:rPr>
      </w:pPr>
    </w:p>
    <w:p w:rsidR="00FB12B0" w:rsidRPr="00CA5AE4" w:rsidRDefault="00FB12B0" w:rsidP="00F53F85">
      <w:pPr>
        <w:pStyle w:val="25"/>
        <w:ind w:firstLine="720"/>
        <w:outlineLvl w:val="0"/>
        <w:rPr>
          <w:sz w:val="28"/>
          <w:szCs w:val="28"/>
        </w:rPr>
      </w:pPr>
      <w:bookmarkStart w:id="298" w:name="_Toc348822293"/>
      <w:bookmarkStart w:id="299" w:name="_Toc348822441"/>
      <w:bookmarkStart w:id="300" w:name="_Toc348822607"/>
      <w:bookmarkStart w:id="301" w:name="_Toc413884520"/>
      <w:r w:rsidRPr="00CA5AE4">
        <w:rPr>
          <w:sz w:val="28"/>
          <w:szCs w:val="28"/>
          <w:lang w:val="en-US"/>
        </w:rPr>
        <w:t>CASE</w:t>
      </w:r>
      <w:r w:rsidRPr="00CA5AE4">
        <w:rPr>
          <w:sz w:val="28"/>
          <w:szCs w:val="28"/>
        </w:rPr>
        <w:t xml:space="preserve"> &lt;Выражение&gt;</w:t>
      </w:r>
      <w:bookmarkEnd w:id="298"/>
      <w:bookmarkEnd w:id="299"/>
      <w:bookmarkEnd w:id="300"/>
      <w:bookmarkEnd w:id="301"/>
    </w:p>
    <w:p w:rsidR="00FB12B0" w:rsidRPr="00CA5AE4" w:rsidRDefault="00FB12B0" w:rsidP="00F53F85">
      <w:pPr>
        <w:pStyle w:val="25"/>
        <w:ind w:left="1134" w:firstLine="720"/>
        <w:outlineLvl w:val="0"/>
        <w:rPr>
          <w:sz w:val="28"/>
          <w:szCs w:val="28"/>
        </w:rPr>
      </w:pPr>
      <w:bookmarkStart w:id="302" w:name="_Toc348822294"/>
      <w:bookmarkStart w:id="303" w:name="_Toc348822442"/>
      <w:bookmarkStart w:id="304" w:name="_Toc348822608"/>
      <w:bookmarkStart w:id="305" w:name="_Toc413884521"/>
      <w:r w:rsidRPr="00CA5AE4">
        <w:rPr>
          <w:sz w:val="28"/>
          <w:szCs w:val="28"/>
          <w:lang w:val="en-US"/>
        </w:rPr>
        <w:t>WHEN</w:t>
      </w:r>
      <w:r w:rsidRPr="00CA5AE4">
        <w:rPr>
          <w:sz w:val="28"/>
          <w:szCs w:val="28"/>
        </w:rPr>
        <w:t xml:space="preserve"> &lt;Вариант 1&gt; </w:t>
      </w:r>
      <w:r w:rsidRPr="00CA5AE4">
        <w:rPr>
          <w:sz w:val="28"/>
          <w:szCs w:val="28"/>
          <w:lang w:val="en-US"/>
        </w:rPr>
        <w:t>THEN</w:t>
      </w:r>
      <w:r w:rsidRPr="00CA5AE4">
        <w:rPr>
          <w:sz w:val="28"/>
          <w:szCs w:val="28"/>
        </w:rPr>
        <w:t xml:space="preserve"> &lt;Выражение 1&gt;</w:t>
      </w:r>
      <w:bookmarkEnd w:id="302"/>
      <w:bookmarkEnd w:id="303"/>
      <w:bookmarkEnd w:id="304"/>
      <w:bookmarkEnd w:id="305"/>
    </w:p>
    <w:p w:rsidR="00FB12B0" w:rsidRPr="00CA5AE4" w:rsidRDefault="00FB12B0" w:rsidP="00F53F85">
      <w:pPr>
        <w:pStyle w:val="25"/>
        <w:ind w:left="1134" w:firstLine="720"/>
        <w:rPr>
          <w:noProof/>
          <w:sz w:val="28"/>
          <w:szCs w:val="28"/>
        </w:rPr>
      </w:pPr>
      <w:r w:rsidRPr="00CA5AE4">
        <w:rPr>
          <w:noProof/>
          <w:sz w:val="28"/>
          <w:szCs w:val="28"/>
        </w:rPr>
        <w:t>[</w:t>
      </w:r>
      <w:r w:rsidRPr="00CA5AE4">
        <w:rPr>
          <w:sz w:val="28"/>
          <w:szCs w:val="28"/>
        </w:rPr>
        <w:t>[</w:t>
      </w:r>
      <w:r w:rsidRPr="00CA5AE4">
        <w:rPr>
          <w:sz w:val="28"/>
          <w:szCs w:val="28"/>
          <w:lang w:val="en-US"/>
        </w:rPr>
        <w:t>WHEN</w:t>
      </w:r>
      <w:r w:rsidRPr="00CA5AE4">
        <w:rPr>
          <w:sz w:val="28"/>
          <w:szCs w:val="28"/>
        </w:rPr>
        <w:t xml:space="preserve"> &lt;Вариант 2&gt; </w:t>
      </w:r>
      <w:r w:rsidRPr="00CA5AE4">
        <w:rPr>
          <w:sz w:val="28"/>
          <w:szCs w:val="28"/>
          <w:lang w:val="en-US"/>
        </w:rPr>
        <w:t>THEN</w:t>
      </w:r>
      <w:r w:rsidRPr="00CA5AE4">
        <w:rPr>
          <w:sz w:val="28"/>
          <w:szCs w:val="28"/>
        </w:rPr>
        <w:t xml:space="preserve"> &lt;Выражение 2&gt;]</w:t>
      </w:r>
      <w:r w:rsidRPr="00CA5AE4">
        <w:rPr>
          <w:noProof/>
          <w:sz w:val="28"/>
          <w:szCs w:val="28"/>
        </w:rPr>
        <w:t xml:space="preserve"> [...]]</w:t>
      </w:r>
    </w:p>
    <w:p w:rsidR="00FB12B0" w:rsidRPr="00CA5AE4" w:rsidRDefault="00FB12B0" w:rsidP="00F53F85">
      <w:pPr>
        <w:pStyle w:val="25"/>
        <w:ind w:left="1134" w:firstLine="720"/>
        <w:rPr>
          <w:sz w:val="28"/>
          <w:szCs w:val="28"/>
        </w:rPr>
      </w:pPr>
      <w:r w:rsidRPr="00CA5AE4">
        <w:rPr>
          <w:sz w:val="28"/>
          <w:szCs w:val="28"/>
        </w:rPr>
        <w:t>[</w:t>
      </w:r>
      <w:r w:rsidRPr="00CA5AE4">
        <w:rPr>
          <w:sz w:val="28"/>
          <w:szCs w:val="28"/>
          <w:lang w:val="en-US"/>
        </w:rPr>
        <w:t>ELSE</w:t>
      </w:r>
      <w:r w:rsidRPr="00CA5AE4">
        <w:rPr>
          <w:sz w:val="28"/>
          <w:szCs w:val="28"/>
        </w:rPr>
        <w:t xml:space="preserve"> &lt;Выражение </w:t>
      </w:r>
      <w:r w:rsidRPr="00CA5AE4">
        <w:rPr>
          <w:sz w:val="28"/>
          <w:szCs w:val="28"/>
          <w:lang w:val="en-US"/>
        </w:rPr>
        <w:t>N</w:t>
      </w:r>
      <w:r w:rsidRPr="00CA5AE4">
        <w:rPr>
          <w:sz w:val="28"/>
          <w:szCs w:val="28"/>
        </w:rPr>
        <w:t>&gt;]</w:t>
      </w:r>
    </w:p>
    <w:p w:rsidR="00FB12B0" w:rsidRPr="00CA5AE4" w:rsidRDefault="00FB12B0" w:rsidP="00F53F85">
      <w:pPr>
        <w:pStyle w:val="25"/>
        <w:ind w:firstLine="720"/>
        <w:outlineLvl w:val="0"/>
        <w:rPr>
          <w:sz w:val="28"/>
          <w:szCs w:val="28"/>
        </w:rPr>
      </w:pPr>
      <w:bookmarkStart w:id="306" w:name="_Toc348822295"/>
      <w:bookmarkStart w:id="307" w:name="_Toc348822443"/>
      <w:bookmarkStart w:id="308" w:name="_Toc348822609"/>
      <w:bookmarkStart w:id="309" w:name="_Toc413884522"/>
      <w:r w:rsidRPr="00CA5AE4">
        <w:rPr>
          <w:sz w:val="28"/>
          <w:szCs w:val="28"/>
          <w:lang w:val="en-US"/>
        </w:rPr>
        <w:t>END</w:t>
      </w:r>
      <w:bookmarkEnd w:id="306"/>
      <w:bookmarkEnd w:id="307"/>
      <w:bookmarkEnd w:id="308"/>
      <w:bookmarkEnd w:id="309"/>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bCs/>
          <w:sz w:val="28"/>
          <w:szCs w:val="28"/>
        </w:rPr>
      </w:pPr>
      <w:r w:rsidRPr="00F53F85">
        <w:rPr>
          <w:bCs/>
          <w:sz w:val="28"/>
          <w:szCs w:val="28"/>
        </w:rPr>
        <w:t>Поисковый синтаксис:</w:t>
      </w:r>
    </w:p>
    <w:p w:rsidR="00FB12B0" w:rsidRPr="00F53F85" w:rsidRDefault="00FB12B0" w:rsidP="00F53F85">
      <w:pPr>
        <w:pStyle w:val="25"/>
        <w:ind w:firstLine="720"/>
        <w:rPr>
          <w:bCs/>
          <w:sz w:val="28"/>
          <w:szCs w:val="28"/>
        </w:rPr>
      </w:pPr>
    </w:p>
    <w:p w:rsidR="00FB12B0" w:rsidRPr="00C112E5" w:rsidRDefault="00FB12B0" w:rsidP="00C112E5">
      <w:pPr>
        <w:pStyle w:val="25"/>
        <w:ind w:firstLine="720"/>
        <w:outlineLvl w:val="0"/>
        <w:rPr>
          <w:sz w:val="28"/>
          <w:szCs w:val="28"/>
        </w:rPr>
      </w:pPr>
      <w:bookmarkStart w:id="310" w:name="_Toc348822296"/>
      <w:bookmarkStart w:id="311" w:name="_Toc348822444"/>
      <w:bookmarkStart w:id="312" w:name="_Toc348822610"/>
      <w:bookmarkStart w:id="313" w:name="_Toc413884523"/>
      <w:r w:rsidRPr="00C112E5">
        <w:rPr>
          <w:sz w:val="28"/>
          <w:szCs w:val="28"/>
          <w:lang w:val="en-US"/>
        </w:rPr>
        <w:t>CASE</w:t>
      </w:r>
      <w:bookmarkEnd w:id="310"/>
      <w:bookmarkEnd w:id="311"/>
      <w:bookmarkEnd w:id="312"/>
      <w:bookmarkEnd w:id="313"/>
    </w:p>
    <w:p w:rsidR="00FB12B0" w:rsidRPr="00C112E5" w:rsidRDefault="00FB12B0" w:rsidP="00C112E5">
      <w:pPr>
        <w:pStyle w:val="25"/>
        <w:ind w:firstLine="1701"/>
        <w:outlineLvl w:val="0"/>
        <w:rPr>
          <w:sz w:val="28"/>
          <w:szCs w:val="28"/>
        </w:rPr>
      </w:pPr>
      <w:bookmarkStart w:id="314" w:name="_Toc348822297"/>
      <w:bookmarkStart w:id="315" w:name="_Toc348822445"/>
      <w:bookmarkStart w:id="316" w:name="_Toc348822611"/>
      <w:bookmarkStart w:id="317" w:name="_Toc413884524"/>
      <w:r w:rsidRPr="00C112E5">
        <w:rPr>
          <w:sz w:val="28"/>
          <w:szCs w:val="28"/>
          <w:lang w:val="en-US"/>
        </w:rPr>
        <w:t>WHEN</w:t>
      </w:r>
      <w:r w:rsidRPr="00C112E5">
        <w:rPr>
          <w:sz w:val="28"/>
          <w:szCs w:val="28"/>
        </w:rPr>
        <w:t xml:space="preserve"> &lt;Вариант 1&gt; </w:t>
      </w:r>
      <w:r w:rsidRPr="00C112E5">
        <w:rPr>
          <w:sz w:val="28"/>
          <w:szCs w:val="28"/>
          <w:lang w:val="en-US"/>
        </w:rPr>
        <w:t>THEN</w:t>
      </w:r>
      <w:r w:rsidRPr="00C112E5">
        <w:rPr>
          <w:sz w:val="28"/>
          <w:szCs w:val="28"/>
        </w:rPr>
        <w:t xml:space="preserve"> &lt;Выражение 1&gt;</w:t>
      </w:r>
      <w:bookmarkEnd w:id="314"/>
      <w:bookmarkEnd w:id="315"/>
      <w:bookmarkEnd w:id="316"/>
      <w:bookmarkEnd w:id="317"/>
    </w:p>
    <w:p w:rsidR="00FB12B0" w:rsidRPr="00C112E5" w:rsidRDefault="00FB12B0" w:rsidP="00C112E5">
      <w:pPr>
        <w:pStyle w:val="25"/>
        <w:ind w:firstLine="1701"/>
        <w:rPr>
          <w:noProof/>
          <w:sz w:val="28"/>
          <w:szCs w:val="28"/>
        </w:rPr>
      </w:pPr>
      <w:r w:rsidRPr="00C112E5">
        <w:rPr>
          <w:noProof/>
          <w:sz w:val="28"/>
          <w:szCs w:val="28"/>
        </w:rPr>
        <w:t>[</w:t>
      </w:r>
      <w:r w:rsidRPr="00C112E5">
        <w:rPr>
          <w:sz w:val="28"/>
          <w:szCs w:val="28"/>
        </w:rPr>
        <w:t>[</w:t>
      </w:r>
      <w:r w:rsidRPr="00C112E5">
        <w:rPr>
          <w:sz w:val="28"/>
          <w:szCs w:val="28"/>
          <w:lang w:val="en-US"/>
        </w:rPr>
        <w:t>WHEN</w:t>
      </w:r>
      <w:r w:rsidRPr="00C112E5">
        <w:rPr>
          <w:sz w:val="28"/>
          <w:szCs w:val="28"/>
        </w:rPr>
        <w:t xml:space="preserve"> &lt;Вариант 2&gt; </w:t>
      </w:r>
      <w:r w:rsidRPr="00C112E5">
        <w:rPr>
          <w:sz w:val="28"/>
          <w:szCs w:val="28"/>
          <w:lang w:val="en-US"/>
        </w:rPr>
        <w:t>THEN</w:t>
      </w:r>
      <w:r w:rsidRPr="00C112E5">
        <w:rPr>
          <w:sz w:val="28"/>
          <w:szCs w:val="28"/>
        </w:rPr>
        <w:t xml:space="preserve"> &lt;Выражение 2&gt;]</w:t>
      </w:r>
      <w:r w:rsidRPr="00C112E5">
        <w:rPr>
          <w:noProof/>
          <w:sz w:val="28"/>
          <w:szCs w:val="28"/>
        </w:rPr>
        <w:t xml:space="preserve"> [...]]</w:t>
      </w:r>
    </w:p>
    <w:p w:rsidR="00FB12B0" w:rsidRPr="00C112E5" w:rsidRDefault="00FB12B0" w:rsidP="00C112E5">
      <w:pPr>
        <w:pStyle w:val="25"/>
        <w:ind w:firstLine="1701"/>
        <w:rPr>
          <w:sz w:val="28"/>
          <w:szCs w:val="28"/>
        </w:rPr>
      </w:pPr>
      <w:r w:rsidRPr="00C112E5">
        <w:rPr>
          <w:sz w:val="28"/>
          <w:szCs w:val="28"/>
        </w:rPr>
        <w:t>[</w:t>
      </w:r>
      <w:r w:rsidRPr="00C112E5">
        <w:rPr>
          <w:sz w:val="28"/>
          <w:szCs w:val="28"/>
          <w:lang w:val="en-US"/>
        </w:rPr>
        <w:t>ELSE</w:t>
      </w:r>
      <w:r w:rsidRPr="00C112E5">
        <w:rPr>
          <w:sz w:val="28"/>
          <w:szCs w:val="28"/>
        </w:rPr>
        <w:t xml:space="preserve"> &lt;Выражение </w:t>
      </w:r>
      <w:r w:rsidRPr="00C112E5">
        <w:rPr>
          <w:sz w:val="28"/>
          <w:szCs w:val="28"/>
          <w:lang w:val="en-US"/>
        </w:rPr>
        <w:t>N</w:t>
      </w:r>
      <w:r w:rsidRPr="00C112E5">
        <w:rPr>
          <w:sz w:val="28"/>
          <w:szCs w:val="28"/>
        </w:rPr>
        <w:t>&gt;]</w:t>
      </w:r>
    </w:p>
    <w:p w:rsidR="00FB12B0" w:rsidRPr="00C112E5" w:rsidRDefault="00FB12B0" w:rsidP="00C112E5">
      <w:pPr>
        <w:pStyle w:val="25"/>
        <w:ind w:firstLine="720"/>
        <w:outlineLvl w:val="0"/>
        <w:rPr>
          <w:sz w:val="28"/>
          <w:szCs w:val="28"/>
        </w:rPr>
      </w:pPr>
      <w:bookmarkStart w:id="318" w:name="_Toc348822298"/>
      <w:bookmarkStart w:id="319" w:name="_Toc348822446"/>
      <w:bookmarkStart w:id="320" w:name="_Toc348822612"/>
      <w:bookmarkStart w:id="321" w:name="_Toc413884525"/>
      <w:r w:rsidRPr="00C112E5">
        <w:rPr>
          <w:sz w:val="28"/>
          <w:szCs w:val="28"/>
          <w:lang w:val="en-US"/>
        </w:rPr>
        <w:t>END</w:t>
      </w:r>
      <w:bookmarkEnd w:id="318"/>
      <w:bookmarkEnd w:id="319"/>
      <w:bookmarkEnd w:id="320"/>
      <w:bookmarkEnd w:id="321"/>
    </w:p>
    <w:p w:rsidR="00FB12B0" w:rsidRPr="00F53F85" w:rsidRDefault="00FB12B0" w:rsidP="00F53F85">
      <w:pPr>
        <w:pStyle w:val="25"/>
        <w:ind w:left="851" w:firstLine="720"/>
        <w:outlineLvl w:val="0"/>
        <w:rPr>
          <w:b/>
          <w:sz w:val="28"/>
          <w:szCs w:val="28"/>
        </w:rPr>
      </w:pPr>
    </w:p>
    <w:p w:rsidR="00FB12B0" w:rsidRPr="00F53F85" w:rsidRDefault="00FB12B0" w:rsidP="00F53F85">
      <w:pPr>
        <w:pStyle w:val="25"/>
        <w:ind w:firstLine="720"/>
        <w:rPr>
          <w:bCs/>
          <w:sz w:val="28"/>
          <w:szCs w:val="28"/>
        </w:rPr>
      </w:pPr>
      <w:r w:rsidRPr="00F53F85">
        <w:rPr>
          <w:sz w:val="28"/>
          <w:szCs w:val="28"/>
        </w:rPr>
        <w:t xml:space="preserve">Принципиальное различие между двумя видами синтаксиса в том, что в поисковом синтаксисе после ключевого слова </w:t>
      </w:r>
      <w:r w:rsidRPr="00F53F85">
        <w:rPr>
          <w:bCs/>
          <w:sz w:val="28"/>
          <w:szCs w:val="28"/>
          <w:lang w:val="en-US"/>
        </w:rPr>
        <w:t>WHEN</w:t>
      </w:r>
      <w:r w:rsidRPr="00F53F85">
        <w:rPr>
          <w:bCs/>
          <w:sz w:val="28"/>
          <w:szCs w:val="28"/>
        </w:rPr>
        <w:t xml:space="preserve"> мы можем строить логическое выражение, в котором допустимы операторы </w:t>
      </w:r>
      <w:r w:rsidRPr="00F53F85">
        <w:rPr>
          <w:bCs/>
          <w:sz w:val="28"/>
          <w:szCs w:val="28"/>
          <w:lang w:val="en-US"/>
        </w:rPr>
        <w:t>AND</w:t>
      </w:r>
      <w:r w:rsidRPr="00F53F85">
        <w:rPr>
          <w:bCs/>
          <w:sz w:val="28"/>
          <w:szCs w:val="28"/>
        </w:rPr>
        <w:t xml:space="preserve"> и </w:t>
      </w:r>
      <w:r w:rsidRPr="00F53F85">
        <w:rPr>
          <w:bCs/>
          <w:sz w:val="28"/>
          <w:szCs w:val="28"/>
          <w:lang w:val="en-US"/>
        </w:rPr>
        <w:t>OR</w:t>
      </w:r>
      <w:r w:rsidRPr="00F53F85">
        <w:rPr>
          <w:bCs/>
          <w:sz w:val="28"/>
          <w:szCs w:val="28"/>
        </w:rPr>
        <w:t xml:space="preserve">. По </w:t>
      </w:r>
      <w:r w:rsidR="00C112E5">
        <w:rPr>
          <w:bCs/>
          <w:sz w:val="28"/>
          <w:szCs w:val="28"/>
        </w:rPr>
        <w:t>данному</w:t>
      </w:r>
      <w:r w:rsidRPr="00F53F85">
        <w:rPr>
          <w:bCs/>
          <w:sz w:val="28"/>
          <w:szCs w:val="28"/>
        </w:rPr>
        <w:t xml:space="preserve"> логическому выражению и происходит поиск. При простом</w:t>
      </w:r>
      <w:r w:rsidRPr="00F53F85">
        <w:rPr>
          <w:bCs/>
          <w:noProof/>
          <w:sz w:val="28"/>
          <w:szCs w:val="28"/>
        </w:rPr>
        <w:t xml:space="preserve"> CASE</w:t>
      </w:r>
      <w:r w:rsidR="00C112E5">
        <w:rPr>
          <w:bCs/>
          <w:noProof/>
          <w:sz w:val="28"/>
          <w:szCs w:val="28"/>
        </w:rPr>
        <w:t xml:space="preserve"> – </w:t>
      </w:r>
      <w:r w:rsidRPr="00F53F85">
        <w:rPr>
          <w:bCs/>
          <w:noProof/>
          <w:sz w:val="28"/>
          <w:szCs w:val="28"/>
        </w:rPr>
        <w:t>выражении</w:t>
      </w:r>
      <w:r w:rsidR="00C112E5">
        <w:rPr>
          <w:bCs/>
          <w:noProof/>
          <w:sz w:val="28"/>
          <w:szCs w:val="28"/>
        </w:rPr>
        <w:t xml:space="preserve"> </w:t>
      </w:r>
      <w:r w:rsidRPr="00F53F85">
        <w:rPr>
          <w:bCs/>
          <w:sz w:val="28"/>
          <w:szCs w:val="28"/>
        </w:rPr>
        <w:t xml:space="preserve"> проверяются только строго эквивалентные выражения.</w:t>
      </w:r>
    </w:p>
    <w:p w:rsidR="00FB12B0" w:rsidRPr="00F53F85" w:rsidRDefault="00FB12B0" w:rsidP="00F53F85">
      <w:pPr>
        <w:pStyle w:val="25"/>
        <w:ind w:firstLine="720"/>
        <w:rPr>
          <w:sz w:val="28"/>
          <w:szCs w:val="28"/>
        </w:rPr>
      </w:pPr>
      <w:r w:rsidRPr="00F53F85">
        <w:rPr>
          <w:sz w:val="28"/>
          <w:szCs w:val="28"/>
        </w:rPr>
        <w:t>Данный пример по аббревиатуре выводит полное название штата вместе с суммой заказов, размещенных в этом штате. Название штата выводится на русском языке.</w:t>
      </w:r>
    </w:p>
    <w:p w:rsidR="00FB12B0" w:rsidRPr="00F53F85" w:rsidRDefault="00FB12B0" w:rsidP="00F53F85">
      <w:pPr>
        <w:pStyle w:val="25"/>
        <w:ind w:firstLine="720"/>
        <w:rPr>
          <w:sz w:val="28"/>
          <w:szCs w:val="28"/>
        </w:rPr>
      </w:pPr>
    </w:p>
    <w:p w:rsidR="00FB12B0" w:rsidRPr="00C112E5" w:rsidRDefault="00FB12B0" w:rsidP="00F53F85">
      <w:pPr>
        <w:pStyle w:val="25"/>
        <w:ind w:firstLine="720"/>
        <w:outlineLvl w:val="0"/>
        <w:rPr>
          <w:sz w:val="28"/>
          <w:szCs w:val="28"/>
        </w:rPr>
      </w:pPr>
      <w:bookmarkStart w:id="322" w:name="_Toc348822299"/>
      <w:bookmarkStart w:id="323" w:name="_Toc348822447"/>
      <w:bookmarkStart w:id="324" w:name="_Toc348822613"/>
      <w:bookmarkStart w:id="325" w:name="_Toc413884526"/>
      <w:r w:rsidRPr="00C112E5">
        <w:rPr>
          <w:sz w:val="28"/>
          <w:szCs w:val="28"/>
          <w:lang w:val="en-US"/>
        </w:rPr>
        <w:t>SELECT</w:t>
      </w:r>
      <w:r w:rsidRPr="00C112E5">
        <w:rPr>
          <w:sz w:val="28"/>
          <w:szCs w:val="28"/>
        </w:rPr>
        <w:t xml:space="preserve"> штат</w:t>
      </w:r>
      <w:r w:rsidRPr="00C112E5">
        <w:rPr>
          <w:noProof/>
          <w:sz w:val="28"/>
          <w:szCs w:val="28"/>
        </w:rPr>
        <w:t xml:space="preserve"> =</w:t>
      </w:r>
      <w:bookmarkEnd w:id="322"/>
      <w:bookmarkEnd w:id="323"/>
      <w:bookmarkEnd w:id="324"/>
      <w:bookmarkEnd w:id="325"/>
    </w:p>
    <w:p w:rsidR="00FB12B0" w:rsidRPr="00C112E5" w:rsidRDefault="00FB12B0" w:rsidP="00F53F85">
      <w:pPr>
        <w:pStyle w:val="25"/>
        <w:ind w:firstLine="720"/>
        <w:outlineLvl w:val="0"/>
        <w:rPr>
          <w:sz w:val="28"/>
          <w:szCs w:val="28"/>
        </w:rPr>
      </w:pPr>
      <w:bookmarkStart w:id="326" w:name="_Toc348822300"/>
      <w:bookmarkStart w:id="327" w:name="_Toc348822448"/>
      <w:bookmarkStart w:id="328" w:name="_Toc348822614"/>
      <w:bookmarkStart w:id="329" w:name="_Toc413884527"/>
      <w:r w:rsidRPr="00C112E5">
        <w:rPr>
          <w:sz w:val="28"/>
          <w:szCs w:val="28"/>
          <w:lang w:val="en-US"/>
        </w:rPr>
        <w:t>CASE</w:t>
      </w:r>
      <w:r w:rsidRPr="00C112E5">
        <w:rPr>
          <w:sz w:val="28"/>
          <w:szCs w:val="28"/>
        </w:rPr>
        <w:t xml:space="preserve"> </w:t>
      </w:r>
      <w:r w:rsidRPr="00C112E5">
        <w:rPr>
          <w:sz w:val="28"/>
          <w:szCs w:val="28"/>
          <w:lang w:val="en-US"/>
        </w:rPr>
        <w:t>st</w:t>
      </w:r>
      <w:bookmarkEnd w:id="326"/>
      <w:bookmarkEnd w:id="327"/>
      <w:bookmarkEnd w:id="328"/>
      <w:bookmarkEnd w:id="329"/>
    </w:p>
    <w:p w:rsidR="00FB12B0" w:rsidRPr="00C112E5" w:rsidRDefault="00FB12B0" w:rsidP="00F53F85">
      <w:pPr>
        <w:pStyle w:val="25"/>
        <w:ind w:firstLine="720"/>
        <w:outlineLvl w:val="0"/>
        <w:rPr>
          <w:sz w:val="28"/>
          <w:szCs w:val="28"/>
        </w:rPr>
      </w:pPr>
      <w:bookmarkStart w:id="330" w:name="_Toc348822301"/>
      <w:bookmarkStart w:id="331" w:name="_Toc348822449"/>
      <w:bookmarkStart w:id="332" w:name="_Toc348822615"/>
      <w:bookmarkStart w:id="333" w:name="_Toc413884528"/>
      <w:r w:rsidRPr="00C112E5">
        <w:rPr>
          <w:sz w:val="28"/>
          <w:szCs w:val="28"/>
          <w:lang w:val="en-US"/>
        </w:rPr>
        <w:t>WHEN</w:t>
      </w:r>
      <w:r w:rsidRPr="00C112E5">
        <w:rPr>
          <w:sz w:val="28"/>
          <w:szCs w:val="28"/>
        </w:rPr>
        <w:t xml:space="preserve"> '</w:t>
      </w:r>
      <w:r w:rsidRPr="00C112E5">
        <w:rPr>
          <w:sz w:val="28"/>
          <w:szCs w:val="28"/>
          <w:lang w:val="en-US"/>
        </w:rPr>
        <w:t>NY</w:t>
      </w:r>
      <w:r w:rsidRPr="00C112E5">
        <w:rPr>
          <w:sz w:val="28"/>
          <w:szCs w:val="28"/>
        </w:rPr>
        <w:t xml:space="preserve">' </w:t>
      </w:r>
      <w:r w:rsidRPr="00C112E5">
        <w:rPr>
          <w:sz w:val="28"/>
          <w:szCs w:val="28"/>
          <w:lang w:val="en-US"/>
        </w:rPr>
        <w:t>THEN</w:t>
      </w:r>
      <w:r w:rsidRPr="00C112E5">
        <w:rPr>
          <w:sz w:val="28"/>
          <w:szCs w:val="28"/>
        </w:rPr>
        <w:t xml:space="preserve"> 'Нью-Йорк'</w:t>
      </w:r>
      <w:bookmarkEnd w:id="330"/>
      <w:bookmarkEnd w:id="331"/>
      <w:bookmarkEnd w:id="332"/>
      <w:bookmarkEnd w:id="333"/>
    </w:p>
    <w:p w:rsidR="00FB12B0" w:rsidRPr="00C112E5" w:rsidRDefault="00FB12B0" w:rsidP="00F53F85">
      <w:pPr>
        <w:pStyle w:val="25"/>
        <w:ind w:firstLine="720"/>
        <w:outlineLvl w:val="0"/>
        <w:rPr>
          <w:sz w:val="28"/>
          <w:szCs w:val="28"/>
          <w:lang w:val="en-US"/>
        </w:rPr>
      </w:pPr>
      <w:bookmarkStart w:id="334" w:name="_Toc348822302"/>
      <w:bookmarkStart w:id="335" w:name="_Toc348822450"/>
      <w:bookmarkStart w:id="336" w:name="_Toc348822616"/>
      <w:bookmarkStart w:id="337" w:name="_Toc413884529"/>
      <w:r w:rsidRPr="00C112E5">
        <w:rPr>
          <w:sz w:val="28"/>
          <w:szCs w:val="28"/>
          <w:lang w:val="en-US"/>
        </w:rPr>
        <w:t>WHEN 'CA' THEN '</w:t>
      </w:r>
      <w:r w:rsidRPr="00C112E5">
        <w:rPr>
          <w:sz w:val="28"/>
          <w:szCs w:val="28"/>
        </w:rPr>
        <w:t>Калифорния</w:t>
      </w:r>
      <w:r w:rsidRPr="00C112E5">
        <w:rPr>
          <w:sz w:val="28"/>
          <w:szCs w:val="28"/>
          <w:lang w:val="en-US"/>
        </w:rPr>
        <w:t>'</w:t>
      </w:r>
      <w:bookmarkEnd w:id="334"/>
      <w:bookmarkEnd w:id="335"/>
      <w:bookmarkEnd w:id="336"/>
      <w:bookmarkEnd w:id="337"/>
    </w:p>
    <w:p w:rsidR="00FB12B0" w:rsidRPr="00C112E5" w:rsidRDefault="00FB12B0" w:rsidP="00F53F85">
      <w:pPr>
        <w:pStyle w:val="25"/>
        <w:ind w:firstLine="720"/>
        <w:outlineLvl w:val="0"/>
        <w:rPr>
          <w:sz w:val="28"/>
          <w:szCs w:val="28"/>
          <w:lang w:val="en-US"/>
        </w:rPr>
      </w:pPr>
      <w:bookmarkStart w:id="338" w:name="_Toc348822303"/>
      <w:bookmarkStart w:id="339" w:name="_Toc348822451"/>
      <w:bookmarkStart w:id="340" w:name="_Toc348822617"/>
      <w:bookmarkStart w:id="341" w:name="_Toc413884530"/>
      <w:r w:rsidRPr="00C112E5">
        <w:rPr>
          <w:sz w:val="28"/>
          <w:szCs w:val="28"/>
          <w:lang w:val="en-US"/>
        </w:rPr>
        <w:t>WHEN 'FL' THEN '</w:t>
      </w:r>
      <w:r w:rsidRPr="00C112E5">
        <w:rPr>
          <w:sz w:val="28"/>
          <w:szCs w:val="28"/>
        </w:rPr>
        <w:t>Флорида</w:t>
      </w:r>
      <w:r w:rsidRPr="00C112E5">
        <w:rPr>
          <w:sz w:val="28"/>
          <w:szCs w:val="28"/>
          <w:lang w:val="en-US"/>
        </w:rPr>
        <w:t>'</w:t>
      </w:r>
      <w:bookmarkEnd w:id="338"/>
      <w:bookmarkEnd w:id="339"/>
      <w:bookmarkEnd w:id="340"/>
      <w:bookmarkEnd w:id="341"/>
    </w:p>
    <w:p w:rsidR="00FB12B0" w:rsidRPr="00C112E5" w:rsidRDefault="00FB12B0" w:rsidP="00F53F85">
      <w:pPr>
        <w:pStyle w:val="25"/>
        <w:ind w:firstLine="720"/>
        <w:outlineLvl w:val="0"/>
        <w:rPr>
          <w:sz w:val="28"/>
          <w:szCs w:val="28"/>
          <w:lang w:val="en-US"/>
        </w:rPr>
      </w:pPr>
      <w:bookmarkStart w:id="342" w:name="_Toc348822304"/>
      <w:bookmarkStart w:id="343" w:name="_Toc348822452"/>
      <w:bookmarkStart w:id="344" w:name="_Toc348822618"/>
      <w:bookmarkStart w:id="345" w:name="_Toc413884531"/>
      <w:r w:rsidRPr="00C112E5">
        <w:rPr>
          <w:sz w:val="28"/>
          <w:szCs w:val="28"/>
          <w:lang w:val="en-US"/>
        </w:rPr>
        <w:t>WHEN 'OH' THEN '</w:t>
      </w:r>
      <w:r w:rsidRPr="00C112E5">
        <w:rPr>
          <w:sz w:val="28"/>
          <w:szCs w:val="28"/>
        </w:rPr>
        <w:t>Огайо</w:t>
      </w:r>
      <w:r w:rsidRPr="00C112E5">
        <w:rPr>
          <w:sz w:val="28"/>
          <w:szCs w:val="28"/>
          <w:lang w:val="en-US"/>
        </w:rPr>
        <w:t>'</w:t>
      </w:r>
      <w:bookmarkEnd w:id="342"/>
      <w:bookmarkEnd w:id="343"/>
      <w:bookmarkEnd w:id="344"/>
      <w:bookmarkEnd w:id="345"/>
    </w:p>
    <w:p w:rsidR="00FB12B0" w:rsidRPr="00C112E5" w:rsidRDefault="00FB12B0" w:rsidP="00F53F85">
      <w:pPr>
        <w:pStyle w:val="25"/>
        <w:ind w:firstLine="720"/>
        <w:outlineLvl w:val="0"/>
        <w:rPr>
          <w:sz w:val="28"/>
          <w:szCs w:val="28"/>
          <w:lang w:val="en-US"/>
        </w:rPr>
      </w:pPr>
      <w:bookmarkStart w:id="346" w:name="_Toc348822305"/>
      <w:bookmarkStart w:id="347" w:name="_Toc348822453"/>
      <w:bookmarkStart w:id="348" w:name="_Toc348822619"/>
      <w:bookmarkStart w:id="349" w:name="_Toc413884532"/>
      <w:r w:rsidRPr="00C112E5">
        <w:rPr>
          <w:sz w:val="28"/>
          <w:szCs w:val="28"/>
          <w:lang w:val="en-US"/>
        </w:rPr>
        <w:t>ELSE '</w:t>
      </w:r>
      <w:r w:rsidRPr="00C112E5">
        <w:rPr>
          <w:sz w:val="28"/>
          <w:szCs w:val="28"/>
        </w:rPr>
        <w:t>Это</w:t>
      </w:r>
      <w:r w:rsidRPr="00C112E5">
        <w:rPr>
          <w:sz w:val="28"/>
          <w:szCs w:val="28"/>
          <w:lang w:val="en-US"/>
        </w:rPr>
        <w:t xml:space="preserve"> </w:t>
      </w:r>
      <w:r w:rsidRPr="00C112E5">
        <w:rPr>
          <w:sz w:val="28"/>
          <w:szCs w:val="28"/>
        </w:rPr>
        <w:t>не</w:t>
      </w:r>
      <w:r w:rsidRPr="00C112E5">
        <w:rPr>
          <w:sz w:val="28"/>
          <w:szCs w:val="28"/>
          <w:lang w:val="en-US"/>
        </w:rPr>
        <w:t xml:space="preserve"> </w:t>
      </w:r>
      <w:r w:rsidRPr="00C112E5">
        <w:rPr>
          <w:sz w:val="28"/>
          <w:szCs w:val="28"/>
        </w:rPr>
        <w:t>штат</w:t>
      </w:r>
      <w:r w:rsidRPr="00C112E5">
        <w:rPr>
          <w:sz w:val="28"/>
          <w:szCs w:val="28"/>
          <w:lang w:val="en-US"/>
        </w:rPr>
        <w:t>'</w:t>
      </w:r>
      <w:bookmarkEnd w:id="346"/>
      <w:bookmarkEnd w:id="347"/>
      <w:bookmarkEnd w:id="348"/>
      <w:bookmarkEnd w:id="349"/>
    </w:p>
    <w:p w:rsidR="00FB12B0" w:rsidRPr="00C112E5" w:rsidRDefault="00FB12B0" w:rsidP="00F53F85">
      <w:pPr>
        <w:pStyle w:val="25"/>
        <w:ind w:firstLine="720"/>
        <w:outlineLvl w:val="0"/>
        <w:rPr>
          <w:sz w:val="28"/>
          <w:szCs w:val="28"/>
          <w:lang w:val="en-US"/>
        </w:rPr>
      </w:pPr>
      <w:bookmarkStart w:id="350" w:name="_Toc348822306"/>
      <w:bookmarkStart w:id="351" w:name="_Toc348822454"/>
      <w:bookmarkStart w:id="352" w:name="_Toc348822620"/>
      <w:bookmarkStart w:id="353" w:name="_Toc413884533"/>
      <w:r w:rsidRPr="00C112E5">
        <w:rPr>
          <w:sz w:val="28"/>
          <w:szCs w:val="28"/>
          <w:lang w:val="en-US"/>
        </w:rPr>
        <w:t>END,</w:t>
      </w:r>
      <w:bookmarkEnd w:id="350"/>
      <w:bookmarkEnd w:id="351"/>
      <w:bookmarkEnd w:id="352"/>
      <w:bookmarkEnd w:id="353"/>
    </w:p>
    <w:p w:rsidR="00FB12B0" w:rsidRPr="00C112E5" w:rsidRDefault="00FB12B0" w:rsidP="00F53F85">
      <w:pPr>
        <w:pStyle w:val="25"/>
        <w:ind w:firstLine="720"/>
        <w:outlineLvl w:val="0"/>
        <w:rPr>
          <w:sz w:val="28"/>
          <w:szCs w:val="28"/>
          <w:lang w:val="en-US"/>
        </w:rPr>
      </w:pPr>
      <w:bookmarkStart w:id="354" w:name="_Toc348822307"/>
      <w:bookmarkStart w:id="355" w:name="_Toc348822455"/>
      <w:bookmarkStart w:id="356" w:name="_Toc348822621"/>
      <w:bookmarkStart w:id="357" w:name="_Toc413884534"/>
      <w:r w:rsidRPr="00C112E5">
        <w:rPr>
          <w:sz w:val="28"/>
          <w:szCs w:val="28"/>
        </w:rPr>
        <w:t>Сумма</w:t>
      </w:r>
      <w:r w:rsidRPr="00C112E5">
        <w:rPr>
          <w:noProof/>
          <w:sz w:val="28"/>
          <w:szCs w:val="28"/>
          <w:lang w:val="en-US"/>
        </w:rPr>
        <w:t xml:space="preserve"> =</w:t>
      </w:r>
      <w:r w:rsidRPr="00C112E5">
        <w:rPr>
          <w:sz w:val="28"/>
          <w:szCs w:val="28"/>
          <w:lang w:val="en-US"/>
        </w:rPr>
        <w:t xml:space="preserve"> Sum(ord_sum)</w:t>
      </w:r>
      <w:bookmarkEnd w:id="354"/>
      <w:bookmarkEnd w:id="355"/>
      <w:bookmarkEnd w:id="356"/>
      <w:bookmarkEnd w:id="357"/>
    </w:p>
    <w:p w:rsidR="00FB12B0" w:rsidRPr="00C112E5" w:rsidRDefault="00FB12B0" w:rsidP="00F53F85">
      <w:pPr>
        <w:pStyle w:val="25"/>
        <w:ind w:firstLine="720"/>
        <w:outlineLvl w:val="0"/>
        <w:rPr>
          <w:sz w:val="28"/>
          <w:szCs w:val="28"/>
          <w:lang w:val="en-US"/>
        </w:rPr>
      </w:pPr>
      <w:bookmarkStart w:id="358" w:name="_Toc348822308"/>
      <w:bookmarkStart w:id="359" w:name="_Toc348822456"/>
      <w:bookmarkStart w:id="360" w:name="_Toc348822622"/>
      <w:bookmarkStart w:id="361" w:name="_Toc413884535"/>
      <w:r w:rsidRPr="00C112E5">
        <w:rPr>
          <w:sz w:val="28"/>
          <w:szCs w:val="28"/>
          <w:lang w:val="en-US"/>
        </w:rPr>
        <w:t>FROM usa_order</w:t>
      </w:r>
      <w:bookmarkEnd w:id="358"/>
      <w:bookmarkEnd w:id="359"/>
      <w:bookmarkEnd w:id="360"/>
      <w:bookmarkEnd w:id="361"/>
    </w:p>
    <w:p w:rsidR="00FB12B0" w:rsidRPr="00C112E5" w:rsidRDefault="00FB12B0" w:rsidP="00F53F85">
      <w:pPr>
        <w:pStyle w:val="25"/>
        <w:ind w:firstLine="720"/>
        <w:outlineLvl w:val="0"/>
        <w:rPr>
          <w:sz w:val="28"/>
          <w:szCs w:val="28"/>
        </w:rPr>
      </w:pPr>
      <w:bookmarkStart w:id="362" w:name="_Toc348822309"/>
      <w:bookmarkStart w:id="363" w:name="_Toc348822457"/>
      <w:bookmarkStart w:id="364" w:name="_Toc348822623"/>
      <w:bookmarkStart w:id="365" w:name="_Toc413884536"/>
      <w:r w:rsidRPr="00C112E5">
        <w:rPr>
          <w:sz w:val="28"/>
          <w:szCs w:val="28"/>
          <w:lang w:val="en-US"/>
        </w:rPr>
        <w:t>GROUP</w:t>
      </w:r>
      <w:r w:rsidRPr="00C112E5">
        <w:rPr>
          <w:sz w:val="28"/>
          <w:szCs w:val="28"/>
        </w:rPr>
        <w:t xml:space="preserve"> </w:t>
      </w:r>
      <w:r w:rsidRPr="00C112E5">
        <w:rPr>
          <w:sz w:val="28"/>
          <w:szCs w:val="28"/>
          <w:lang w:val="en-US"/>
        </w:rPr>
        <w:t>BY</w:t>
      </w:r>
      <w:r w:rsidRPr="00C112E5">
        <w:rPr>
          <w:sz w:val="28"/>
          <w:szCs w:val="28"/>
        </w:rPr>
        <w:t xml:space="preserve"> </w:t>
      </w:r>
      <w:r w:rsidRPr="00C112E5">
        <w:rPr>
          <w:sz w:val="28"/>
          <w:szCs w:val="28"/>
          <w:lang w:val="en-US"/>
        </w:rPr>
        <w:t>st</w:t>
      </w:r>
      <w:bookmarkEnd w:id="362"/>
      <w:bookmarkEnd w:id="363"/>
      <w:bookmarkEnd w:id="364"/>
      <w:bookmarkEnd w:id="365"/>
    </w:p>
    <w:p w:rsidR="00FB12B0" w:rsidRPr="00F53F85" w:rsidRDefault="00FB12B0" w:rsidP="00775091">
      <w:pPr>
        <w:pStyle w:val="3"/>
      </w:pPr>
    </w:p>
    <w:p w:rsidR="00FB12B0" w:rsidRPr="00C112E5" w:rsidRDefault="00FB12B0" w:rsidP="00775091">
      <w:pPr>
        <w:pStyle w:val="3"/>
      </w:pPr>
      <w:bookmarkStart w:id="366" w:name="_Toc348822310"/>
      <w:bookmarkStart w:id="367" w:name="_Toc348822458"/>
      <w:bookmarkStart w:id="368" w:name="_Toc348822624"/>
      <w:bookmarkStart w:id="369" w:name="_Toc413884537"/>
      <w:r w:rsidRPr="00C112E5">
        <w:t>Блоки команд</w:t>
      </w:r>
      <w:bookmarkEnd w:id="366"/>
      <w:bookmarkEnd w:id="367"/>
      <w:bookmarkEnd w:id="368"/>
      <w:bookmarkEnd w:id="369"/>
    </w:p>
    <w:p w:rsidR="00FB12B0" w:rsidRPr="00F53F85" w:rsidRDefault="00FB12B0" w:rsidP="00F53F85">
      <w:pPr>
        <w:pStyle w:val="25"/>
        <w:ind w:firstLine="720"/>
        <w:rPr>
          <w:bCs/>
          <w:sz w:val="28"/>
          <w:szCs w:val="28"/>
        </w:rPr>
      </w:pPr>
      <w:r w:rsidRPr="00F53F85">
        <w:rPr>
          <w:sz w:val="28"/>
          <w:szCs w:val="28"/>
        </w:rPr>
        <w:t xml:space="preserve">Код между командами </w:t>
      </w:r>
      <w:r w:rsidRPr="00F53F85">
        <w:rPr>
          <w:bCs/>
          <w:sz w:val="28"/>
          <w:szCs w:val="28"/>
          <w:lang w:val="en-US"/>
        </w:rPr>
        <w:t>BEGIN</w:t>
      </w:r>
      <w:r w:rsidRPr="00F53F85">
        <w:rPr>
          <w:bCs/>
          <w:sz w:val="28"/>
          <w:szCs w:val="28"/>
        </w:rPr>
        <w:t xml:space="preserve"> и </w:t>
      </w:r>
      <w:r w:rsidRPr="00F53F85">
        <w:rPr>
          <w:bCs/>
          <w:sz w:val="28"/>
          <w:szCs w:val="28"/>
          <w:lang w:val="en-US"/>
        </w:rPr>
        <w:t>END</w:t>
      </w:r>
      <w:r w:rsidRPr="00F53F85">
        <w:rPr>
          <w:bCs/>
          <w:sz w:val="28"/>
          <w:szCs w:val="28"/>
        </w:rPr>
        <w:t xml:space="preserve"> называется </w:t>
      </w:r>
      <w:r w:rsidRPr="00F53F85">
        <w:rPr>
          <w:bCs/>
          <w:iCs/>
          <w:sz w:val="28"/>
          <w:szCs w:val="28"/>
        </w:rPr>
        <w:t>блоком.</w:t>
      </w:r>
      <w:r w:rsidRPr="00F53F85">
        <w:rPr>
          <w:bCs/>
          <w:sz w:val="28"/>
          <w:szCs w:val="28"/>
        </w:rPr>
        <w:t xml:space="preserve"> Блоки используются с операторами управления и цикла, такими как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и </w:t>
      </w:r>
      <w:r w:rsidRPr="00F53F85">
        <w:rPr>
          <w:bCs/>
          <w:sz w:val="28"/>
          <w:szCs w:val="28"/>
          <w:lang w:val="en-US"/>
        </w:rPr>
        <w:t>WHILE</w:t>
      </w:r>
      <w:r w:rsidRPr="00F53F85">
        <w:rPr>
          <w:bCs/>
          <w:sz w:val="28"/>
          <w:szCs w:val="28"/>
        </w:rPr>
        <w:t xml:space="preserve">. Если не используются </w:t>
      </w:r>
      <w:r w:rsidRPr="00F53F85">
        <w:rPr>
          <w:bCs/>
          <w:sz w:val="28"/>
          <w:szCs w:val="28"/>
          <w:lang w:val="en-US"/>
        </w:rPr>
        <w:t>BEGIN</w:t>
      </w:r>
      <w:r w:rsidRPr="00F53F85">
        <w:rPr>
          <w:bCs/>
          <w:sz w:val="28"/>
          <w:szCs w:val="28"/>
        </w:rPr>
        <w:t xml:space="preserve"> и </w:t>
      </w:r>
      <w:r w:rsidRPr="00F53F85">
        <w:rPr>
          <w:bCs/>
          <w:sz w:val="28"/>
          <w:szCs w:val="28"/>
          <w:lang w:val="en-US"/>
        </w:rPr>
        <w:t>END</w:t>
      </w:r>
      <w:r w:rsidRPr="00F53F85">
        <w:rPr>
          <w:bCs/>
          <w:sz w:val="28"/>
          <w:szCs w:val="28"/>
        </w:rPr>
        <w:t xml:space="preserve">, выполняется только первая команда, которая следует сразу за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или </w:t>
      </w:r>
      <w:r w:rsidRPr="00F53F85">
        <w:rPr>
          <w:bCs/>
          <w:sz w:val="28"/>
          <w:szCs w:val="28"/>
          <w:lang w:val="en-US"/>
        </w:rPr>
        <w:t>WHILE</w:t>
      </w:r>
      <w:r w:rsidRPr="00F53F85">
        <w:rPr>
          <w:bCs/>
          <w:sz w:val="28"/>
          <w:szCs w:val="28"/>
        </w:rPr>
        <w:t>.</w:t>
      </w:r>
    </w:p>
    <w:p w:rsidR="00FB12B0" w:rsidRPr="00F53F85" w:rsidRDefault="00FB12B0" w:rsidP="00F53F85">
      <w:pPr>
        <w:pStyle w:val="25"/>
        <w:ind w:firstLine="720"/>
        <w:rPr>
          <w:bCs/>
          <w:sz w:val="28"/>
          <w:szCs w:val="28"/>
        </w:rPr>
      </w:pPr>
      <w:r w:rsidRPr="00F53F85">
        <w:rPr>
          <w:bCs/>
          <w:sz w:val="28"/>
          <w:szCs w:val="28"/>
        </w:rPr>
        <w:t xml:space="preserve">Блоки </w:t>
      </w:r>
      <w:r w:rsidRPr="00F53F85">
        <w:rPr>
          <w:bCs/>
          <w:sz w:val="28"/>
          <w:szCs w:val="28"/>
          <w:lang w:val="en-US"/>
        </w:rPr>
        <w:t>BEGIN</w:t>
      </w:r>
      <w:r w:rsidRPr="00F53F85">
        <w:rPr>
          <w:bCs/>
          <w:sz w:val="28"/>
          <w:szCs w:val="28"/>
        </w:rPr>
        <w:t>…</w:t>
      </w:r>
      <w:r w:rsidRPr="00F53F85">
        <w:rPr>
          <w:bCs/>
          <w:sz w:val="28"/>
          <w:szCs w:val="28"/>
          <w:lang w:val="en-US"/>
        </w:rPr>
        <w:t>END</w:t>
      </w:r>
      <w:r w:rsidRPr="00F53F85">
        <w:rPr>
          <w:bCs/>
          <w:sz w:val="28"/>
          <w:szCs w:val="28"/>
        </w:rPr>
        <w:t xml:space="preserve"> могут быть вложенными.</w:t>
      </w:r>
    </w:p>
    <w:p w:rsidR="00FB12B0" w:rsidRPr="00F53F85" w:rsidRDefault="00FB12B0" w:rsidP="00F53F85">
      <w:pPr>
        <w:pStyle w:val="25"/>
        <w:ind w:firstLine="720"/>
        <w:rPr>
          <w:bCs/>
          <w:sz w:val="28"/>
          <w:szCs w:val="28"/>
        </w:rPr>
      </w:pPr>
      <w:r w:rsidRPr="00F53F85">
        <w:rPr>
          <w:bCs/>
          <w:sz w:val="28"/>
          <w:szCs w:val="28"/>
        </w:rPr>
        <w:t>Синтаксис блока:</w:t>
      </w:r>
    </w:p>
    <w:p w:rsidR="00FB12B0" w:rsidRPr="00F53F85" w:rsidRDefault="00FB12B0" w:rsidP="00F53F85">
      <w:pPr>
        <w:pStyle w:val="25"/>
        <w:ind w:firstLine="720"/>
        <w:rPr>
          <w:bCs/>
          <w:sz w:val="28"/>
          <w:szCs w:val="28"/>
        </w:rPr>
      </w:pPr>
    </w:p>
    <w:p w:rsidR="00FB12B0" w:rsidRPr="003A31FC" w:rsidRDefault="00FB12B0" w:rsidP="00F53F85">
      <w:pPr>
        <w:pStyle w:val="25"/>
        <w:ind w:firstLine="720"/>
        <w:outlineLvl w:val="0"/>
        <w:rPr>
          <w:sz w:val="28"/>
          <w:szCs w:val="28"/>
        </w:rPr>
      </w:pPr>
      <w:bookmarkStart w:id="370" w:name="_Toc348822311"/>
      <w:bookmarkStart w:id="371" w:name="_Toc348822459"/>
      <w:bookmarkStart w:id="372" w:name="_Toc348822625"/>
      <w:bookmarkStart w:id="373" w:name="_Toc413884538"/>
      <w:r w:rsidRPr="003A31FC">
        <w:rPr>
          <w:sz w:val="28"/>
          <w:szCs w:val="28"/>
          <w:lang w:val="en-US"/>
        </w:rPr>
        <w:t>BEGIN</w:t>
      </w:r>
      <w:bookmarkEnd w:id="370"/>
      <w:bookmarkEnd w:id="371"/>
      <w:bookmarkEnd w:id="372"/>
      <w:bookmarkEnd w:id="373"/>
    </w:p>
    <w:p w:rsidR="00FB12B0" w:rsidRPr="003A31FC" w:rsidRDefault="00FB12B0" w:rsidP="00F53F85">
      <w:pPr>
        <w:pStyle w:val="25"/>
        <w:ind w:firstLine="720"/>
        <w:rPr>
          <w:sz w:val="28"/>
          <w:szCs w:val="28"/>
        </w:rPr>
      </w:pPr>
      <w:r w:rsidRPr="003A31FC">
        <w:rPr>
          <w:noProof/>
          <w:sz w:val="28"/>
          <w:szCs w:val="28"/>
        </w:rPr>
        <w:t>{</w:t>
      </w:r>
      <w:r w:rsidRPr="003A31FC">
        <w:rPr>
          <w:sz w:val="28"/>
          <w:szCs w:val="28"/>
        </w:rPr>
        <w:t>&lt;Команда&gt; | &lt;Блок команд&gt;}</w:t>
      </w:r>
    </w:p>
    <w:p w:rsidR="00FB12B0" w:rsidRPr="003A31FC" w:rsidRDefault="00FB12B0" w:rsidP="00F53F85">
      <w:pPr>
        <w:pStyle w:val="25"/>
        <w:ind w:firstLine="720"/>
        <w:outlineLvl w:val="0"/>
        <w:rPr>
          <w:sz w:val="28"/>
          <w:szCs w:val="28"/>
        </w:rPr>
      </w:pPr>
      <w:bookmarkStart w:id="374" w:name="_Toc348822312"/>
      <w:bookmarkStart w:id="375" w:name="_Toc348822460"/>
      <w:bookmarkStart w:id="376" w:name="_Toc348822626"/>
      <w:bookmarkStart w:id="377" w:name="_Toc413884539"/>
      <w:r w:rsidRPr="003A31FC">
        <w:rPr>
          <w:sz w:val="28"/>
          <w:szCs w:val="28"/>
          <w:lang w:val="en-US"/>
        </w:rPr>
        <w:t>END</w:t>
      </w:r>
      <w:bookmarkEnd w:id="374"/>
      <w:bookmarkEnd w:id="375"/>
      <w:bookmarkEnd w:id="376"/>
      <w:bookmarkEnd w:id="377"/>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sz w:val="28"/>
          <w:szCs w:val="28"/>
        </w:rPr>
      </w:pPr>
      <w:r w:rsidRPr="00F53F85">
        <w:rPr>
          <w:sz w:val="28"/>
          <w:szCs w:val="28"/>
        </w:rPr>
        <w:t>Простой пример транзакции:</w:t>
      </w:r>
    </w:p>
    <w:p w:rsidR="00FB12B0" w:rsidRPr="00F53F85" w:rsidRDefault="00FB12B0" w:rsidP="00F53F85">
      <w:pPr>
        <w:pStyle w:val="25"/>
        <w:ind w:firstLine="720"/>
        <w:rPr>
          <w:sz w:val="28"/>
          <w:szCs w:val="28"/>
        </w:rPr>
      </w:pPr>
    </w:p>
    <w:p w:rsidR="00FB12B0" w:rsidRPr="003A31FC" w:rsidRDefault="00FB12B0" w:rsidP="00F53F85">
      <w:pPr>
        <w:pStyle w:val="25"/>
        <w:ind w:firstLine="720"/>
        <w:outlineLvl w:val="0"/>
        <w:rPr>
          <w:sz w:val="28"/>
          <w:szCs w:val="28"/>
          <w:lang w:val="en-US"/>
        </w:rPr>
      </w:pPr>
      <w:bookmarkStart w:id="378" w:name="_Toc348822313"/>
      <w:bookmarkStart w:id="379" w:name="_Toc348822461"/>
      <w:bookmarkStart w:id="380" w:name="_Toc348822627"/>
      <w:bookmarkStart w:id="381" w:name="_Toc413884540"/>
      <w:r w:rsidRPr="003A31FC">
        <w:rPr>
          <w:sz w:val="28"/>
          <w:szCs w:val="28"/>
          <w:lang w:val="en-US"/>
        </w:rPr>
        <w:t>BEGIN TRANSACTION</w:t>
      </w:r>
      <w:bookmarkEnd w:id="378"/>
      <w:bookmarkEnd w:id="379"/>
      <w:bookmarkEnd w:id="380"/>
      <w:bookmarkEnd w:id="381"/>
    </w:p>
    <w:p w:rsidR="00FB12B0" w:rsidRPr="003A31FC" w:rsidRDefault="00FB12B0" w:rsidP="00F53F85">
      <w:pPr>
        <w:pStyle w:val="25"/>
        <w:ind w:firstLine="720"/>
        <w:outlineLvl w:val="0"/>
        <w:rPr>
          <w:sz w:val="28"/>
          <w:szCs w:val="28"/>
          <w:lang w:val="en-US"/>
        </w:rPr>
      </w:pPr>
      <w:bookmarkStart w:id="382" w:name="_Toc348822314"/>
      <w:bookmarkStart w:id="383" w:name="_Toc348822462"/>
      <w:bookmarkStart w:id="384" w:name="_Toc348822628"/>
      <w:bookmarkStart w:id="385" w:name="_Toc413884541"/>
      <w:r w:rsidRPr="003A31FC">
        <w:rPr>
          <w:sz w:val="28"/>
          <w:szCs w:val="28"/>
          <w:lang w:val="en-US"/>
        </w:rPr>
        <w:t>UPDATE account</w:t>
      </w:r>
      <w:bookmarkEnd w:id="382"/>
      <w:bookmarkEnd w:id="383"/>
      <w:bookmarkEnd w:id="384"/>
      <w:bookmarkEnd w:id="385"/>
    </w:p>
    <w:p w:rsidR="00FB12B0" w:rsidRPr="003A31FC" w:rsidRDefault="00FB12B0" w:rsidP="00F53F85">
      <w:pPr>
        <w:pStyle w:val="25"/>
        <w:ind w:firstLine="720"/>
        <w:outlineLvl w:val="0"/>
        <w:rPr>
          <w:noProof/>
          <w:sz w:val="28"/>
          <w:szCs w:val="28"/>
          <w:lang w:val="en-US"/>
        </w:rPr>
      </w:pPr>
      <w:bookmarkStart w:id="386" w:name="_Toc348822315"/>
      <w:bookmarkStart w:id="387" w:name="_Toc348822463"/>
      <w:bookmarkStart w:id="388" w:name="_Toc348822629"/>
      <w:bookmarkStart w:id="389" w:name="_Toc413884542"/>
      <w:r w:rsidRPr="003A31FC">
        <w:rPr>
          <w:sz w:val="28"/>
          <w:szCs w:val="28"/>
          <w:lang w:val="en-US"/>
        </w:rPr>
        <w:t>SET sum_</w:t>
      </w:r>
      <w:r w:rsidRPr="003A31FC">
        <w:rPr>
          <w:noProof/>
          <w:sz w:val="28"/>
          <w:szCs w:val="28"/>
          <w:lang w:val="en-US"/>
        </w:rPr>
        <w:t xml:space="preserve"> =</w:t>
      </w:r>
      <w:r w:rsidRPr="003A31FC">
        <w:rPr>
          <w:sz w:val="28"/>
          <w:szCs w:val="28"/>
          <w:lang w:val="en-US"/>
        </w:rPr>
        <w:t xml:space="preserve"> sum_</w:t>
      </w:r>
      <w:r w:rsidRPr="003A31FC">
        <w:rPr>
          <w:noProof/>
          <w:sz w:val="28"/>
          <w:szCs w:val="28"/>
          <w:lang w:val="en-US"/>
        </w:rPr>
        <w:t xml:space="preserve"> + 10000</w:t>
      </w:r>
      <w:bookmarkEnd w:id="386"/>
      <w:bookmarkEnd w:id="387"/>
      <w:bookmarkEnd w:id="388"/>
      <w:bookmarkEnd w:id="389"/>
    </w:p>
    <w:p w:rsidR="00FB12B0" w:rsidRPr="003A31FC" w:rsidRDefault="00FB12B0" w:rsidP="00F53F85">
      <w:pPr>
        <w:pStyle w:val="25"/>
        <w:ind w:firstLine="720"/>
        <w:outlineLvl w:val="0"/>
        <w:rPr>
          <w:noProof/>
          <w:sz w:val="28"/>
          <w:szCs w:val="28"/>
          <w:lang w:val="en-US"/>
        </w:rPr>
      </w:pPr>
      <w:bookmarkStart w:id="390" w:name="_Toc348822316"/>
      <w:bookmarkStart w:id="391" w:name="_Toc348822464"/>
      <w:bookmarkStart w:id="392" w:name="_Toc348822630"/>
      <w:bookmarkStart w:id="393" w:name="_Toc413884543"/>
      <w:r w:rsidRPr="003A31FC">
        <w:rPr>
          <w:sz w:val="28"/>
          <w:szCs w:val="28"/>
          <w:lang w:val="en-US"/>
        </w:rPr>
        <w:t>WHERE key_customer</w:t>
      </w:r>
      <w:r w:rsidRPr="003A31FC">
        <w:rPr>
          <w:noProof/>
          <w:sz w:val="28"/>
          <w:szCs w:val="28"/>
          <w:lang w:val="en-US"/>
        </w:rPr>
        <w:t xml:space="preserve"> = 12</w:t>
      </w:r>
      <w:bookmarkEnd w:id="390"/>
      <w:bookmarkEnd w:id="391"/>
      <w:bookmarkEnd w:id="392"/>
      <w:bookmarkEnd w:id="393"/>
    </w:p>
    <w:p w:rsidR="00FB12B0" w:rsidRPr="003A31FC" w:rsidRDefault="00FB12B0" w:rsidP="00F53F85">
      <w:pPr>
        <w:pStyle w:val="25"/>
        <w:ind w:firstLine="720"/>
        <w:outlineLvl w:val="0"/>
        <w:rPr>
          <w:noProof/>
          <w:sz w:val="28"/>
          <w:szCs w:val="28"/>
          <w:lang w:val="en-US"/>
        </w:rPr>
      </w:pPr>
      <w:bookmarkStart w:id="394" w:name="_Toc348822317"/>
      <w:bookmarkStart w:id="395" w:name="_Toc348822465"/>
      <w:bookmarkStart w:id="396" w:name="_Toc348822631"/>
      <w:bookmarkStart w:id="397" w:name="_Toc413884544"/>
      <w:r w:rsidRPr="003A31FC">
        <w:rPr>
          <w:sz w:val="28"/>
          <w:szCs w:val="28"/>
          <w:lang w:val="en-US"/>
        </w:rPr>
        <w:t>AND date_write</w:t>
      </w:r>
      <w:r w:rsidRPr="003A31FC">
        <w:rPr>
          <w:noProof/>
          <w:sz w:val="28"/>
          <w:szCs w:val="28"/>
          <w:lang w:val="en-US"/>
        </w:rPr>
        <w:t xml:space="preserve"> = '1/13/97'</w:t>
      </w:r>
      <w:bookmarkEnd w:id="394"/>
      <w:bookmarkEnd w:id="395"/>
      <w:bookmarkEnd w:id="396"/>
      <w:bookmarkEnd w:id="397"/>
    </w:p>
    <w:p w:rsidR="00FB12B0" w:rsidRPr="003A31FC" w:rsidRDefault="00FB12B0" w:rsidP="00F53F85">
      <w:pPr>
        <w:pStyle w:val="25"/>
        <w:ind w:firstLine="720"/>
        <w:outlineLvl w:val="0"/>
        <w:rPr>
          <w:sz w:val="28"/>
          <w:szCs w:val="28"/>
        </w:rPr>
      </w:pPr>
      <w:bookmarkStart w:id="398" w:name="_Toc348822318"/>
      <w:bookmarkStart w:id="399" w:name="_Toc348822466"/>
      <w:bookmarkStart w:id="400" w:name="_Toc348822632"/>
      <w:bookmarkStart w:id="401" w:name="_Toc413884545"/>
      <w:r w:rsidRPr="003A31FC">
        <w:rPr>
          <w:sz w:val="28"/>
          <w:szCs w:val="28"/>
          <w:lang w:val="en-US"/>
        </w:rPr>
        <w:t>COMMIT</w:t>
      </w:r>
      <w:r w:rsidRPr="003A31FC">
        <w:rPr>
          <w:sz w:val="28"/>
          <w:szCs w:val="28"/>
        </w:rPr>
        <w:t xml:space="preserve"> </w:t>
      </w:r>
      <w:r w:rsidRPr="003A31FC">
        <w:rPr>
          <w:sz w:val="28"/>
          <w:szCs w:val="28"/>
          <w:lang w:val="en-US"/>
        </w:rPr>
        <w:t>TRANSACTION</w:t>
      </w:r>
      <w:bookmarkEnd w:id="398"/>
      <w:bookmarkEnd w:id="399"/>
      <w:bookmarkEnd w:id="400"/>
      <w:bookmarkEnd w:id="401"/>
    </w:p>
    <w:p w:rsidR="00FB12B0" w:rsidRPr="00F53F85" w:rsidRDefault="00FB12B0" w:rsidP="00F53F85">
      <w:pPr>
        <w:pStyle w:val="25"/>
        <w:ind w:firstLine="720"/>
        <w:outlineLvl w:val="0"/>
        <w:rPr>
          <w:b/>
          <w:sz w:val="28"/>
          <w:szCs w:val="28"/>
        </w:rPr>
      </w:pPr>
    </w:p>
    <w:p w:rsidR="00FB12B0" w:rsidRPr="00F53F85" w:rsidRDefault="00FB12B0" w:rsidP="003A31FC">
      <w:pPr>
        <w:pStyle w:val="25"/>
        <w:ind w:firstLine="720"/>
        <w:rPr>
          <w:bCs/>
          <w:sz w:val="28"/>
          <w:szCs w:val="28"/>
        </w:rPr>
      </w:pPr>
      <w:r w:rsidRPr="00F53F85">
        <w:rPr>
          <w:bCs/>
          <w:sz w:val="28"/>
          <w:szCs w:val="28"/>
        </w:rPr>
        <w:t xml:space="preserve">Блок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позволяет создавать код, который выполняется по условию. Команда </w:t>
      </w:r>
      <w:r w:rsidRPr="00F53F85">
        <w:rPr>
          <w:bCs/>
          <w:sz w:val="28"/>
          <w:szCs w:val="28"/>
          <w:lang w:val="en-US"/>
        </w:rPr>
        <w:t>T</w:t>
      </w:r>
      <w:r w:rsidRPr="00F53F85">
        <w:rPr>
          <w:bCs/>
          <w:sz w:val="28"/>
          <w:szCs w:val="28"/>
        </w:rPr>
        <w:t>-</w:t>
      </w:r>
      <w:r w:rsidRPr="00F53F85">
        <w:rPr>
          <w:bCs/>
          <w:sz w:val="28"/>
          <w:szCs w:val="28"/>
          <w:lang w:val="en-US"/>
        </w:rPr>
        <w:t>SQL</w:t>
      </w:r>
      <w:r w:rsidRPr="00F53F85">
        <w:rPr>
          <w:bCs/>
          <w:sz w:val="28"/>
          <w:szCs w:val="28"/>
        </w:rPr>
        <w:t xml:space="preserve">, следующая за ключевым словом </w:t>
      </w:r>
      <w:r w:rsidRPr="00F53F85">
        <w:rPr>
          <w:bCs/>
          <w:sz w:val="28"/>
          <w:szCs w:val="28"/>
          <w:lang w:val="en-US"/>
        </w:rPr>
        <w:t>IF</w:t>
      </w:r>
      <w:r w:rsidRPr="00F53F85">
        <w:rPr>
          <w:bCs/>
          <w:sz w:val="28"/>
          <w:szCs w:val="28"/>
        </w:rPr>
        <w:t xml:space="preserve">, выполняется в том случае, если требования условия удовлетворяются. Опционное ключевое слово </w:t>
      </w:r>
      <w:r w:rsidRPr="00F53F85">
        <w:rPr>
          <w:bCs/>
          <w:sz w:val="28"/>
          <w:szCs w:val="28"/>
          <w:lang w:val="en-US"/>
        </w:rPr>
        <w:t>ELSE</w:t>
      </w:r>
      <w:r w:rsidRPr="00F53F85">
        <w:rPr>
          <w:bCs/>
          <w:sz w:val="28"/>
          <w:szCs w:val="28"/>
        </w:rPr>
        <w:t xml:space="preserve"> добавляет альтернативные команды, которые будут выполняться в том случае, если условие </w:t>
      </w:r>
      <w:r w:rsidRPr="00F53F85">
        <w:rPr>
          <w:bCs/>
          <w:sz w:val="28"/>
          <w:szCs w:val="28"/>
          <w:lang w:val="en-US"/>
        </w:rPr>
        <w:t>IF</w:t>
      </w:r>
      <w:r w:rsidRPr="00F53F85">
        <w:rPr>
          <w:bCs/>
          <w:sz w:val="28"/>
          <w:szCs w:val="28"/>
        </w:rPr>
        <w:t xml:space="preserve"> не удовлетворяется.</w:t>
      </w:r>
      <w:r w:rsidR="003A31FC">
        <w:rPr>
          <w:bCs/>
          <w:sz w:val="28"/>
          <w:szCs w:val="28"/>
        </w:rPr>
        <w:t xml:space="preserve"> </w:t>
      </w:r>
      <w:r w:rsidRPr="00F53F85">
        <w:rPr>
          <w:bCs/>
          <w:sz w:val="28"/>
          <w:szCs w:val="28"/>
        </w:rPr>
        <w:t xml:space="preserve">При использования ключевых слов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необходимо принимать во внимание следующее:</w:t>
      </w:r>
      <w:r w:rsidR="003A31FC">
        <w:rPr>
          <w:bCs/>
          <w:sz w:val="28"/>
          <w:szCs w:val="28"/>
        </w:rPr>
        <w:t xml:space="preserve"> к</w:t>
      </w:r>
      <w:r w:rsidRPr="00F53F85">
        <w:rPr>
          <w:bCs/>
          <w:sz w:val="28"/>
          <w:szCs w:val="28"/>
        </w:rPr>
        <w:t xml:space="preserve">онструкция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может использоваться в пакетах, хранимых проце</w:t>
      </w:r>
      <w:r w:rsidR="003A31FC">
        <w:rPr>
          <w:bCs/>
          <w:sz w:val="28"/>
          <w:szCs w:val="28"/>
        </w:rPr>
        <w:t>дурах и дополнительных запросах, к</w:t>
      </w:r>
      <w:r w:rsidRPr="00F53F85">
        <w:rPr>
          <w:bCs/>
          <w:sz w:val="28"/>
          <w:szCs w:val="28"/>
        </w:rPr>
        <w:t xml:space="preserve">онструкция </w:t>
      </w:r>
      <w:r w:rsidRPr="00F53F85">
        <w:rPr>
          <w:bCs/>
          <w:sz w:val="28"/>
          <w:szCs w:val="28"/>
          <w:lang w:val="en-US"/>
        </w:rPr>
        <w:t>IF</w:t>
      </w:r>
      <w:r w:rsidRPr="00F53F85">
        <w:rPr>
          <w:bCs/>
          <w:sz w:val="28"/>
          <w:szCs w:val="28"/>
        </w:rPr>
        <w:t xml:space="preserve">... </w:t>
      </w:r>
      <w:r w:rsidRPr="00F53F85">
        <w:rPr>
          <w:bCs/>
          <w:sz w:val="28"/>
          <w:szCs w:val="28"/>
          <w:lang w:val="en-US"/>
        </w:rPr>
        <w:t>ELSE</w:t>
      </w:r>
      <w:r w:rsidRPr="00F53F85">
        <w:rPr>
          <w:bCs/>
          <w:sz w:val="28"/>
          <w:szCs w:val="28"/>
        </w:rPr>
        <w:t xml:space="preserve"> может быть вложенной как по </w:t>
      </w:r>
      <w:r w:rsidRPr="00F53F85">
        <w:rPr>
          <w:bCs/>
          <w:sz w:val="28"/>
          <w:szCs w:val="28"/>
          <w:lang w:val="en-US"/>
        </w:rPr>
        <w:t>IF</w:t>
      </w:r>
      <w:r w:rsidRPr="00F53F85">
        <w:rPr>
          <w:bCs/>
          <w:sz w:val="28"/>
          <w:szCs w:val="28"/>
        </w:rPr>
        <w:t xml:space="preserve">, так и по </w:t>
      </w:r>
      <w:r w:rsidRPr="00F53F85">
        <w:rPr>
          <w:bCs/>
          <w:sz w:val="28"/>
          <w:szCs w:val="28"/>
          <w:lang w:val="en-US"/>
        </w:rPr>
        <w:t>ELSE</w:t>
      </w:r>
      <w:r w:rsidRPr="00F53F85">
        <w:rPr>
          <w:bCs/>
          <w:sz w:val="28"/>
          <w:szCs w:val="28"/>
        </w:rPr>
        <w:t>. Никаких ограничений на количество уровней вложенности нет.</w:t>
      </w:r>
    </w:p>
    <w:p w:rsidR="00FB12B0" w:rsidRPr="00F53F85" w:rsidRDefault="00FB12B0" w:rsidP="00F53F85">
      <w:pPr>
        <w:pStyle w:val="25"/>
        <w:ind w:left="360" w:firstLine="720"/>
        <w:rPr>
          <w:bCs/>
          <w:sz w:val="28"/>
          <w:szCs w:val="28"/>
        </w:rPr>
      </w:pPr>
    </w:p>
    <w:p w:rsidR="00FB12B0" w:rsidRPr="00F53F85" w:rsidRDefault="00FB12B0" w:rsidP="00F53F85">
      <w:pPr>
        <w:pStyle w:val="25"/>
        <w:ind w:firstLine="720"/>
        <w:outlineLvl w:val="0"/>
        <w:rPr>
          <w:sz w:val="28"/>
          <w:szCs w:val="28"/>
        </w:rPr>
      </w:pPr>
      <w:bookmarkStart w:id="402" w:name="_Toc348822319"/>
      <w:bookmarkStart w:id="403" w:name="_Toc348822467"/>
      <w:bookmarkStart w:id="404" w:name="_Toc348822633"/>
      <w:bookmarkStart w:id="405" w:name="_Toc413884546"/>
      <w:r w:rsidRPr="00F53F85">
        <w:rPr>
          <w:sz w:val="28"/>
          <w:szCs w:val="28"/>
        </w:rPr>
        <w:t xml:space="preserve">Синтаксис команды </w:t>
      </w:r>
      <w:r w:rsidRPr="00F53F85">
        <w:rPr>
          <w:sz w:val="28"/>
          <w:szCs w:val="28"/>
          <w:lang w:val="en-US"/>
        </w:rPr>
        <w:t>IF</w:t>
      </w:r>
      <w:r w:rsidRPr="00F53F85">
        <w:rPr>
          <w:sz w:val="28"/>
          <w:szCs w:val="28"/>
        </w:rPr>
        <w:t xml:space="preserve">... </w:t>
      </w:r>
      <w:r w:rsidRPr="00F53F85">
        <w:rPr>
          <w:sz w:val="28"/>
          <w:szCs w:val="28"/>
          <w:lang w:val="en-US"/>
        </w:rPr>
        <w:t>ELSE</w:t>
      </w:r>
      <w:r w:rsidRPr="007C14D7">
        <w:rPr>
          <w:sz w:val="28"/>
          <w:szCs w:val="28"/>
        </w:rPr>
        <w:t>:</w:t>
      </w:r>
      <w:bookmarkEnd w:id="402"/>
      <w:bookmarkEnd w:id="403"/>
      <w:bookmarkEnd w:id="404"/>
      <w:bookmarkEnd w:id="405"/>
    </w:p>
    <w:p w:rsidR="00FB12B0" w:rsidRPr="00F53F85" w:rsidRDefault="00FB12B0" w:rsidP="00F53F85">
      <w:pPr>
        <w:pStyle w:val="25"/>
        <w:ind w:firstLine="720"/>
        <w:outlineLvl w:val="0"/>
        <w:rPr>
          <w:sz w:val="28"/>
          <w:szCs w:val="28"/>
        </w:rPr>
      </w:pPr>
    </w:p>
    <w:p w:rsidR="00FB12B0" w:rsidRPr="007C14D7" w:rsidRDefault="00FB12B0" w:rsidP="00F53F85">
      <w:pPr>
        <w:pStyle w:val="25"/>
        <w:ind w:firstLine="720"/>
        <w:outlineLvl w:val="0"/>
        <w:rPr>
          <w:sz w:val="28"/>
          <w:szCs w:val="28"/>
        </w:rPr>
      </w:pPr>
      <w:bookmarkStart w:id="406" w:name="_Toc348822320"/>
      <w:bookmarkStart w:id="407" w:name="_Toc348822468"/>
      <w:bookmarkStart w:id="408" w:name="_Toc348822634"/>
      <w:bookmarkStart w:id="409" w:name="_Toc413884547"/>
      <w:r w:rsidRPr="003A31FC">
        <w:rPr>
          <w:sz w:val="28"/>
          <w:szCs w:val="28"/>
          <w:lang w:val="en-US"/>
        </w:rPr>
        <w:t>IF</w:t>
      </w:r>
      <w:r w:rsidRPr="007C14D7">
        <w:rPr>
          <w:sz w:val="28"/>
          <w:szCs w:val="28"/>
        </w:rPr>
        <w:t xml:space="preserve"> &lt;</w:t>
      </w:r>
      <w:r w:rsidRPr="003A31FC">
        <w:rPr>
          <w:sz w:val="28"/>
          <w:szCs w:val="28"/>
        </w:rPr>
        <w:t>Условие</w:t>
      </w:r>
      <w:r w:rsidRPr="007C14D7">
        <w:rPr>
          <w:sz w:val="28"/>
          <w:szCs w:val="28"/>
        </w:rPr>
        <w:t>&gt;</w:t>
      </w:r>
      <w:bookmarkEnd w:id="406"/>
      <w:bookmarkEnd w:id="407"/>
      <w:bookmarkEnd w:id="408"/>
      <w:bookmarkEnd w:id="409"/>
    </w:p>
    <w:p w:rsidR="00FB12B0" w:rsidRPr="003A31FC" w:rsidRDefault="00FB12B0" w:rsidP="00F53F85">
      <w:pPr>
        <w:pStyle w:val="25"/>
        <w:ind w:firstLine="720"/>
        <w:rPr>
          <w:sz w:val="28"/>
          <w:szCs w:val="28"/>
        </w:rPr>
      </w:pPr>
      <w:r w:rsidRPr="003A31FC">
        <w:rPr>
          <w:noProof/>
          <w:sz w:val="28"/>
          <w:szCs w:val="28"/>
        </w:rPr>
        <w:t>{</w:t>
      </w:r>
      <w:r w:rsidRPr="003A31FC">
        <w:rPr>
          <w:sz w:val="28"/>
          <w:szCs w:val="28"/>
        </w:rPr>
        <w:t>&lt;Команда&gt;</w:t>
      </w:r>
      <w:r w:rsidRPr="003A31FC">
        <w:rPr>
          <w:noProof/>
          <w:sz w:val="28"/>
          <w:szCs w:val="28"/>
        </w:rPr>
        <w:t xml:space="preserve"> |</w:t>
      </w:r>
      <w:r w:rsidRPr="003A31FC">
        <w:rPr>
          <w:sz w:val="28"/>
          <w:szCs w:val="28"/>
        </w:rPr>
        <w:t xml:space="preserve"> &lt;Блок команд&gt;}</w:t>
      </w:r>
    </w:p>
    <w:p w:rsidR="00FB12B0" w:rsidRPr="003A31FC" w:rsidRDefault="00FB12B0" w:rsidP="00F53F85">
      <w:pPr>
        <w:pStyle w:val="25"/>
        <w:ind w:firstLine="720"/>
        <w:rPr>
          <w:sz w:val="28"/>
          <w:szCs w:val="28"/>
        </w:rPr>
      </w:pPr>
      <w:r w:rsidRPr="003A31FC">
        <w:rPr>
          <w:sz w:val="28"/>
          <w:szCs w:val="28"/>
        </w:rPr>
        <w:t>[</w:t>
      </w:r>
      <w:r w:rsidRPr="003A31FC">
        <w:rPr>
          <w:sz w:val="28"/>
          <w:szCs w:val="28"/>
          <w:lang w:val="en-US"/>
        </w:rPr>
        <w:t>ELSE</w:t>
      </w:r>
      <w:r w:rsidRPr="003A31FC">
        <w:rPr>
          <w:sz w:val="28"/>
          <w:szCs w:val="28"/>
        </w:rPr>
        <w:t xml:space="preserve"> [&lt;Условие&gt;]</w:t>
      </w:r>
    </w:p>
    <w:p w:rsidR="00FB12B0" w:rsidRPr="003A31FC" w:rsidRDefault="00FB12B0" w:rsidP="00F53F85">
      <w:pPr>
        <w:pStyle w:val="25"/>
        <w:ind w:firstLine="720"/>
        <w:rPr>
          <w:sz w:val="28"/>
          <w:szCs w:val="28"/>
        </w:rPr>
      </w:pPr>
      <w:r w:rsidRPr="003A31FC">
        <w:rPr>
          <w:sz w:val="28"/>
          <w:szCs w:val="28"/>
        </w:rPr>
        <w:t>{&lt;Команда&gt; | &lt;Блок команд&gt;}]</w:t>
      </w:r>
    </w:p>
    <w:p w:rsidR="00FB12B0" w:rsidRPr="00F53F85" w:rsidRDefault="00FB12B0" w:rsidP="00F53F85">
      <w:pPr>
        <w:pStyle w:val="25"/>
        <w:ind w:firstLine="720"/>
        <w:rPr>
          <w:b/>
          <w:sz w:val="28"/>
          <w:szCs w:val="28"/>
        </w:rPr>
      </w:pPr>
    </w:p>
    <w:p w:rsidR="00FB12B0" w:rsidRPr="00F53F85" w:rsidRDefault="00FB12B0" w:rsidP="00F53F85">
      <w:pPr>
        <w:pStyle w:val="25"/>
        <w:ind w:firstLine="720"/>
        <w:rPr>
          <w:sz w:val="28"/>
          <w:szCs w:val="28"/>
        </w:rPr>
      </w:pPr>
      <w:r w:rsidRPr="00F53F85">
        <w:rPr>
          <w:sz w:val="28"/>
          <w:szCs w:val="28"/>
        </w:rPr>
        <w:t xml:space="preserve">Конструкция </w:t>
      </w:r>
      <w:r w:rsidRPr="00F53F85">
        <w:rPr>
          <w:sz w:val="28"/>
          <w:szCs w:val="28"/>
          <w:lang w:val="en-US"/>
        </w:rPr>
        <w:t>WHILE</w:t>
      </w:r>
      <w:r w:rsidRPr="00F53F85">
        <w:rPr>
          <w:sz w:val="28"/>
          <w:szCs w:val="28"/>
        </w:rPr>
        <w:t xml:space="preserve"> задает условие, при котором будет повторяться команда </w:t>
      </w:r>
      <w:r w:rsidRPr="00F53F85">
        <w:rPr>
          <w:sz w:val="28"/>
          <w:szCs w:val="28"/>
          <w:lang w:val="en-US"/>
        </w:rPr>
        <w:t>T</w:t>
      </w:r>
      <w:r w:rsidRPr="00F53F85">
        <w:rPr>
          <w:sz w:val="28"/>
          <w:szCs w:val="28"/>
        </w:rPr>
        <w:t>-</w:t>
      </w:r>
      <w:r w:rsidRPr="00F53F85">
        <w:rPr>
          <w:sz w:val="28"/>
          <w:szCs w:val="28"/>
          <w:lang w:val="en-US"/>
        </w:rPr>
        <w:t>SQL</w:t>
      </w:r>
      <w:r w:rsidRPr="00F53F85">
        <w:rPr>
          <w:sz w:val="28"/>
          <w:szCs w:val="28"/>
        </w:rPr>
        <w:t xml:space="preserve"> или блок </w:t>
      </w:r>
      <w:r w:rsidRPr="00F53F85">
        <w:rPr>
          <w:sz w:val="28"/>
          <w:szCs w:val="28"/>
          <w:lang w:val="en-US"/>
        </w:rPr>
        <w:t>BEGIN</w:t>
      </w:r>
      <w:r w:rsidRPr="00F53F85">
        <w:rPr>
          <w:sz w:val="28"/>
          <w:szCs w:val="28"/>
        </w:rPr>
        <w:t xml:space="preserve">... </w:t>
      </w:r>
      <w:r w:rsidRPr="00F53F85">
        <w:rPr>
          <w:sz w:val="28"/>
          <w:szCs w:val="28"/>
          <w:lang w:val="en-US"/>
        </w:rPr>
        <w:t>END</w:t>
      </w:r>
      <w:r w:rsidRPr="00F53F85">
        <w:rPr>
          <w:sz w:val="28"/>
          <w:szCs w:val="28"/>
        </w:rPr>
        <w:t xml:space="preserve">. Выполнение команд будет повторяться до тех пор, пока условие истинно. Поэтому существует опасность бесконечного цикла. Выполнение команд в цикле </w:t>
      </w:r>
      <w:r w:rsidRPr="00F53F85">
        <w:rPr>
          <w:sz w:val="28"/>
          <w:szCs w:val="28"/>
          <w:lang w:val="en-US"/>
        </w:rPr>
        <w:t>WHILE</w:t>
      </w:r>
      <w:r w:rsidRPr="00F53F85">
        <w:rPr>
          <w:sz w:val="28"/>
          <w:szCs w:val="28"/>
        </w:rPr>
        <w:t xml:space="preserve"> может контролироваться изнутри цикла с помощью ключевых слов </w:t>
      </w:r>
      <w:r w:rsidRPr="00F53F85">
        <w:rPr>
          <w:sz w:val="28"/>
          <w:szCs w:val="28"/>
          <w:lang w:val="en-US"/>
        </w:rPr>
        <w:t>BREAK</w:t>
      </w:r>
      <w:r w:rsidRPr="00F53F85">
        <w:rPr>
          <w:sz w:val="28"/>
          <w:szCs w:val="28"/>
        </w:rPr>
        <w:t xml:space="preserve"> и </w:t>
      </w:r>
      <w:r w:rsidRPr="00F53F85">
        <w:rPr>
          <w:sz w:val="28"/>
          <w:szCs w:val="28"/>
          <w:lang w:val="en-US"/>
        </w:rPr>
        <w:t>CONTINUE</w:t>
      </w:r>
      <w:r w:rsidRPr="00F53F85">
        <w:rPr>
          <w:sz w:val="28"/>
          <w:szCs w:val="28"/>
        </w:rPr>
        <w:t>.</w:t>
      </w:r>
    </w:p>
    <w:p w:rsidR="00FB12B0" w:rsidRPr="00F53F85" w:rsidRDefault="00FB12B0" w:rsidP="00F53F85">
      <w:pPr>
        <w:pStyle w:val="25"/>
        <w:ind w:firstLine="720"/>
        <w:rPr>
          <w:sz w:val="28"/>
          <w:szCs w:val="28"/>
        </w:rPr>
      </w:pPr>
      <w:r w:rsidRPr="00F53F85">
        <w:rPr>
          <w:sz w:val="28"/>
          <w:szCs w:val="28"/>
        </w:rPr>
        <w:t xml:space="preserve">Синтаксис команды </w:t>
      </w:r>
      <w:r w:rsidRPr="00F53F85">
        <w:rPr>
          <w:sz w:val="28"/>
          <w:szCs w:val="28"/>
          <w:lang w:val="en-US"/>
        </w:rPr>
        <w:t>WHILE</w:t>
      </w:r>
      <w:r w:rsidRPr="00F53F85">
        <w:rPr>
          <w:sz w:val="28"/>
          <w:szCs w:val="28"/>
        </w:rPr>
        <w:t>:</w:t>
      </w:r>
    </w:p>
    <w:p w:rsidR="00FB12B0" w:rsidRPr="00F53F85" w:rsidRDefault="00FB12B0" w:rsidP="00F53F85">
      <w:pPr>
        <w:pStyle w:val="25"/>
        <w:ind w:firstLine="720"/>
        <w:rPr>
          <w:sz w:val="28"/>
          <w:szCs w:val="28"/>
        </w:rPr>
      </w:pPr>
    </w:p>
    <w:p w:rsidR="00FB12B0" w:rsidRPr="003A31FC" w:rsidRDefault="00FB12B0" w:rsidP="00F53F85">
      <w:pPr>
        <w:pStyle w:val="25"/>
        <w:ind w:firstLine="720"/>
        <w:outlineLvl w:val="0"/>
        <w:rPr>
          <w:sz w:val="28"/>
          <w:szCs w:val="28"/>
        </w:rPr>
      </w:pPr>
      <w:bookmarkStart w:id="410" w:name="_Toc348822321"/>
      <w:bookmarkStart w:id="411" w:name="_Toc348822469"/>
      <w:bookmarkStart w:id="412" w:name="_Toc348822635"/>
      <w:bookmarkStart w:id="413" w:name="_Toc413884548"/>
      <w:r w:rsidRPr="003A31FC">
        <w:rPr>
          <w:sz w:val="28"/>
          <w:szCs w:val="28"/>
          <w:lang w:val="en-US"/>
        </w:rPr>
        <w:t>WHILE</w:t>
      </w:r>
      <w:r w:rsidRPr="003A31FC">
        <w:rPr>
          <w:sz w:val="28"/>
          <w:szCs w:val="28"/>
        </w:rPr>
        <w:t xml:space="preserve"> &lt;Условие&gt;</w:t>
      </w:r>
      <w:bookmarkEnd w:id="410"/>
      <w:bookmarkEnd w:id="411"/>
      <w:bookmarkEnd w:id="412"/>
      <w:bookmarkEnd w:id="413"/>
    </w:p>
    <w:p w:rsidR="00FB12B0" w:rsidRPr="003A31FC" w:rsidRDefault="00FB12B0" w:rsidP="00F53F85">
      <w:pPr>
        <w:pStyle w:val="25"/>
        <w:ind w:firstLine="720"/>
        <w:rPr>
          <w:sz w:val="28"/>
          <w:szCs w:val="28"/>
        </w:rPr>
      </w:pPr>
      <w:r w:rsidRPr="003A31FC">
        <w:rPr>
          <w:noProof/>
          <w:sz w:val="28"/>
          <w:szCs w:val="28"/>
        </w:rPr>
        <w:t>{</w:t>
      </w:r>
      <w:r w:rsidRPr="003A31FC">
        <w:rPr>
          <w:sz w:val="28"/>
          <w:szCs w:val="28"/>
        </w:rPr>
        <w:t>&lt;Команда&gt; | &lt;Блок команд&gt;}</w:t>
      </w:r>
    </w:p>
    <w:p w:rsidR="00FB12B0" w:rsidRPr="003A31FC" w:rsidRDefault="00FB12B0" w:rsidP="00F53F85">
      <w:pPr>
        <w:pStyle w:val="25"/>
        <w:ind w:firstLine="720"/>
        <w:rPr>
          <w:sz w:val="28"/>
          <w:szCs w:val="28"/>
        </w:rPr>
      </w:pPr>
      <w:r w:rsidRPr="003A31FC">
        <w:rPr>
          <w:sz w:val="28"/>
          <w:szCs w:val="28"/>
        </w:rPr>
        <w:t>[</w:t>
      </w:r>
      <w:r w:rsidRPr="003A31FC">
        <w:rPr>
          <w:sz w:val="28"/>
          <w:szCs w:val="28"/>
          <w:lang w:val="en-US"/>
        </w:rPr>
        <w:t>BREAK</w:t>
      </w:r>
      <w:r w:rsidRPr="003A31FC">
        <w:rPr>
          <w:sz w:val="28"/>
          <w:szCs w:val="28"/>
        </w:rPr>
        <w:t>]</w:t>
      </w:r>
    </w:p>
    <w:p w:rsidR="00FB12B0" w:rsidRPr="003A31FC" w:rsidRDefault="00FB12B0" w:rsidP="00F53F85">
      <w:pPr>
        <w:pStyle w:val="25"/>
        <w:ind w:firstLine="720"/>
        <w:outlineLvl w:val="0"/>
        <w:rPr>
          <w:sz w:val="28"/>
          <w:szCs w:val="28"/>
        </w:rPr>
      </w:pPr>
      <w:bookmarkStart w:id="414" w:name="_Toc348822322"/>
      <w:bookmarkStart w:id="415" w:name="_Toc348822470"/>
      <w:bookmarkStart w:id="416" w:name="_Toc348822636"/>
      <w:bookmarkStart w:id="417" w:name="_Toc413884549"/>
      <w:r w:rsidRPr="003A31FC">
        <w:rPr>
          <w:noProof/>
          <w:sz w:val="28"/>
          <w:szCs w:val="28"/>
        </w:rPr>
        <w:t>{</w:t>
      </w:r>
      <w:r w:rsidRPr="003A31FC">
        <w:rPr>
          <w:sz w:val="28"/>
          <w:szCs w:val="28"/>
        </w:rPr>
        <w:t>&lt;Команда&gt; | &lt;Блок команд&gt;}</w:t>
      </w:r>
      <w:bookmarkEnd w:id="414"/>
      <w:bookmarkEnd w:id="415"/>
      <w:bookmarkEnd w:id="416"/>
      <w:bookmarkEnd w:id="417"/>
    </w:p>
    <w:p w:rsidR="00FB12B0" w:rsidRPr="003A31FC" w:rsidRDefault="00FB12B0" w:rsidP="00F53F85">
      <w:pPr>
        <w:pStyle w:val="25"/>
        <w:ind w:firstLine="720"/>
        <w:rPr>
          <w:sz w:val="28"/>
          <w:szCs w:val="28"/>
        </w:rPr>
      </w:pPr>
      <w:r w:rsidRPr="003A31FC">
        <w:rPr>
          <w:sz w:val="28"/>
          <w:szCs w:val="28"/>
        </w:rPr>
        <w:t>[</w:t>
      </w:r>
      <w:r w:rsidRPr="003A31FC">
        <w:rPr>
          <w:sz w:val="28"/>
          <w:szCs w:val="28"/>
          <w:lang w:val="en-US"/>
        </w:rPr>
        <w:t>CONTINUE</w:t>
      </w:r>
      <w:r w:rsidRPr="003A31FC">
        <w:rPr>
          <w:sz w:val="28"/>
          <w:szCs w:val="28"/>
        </w:rPr>
        <w:t>]</w:t>
      </w:r>
    </w:p>
    <w:p w:rsidR="00FB12B0" w:rsidRPr="003A31FC" w:rsidRDefault="00FB12B0" w:rsidP="00F53F85">
      <w:pPr>
        <w:pStyle w:val="25"/>
        <w:ind w:firstLine="720"/>
        <w:rPr>
          <w:sz w:val="28"/>
          <w:szCs w:val="28"/>
        </w:rPr>
      </w:pPr>
      <w:r w:rsidRPr="003A31FC">
        <w:rPr>
          <w:noProof/>
          <w:sz w:val="28"/>
          <w:szCs w:val="28"/>
        </w:rPr>
        <w:t>{</w:t>
      </w:r>
      <w:r w:rsidRPr="003A31FC">
        <w:rPr>
          <w:sz w:val="28"/>
          <w:szCs w:val="28"/>
        </w:rPr>
        <w:t>&lt;Команда&gt; | &lt;Блок команд&gt;}</w:t>
      </w:r>
    </w:p>
    <w:p w:rsidR="00FB12B0" w:rsidRPr="00F53F85" w:rsidRDefault="00FB12B0" w:rsidP="00775091">
      <w:pPr>
        <w:pStyle w:val="3"/>
      </w:pPr>
    </w:p>
    <w:p w:rsidR="00FB12B0" w:rsidRPr="00F53F85" w:rsidRDefault="00FB12B0" w:rsidP="003A31FC">
      <w:pPr>
        <w:pStyle w:val="25"/>
        <w:ind w:firstLine="720"/>
        <w:rPr>
          <w:sz w:val="28"/>
          <w:szCs w:val="28"/>
        </w:rPr>
      </w:pPr>
      <w:r w:rsidRPr="00F53F85">
        <w:rPr>
          <w:sz w:val="28"/>
          <w:szCs w:val="28"/>
        </w:rPr>
        <w:t xml:space="preserve">Команда </w:t>
      </w:r>
      <w:r w:rsidRPr="00F53F85">
        <w:rPr>
          <w:sz w:val="28"/>
          <w:szCs w:val="28"/>
          <w:lang w:val="en-US"/>
        </w:rPr>
        <w:t>EXECUTE</w:t>
      </w:r>
      <w:r w:rsidRPr="00F53F85">
        <w:rPr>
          <w:sz w:val="28"/>
          <w:szCs w:val="28"/>
        </w:rPr>
        <w:t xml:space="preserve"> выполняет системную, пользовательскую хранимую или расширенную хранимую процедуру. Она также поддерживает выполнение символьной строки внутри пакета </w:t>
      </w:r>
      <w:r w:rsidR="003A31FC">
        <w:rPr>
          <w:sz w:val="28"/>
          <w:szCs w:val="28"/>
        </w:rPr>
        <w:t xml:space="preserve"> </w:t>
      </w:r>
      <w:r w:rsidRPr="00F53F85">
        <w:rPr>
          <w:sz w:val="28"/>
          <w:szCs w:val="28"/>
          <w:lang w:val="en-US"/>
        </w:rPr>
        <w:t>SQL</w:t>
      </w:r>
      <w:r w:rsidRPr="00F53F85">
        <w:rPr>
          <w:sz w:val="28"/>
          <w:szCs w:val="28"/>
        </w:rPr>
        <w:t>.</w:t>
      </w:r>
      <w:r w:rsidR="003A31FC">
        <w:rPr>
          <w:sz w:val="28"/>
          <w:szCs w:val="28"/>
        </w:rPr>
        <w:t xml:space="preserve"> </w:t>
      </w:r>
      <w:r w:rsidRPr="00F53F85">
        <w:rPr>
          <w:sz w:val="28"/>
          <w:szCs w:val="28"/>
        </w:rPr>
        <w:t xml:space="preserve">Все части строки </w:t>
      </w:r>
      <w:r w:rsidRPr="00F53F85">
        <w:rPr>
          <w:sz w:val="28"/>
          <w:szCs w:val="28"/>
          <w:lang w:val="en-US"/>
        </w:rPr>
        <w:t>EXECUTE</w:t>
      </w:r>
      <w:r w:rsidRPr="00F53F85">
        <w:rPr>
          <w:sz w:val="28"/>
          <w:szCs w:val="28"/>
        </w:rPr>
        <w:t xml:space="preserve"> должны состоять из символьных данных; числовые данные должны быть конвертированы. Функции не могут использоваться для создания строки, которая должна выполняться, однако любые команды </w:t>
      </w:r>
      <w:r w:rsidRPr="00F53F85">
        <w:rPr>
          <w:sz w:val="28"/>
          <w:szCs w:val="28"/>
          <w:lang w:val="en-US"/>
        </w:rPr>
        <w:t>Transact</w:t>
      </w:r>
      <w:r w:rsidRPr="00F53F85">
        <w:rPr>
          <w:sz w:val="28"/>
          <w:szCs w:val="28"/>
        </w:rPr>
        <w:t>-</w:t>
      </w:r>
      <w:r w:rsidRPr="00F53F85">
        <w:rPr>
          <w:sz w:val="28"/>
          <w:szCs w:val="28"/>
          <w:lang w:val="en-US"/>
        </w:rPr>
        <w:t>SQL</w:t>
      </w:r>
      <w:r w:rsidRPr="00F53F85">
        <w:rPr>
          <w:sz w:val="28"/>
          <w:szCs w:val="28"/>
        </w:rPr>
        <w:t xml:space="preserve">, включая функции, можно передавать в строку. Разрешается создавать вложенные команды </w:t>
      </w:r>
      <w:r w:rsidRPr="00F53F85">
        <w:rPr>
          <w:sz w:val="28"/>
          <w:szCs w:val="28"/>
          <w:lang w:val="en-US"/>
        </w:rPr>
        <w:t>EXECUTE</w:t>
      </w:r>
      <w:r w:rsidRPr="00F53F85">
        <w:rPr>
          <w:sz w:val="28"/>
          <w:szCs w:val="28"/>
        </w:rPr>
        <w:t>.</w:t>
      </w:r>
      <w:r w:rsidR="003A31FC">
        <w:rPr>
          <w:sz w:val="28"/>
          <w:szCs w:val="28"/>
        </w:rPr>
        <w:t xml:space="preserve"> </w:t>
      </w:r>
      <w:r w:rsidRPr="00F53F85">
        <w:rPr>
          <w:sz w:val="28"/>
          <w:szCs w:val="28"/>
        </w:rPr>
        <w:t xml:space="preserve">Команда </w:t>
      </w:r>
      <w:r w:rsidRPr="00F53F85">
        <w:rPr>
          <w:sz w:val="28"/>
          <w:szCs w:val="28"/>
          <w:lang w:val="en-US"/>
        </w:rPr>
        <w:t>EXECUTE</w:t>
      </w:r>
      <w:r w:rsidRPr="00F53F85">
        <w:rPr>
          <w:sz w:val="28"/>
          <w:szCs w:val="28"/>
        </w:rPr>
        <w:t xml:space="preserve"> может включать:</w:t>
      </w:r>
      <w:r w:rsidR="003A31FC">
        <w:rPr>
          <w:sz w:val="28"/>
          <w:szCs w:val="28"/>
        </w:rPr>
        <w:t xml:space="preserve"> строку, </w:t>
      </w:r>
      <w:r w:rsidRPr="00F53F85">
        <w:rPr>
          <w:sz w:val="28"/>
          <w:szCs w:val="28"/>
        </w:rPr>
        <w:t>локальну</w:t>
      </w:r>
      <w:r w:rsidR="003A31FC">
        <w:rPr>
          <w:sz w:val="28"/>
          <w:szCs w:val="28"/>
        </w:rPr>
        <w:t xml:space="preserve">ю переменную, содержащую строку, </w:t>
      </w:r>
      <w:r w:rsidRPr="00F53F85">
        <w:rPr>
          <w:sz w:val="28"/>
          <w:szCs w:val="28"/>
        </w:rPr>
        <w:t>конкатенацию строк и строковых локальных переменных.</w:t>
      </w:r>
    </w:p>
    <w:p w:rsidR="00FB12B0" w:rsidRPr="00F53F85" w:rsidRDefault="00FB12B0" w:rsidP="00F53F85">
      <w:pPr>
        <w:pStyle w:val="25"/>
        <w:ind w:firstLine="720"/>
        <w:rPr>
          <w:sz w:val="28"/>
          <w:szCs w:val="28"/>
          <w:lang w:val="en-US"/>
        </w:rPr>
      </w:pPr>
      <w:r w:rsidRPr="00F53F85">
        <w:rPr>
          <w:sz w:val="28"/>
          <w:szCs w:val="28"/>
        </w:rPr>
        <w:t>Синтаксис</w:t>
      </w:r>
      <w:r w:rsidRPr="00F53F85">
        <w:rPr>
          <w:sz w:val="28"/>
          <w:szCs w:val="28"/>
          <w:lang w:val="en-US"/>
        </w:rPr>
        <w:t xml:space="preserve"> </w:t>
      </w:r>
      <w:r w:rsidRPr="00F53F85">
        <w:rPr>
          <w:sz w:val="28"/>
          <w:szCs w:val="28"/>
        </w:rPr>
        <w:t>команды</w:t>
      </w:r>
      <w:r w:rsidRPr="00F53F85">
        <w:rPr>
          <w:sz w:val="28"/>
          <w:szCs w:val="28"/>
          <w:lang w:val="en-US"/>
        </w:rPr>
        <w:t xml:space="preserve"> EXEC[ute]:</w:t>
      </w:r>
    </w:p>
    <w:p w:rsidR="00FB12B0" w:rsidRPr="00F53F85" w:rsidRDefault="00FB12B0" w:rsidP="00F53F85">
      <w:pPr>
        <w:pStyle w:val="25"/>
        <w:ind w:firstLine="720"/>
        <w:rPr>
          <w:sz w:val="28"/>
          <w:szCs w:val="28"/>
          <w:lang w:val="en-US"/>
        </w:rPr>
      </w:pPr>
    </w:p>
    <w:p w:rsidR="00FB12B0" w:rsidRPr="003A31FC" w:rsidRDefault="00FB12B0" w:rsidP="00F53F85">
      <w:pPr>
        <w:pStyle w:val="25"/>
        <w:ind w:firstLine="720"/>
        <w:outlineLvl w:val="0"/>
        <w:rPr>
          <w:bCs/>
          <w:sz w:val="28"/>
          <w:szCs w:val="28"/>
          <w:lang w:val="en-US"/>
        </w:rPr>
      </w:pPr>
      <w:bookmarkStart w:id="418" w:name="_Toc348822323"/>
      <w:bookmarkStart w:id="419" w:name="_Toc348822471"/>
      <w:bookmarkStart w:id="420" w:name="_Toc348822637"/>
      <w:bookmarkStart w:id="421" w:name="_Toc413884550"/>
      <w:r w:rsidRPr="003A31FC">
        <w:rPr>
          <w:bCs/>
          <w:sz w:val="28"/>
          <w:szCs w:val="28"/>
          <w:lang w:val="en-US"/>
        </w:rPr>
        <w:t>EXEC[ute] (string-literal | @string-var)</w:t>
      </w:r>
      <w:bookmarkEnd w:id="418"/>
      <w:bookmarkEnd w:id="419"/>
      <w:bookmarkEnd w:id="420"/>
      <w:bookmarkEnd w:id="421"/>
    </w:p>
    <w:p w:rsidR="00FB12B0" w:rsidRPr="00F53F85" w:rsidRDefault="00FB12B0" w:rsidP="00775091">
      <w:pPr>
        <w:pStyle w:val="3"/>
        <w:rPr>
          <w:lang w:val="en-US"/>
        </w:rPr>
      </w:pPr>
    </w:p>
    <w:p w:rsidR="00FB12B0" w:rsidRPr="00F53F85" w:rsidRDefault="00FB12B0" w:rsidP="00F53F85">
      <w:pPr>
        <w:pStyle w:val="25"/>
        <w:ind w:firstLine="720"/>
        <w:rPr>
          <w:sz w:val="28"/>
          <w:szCs w:val="28"/>
        </w:rPr>
      </w:pPr>
      <w:r w:rsidRPr="00F53F85">
        <w:rPr>
          <w:sz w:val="28"/>
          <w:szCs w:val="28"/>
        </w:rPr>
        <w:t xml:space="preserve">Следующий ниже пример создает хранимую процедуру, которая, в свою очередь, использует команду </w:t>
      </w:r>
      <w:r w:rsidRPr="00F53F85">
        <w:rPr>
          <w:bCs/>
          <w:sz w:val="28"/>
          <w:szCs w:val="28"/>
          <w:lang w:val="en-US"/>
        </w:rPr>
        <w:t>EXECUTE</w:t>
      </w:r>
      <w:r w:rsidRPr="00F53F85">
        <w:rPr>
          <w:sz w:val="28"/>
          <w:szCs w:val="28"/>
        </w:rPr>
        <w:t xml:space="preserve">. Хранимая процедура выбирает все пользовательские таблицы из базы данных и выполняет команду </w:t>
      </w:r>
      <w:r w:rsidRPr="00F53F85">
        <w:rPr>
          <w:bCs/>
          <w:sz w:val="28"/>
          <w:szCs w:val="28"/>
          <w:lang w:val="en-US"/>
        </w:rPr>
        <w:t>UPDATE</w:t>
      </w:r>
      <w:r w:rsidRPr="00F53F85">
        <w:rPr>
          <w:bCs/>
          <w:sz w:val="28"/>
          <w:szCs w:val="28"/>
        </w:rPr>
        <w:t xml:space="preserve"> </w:t>
      </w:r>
      <w:r w:rsidRPr="00F53F85">
        <w:rPr>
          <w:bCs/>
          <w:sz w:val="28"/>
          <w:szCs w:val="28"/>
          <w:lang w:val="en-US"/>
        </w:rPr>
        <w:t>STATISTICS</w:t>
      </w:r>
      <w:r w:rsidRPr="00F53F85">
        <w:rPr>
          <w:sz w:val="28"/>
          <w:szCs w:val="28"/>
        </w:rPr>
        <w:t xml:space="preserve"> над каждой из них.</w:t>
      </w:r>
    </w:p>
    <w:p w:rsidR="00FB12B0" w:rsidRPr="00F53F85" w:rsidRDefault="00FB12B0" w:rsidP="00F53F85">
      <w:pPr>
        <w:pStyle w:val="25"/>
        <w:ind w:firstLine="720"/>
        <w:rPr>
          <w:b/>
          <w:sz w:val="28"/>
          <w:szCs w:val="28"/>
        </w:rPr>
      </w:pPr>
    </w:p>
    <w:p w:rsidR="00FB12B0" w:rsidRPr="003A31FC" w:rsidRDefault="00FB12B0" w:rsidP="00F53F85">
      <w:pPr>
        <w:pStyle w:val="25"/>
        <w:ind w:firstLine="720"/>
        <w:outlineLvl w:val="0"/>
        <w:rPr>
          <w:sz w:val="28"/>
          <w:szCs w:val="28"/>
          <w:lang w:val="en-US"/>
        </w:rPr>
      </w:pPr>
      <w:bookmarkStart w:id="422" w:name="_Toc348822324"/>
      <w:bookmarkStart w:id="423" w:name="_Toc348822472"/>
      <w:bookmarkStart w:id="424" w:name="_Toc348822638"/>
      <w:bookmarkStart w:id="425" w:name="_Toc413884551"/>
      <w:r w:rsidRPr="003A31FC">
        <w:rPr>
          <w:sz w:val="28"/>
          <w:szCs w:val="28"/>
          <w:lang w:val="en-US"/>
        </w:rPr>
        <w:t>CREATE PROC DBstats</w:t>
      </w:r>
      <w:bookmarkEnd w:id="422"/>
      <w:bookmarkEnd w:id="423"/>
      <w:bookmarkEnd w:id="424"/>
      <w:bookmarkEnd w:id="425"/>
    </w:p>
    <w:p w:rsidR="00FB12B0" w:rsidRPr="003A31FC" w:rsidRDefault="00FB12B0" w:rsidP="00F53F85">
      <w:pPr>
        <w:pStyle w:val="25"/>
        <w:ind w:firstLine="720"/>
        <w:outlineLvl w:val="0"/>
        <w:rPr>
          <w:sz w:val="28"/>
          <w:szCs w:val="28"/>
          <w:lang w:val="en-US"/>
        </w:rPr>
      </w:pPr>
      <w:bookmarkStart w:id="426" w:name="_Toc348822325"/>
      <w:bookmarkStart w:id="427" w:name="_Toc348822473"/>
      <w:bookmarkStart w:id="428" w:name="_Toc348822639"/>
      <w:bookmarkStart w:id="429" w:name="_Toc413884552"/>
      <w:r w:rsidRPr="003A31FC">
        <w:rPr>
          <w:sz w:val="28"/>
          <w:szCs w:val="28"/>
          <w:lang w:val="en-US"/>
        </w:rPr>
        <w:t>AS</w:t>
      </w:r>
      <w:bookmarkEnd w:id="426"/>
      <w:bookmarkEnd w:id="427"/>
      <w:bookmarkEnd w:id="428"/>
      <w:bookmarkEnd w:id="429"/>
    </w:p>
    <w:p w:rsidR="00FB12B0" w:rsidRPr="003A31FC" w:rsidRDefault="00FB12B0" w:rsidP="00F53F85">
      <w:pPr>
        <w:pStyle w:val="25"/>
        <w:ind w:firstLine="720"/>
        <w:outlineLvl w:val="0"/>
        <w:rPr>
          <w:sz w:val="28"/>
          <w:szCs w:val="28"/>
          <w:lang w:val="en-US"/>
        </w:rPr>
      </w:pPr>
      <w:bookmarkStart w:id="430" w:name="_Toc348822326"/>
      <w:bookmarkStart w:id="431" w:name="_Toc348822474"/>
      <w:bookmarkStart w:id="432" w:name="_Toc348822640"/>
      <w:bookmarkStart w:id="433" w:name="_Toc413884553"/>
      <w:r w:rsidRPr="003A31FC">
        <w:rPr>
          <w:sz w:val="28"/>
          <w:szCs w:val="28"/>
          <w:lang w:val="en-US"/>
        </w:rPr>
        <w:t>SET NOCOUNT ON</w:t>
      </w:r>
      <w:bookmarkEnd w:id="430"/>
      <w:bookmarkEnd w:id="431"/>
      <w:bookmarkEnd w:id="432"/>
      <w:bookmarkEnd w:id="433"/>
    </w:p>
    <w:p w:rsidR="00FB12B0" w:rsidRPr="003A31FC" w:rsidRDefault="00FB12B0" w:rsidP="00F53F85">
      <w:pPr>
        <w:pStyle w:val="25"/>
        <w:ind w:firstLine="720"/>
        <w:outlineLvl w:val="0"/>
        <w:rPr>
          <w:sz w:val="28"/>
          <w:szCs w:val="28"/>
          <w:lang w:val="en-US"/>
        </w:rPr>
      </w:pPr>
      <w:bookmarkStart w:id="434" w:name="_Toc348822327"/>
      <w:bookmarkStart w:id="435" w:name="_Toc348822475"/>
      <w:bookmarkStart w:id="436" w:name="_Toc348822641"/>
      <w:bookmarkStart w:id="437" w:name="_Toc413884554"/>
      <w:r w:rsidRPr="003A31FC">
        <w:rPr>
          <w:sz w:val="28"/>
          <w:szCs w:val="28"/>
          <w:lang w:val="en-US"/>
        </w:rPr>
        <w:t>SELECT</w:t>
      </w:r>
      <w:r w:rsidRPr="003A31FC">
        <w:rPr>
          <w:noProof/>
          <w:sz w:val="28"/>
          <w:szCs w:val="28"/>
          <w:lang w:val="en-US"/>
        </w:rPr>
        <w:t xml:space="preserve"> '***</w:t>
      </w:r>
      <w:r w:rsidRPr="003A31FC">
        <w:rPr>
          <w:sz w:val="28"/>
          <w:szCs w:val="28"/>
          <w:lang w:val="en-US"/>
        </w:rPr>
        <w:t xml:space="preserve"> Database:</w:t>
      </w:r>
      <w:r w:rsidRPr="003A31FC">
        <w:rPr>
          <w:noProof/>
          <w:sz w:val="28"/>
          <w:szCs w:val="28"/>
          <w:lang w:val="en-US"/>
        </w:rPr>
        <w:t xml:space="preserve"> ' +</w:t>
      </w:r>
      <w:r w:rsidRPr="003A31FC">
        <w:rPr>
          <w:sz w:val="28"/>
          <w:szCs w:val="28"/>
          <w:lang w:val="en-US"/>
        </w:rPr>
        <w:t xml:space="preserve"> db_name()</w:t>
      </w:r>
      <w:r w:rsidRPr="003A31FC">
        <w:rPr>
          <w:noProof/>
          <w:sz w:val="28"/>
          <w:szCs w:val="28"/>
          <w:lang w:val="en-US"/>
        </w:rPr>
        <w:t xml:space="preserve"> + ' ***'</w:t>
      </w:r>
      <w:bookmarkEnd w:id="434"/>
      <w:bookmarkEnd w:id="435"/>
      <w:bookmarkEnd w:id="436"/>
      <w:bookmarkEnd w:id="437"/>
    </w:p>
    <w:p w:rsidR="00FB12B0" w:rsidRPr="003A31FC" w:rsidRDefault="00FB12B0" w:rsidP="00F53F85">
      <w:pPr>
        <w:pStyle w:val="25"/>
        <w:ind w:firstLine="720"/>
        <w:outlineLvl w:val="0"/>
        <w:rPr>
          <w:sz w:val="28"/>
          <w:szCs w:val="28"/>
          <w:lang w:val="en-US"/>
        </w:rPr>
      </w:pPr>
      <w:bookmarkStart w:id="438" w:name="_Toc348822328"/>
      <w:bookmarkStart w:id="439" w:name="_Toc348822476"/>
      <w:bookmarkStart w:id="440" w:name="_Toc348822642"/>
      <w:bookmarkStart w:id="441" w:name="_Toc413884555"/>
      <w:r w:rsidRPr="003A31FC">
        <w:rPr>
          <w:sz w:val="28"/>
          <w:szCs w:val="28"/>
          <w:lang w:val="en-US"/>
        </w:rPr>
        <w:t>DECLARE @next char</w:t>
      </w:r>
      <w:r w:rsidRPr="003A31FC">
        <w:rPr>
          <w:noProof/>
          <w:sz w:val="28"/>
          <w:szCs w:val="28"/>
          <w:lang w:val="en-US"/>
        </w:rPr>
        <w:t>(30)</w:t>
      </w:r>
      <w:bookmarkEnd w:id="438"/>
      <w:bookmarkEnd w:id="439"/>
      <w:bookmarkEnd w:id="440"/>
      <w:bookmarkEnd w:id="441"/>
    </w:p>
    <w:p w:rsidR="00FB12B0" w:rsidRPr="003A31FC" w:rsidRDefault="00FB12B0" w:rsidP="00F53F85">
      <w:pPr>
        <w:pStyle w:val="25"/>
        <w:ind w:firstLine="720"/>
        <w:outlineLvl w:val="0"/>
        <w:rPr>
          <w:sz w:val="28"/>
          <w:szCs w:val="28"/>
          <w:lang w:val="en-US"/>
        </w:rPr>
      </w:pPr>
      <w:bookmarkStart w:id="442" w:name="_Toc348822329"/>
      <w:bookmarkStart w:id="443" w:name="_Toc348822477"/>
      <w:bookmarkStart w:id="444" w:name="_Toc348822643"/>
      <w:bookmarkStart w:id="445" w:name="_Toc413884556"/>
      <w:r w:rsidRPr="003A31FC">
        <w:rPr>
          <w:sz w:val="28"/>
          <w:szCs w:val="28"/>
          <w:lang w:val="en-US"/>
        </w:rPr>
        <w:t>SELECT @next</w:t>
      </w:r>
      <w:r w:rsidRPr="003A31FC">
        <w:rPr>
          <w:noProof/>
          <w:sz w:val="28"/>
          <w:szCs w:val="28"/>
          <w:lang w:val="en-US"/>
        </w:rPr>
        <w:t xml:space="preserve"> = ' '</w:t>
      </w:r>
      <w:bookmarkEnd w:id="442"/>
      <w:bookmarkEnd w:id="443"/>
      <w:bookmarkEnd w:id="444"/>
      <w:bookmarkEnd w:id="445"/>
    </w:p>
    <w:p w:rsidR="00FB12B0" w:rsidRPr="003A31FC" w:rsidRDefault="00FB12B0" w:rsidP="00F53F85">
      <w:pPr>
        <w:pStyle w:val="25"/>
        <w:ind w:firstLine="720"/>
        <w:outlineLvl w:val="0"/>
        <w:rPr>
          <w:sz w:val="28"/>
          <w:szCs w:val="28"/>
          <w:lang w:val="en-US"/>
        </w:rPr>
      </w:pPr>
      <w:bookmarkStart w:id="446" w:name="_Toc348822330"/>
      <w:bookmarkStart w:id="447" w:name="_Toc348822478"/>
      <w:bookmarkStart w:id="448" w:name="_Toc348822644"/>
      <w:bookmarkStart w:id="449" w:name="_Toc413884557"/>
      <w:r w:rsidRPr="003A31FC">
        <w:rPr>
          <w:sz w:val="28"/>
          <w:szCs w:val="28"/>
          <w:lang w:val="en-US"/>
        </w:rPr>
        <w:t>WHILE @next IS NOT NULL</w:t>
      </w:r>
      <w:bookmarkEnd w:id="446"/>
      <w:bookmarkEnd w:id="447"/>
      <w:bookmarkEnd w:id="448"/>
      <w:bookmarkEnd w:id="449"/>
    </w:p>
    <w:p w:rsidR="00FB12B0" w:rsidRPr="003A31FC" w:rsidRDefault="00FB12B0" w:rsidP="00F53F85">
      <w:pPr>
        <w:pStyle w:val="25"/>
        <w:ind w:firstLine="720"/>
        <w:outlineLvl w:val="0"/>
        <w:rPr>
          <w:sz w:val="28"/>
          <w:szCs w:val="28"/>
          <w:lang w:val="en-US"/>
        </w:rPr>
      </w:pPr>
      <w:bookmarkStart w:id="450" w:name="_Toc348822331"/>
      <w:bookmarkStart w:id="451" w:name="_Toc348822479"/>
      <w:bookmarkStart w:id="452" w:name="_Toc348822645"/>
      <w:bookmarkStart w:id="453" w:name="_Toc413884558"/>
      <w:r w:rsidRPr="003A31FC">
        <w:rPr>
          <w:sz w:val="28"/>
          <w:szCs w:val="28"/>
          <w:lang w:val="en-US"/>
        </w:rPr>
        <w:t>BEGIN</w:t>
      </w:r>
      <w:bookmarkEnd w:id="450"/>
      <w:bookmarkEnd w:id="451"/>
      <w:bookmarkEnd w:id="452"/>
      <w:bookmarkEnd w:id="453"/>
    </w:p>
    <w:p w:rsidR="00FB12B0" w:rsidRPr="003A31FC" w:rsidRDefault="00FB12B0" w:rsidP="00F53F85">
      <w:pPr>
        <w:pStyle w:val="25"/>
        <w:ind w:firstLine="720"/>
        <w:outlineLvl w:val="0"/>
        <w:rPr>
          <w:sz w:val="28"/>
          <w:szCs w:val="28"/>
          <w:lang w:val="en-US"/>
        </w:rPr>
      </w:pPr>
      <w:bookmarkStart w:id="454" w:name="_Toc348822332"/>
      <w:bookmarkStart w:id="455" w:name="_Toc348822480"/>
      <w:bookmarkStart w:id="456" w:name="_Toc348822646"/>
      <w:bookmarkStart w:id="457" w:name="_Toc413884559"/>
      <w:r w:rsidRPr="003A31FC">
        <w:rPr>
          <w:sz w:val="28"/>
          <w:szCs w:val="28"/>
          <w:lang w:val="en-US"/>
        </w:rPr>
        <w:t>SELECT @next</w:t>
      </w:r>
      <w:r w:rsidRPr="003A31FC">
        <w:rPr>
          <w:noProof/>
          <w:sz w:val="28"/>
          <w:szCs w:val="28"/>
          <w:lang w:val="en-US"/>
        </w:rPr>
        <w:t xml:space="preserve"> </w:t>
      </w:r>
      <w:r w:rsidRPr="003A31FC">
        <w:rPr>
          <w:i/>
          <w:noProof/>
          <w:sz w:val="28"/>
          <w:szCs w:val="28"/>
          <w:lang w:val="en-US"/>
        </w:rPr>
        <w:t>=</w:t>
      </w:r>
      <w:r w:rsidRPr="003A31FC">
        <w:rPr>
          <w:sz w:val="28"/>
          <w:szCs w:val="28"/>
          <w:lang w:val="en-US"/>
        </w:rPr>
        <w:t xml:space="preserve"> MIN (name)</w:t>
      </w:r>
      <w:bookmarkEnd w:id="454"/>
      <w:bookmarkEnd w:id="455"/>
      <w:bookmarkEnd w:id="456"/>
      <w:bookmarkEnd w:id="457"/>
    </w:p>
    <w:p w:rsidR="00FB12B0" w:rsidRPr="003A31FC" w:rsidRDefault="00FB12B0" w:rsidP="00F53F85">
      <w:pPr>
        <w:pStyle w:val="25"/>
        <w:ind w:firstLine="720"/>
        <w:outlineLvl w:val="0"/>
        <w:rPr>
          <w:sz w:val="28"/>
          <w:szCs w:val="28"/>
          <w:lang w:val="en-US"/>
        </w:rPr>
      </w:pPr>
      <w:bookmarkStart w:id="458" w:name="_Toc348822333"/>
      <w:bookmarkStart w:id="459" w:name="_Toc348822481"/>
      <w:bookmarkStart w:id="460" w:name="_Toc348822647"/>
      <w:bookmarkStart w:id="461" w:name="_Toc413884560"/>
      <w:r w:rsidRPr="003A31FC">
        <w:rPr>
          <w:sz w:val="28"/>
          <w:szCs w:val="28"/>
          <w:lang w:val="en-US"/>
        </w:rPr>
        <w:t>FROM sysobjects</w:t>
      </w:r>
      <w:bookmarkEnd w:id="458"/>
      <w:bookmarkEnd w:id="459"/>
      <w:bookmarkEnd w:id="460"/>
      <w:bookmarkEnd w:id="461"/>
    </w:p>
    <w:p w:rsidR="00FB12B0" w:rsidRPr="003A31FC" w:rsidRDefault="00FB12B0" w:rsidP="00F53F85">
      <w:pPr>
        <w:pStyle w:val="25"/>
        <w:ind w:firstLine="720"/>
        <w:outlineLvl w:val="0"/>
        <w:rPr>
          <w:sz w:val="28"/>
          <w:szCs w:val="28"/>
          <w:lang w:val="en-US"/>
        </w:rPr>
      </w:pPr>
      <w:bookmarkStart w:id="462" w:name="_Toc348822334"/>
      <w:bookmarkStart w:id="463" w:name="_Toc348822482"/>
      <w:bookmarkStart w:id="464" w:name="_Toc348822648"/>
      <w:bookmarkStart w:id="465" w:name="_Toc413884561"/>
      <w:r w:rsidRPr="003A31FC">
        <w:rPr>
          <w:sz w:val="28"/>
          <w:szCs w:val="28"/>
          <w:lang w:val="en-US"/>
        </w:rPr>
        <w:t>WHERE type</w:t>
      </w:r>
      <w:r w:rsidRPr="003A31FC">
        <w:rPr>
          <w:noProof/>
          <w:sz w:val="28"/>
          <w:szCs w:val="28"/>
          <w:lang w:val="en-US"/>
        </w:rPr>
        <w:t xml:space="preserve"> =</w:t>
      </w:r>
      <w:r w:rsidRPr="003A31FC">
        <w:rPr>
          <w:sz w:val="28"/>
          <w:szCs w:val="28"/>
          <w:lang w:val="en-US"/>
        </w:rPr>
        <w:t xml:space="preserve"> 'U'</w:t>
      </w:r>
      <w:bookmarkEnd w:id="462"/>
      <w:bookmarkEnd w:id="463"/>
      <w:bookmarkEnd w:id="464"/>
      <w:bookmarkEnd w:id="465"/>
    </w:p>
    <w:p w:rsidR="00FB12B0" w:rsidRPr="003A31FC" w:rsidRDefault="00FB12B0" w:rsidP="00F53F85">
      <w:pPr>
        <w:pStyle w:val="25"/>
        <w:ind w:firstLine="720"/>
        <w:outlineLvl w:val="0"/>
        <w:rPr>
          <w:sz w:val="28"/>
          <w:szCs w:val="28"/>
          <w:lang w:val="en-US"/>
        </w:rPr>
      </w:pPr>
      <w:bookmarkStart w:id="466" w:name="_Toc348822335"/>
      <w:bookmarkStart w:id="467" w:name="_Toc348822483"/>
      <w:bookmarkStart w:id="468" w:name="_Toc348822649"/>
      <w:bookmarkStart w:id="469" w:name="_Toc413884562"/>
      <w:r w:rsidRPr="003A31FC">
        <w:rPr>
          <w:sz w:val="28"/>
          <w:szCs w:val="28"/>
          <w:lang w:val="en-US"/>
        </w:rPr>
        <w:t>AND name</w:t>
      </w:r>
      <w:r w:rsidRPr="003A31FC">
        <w:rPr>
          <w:noProof/>
          <w:sz w:val="28"/>
          <w:szCs w:val="28"/>
          <w:lang w:val="en-US"/>
        </w:rPr>
        <w:t xml:space="preserve"> &gt;</w:t>
      </w:r>
      <w:r w:rsidRPr="003A31FC">
        <w:rPr>
          <w:sz w:val="28"/>
          <w:szCs w:val="28"/>
          <w:lang w:val="en-US"/>
        </w:rPr>
        <w:t xml:space="preserve"> @next</w:t>
      </w:r>
      <w:bookmarkEnd w:id="466"/>
      <w:bookmarkEnd w:id="467"/>
      <w:bookmarkEnd w:id="468"/>
      <w:bookmarkEnd w:id="469"/>
    </w:p>
    <w:p w:rsidR="00FB12B0" w:rsidRPr="003A31FC" w:rsidRDefault="00FB12B0" w:rsidP="00F53F85">
      <w:pPr>
        <w:pStyle w:val="25"/>
        <w:ind w:firstLine="720"/>
        <w:outlineLvl w:val="0"/>
        <w:rPr>
          <w:sz w:val="28"/>
          <w:szCs w:val="28"/>
          <w:lang w:val="en-US"/>
        </w:rPr>
      </w:pPr>
      <w:bookmarkStart w:id="470" w:name="_Toc348822336"/>
      <w:bookmarkStart w:id="471" w:name="_Toc348822484"/>
      <w:bookmarkStart w:id="472" w:name="_Toc348822650"/>
      <w:bookmarkStart w:id="473" w:name="_Toc413884563"/>
      <w:r w:rsidRPr="003A31FC">
        <w:rPr>
          <w:sz w:val="28"/>
          <w:szCs w:val="28"/>
          <w:lang w:val="en-US"/>
        </w:rPr>
        <w:t>IF @next IS NOT NULL</w:t>
      </w:r>
      <w:bookmarkEnd w:id="470"/>
      <w:bookmarkEnd w:id="471"/>
      <w:bookmarkEnd w:id="472"/>
      <w:bookmarkEnd w:id="473"/>
    </w:p>
    <w:p w:rsidR="00FB12B0" w:rsidRPr="003A31FC" w:rsidRDefault="00FB12B0" w:rsidP="00F53F85">
      <w:pPr>
        <w:pStyle w:val="25"/>
        <w:ind w:firstLine="720"/>
        <w:outlineLvl w:val="0"/>
        <w:rPr>
          <w:sz w:val="28"/>
          <w:szCs w:val="28"/>
          <w:lang w:val="en-US"/>
        </w:rPr>
      </w:pPr>
      <w:bookmarkStart w:id="474" w:name="_Toc348822337"/>
      <w:bookmarkStart w:id="475" w:name="_Toc348822485"/>
      <w:bookmarkStart w:id="476" w:name="_Toc348822651"/>
      <w:bookmarkStart w:id="477" w:name="_Toc413884564"/>
      <w:r w:rsidRPr="003A31FC">
        <w:rPr>
          <w:sz w:val="28"/>
          <w:szCs w:val="28"/>
          <w:lang w:val="en-US"/>
        </w:rPr>
        <w:t>BEGIN</w:t>
      </w:r>
      <w:bookmarkEnd w:id="474"/>
      <w:bookmarkEnd w:id="475"/>
      <w:bookmarkEnd w:id="476"/>
      <w:bookmarkEnd w:id="477"/>
    </w:p>
    <w:p w:rsidR="00FB12B0" w:rsidRPr="003A31FC" w:rsidRDefault="00FB12B0" w:rsidP="00F53F85">
      <w:pPr>
        <w:pStyle w:val="25"/>
        <w:ind w:firstLine="720"/>
        <w:outlineLvl w:val="0"/>
        <w:rPr>
          <w:sz w:val="28"/>
          <w:szCs w:val="28"/>
          <w:lang w:val="en-US"/>
        </w:rPr>
      </w:pPr>
      <w:bookmarkStart w:id="478" w:name="_Toc348822338"/>
      <w:bookmarkStart w:id="479" w:name="_Toc348822486"/>
      <w:bookmarkStart w:id="480" w:name="_Toc348822652"/>
      <w:bookmarkStart w:id="481" w:name="_Toc413884565"/>
      <w:r w:rsidRPr="003A31FC">
        <w:rPr>
          <w:sz w:val="28"/>
          <w:szCs w:val="28"/>
          <w:lang w:val="en-US"/>
        </w:rPr>
        <w:t>EXEC ('UPDATE STATISTICS</w:t>
      </w:r>
      <w:r w:rsidRPr="003A31FC">
        <w:rPr>
          <w:noProof/>
          <w:sz w:val="28"/>
          <w:szCs w:val="28"/>
          <w:lang w:val="en-US"/>
        </w:rPr>
        <w:t xml:space="preserve"> ' +</w:t>
      </w:r>
      <w:r w:rsidRPr="003A31FC">
        <w:rPr>
          <w:sz w:val="28"/>
          <w:szCs w:val="28"/>
          <w:lang w:val="en-US"/>
        </w:rPr>
        <w:t xml:space="preserve"> @next)</w:t>
      </w:r>
      <w:bookmarkEnd w:id="478"/>
      <w:bookmarkEnd w:id="479"/>
      <w:bookmarkEnd w:id="480"/>
      <w:bookmarkEnd w:id="481"/>
    </w:p>
    <w:p w:rsidR="00FB12B0" w:rsidRPr="003A31FC" w:rsidRDefault="00FB12B0" w:rsidP="00F53F85">
      <w:pPr>
        <w:pStyle w:val="25"/>
        <w:ind w:firstLine="720"/>
        <w:outlineLvl w:val="0"/>
        <w:rPr>
          <w:sz w:val="28"/>
          <w:szCs w:val="28"/>
          <w:lang w:val="en-US"/>
        </w:rPr>
      </w:pPr>
      <w:bookmarkStart w:id="482" w:name="_Toc348822339"/>
      <w:bookmarkStart w:id="483" w:name="_Toc348822487"/>
      <w:bookmarkStart w:id="484" w:name="_Toc348822653"/>
      <w:bookmarkStart w:id="485" w:name="_Toc413884566"/>
      <w:r w:rsidRPr="003A31FC">
        <w:rPr>
          <w:sz w:val="28"/>
          <w:szCs w:val="28"/>
          <w:lang w:val="en-US"/>
        </w:rPr>
        <w:t>SELECT 'Statistics Updated on:</w:t>
      </w:r>
      <w:r w:rsidRPr="003A31FC">
        <w:rPr>
          <w:noProof/>
          <w:sz w:val="28"/>
          <w:szCs w:val="28"/>
          <w:lang w:val="en-US"/>
        </w:rPr>
        <w:t xml:space="preserve"> ' +</w:t>
      </w:r>
      <w:r w:rsidRPr="003A31FC">
        <w:rPr>
          <w:sz w:val="28"/>
          <w:szCs w:val="28"/>
          <w:lang w:val="en-US"/>
        </w:rPr>
        <w:t xml:space="preserve"> @next</w:t>
      </w:r>
      <w:bookmarkEnd w:id="482"/>
      <w:bookmarkEnd w:id="483"/>
      <w:bookmarkEnd w:id="484"/>
      <w:bookmarkEnd w:id="485"/>
    </w:p>
    <w:p w:rsidR="00FB12B0" w:rsidRPr="003A31FC" w:rsidRDefault="00FB12B0" w:rsidP="00F53F85">
      <w:pPr>
        <w:pStyle w:val="25"/>
        <w:ind w:firstLine="720"/>
        <w:outlineLvl w:val="0"/>
        <w:rPr>
          <w:sz w:val="28"/>
          <w:szCs w:val="28"/>
        </w:rPr>
      </w:pPr>
      <w:bookmarkStart w:id="486" w:name="_Toc348822340"/>
      <w:bookmarkStart w:id="487" w:name="_Toc348822488"/>
      <w:bookmarkStart w:id="488" w:name="_Toc348822654"/>
      <w:bookmarkStart w:id="489" w:name="_Toc413884567"/>
      <w:r w:rsidRPr="003A31FC">
        <w:rPr>
          <w:sz w:val="28"/>
          <w:szCs w:val="28"/>
          <w:lang w:val="en-US"/>
        </w:rPr>
        <w:t>END</w:t>
      </w:r>
      <w:bookmarkEnd w:id="486"/>
      <w:bookmarkEnd w:id="487"/>
      <w:bookmarkEnd w:id="488"/>
      <w:bookmarkEnd w:id="489"/>
    </w:p>
    <w:p w:rsidR="00FB12B0" w:rsidRPr="003A31FC" w:rsidRDefault="00FB12B0" w:rsidP="00F53F85">
      <w:pPr>
        <w:pStyle w:val="25"/>
        <w:ind w:firstLine="720"/>
        <w:outlineLvl w:val="0"/>
        <w:rPr>
          <w:sz w:val="28"/>
          <w:szCs w:val="28"/>
        </w:rPr>
      </w:pPr>
      <w:bookmarkStart w:id="490" w:name="_Toc348822341"/>
      <w:bookmarkStart w:id="491" w:name="_Toc348822489"/>
      <w:bookmarkStart w:id="492" w:name="_Toc348822655"/>
      <w:bookmarkStart w:id="493" w:name="_Toc413884568"/>
      <w:r w:rsidRPr="003A31FC">
        <w:rPr>
          <w:sz w:val="28"/>
          <w:szCs w:val="28"/>
          <w:lang w:val="en-US"/>
        </w:rPr>
        <w:t>END</w:t>
      </w:r>
      <w:bookmarkEnd w:id="490"/>
      <w:bookmarkEnd w:id="491"/>
      <w:bookmarkEnd w:id="492"/>
      <w:bookmarkEnd w:id="493"/>
    </w:p>
    <w:p w:rsidR="00FB12B0" w:rsidRPr="00F53F85" w:rsidRDefault="00FB12B0" w:rsidP="00F53F85">
      <w:pPr>
        <w:pStyle w:val="25"/>
        <w:ind w:firstLine="720"/>
        <w:outlineLvl w:val="0"/>
        <w:rPr>
          <w:b/>
          <w:sz w:val="28"/>
          <w:szCs w:val="28"/>
        </w:rPr>
      </w:pPr>
    </w:p>
    <w:p w:rsidR="00FB12B0" w:rsidRPr="00F53F85" w:rsidRDefault="00FB12B0" w:rsidP="00F53F85">
      <w:pPr>
        <w:pStyle w:val="25"/>
        <w:ind w:firstLine="720"/>
        <w:rPr>
          <w:sz w:val="28"/>
          <w:szCs w:val="28"/>
        </w:rPr>
      </w:pPr>
      <w:r w:rsidRPr="00F53F85">
        <w:rPr>
          <w:sz w:val="28"/>
          <w:szCs w:val="28"/>
        </w:rPr>
        <w:t xml:space="preserve">Таким образом, создавая строку, которая передается команде </w:t>
      </w:r>
      <w:r w:rsidRPr="00F53F85">
        <w:rPr>
          <w:sz w:val="28"/>
          <w:szCs w:val="28"/>
          <w:lang w:val="en-US"/>
        </w:rPr>
        <w:t>EXECUTE</w:t>
      </w:r>
      <w:r w:rsidRPr="00F53F85">
        <w:rPr>
          <w:sz w:val="28"/>
          <w:szCs w:val="28"/>
        </w:rPr>
        <w:t xml:space="preserve">, мы избавляем себя от неоднократного исполнения команды </w:t>
      </w:r>
      <w:r w:rsidRPr="00F53F85">
        <w:rPr>
          <w:sz w:val="28"/>
          <w:szCs w:val="28"/>
          <w:lang w:val="en-US"/>
        </w:rPr>
        <w:t>UPDATE</w:t>
      </w:r>
      <w:r w:rsidRPr="00F53F85">
        <w:rPr>
          <w:sz w:val="28"/>
          <w:szCs w:val="28"/>
        </w:rPr>
        <w:t xml:space="preserve"> </w:t>
      </w:r>
      <w:r w:rsidRPr="00F53F85">
        <w:rPr>
          <w:sz w:val="28"/>
          <w:szCs w:val="28"/>
          <w:lang w:val="en-US"/>
        </w:rPr>
        <w:t>STATISTICS</w:t>
      </w:r>
      <w:r w:rsidRPr="00F53F85">
        <w:rPr>
          <w:sz w:val="28"/>
          <w:szCs w:val="28"/>
        </w:rPr>
        <w:t xml:space="preserve"> с каждой таблицей.</w:t>
      </w:r>
    </w:p>
    <w:p w:rsidR="00FB12B0" w:rsidRPr="00F53F85" w:rsidRDefault="00FB12B0" w:rsidP="00F53F85">
      <w:pPr>
        <w:pStyle w:val="25"/>
        <w:ind w:left="1134" w:firstLine="720"/>
        <w:rPr>
          <w:sz w:val="28"/>
          <w:szCs w:val="28"/>
        </w:rPr>
      </w:pPr>
    </w:p>
    <w:p w:rsidR="00FB12B0" w:rsidRPr="00F53F85" w:rsidRDefault="00FB12B0" w:rsidP="00F53F85">
      <w:pPr>
        <w:pStyle w:val="25"/>
        <w:ind w:firstLine="720"/>
        <w:outlineLvl w:val="0"/>
        <w:rPr>
          <w:sz w:val="28"/>
          <w:szCs w:val="28"/>
        </w:rPr>
      </w:pPr>
      <w:bookmarkStart w:id="494" w:name="_Toc348822342"/>
      <w:bookmarkStart w:id="495" w:name="_Toc348822490"/>
      <w:bookmarkStart w:id="496" w:name="_Toc348822656"/>
      <w:bookmarkStart w:id="497" w:name="_Toc413884569"/>
      <w:r w:rsidRPr="00F53F85">
        <w:rPr>
          <w:sz w:val="28"/>
          <w:szCs w:val="28"/>
        </w:rPr>
        <w:t>Пример хранимой процедуры, возвращающей значение:</w:t>
      </w:r>
      <w:bookmarkEnd w:id="494"/>
      <w:bookmarkEnd w:id="495"/>
      <w:bookmarkEnd w:id="496"/>
      <w:bookmarkEnd w:id="497"/>
    </w:p>
    <w:p w:rsidR="00FB12B0" w:rsidRPr="00F53F85" w:rsidRDefault="00FB12B0" w:rsidP="00F53F85">
      <w:pPr>
        <w:pStyle w:val="25"/>
        <w:ind w:firstLine="720"/>
        <w:outlineLvl w:val="0"/>
        <w:rPr>
          <w:sz w:val="28"/>
          <w:szCs w:val="28"/>
        </w:rPr>
      </w:pPr>
    </w:p>
    <w:p w:rsidR="00FB12B0" w:rsidRPr="003A31FC" w:rsidRDefault="00FB12B0" w:rsidP="00F53F85">
      <w:pPr>
        <w:pStyle w:val="25"/>
        <w:ind w:firstLine="720"/>
        <w:outlineLvl w:val="0"/>
        <w:rPr>
          <w:sz w:val="28"/>
          <w:szCs w:val="28"/>
          <w:lang w:val="en-US"/>
        </w:rPr>
      </w:pPr>
      <w:bookmarkStart w:id="498" w:name="_Toc348822343"/>
      <w:bookmarkStart w:id="499" w:name="_Toc348822491"/>
      <w:bookmarkStart w:id="500" w:name="_Toc348822657"/>
      <w:bookmarkStart w:id="501" w:name="_Toc413884570"/>
      <w:r w:rsidRPr="003A31FC">
        <w:rPr>
          <w:sz w:val="28"/>
          <w:szCs w:val="28"/>
          <w:lang w:val="en-US"/>
        </w:rPr>
        <w:t>CREATE PROC calc_sum</w:t>
      </w:r>
      <w:bookmarkEnd w:id="498"/>
      <w:bookmarkEnd w:id="499"/>
      <w:bookmarkEnd w:id="500"/>
      <w:bookmarkEnd w:id="501"/>
    </w:p>
    <w:p w:rsidR="00FB12B0" w:rsidRPr="003A31FC" w:rsidRDefault="00FB12B0" w:rsidP="00F53F85">
      <w:pPr>
        <w:pStyle w:val="25"/>
        <w:ind w:firstLine="720"/>
        <w:outlineLvl w:val="0"/>
        <w:rPr>
          <w:sz w:val="28"/>
          <w:szCs w:val="28"/>
          <w:lang w:val="en-US"/>
        </w:rPr>
      </w:pPr>
      <w:bookmarkStart w:id="502" w:name="_Toc348822344"/>
      <w:bookmarkStart w:id="503" w:name="_Toc348822492"/>
      <w:bookmarkStart w:id="504" w:name="_Toc348822658"/>
      <w:bookmarkStart w:id="505" w:name="_Toc413884571"/>
      <w:r w:rsidRPr="003A31FC">
        <w:rPr>
          <w:sz w:val="28"/>
          <w:szCs w:val="28"/>
          <w:lang w:val="en-US"/>
        </w:rPr>
        <w:t>AS</w:t>
      </w:r>
      <w:bookmarkEnd w:id="502"/>
      <w:bookmarkEnd w:id="503"/>
      <w:bookmarkEnd w:id="504"/>
      <w:bookmarkEnd w:id="505"/>
    </w:p>
    <w:p w:rsidR="00FB12B0" w:rsidRPr="003A31FC" w:rsidRDefault="00FB12B0" w:rsidP="00F53F85">
      <w:pPr>
        <w:pStyle w:val="25"/>
        <w:ind w:firstLine="720"/>
        <w:outlineLvl w:val="0"/>
        <w:rPr>
          <w:sz w:val="28"/>
          <w:szCs w:val="28"/>
          <w:lang w:val="en-US"/>
        </w:rPr>
      </w:pPr>
      <w:bookmarkStart w:id="506" w:name="_Toc348822345"/>
      <w:bookmarkStart w:id="507" w:name="_Toc348822493"/>
      <w:bookmarkStart w:id="508" w:name="_Toc348822659"/>
      <w:bookmarkStart w:id="509" w:name="_Toc413884572"/>
      <w:r w:rsidRPr="003A31FC">
        <w:rPr>
          <w:sz w:val="28"/>
          <w:szCs w:val="28"/>
          <w:lang w:val="en-US"/>
        </w:rPr>
        <w:t>DECLARE Qallsum money</w:t>
      </w:r>
      <w:bookmarkEnd w:id="506"/>
      <w:bookmarkEnd w:id="507"/>
      <w:bookmarkEnd w:id="508"/>
      <w:bookmarkEnd w:id="509"/>
    </w:p>
    <w:p w:rsidR="00FB12B0" w:rsidRPr="003A31FC" w:rsidRDefault="00FB12B0" w:rsidP="00F53F85">
      <w:pPr>
        <w:pStyle w:val="25"/>
        <w:ind w:firstLine="720"/>
        <w:outlineLvl w:val="0"/>
        <w:rPr>
          <w:sz w:val="28"/>
          <w:szCs w:val="28"/>
          <w:lang w:val="en-US"/>
        </w:rPr>
      </w:pPr>
      <w:bookmarkStart w:id="510" w:name="_Toc348822346"/>
      <w:bookmarkStart w:id="511" w:name="_Toc348822494"/>
      <w:bookmarkStart w:id="512" w:name="_Toc348822660"/>
      <w:bookmarkStart w:id="513" w:name="_Toc413884573"/>
      <w:r w:rsidRPr="003A31FC">
        <w:rPr>
          <w:sz w:val="28"/>
          <w:szCs w:val="28"/>
          <w:lang w:val="en-US"/>
        </w:rPr>
        <w:t>SELECT @allsum</w:t>
      </w:r>
      <w:r w:rsidRPr="003A31FC">
        <w:rPr>
          <w:noProof/>
          <w:sz w:val="28"/>
          <w:szCs w:val="28"/>
          <w:lang w:val="en-US"/>
        </w:rPr>
        <w:t xml:space="preserve"> =</w:t>
      </w:r>
      <w:r w:rsidRPr="003A31FC">
        <w:rPr>
          <w:sz w:val="28"/>
          <w:szCs w:val="28"/>
          <w:lang w:val="en-US"/>
        </w:rPr>
        <w:t xml:space="preserve"> sum (sum_)</w:t>
      </w:r>
      <w:bookmarkEnd w:id="510"/>
      <w:bookmarkEnd w:id="511"/>
      <w:bookmarkEnd w:id="512"/>
      <w:bookmarkEnd w:id="513"/>
    </w:p>
    <w:p w:rsidR="00FB12B0" w:rsidRPr="003A31FC" w:rsidRDefault="00FB12B0" w:rsidP="00F53F85">
      <w:pPr>
        <w:pStyle w:val="25"/>
        <w:ind w:firstLine="720"/>
        <w:outlineLvl w:val="0"/>
        <w:rPr>
          <w:sz w:val="28"/>
          <w:szCs w:val="28"/>
          <w:lang w:val="en-US"/>
        </w:rPr>
      </w:pPr>
      <w:bookmarkStart w:id="514" w:name="_Toc348822347"/>
      <w:bookmarkStart w:id="515" w:name="_Toc348822495"/>
      <w:bookmarkStart w:id="516" w:name="_Toc348822661"/>
      <w:bookmarkStart w:id="517" w:name="_Toc413884574"/>
      <w:r w:rsidRPr="003A31FC">
        <w:rPr>
          <w:sz w:val="28"/>
          <w:szCs w:val="28"/>
          <w:lang w:val="en-US"/>
        </w:rPr>
        <w:t>FROM account</w:t>
      </w:r>
      <w:bookmarkEnd w:id="514"/>
      <w:bookmarkEnd w:id="515"/>
      <w:bookmarkEnd w:id="516"/>
      <w:bookmarkEnd w:id="517"/>
    </w:p>
    <w:p w:rsidR="00FB12B0" w:rsidRPr="003A31FC" w:rsidRDefault="00FB12B0" w:rsidP="00F53F85">
      <w:pPr>
        <w:pStyle w:val="25"/>
        <w:ind w:firstLine="720"/>
        <w:outlineLvl w:val="0"/>
        <w:rPr>
          <w:sz w:val="28"/>
          <w:szCs w:val="28"/>
          <w:lang w:val="en-US"/>
        </w:rPr>
      </w:pPr>
      <w:bookmarkStart w:id="518" w:name="_Toc348822348"/>
      <w:bookmarkStart w:id="519" w:name="_Toc348822496"/>
      <w:bookmarkStart w:id="520" w:name="_Toc348822662"/>
      <w:bookmarkStart w:id="521" w:name="_Toc413884575"/>
      <w:r w:rsidRPr="003A31FC">
        <w:rPr>
          <w:sz w:val="28"/>
          <w:szCs w:val="28"/>
          <w:lang w:val="en-US"/>
        </w:rPr>
        <w:t>WHERE date_write</w:t>
      </w:r>
      <w:r w:rsidRPr="003A31FC">
        <w:rPr>
          <w:noProof/>
          <w:sz w:val="28"/>
          <w:szCs w:val="28"/>
          <w:lang w:val="en-US"/>
        </w:rPr>
        <w:t xml:space="preserve"> =</w:t>
      </w:r>
      <w:r w:rsidRPr="003A31FC">
        <w:rPr>
          <w:sz w:val="28"/>
          <w:szCs w:val="28"/>
          <w:lang w:val="en-US"/>
        </w:rPr>
        <w:t xml:space="preserve"> GETDATEO</w:t>
      </w:r>
      <w:bookmarkEnd w:id="518"/>
      <w:bookmarkEnd w:id="519"/>
      <w:bookmarkEnd w:id="520"/>
      <w:bookmarkEnd w:id="521"/>
    </w:p>
    <w:p w:rsidR="00FB12B0" w:rsidRPr="003A31FC" w:rsidRDefault="00FB12B0" w:rsidP="00F53F85">
      <w:pPr>
        <w:pStyle w:val="25"/>
        <w:ind w:firstLine="720"/>
        <w:outlineLvl w:val="0"/>
        <w:rPr>
          <w:sz w:val="28"/>
          <w:szCs w:val="28"/>
          <w:lang w:val="en-US"/>
        </w:rPr>
      </w:pPr>
      <w:bookmarkStart w:id="522" w:name="_Toc348822349"/>
      <w:bookmarkStart w:id="523" w:name="_Toc348822497"/>
      <w:bookmarkStart w:id="524" w:name="_Toc348822663"/>
      <w:bookmarkStart w:id="525" w:name="_Toc413884576"/>
      <w:r w:rsidRPr="003A31FC">
        <w:rPr>
          <w:sz w:val="28"/>
          <w:szCs w:val="28"/>
          <w:lang w:val="en-US"/>
        </w:rPr>
        <w:t>RETURN @allsum</w:t>
      </w:r>
      <w:bookmarkEnd w:id="522"/>
      <w:bookmarkEnd w:id="523"/>
      <w:bookmarkEnd w:id="524"/>
      <w:bookmarkEnd w:id="525"/>
    </w:p>
    <w:p w:rsidR="00471CED" w:rsidRPr="007C14D7" w:rsidRDefault="00471CED" w:rsidP="00F53F85">
      <w:pPr>
        <w:widowControl w:val="0"/>
        <w:spacing w:after="0" w:line="240" w:lineRule="auto"/>
        <w:ind w:right="20" w:firstLine="720"/>
        <w:jc w:val="both"/>
        <w:rPr>
          <w:rFonts w:ascii="Times New Roman" w:hAnsi="Times New Roman" w:cs="Times New Roman"/>
          <w:snapToGrid w:val="0"/>
          <w:sz w:val="28"/>
          <w:szCs w:val="28"/>
          <w:lang w:val="en-US"/>
        </w:rPr>
      </w:pPr>
    </w:p>
    <w:p w:rsidR="00792E7F" w:rsidRPr="007C14D7" w:rsidRDefault="00792E7F" w:rsidP="00F53F85">
      <w:pPr>
        <w:autoSpaceDE w:val="0"/>
        <w:autoSpaceDN w:val="0"/>
        <w:adjustRightInd w:val="0"/>
        <w:spacing w:after="0" w:line="240" w:lineRule="auto"/>
        <w:ind w:firstLine="720"/>
        <w:jc w:val="both"/>
        <w:rPr>
          <w:rFonts w:ascii="Times New Roman" w:hAnsi="Times New Roman" w:cs="Times New Roman"/>
          <w:sz w:val="28"/>
          <w:szCs w:val="28"/>
          <w:lang w:val="en-US"/>
        </w:rPr>
      </w:pPr>
    </w:p>
    <w:p w:rsidR="00775091" w:rsidRPr="00775091" w:rsidRDefault="00775091" w:rsidP="00775091">
      <w:pPr>
        <w:pStyle w:val="1"/>
        <w:ind w:firstLine="720"/>
      </w:pPr>
      <w:bookmarkStart w:id="526" w:name="_Toc413884577"/>
      <w:r w:rsidRPr="00775091">
        <w:t>3 Задания для самостоятельной работы</w:t>
      </w:r>
      <w:bookmarkEnd w:id="526"/>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 xml:space="preserve">Средствами </w:t>
      </w:r>
      <w:r w:rsidRPr="00775091">
        <w:rPr>
          <w:sz w:val="28"/>
          <w:szCs w:val="28"/>
          <w:lang w:val="en-US"/>
        </w:rPr>
        <w:t>MS</w:t>
      </w:r>
      <w:r w:rsidRPr="00775091">
        <w:rPr>
          <w:sz w:val="28"/>
          <w:szCs w:val="28"/>
        </w:rPr>
        <w:t xml:space="preserve"> </w:t>
      </w:r>
      <w:r w:rsidRPr="00775091">
        <w:rPr>
          <w:sz w:val="28"/>
          <w:szCs w:val="28"/>
          <w:lang w:val="en-US"/>
        </w:rPr>
        <w:t>SQL</w:t>
      </w:r>
      <w:r w:rsidRPr="00775091">
        <w:rPr>
          <w:sz w:val="28"/>
          <w:szCs w:val="28"/>
        </w:rPr>
        <w:t xml:space="preserve"> </w:t>
      </w:r>
      <w:r w:rsidRPr="00775091">
        <w:rPr>
          <w:sz w:val="28"/>
          <w:szCs w:val="28"/>
          <w:lang w:val="en-US"/>
        </w:rPr>
        <w:t>Server</w:t>
      </w:r>
      <w:r w:rsidRPr="00775091">
        <w:rPr>
          <w:sz w:val="28"/>
          <w:szCs w:val="28"/>
        </w:rPr>
        <w:t xml:space="preserve"> создайте пакет команд.</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 xml:space="preserve">Определите одну транзакцию, содержащую несколько команд. </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Создайте несколько транзакций, откомпилируйте их и установите для них различные уровни изоляции.</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Организуйте выполнение основных типов блокировок.</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Создайте хранимую процедуру.</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Осуществите вывод сообщения об ошибке или любого пользовательского сообщения.</w:t>
      </w:r>
    </w:p>
    <w:p w:rsidR="00775091" w:rsidRPr="00775091" w:rsidRDefault="00775091" w:rsidP="00AC2AC8">
      <w:pPr>
        <w:pStyle w:val="34"/>
        <w:numPr>
          <w:ilvl w:val="0"/>
          <w:numId w:val="36"/>
        </w:numPr>
        <w:tabs>
          <w:tab w:val="clear" w:pos="360"/>
          <w:tab w:val="num" w:pos="900"/>
          <w:tab w:val="left" w:pos="1134"/>
        </w:tabs>
        <w:ind w:left="0" w:firstLine="720"/>
        <w:rPr>
          <w:sz w:val="28"/>
          <w:szCs w:val="28"/>
        </w:rPr>
      </w:pPr>
      <w:r w:rsidRPr="00775091">
        <w:rPr>
          <w:sz w:val="28"/>
          <w:szCs w:val="28"/>
        </w:rPr>
        <w:t>Создайте пакет с использованием выражения контроля условия и несколько блоков команд, включая контроль цикла.</w:t>
      </w:r>
    </w:p>
    <w:p w:rsidR="00775091" w:rsidRPr="00775091" w:rsidRDefault="00775091" w:rsidP="00775091">
      <w:pPr>
        <w:tabs>
          <w:tab w:val="num" w:pos="1080"/>
        </w:tabs>
        <w:ind w:firstLine="720"/>
        <w:jc w:val="both"/>
        <w:rPr>
          <w:rFonts w:ascii="Times New Roman" w:hAnsi="Times New Roman" w:cs="Times New Roman"/>
          <w:iCs/>
          <w:sz w:val="28"/>
          <w:szCs w:val="28"/>
        </w:rPr>
      </w:pPr>
    </w:p>
    <w:p w:rsidR="00775091" w:rsidRPr="00775091" w:rsidRDefault="00775091" w:rsidP="00775091">
      <w:pPr>
        <w:pStyle w:val="4"/>
        <w:ind w:firstLine="720"/>
        <w:jc w:val="both"/>
        <w:rPr>
          <w:rFonts w:ascii="Times New Roman" w:hAnsi="Times New Roman" w:cs="Times New Roman"/>
          <w:i w:val="0"/>
          <w:color w:val="auto"/>
          <w:sz w:val="28"/>
          <w:szCs w:val="28"/>
        </w:rPr>
      </w:pPr>
      <w:r w:rsidRPr="00775091">
        <w:rPr>
          <w:rFonts w:ascii="Times New Roman" w:hAnsi="Times New Roman" w:cs="Times New Roman"/>
          <w:i w:val="0"/>
          <w:color w:val="auto"/>
          <w:sz w:val="28"/>
          <w:szCs w:val="28"/>
        </w:rPr>
        <w:t>4 Контрольные вопросы</w:t>
      </w:r>
      <w:r w:rsidRPr="00775091">
        <w:rPr>
          <w:rFonts w:ascii="Times New Roman" w:hAnsi="Times New Roman" w:cs="Times New Roman"/>
          <w:i w:val="0"/>
          <w:color w:val="auto"/>
          <w:sz w:val="28"/>
          <w:szCs w:val="28"/>
        </w:rPr>
        <w:tab/>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Дайте определение пакету данных.</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Приведите примеры команд, которые можно использовать в пакете и которые нельзя.</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Дайте определение транзакции.</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Поясните синтаксис блокировки данных.</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Какие виды блокировок данных вам известны? Приведите примеры.</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Что такое уровень изоляции транзакции?</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Какие команды допустимы в транзакциях?</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iCs/>
          <w:sz w:val="28"/>
          <w:szCs w:val="28"/>
        </w:rPr>
        <w:t>Приведите пример команды управления циклом.</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sz w:val="28"/>
          <w:szCs w:val="28"/>
        </w:rPr>
        <w:t>Какая команда позволяет выходить из процедуры принудительно?</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iCs/>
          <w:sz w:val="28"/>
          <w:szCs w:val="28"/>
        </w:rPr>
      </w:pPr>
      <w:r w:rsidRPr="00775091">
        <w:rPr>
          <w:rFonts w:ascii="Times New Roman" w:hAnsi="Times New Roman" w:cs="Times New Roman"/>
          <w:sz w:val="28"/>
          <w:szCs w:val="28"/>
        </w:rPr>
        <w:t>Какая команда выводит строковое сообщение пользователю?</w:t>
      </w:r>
    </w:p>
    <w:p w:rsidR="00775091" w:rsidRPr="00775091" w:rsidRDefault="00775091" w:rsidP="00AC2AC8">
      <w:pPr>
        <w:widowControl w:val="0"/>
        <w:numPr>
          <w:ilvl w:val="0"/>
          <w:numId w:val="37"/>
        </w:numPr>
        <w:tabs>
          <w:tab w:val="clear" w:pos="1440"/>
          <w:tab w:val="num" w:pos="1134"/>
          <w:tab w:val="num" w:pos="1560"/>
        </w:tabs>
        <w:spacing w:after="0" w:line="240" w:lineRule="auto"/>
        <w:ind w:left="0" w:firstLine="709"/>
        <w:jc w:val="both"/>
        <w:rPr>
          <w:rFonts w:ascii="Times New Roman" w:hAnsi="Times New Roman" w:cs="Times New Roman"/>
          <w:sz w:val="28"/>
          <w:szCs w:val="28"/>
        </w:rPr>
      </w:pPr>
      <w:r w:rsidRPr="00775091">
        <w:rPr>
          <w:rFonts w:ascii="Times New Roman" w:hAnsi="Times New Roman" w:cs="Times New Roman"/>
          <w:sz w:val="28"/>
          <w:szCs w:val="28"/>
        </w:rPr>
        <w:t xml:space="preserve">Дайте определение блоку. </w:t>
      </w:r>
    </w:p>
    <w:p w:rsidR="00775091" w:rsidRDefault="00775091" w:rsidP="00AC2AC8">
      <w:pPr>
        <w:pStyle w:val="1"/>
        <w:numPr>
          <w:ilvl w:val="0"/>
          <w:numId w:val="38"/>
        </w:numPr>
        <w:tabs>
          <w:tab w:val="left" w:pos="0"/>
        </w:tabs>
        <w:suppressAutoHyphens/>
        <w:ind w:firstLine="709"/>
        <w:rPr>
          <w:color w:val="000000"/>
        </w:rPr>
      </w:pPr>
      <w:r w:rsidRPr="00775091">
        <w:rPr>
          <w:b w:val="0"/>
        </w:rPr>
        <w:br w:type="page"/>
      </w:r>
      <w:bookmarkStart w:id="527" w:name="_Toc413884578"/>
      <w:bookmarkStart w:id="528" w:name="%D0%9B%D0%B0%D0%B1%D0%B06"/>
      <w:r w:rsidRPr="00775091">
        <w:rPr>
          <w:color w:val="000000"/>
        </w:rPr>
        <w:t>Лабораторная работа №</w:t>
      </w:r>
      <w:r w:rsidR="003D2205">
        <w:rPr>
          <w:color w:val="000000"/>
        </w:rPr>
        <w:t>10</w:t>
      </w:r>
      <w:r w:rsidRPr="00775091">
        <w:rPr>
          <w:color w:val="000000"/>
        </w:rPr>
        <w:t xml:space="preserve"> </w:t>
      </w:r>
      <w:r w:rsidR="00FE0A7F">
        <w:rPr>
          <w:color w:val="000000"/>
        </w:rPr>
        <w:t xml:space="preserve">- </w:t>
      </w:r>
      <w:r w:rsidRPr="00775091">
        <w:rPr>
          <w:color w:val="000000"/>
        </w:rPr>
        <w:t>Администрирование SQL Server. Определение баз данных и журналов транзакци</w:t>
      </w:r>
      <w:r>
        <w:rPr>
          <w:color w:val="000000"/>
        </w:rPr>
        <w:t>й. Управление доступом к данным</w:t>
      </w:r>
      <w:bookmarkEnd w:id="527"/>
      <w:r w:rsidR="00FE0A7F">
        <w:rPr>
          <w:color w:val="000000"/>
        </w:rPr>
        <w:t>.</w:t>
      </w:r>
    </w:p>
    <w:p w:rsidR="00775091" w:rsidRPr="00775091" w:rsidRDefault="00775091" w:rsidP="00775091">
      <w:pPr>
        <w:rPr>
          <w:lang w:eastAsia="ru-RU"/>
        </w:rPr>
      </w:pPr>
    </w:p>
    <w:p w:rsidR="00775091" w:rsidRPr="00775091" w:rsidRDefault="00775091" w:rsidP="00AC2AC8">
      <w:pPr>
        <w:pStyle w:val="2"/>
        <w:keepLines w:val="0"/>
        <w:numPr>
          <w:ilvl w:val="1"/>
          <w:numId w:val="38"/>
        </w:numPr>
        <w:tabs>
          <w:tab w:val="left" w:pos="0"/>
        </w:tabs>
        <w:suppressAutoHyphens/>
        <w:spacing w:before="0" w:line="240" w:lineRule="auto"/>
        <w:ind w:firstLine="851"/>
        <w:rPr>
          <w:rFonts w:ascii="Times New Roman" w:hAnsi="Times New Roman" w:cs="Times New Roman"/>
          <w:color w:val="000000"/>
          <w:sz w:val="28"/>
          <w:szCs w:val="28"/>
        </w:rPr>
      </w:pPr>
      <w:bookmarkStart w:id="529" w:name="_Toc413884579"/>
      <w:bookmarkEnd w:id="528"/>
      <w:r w:rsidRPr="00775091">
        <w:rPr>
          <w:rFonts w:ascii="Times New Roman" w:hAnsi="Times New Roman" w:cs="Times New Roman"/>
          <w:color w:val="000000"/>
          <w:sz w:val="28"/>
          <w:szCs w:val="28"/>
        </w:rPr>
        <w:t>1 Цель и порядок работы</w:t>
      </w:r>
      <w:bookmarkEnd w:id="529"/>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Освоить приемы управления устройствами, базами данных и доступом к данным.</w:t>
      </w:r>
    </w:p>
    <w:p w:rsidR="00775091" w:rsidRPr="00775091" w:rsidRDefault="00775091" w:rsidP="00AC2AC8">
      <w:pPr>
        <w:pStyle w:val="2"/>
        <w:keepLines w:val="0"/>
        <w:numPr>
          <w:ilvl w:val="1"/>
          <w:numId w:val="38"/>
        </w:numPr>
        <w:tabs>
          <w:tab w:val="left" w:pos="0"/>
        </w:tabs>
        <w:suppressAutoHyphens/>
        <w:spacing w:before="0" w:line="240" w:lineRule="auto"/>
        <w:ind w:firstLine="851"/>
        <w:rPr>
          <w:rFonts w:ascii="Times New Roman" w:hAnsi="Times New Roman" w:cs="Times New Roman"/>
          <w:color w:val="000000"/>
          <w:sz w:val="28"/>
          <w:szCs w:val="28"/>
        </w:rPr>
      </w:pPr>
    </w:p>
    <w:p w:rsidR="00775091" w:rsidRPr="00775091" w:rsidRDefault="00775091" w:rsidP="00AC2AC8">
      <w:pPr>
        <w:pStyle w:val="2"/>
        <w:keepLines w:val="0"/>
        <w:numPr>
          <w:ilvl w:val="1"/>
          <w:numId w:val="38"/>
        </w:numPr>
        <w:tabs>
          <w:tab w:val="left" w:pos="0"/>
        </w:tabs>
        <w:suppressAutoHyphens/>
        <w:spacing w:before="0" w:line="240" w:lineRule="auto"/>
        <w:ind w:firstLine="851"/>
        <w:rPr>
          <w:rFonts w:ascii="Times New Roman" w:hAnsi="Times New Roman" w:cs="Times New Roman"/>
          <w:color w:val="000000"/>
          <w:sz w:val="28"/>
          <w:szCs w:val="28"/>
        </w:rPr>
      </w:pPr>
      <w:bookmarkStart w:id="530" w:name="_Toc413884580"/>
      <w:r w:rsidRPr="00775091">
        <w:rPr>
          <w:rFonts w:ascii="Times New Roman" w:hAnsi="Times New Roman" w:cs="Times New Roman"/>
          <w:color w:val="000000"/>
          <w:sz w:val="28"/>
          <w:szCs w:val="28"/>
        </w:rPr>
        <w:t xml:space="preserve">2 </w:t>
      </w:r>
      <w:r>
        <w:rPr>
          <w:rFonts w:ascii="Times New Roman" w:hAnsi="Times New Roman" w:cs="Times New Roman"/>
          <w:color w:val="000000"/>
          <w:sz w:val="28"/>
          <w:szCs w:val="28"/>
        </w:rPr>
        <w:t>Основные теоретические сведения</w:t>
      </w:r>
      <w:bookmarkEnd w:id="530"/>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В данной лабораторной работе собраны основные методы работы с БД и таблицами в них.</w:t>
      </w:r>
      <w:r>
        <w:rPr>
          <w:rFonts w:ascii="Times New Roman" w:hAnsi="Times New Roman" w:cs="Times New Roman"/>
          <w:color w:val="000000"/>
          <w:sz w:val="28"/>
          <w:szCs w:val="28"/>
        </w:rPr>
        <w:t xml:space="preserve"> </w:t>
      </w:r>
    </w:p>
    <w:p w:rsidR="00FE0A7F" w:rsidRDefault="00FE0A7F" w:rsidP="00775091">
      <w:pPr>
        <w:pStyle w:val="3"/>
      </w:pPr>
      <w:bookmarkStart w:id="531" w:name="_Toc413884581"/>
    </w:p>
    <w:p w:rsidR="00775091" w:rsidRPr="00775091" w:rsidRDefault="00775091" w:rsidP="00775091">
      <w:pPr>
        <w:pStyle w:val="3"/>
      </w:pPr>
      <w:r w:rsidRPr="00775091">
        <w:t>2.1 Управление базами данных. Основные понятия</w:t>
      </w:r>
      <w:bookmarkEnd w:id="531"/>
    </w:p>
    <w:p w:rsidR="00775091" w:rsidRPr="00775091" w:rsidRDefault="00775091" w:rsidP="00775091">
      <w:pPr>
        <w:pStyle w:val="3"/>
      </w:pPr>
      <w:bookmarkStart w:id="532" w:name="_Toc413884582"/>
      <w:r w:rsidRPr="00775091">
        <w:t>2.1.1 Создание баз данных и журналов транзакций</w:t>
      </w:r>
      <w:bookmarkEnd w:id="532"/>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выполнения каких-либо действий с объектами SQL Server предварительно необходимо соединиться с требуемым сервером. Запустите SQL Server и в окне диалога Register Server, укажите необходимые параметры для регистрации сервера. В дальнейшем соединение с этим сервером будет происходить автоматически.</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создания новой БД вы можете выполнить одно из следующих действий:</w:t>
      </w:r>
    </w:p>
    <w:p w:rsidR="00775091" w:rsidRPr="00775091" w:rsidRDefault="00775091" w:rsidP="00AC2AC8">
      <w:pPr>
        <w:pStyle w:val="211"/>
        <w:numPr>
          <w:ilvl w:val="0"/>
          <w:numId w:val="40"/>
        </w:numPr>
        <w:tabs>
          <w:tab w:val="clear" w:pos="360"/>
          <w:tab w:val="left" w:pos="1260"/>
          <w:tab w:val="num" w:pos="1571"/>
        </w:tabs>
        <w:ind w:left="1260"/>
        <w:rPr>
          <w:color w:val="000000"/>
          <w:sz w:val="28"/>
          <w:szCs w:val="28"/>
        </w:rPr>
      </w:pPr>
      <w:r w:rsidRPr="00775091">
        <w:rPr>
          <w:color w:val="000000"/>
          <w:sz w:val="28"/>
          <w:szCs w:val="28"/>
        </w:rPr>
        <w:t>выделить папку “</w:t>
      </w:r>
      <w:r w:rsidRPr="00775091">
        <w:rPr>
          <w:i/>
          <w:color w:val="000000"/>
          <w:sz w:val="28"/>
          <w:szCs w:val="28"/>
        </w:rPr>
        <w:t>Databases</w:t>
      </w:r>
      <w:r w:rsidRPr="00775091">
        <w:rPr>
          <w:color w:val="000000"/>
          <w:sz w:val="28"/>
          <w:szCs w:val="28"/>
        </w:rPr>
        <w:t>”;</w:t>
      </w:r>
    </w:p>
    <w:p w:rsidR="00775091" w:rsidRPr="00775091" w:rsidRDefault="00775091" w:rsidP="00FE0A7F">
      <w:pPr>
        <w:pStyle w:val="211"/>
        <w:numPr>
          <w:ilvl w:val="0"/>
          <w:numId w:val="40"/>
        </w:numPr>
        <w:tabs>
          <w:tab w:val="clear" w:pos="360"/>
          <w:tab w:val="left" w:pos="1276"/>
          <w:tab w:val="left" w:pos="1560"/>
        </w:tabs>
        <w:ind w:left="0" w:firstLine="851"/>
        <w:rPr>
          <w:color w:val="000000"/>
          <w:sz w:val="28"/>
          <w:szCs w:val="28"/>
        </w:rPr>
      </w:pPr>
      <w:r w:rsidRPr="00775091">
        <w:rPr>
          <w:color w:val="000000"/>
          <w:sz w:val="28"/>
          <w:szCs w:val="28"/>
        </w:rPr>
        <w:t xml:space="preserve">выбрать в меню </w:t>
      </w:r>
      <w:r w:rsidRPr="00775091">
        <w:rPr>
          <w:i/>
          <w:color w:val="000000"/>
          <w:sz w:val="28"/>
          <w:szCs w:val="28"/>
        </w:rPr>
        <w:t>Action</w:t>
      </w:r>
      <w:r w:rsidRPr="00775091">
        <w:rPr>
          <w:color w:val="000000"/>
          <w:sz w:val="28"/>
          <w:szCs w:val="28"/>
        </w:rPr>
        <w:t xml:space="preserve"> (или в контекстном меню) команду | </w:t>
      </w:r>
      <w:r w:rsidRPr="00775091">
        <w:rPr>
          <w:i/>
          <w:color w:val="000000"/>
          <w:sz w:val="28"/>
          <w:szCs w:val="28"/>
        </w:rPr>
        <w:t xml:space="preserve">New </w:t>
      </w:r>
      <w:r w:rsidRPr="00775091">
        <w:rPr>
          <w:i/>
          <w:color w:val="000000"/>
          <w:sz w:val="28"/>
          <w:szCs w:val="28"/>
          <w:lang w:val="en-US"/>
        </w:rPr>
        <w:t>Database</w:t>
      </w:r>
      <w:r w:rsidRPr="00775091">
        <w:rPr>
          <w:color w:val="000000"/>
          <w:sz w:val="28"/>
          <w:szCs w:val="28"/>
        </w:rPr>
        <w:t xml:space="preserve">, откроется окно диалога </w:t>
      </w:r>
      <w:r w:rsidRPr="00775091">
        <w:rPr>
          <w:i/>
          <w:color w:val="000000"/>
          <w:sz w:val="28"/>
          <w:szCs w:val="28"/>
          <w:lang w:val="en-US"/>
        </w:rPr>
        <w:t>Database</w:t>
      </w:r>
      <w:r w:rsidRPr="00775091">
        <w:rPr>
          <w:i/>
          <w:color w:val="000000"/>
          <w:sz w:val="28"/>
          <w:szCs w:val="28"/>
        </w:rPr>
        <w:t xml:space="preserve"> </w:t>
      </w:r>
      <w:r w:rsidRPr="00775091">
        <w:rPr>
          <w:i/>
          <w:color w:val="000000"/>
          <w:sz w:val="28"/>
          <w:szCs w:val="28"/>
          <w:lang w:val="en-US"/>
        </w:rPr>
        <w:t>properties</w:t>
      </w:r>
      <w:r w:rsidRPr="00775091">
        <w:rPr>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 помощью этого окна вы можете указать имя создаваемой БД в поле “</w:t>
      </w:r>
      <w:r w:rsidRPr="00775091">
        <w:rPr>
          <w:rFonts w:ascii="Times New Roman" w:hAnsi="Times New Roman" w:cs="Times New Roman"/>
          <w:i/>
          <w:color w:val="000000"/>
          <w:sz w:val="28"/>
          <w:szCs w:val="28"/>
        </w:rPr>
        <w:t>Name</w:t>
      </w:r>
      <w:r w:rsidRPr="00775091">
        <w:rPr>
          <w:rFonts w:ascii="Times New Roman" w:hAnsi="Times New Roman" w:cs="Times New Roman"/>
          <w:color w:val="000000"/>
          <w:sz w:val="28"/>
          <w:szCs w:val="28"/>
        </w:rPr>
        <w:t>” (имя БД должно быть уникальным). БД может располагаться на различных устройствах в нескольких файлах, для этого в столбце “</w:t>
      </w:r>
      <w:r w:rsidRPr="00775091">
        <w:rPr>
          <w:rFonts w:ascii="Times New Roman" w:hAnsi="Times New Roman" w:cs="Times New Roman"/>
          <w:i/>
          <w:color w:val="000000"/>
          <w:sz w:val="28"/>
          <w:szCs w:val="28"/>
        </w:rPr>
        <w:t>file name</w:t>
      </w:r>
      <w:r w:rsidRPr="00775091">
        <w:rPr>
          <w:rFonts w:ascii="Times New Roman" w:hAnsi="Times New Roman" w:cs="Times New Roman"/>
          <w:color w:val="000000"/>
          <w:sz w:val="28"/>
          <w:szCs w:val="28"/>
        </w:rPr>
        <w:t>” указывается логическое имя файла; столбец “</w:t>
      </w:r>
      <w:r w:rsidRPr="00775091">
        <w:rPr>
          <w:rFonts w:ascii="Times New Roman" w:hAnsi="Times New Roman" w:cs="Times New Roman"/>
          <w:i/>
          <w:color w:val="000000"/>
          <w:sz w:val="28"/>
          <w:szCs w:val="28"/>
        </w:rPr>
        <w:t>Location</w:t>
      </w:r>
      <w:r w:rsidRPr="00775091">
        <w:rPr>
          <w:rFonts w:ascii="Times New Roman" w:hAnsi="Times New Roman" w:cs="Times New Roman"/>
          <w:color w:val="000000"/>
          <w:sz w:val="28"/>
          <w:szCs w:val="28"/>
        </w:rPr>
        <w:t>” указывает на его местоположение, на физических дисках, и необходимый начальный объем в МБ указывается в столбце “</w:t>
      </w:r>
      <w:r w:rsidRPr="00775091">
        <w:rPr>
          <w:rFonts w:ascii="Times New Roman" w:hAnsi="Times New Roman" w:cs="Times New Roman"/>
          <w:i/>
          <w:color w:val="000000"/>
          <w:sz w:val="28"/>
          <w:szCs w:val="28"/>
        </w:rPr>
        <w:t>Initial size</w:t>
      </w:r>
      <w:r w:rsidRPr="00775091">
        <w:rPr>
          <w:rFonts w:ascii="Times New Roman" w:hAnsi="Times New Roman" w:cs="Times New Roman"/>
          <w:color w:val="000000"/>
          <w:sz w:val="28"/>
          <w:szCs w:val="28"/>
        </w:rPr>
        <w:t xml:space="preserve">”. Можно так же установить автоматическое приращение файла в мегабайтах или в процентном соотношении от свободного пространства диска (группа </w:t>
      </w:r>
      <w:r w:rsidRPr="00775091">
        <w:rPr>
          <w:rFonts w:ascii="Times New Roman" w:hAnsi="Times New Roman" w:cs="Times New Roman"/>
          <w:i/>
          <w:color w:val="000000"/>
          <w:sz w:val="28"/>
          <w:szCs w:val="28"/>
        </w:rPr>
        <w:t>File growth</w:t>
      </w:r>
      <w:r w:rsidRPr="00775091">
        <w:rPr>
          <w:rFonts w:ascii="Times New Roman" w:hAnsi="Times New Roman" w:cs="Times New Roman"/>
          <w:color w:val="000000"/>
          <w:sz w:val="28"/>
          <w:szCs w:val="28"/>
        </w:rPr>
        <w:t xml:space="preserve">) и ограничить максимальный размер БД (группа </w:t>
      </w:r>
      <w:r w:rsidRPr="00775091">
        <w:rPr>
          <w:rFonts w:ascii="Times New Roman" w:hAnsi="Times New Roman" w:cs="Times New Roman"/>
          <w:i/>
          <w:color w:val="000000"/>
          <w:sz w:val="28"/>
          <w:szCs w:val="28"/>
        </w:rPr>
        <w:t>Maximum file size</w:t>
      </w:r>
      <w:r w:rsidRPr="00775091">
        <w:rPr>
          <w:rFonts w:ascii="Times New Roman" w:hAnsi="Times New Roman" w:cs="Times New Roman"/>
          <w:color w:val="000000"/>
          <w:sz w:val="28"/>
          <w:szCs w:val="28"/>
        </w:rPr>
        <w:t xml:space="preserve">). </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создании БД SQL Server выполняет следующие действия:</w:t>
      </w:r>
    </w:p>
    <w:p w:rsidR="00775091" w:rsidRPr="00775091" w:rsidRDefault="00775091" w:rsidP="00AC2AC8">
      <w:pPr>
        <w:pStyle w:val="211"/>
        <w:numPr>
          <w:ilvl w:val="0"/>
          <w:numId w:val="45"/>
        </w:numPr>
        <w:tabs>
          <w:tab w:val="left" w:pos="1260"/>
        </w:tabs>
        <w:ind w:left="1260"/>
        <w:rPr>
          <w:color w:val="000000"/>
          <w:sz w:val="28"/>
          <w:szCs w:val="28"/>
        </w:rPr>
      </w:pPr>
      <w:r w:rsidRPr="00775091">
        <w:rPr>
          <w:color w:val="000000"/>
          <w:sz w:val="28"/>
          <w:szCs w:val="28"/>
        </w:rPr>
        <w:t>выделяется пространство на жёстком диске или нескольких дисках;</w:t>
      </w:r>
    </w:p>
    <w:p w:rsidR="00775091" w:rsidRPr="00775091" w:rsidRDefault="00775091" w:rsidP="00AC2AC8">
      <w:pPr>
        <w:pStyle w:val="211"/>
        <w:numPr>
          <w:ilvl w:val="0"/>
          <w:numId w:val="45"/>
        </w:numPr>
        <w:tabs>
          <w:tab w:val="left" w:pos="1260"/>
        </w:tabs>
        <w:ind w:left="1260"/>
        <w:rPr>
          <w:color w:val="000000"/>
          <w:sz w:val="28"/>
          <w:szCs w:val="28"/>
        </w:rPr>
      </w:pPr>
      <w:r w:rsidRPr="00775091">
        <w:rPr>
          <w:color w:val="000000"/>
          <w:sz w:val="28"/>
          <w:szCs w:val="28"/>
        </w:rPr>
        <w:t xml:space="preserve">в системную таблицу </w:t>
      </w:r>
      <w:r w:rsidRPr="00775091">
        <w:rPr>
          <w:b/>
          <w:i/>
          <w:color w:val="000000"/>
          <w:sz w:val="28"/>
          <w:szCs w:val="28"/>
          <w:lang w:val="en-US"/>
        </w:rPr>
        <w:t>sysdatabases</w:t>
      </w:r>
      <w:r w:rsidRPr="00775091">
        <w:rPr>
          <w:b/>
          <w:i/>
          <w:color w:val="000000"/>
          <w:sz w:val="28"/>
          <w:szCs w:val="28"/>
        </w:rPr>
        <w:t xml:space="preserve"> </w:t>
      </w:r>
      <w:r w:rsidRPr="00775091">
        <w:rPr>
          <w:color w:val="000000"/>
          <w:sz w:val="28"/>
          <w:szCs w:val="28"/>
        </w:rPr>
        <w:t xml:space="preserve">БД </w:t>
      </w:r>
      <w:r w:rsidRPr="00775091">
        <w:rPr>
          <w:b/>
          <w:i/>
          <w:color w:val="000000"/>
          <w:sz w:val="28"/>
          <w:szCs w:val="28"/>
          <w:lang w:val="en-US"/>
        </w:rPr>
        <w:t>master</w:t>
      </w:r>
      <w:r w:rsidRPr="00775091">
        <w:rPr>
          <w:color w:val="000000"/>
          <w:sz w:val="28"/>
          <w:szCs w:val="28"/>
        </w:rPr>
        <w:t xml:space="preserve"> добавляется запись о создаваемой базе данных;</w:t>
      </w:r>
    </w:p>
    <w:p w:rsidR="00775091" w:rsidRPr="00775091" w:rsidRDefault="00775091" w:rsidP="00AC2AC8">
      <w:pPr>
        <w:pStyle w:val="211"/>
        <w:numPr>
          <w:ilvl w:val="0"/>
          <w:numId w:val="45"/>
        </w:numPr>
        <w:tabs>
          <w:tab w:val="left" w:pos="1260"/>
        </w:tabs>
        <w:ind w:left="1260"/>
        <w:rPr>
          <w:color w:val="000000"/>
          <w:sz w:val="28"/>
          <w:szCs w:val="28"/>
        </w:rPr>
      </w:pPr>
      <w:r w:rsidRPr="00775091">
        <w:rPr>
          <w:color w:val="000000"/>
          <w:sz w:val="28"/>
          <w:szCs w:val="28"/>
        </w:rPr>
        <w:t>выполнятся инициализация страниц базы данных;</w:t>
      </w:r>
    </w:p>
    <w:p w:rsidR="00775091" w:rsidRPr="00775091" w:rsidRDefault="00775091" w:rsidP="00AC2AC8">
      <w:pPr>
        <w:pStyle w:val="211"/>
        <w:numPr>
          <w:ilvl w:val="0"/>
          <w:numId w:val="45"/>
        </w:numPr>
        <w:tabs>
          <w:tab w:val="left" w:pos="1260"/>
        </w:tabs>
        <w:ind w:left="1260"/>
        <w:rPr>
          <w:color w:val="000000"/>
          <w:sz w:val="28"/>
          <w:szCs w:val="28"/>
        </w:rPr>
      </w:pPr>
      <w:r w:rsidRPr="00775091">
        <w:rPr>
          <w:color w:val="000000"/>
          <w:sz w:val="28"/>
          <w:szCs w:val="28"/>
        </w:rPr>
        <w:t xml:space="preserve">в новую базу данных копируется БД </w:t>
      </w:r>
      <w:r w:rsidRPr="00775091">
        <w:rPr>
          <w:b/>
          <w:i/>
          <w:color w:val="000000"/>
          <w:sz w:val="28"/>
          <w:szCs w:val="28"/>
          <w:lang w:val="en-US"/>
        </w:rPr>
        <w:t>model</w:t>
      </w:r>
      <w:r w:rsidRPr="00775091">
        <w:rPr>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Итак, созданная БД содержит стандартные объекты SQL Server:</w:t>
      </w:r>
    </w:p>
    <w:p w:rsidR="00775091" w:rsidRPr="00775091" w:rsidRDefault="00775091" w:rsidP="00775091">
      <w:pPr>
        <w:pStyle w:val="211"/>
        <w:rPr>
          <w:color w:val="000000"/>
          <w:sz w:val="28"/>
          <w:szCs w:val="28"/>
        </w:rPr>
      </w:pPr>
      <w:r w:rsidRPr="00775091">
        <w:rPr>
          <w:b/>
          <w:color w:val="000000"/>
          <w:sz w:val="28"/>
          <w:szCs w:val="28"/>
          <w:lang w:val="en-US"/>
        </w:rPr>
        <w:t>Database</w:t>
      </w:r>
      <w:r w:rsidRPr="00775091">
        <w:rPr>
          <w:b/>
          <w:color w:val="000000"/>
          <w:sz w:val="28"/>
          <w:szCs w:val="28"/>
        </w:rPr>
        <w:t xml:space="preserve"> </w:t>
      </w:r>
      <w:r w:rsidRPr="00775091">
        <w:rPr>
          <w:b/>
          <w:color w:val="000000"/>
          <w:sz w:val="28"/>
          <w:szCs w:val="28"/>
          <w:lang w:val="en-US"/>
        </w:rPr>
        <w:t>Users</w:t>
      </w:r>
      <w:r w:rsidRPr="00775091">
        <w:rPr>
          <w:color w:val="000000"/>
          <w:sz w:val="28"/>
          <w:szCs w:val="28"/>
        </w:rPr>
        <w:t xml:space="preserve"> (Пользователи БД). Единственный пользователь, существующий в стандартной системе, – это </w:t>
      </w:r>
      <w:r w:rsidRPr="00775091">
        <w:rPr>
          <w:i/>
          <w:iCs/>
          <w:color w:val="000000"/>
          <w:sz w:val="28"/>
          <w:szCs w:val="28"/>
          <w:lang w:val="en-US"/>
        </w:rPr>
        <w:t>dbo</w:t>
      </w:r>
      <w:r w:rsidRPr="00775091">
        <w:rPr>
          <w:color w:val="000000"/>
          <w:sz w:val="28"/>
          <w:szCs w:val="28"/>
        </w:rPr>
        <w:t xml:space="preserve"> (</w:t>
      </w:r>
      <w:r w:rsidRPr="00775091">
        <w:rPr>
          <w:color w:val="000000"/>
          <w:sz w:val="28"/>
          <w:szCs w:val="28"/>
          <w:lang w:val="en-US"/>
        </w:rPr>
        <w:t>DatabaseOwner</w:t>
      </w:r>
      <w:r w:rsidRPr="00775091">
        <w:rPr>
          <w:color w:val="000000"/>
          <w:sz w:val="28"/>
          <w:szCs w:val="28"/>
        </w:rPr>
        <w:t>).</w:t>
      </w:r>
    </w:p>
    <w:p w:rsidR="00775091" w:rsidRPr="00775091" w:rsidRDefault="00775091" w:rsidP="00775091">
      <w:pPr>
        <w:pStyle w:val="211"/>
        <w:rPr>
          <w:color w:val="000000"/>
          <w:sz w:val="28"/>
          <w:szCs w:val="28"/>
        </w:rPr>
      </w:pPr>
      <w:r w:rsidRPr="00775091">
        <w:rPr>
          <w:b/>
          <w:color w:val="000000"/>
          <w:sz w:val="28"/>
          <w:szCs w:val="28"/>
          <w:lang w:val="en-US"/>
        </w:rPr>
        <w:t>Database</w:t>
      </w:r>
      <w:r w:rsidRPr="00775091">
        <w:rPr>
          <w:b/>
          <w:color w:val="000000"/>
          <w:sz w:val="28"/>
          <w:szCs w:val="28"/>
        </w:rPr>
        <w:t xml:space="preserve"> </w:t>
      </w:r>
      <w:r w:rsidRPr="00775091">
        <w:rPr>
          <w:b/>
          <w:color w:val="000000"/>
          <w:sz w:val="28"/>
          <w:szCs w:val="28"/>
          <w:lang w:val="en-US"/>
        </w:rPr>
        <w:t>Roles</w:t>
      </w:r>
      <w:r w:rsidRPr="00775091">
        <w:rPr>
          <w:color w:val="000000"/>
          <w:sz w:val="28"/>
          <w:szCs w:val="28"/>
        </w:rPr>
        <w:t xml:space="preserve"> (роли БД). Определено 10 ролей.</w:t>
      </w:r>
    </w:p>
    <w:p w:rsidR="00775091" w:rsidRPr="00775091" w:rsidRDefault="00775091" w:rsidP="00775091">
      <w:pPr>
        <w:pStyle w:val="211"/>
        <w:rPr>
          <w:color w:val="000000"/>
          <w:sz w:val="28"/>
          <w:szCs w:val="28"/>
        </w:rPr>
      </w:pPr>
      <w:r w:rsidRPr="00775091">
        <w:rPr>
          <w:b/>
          <w:color w:val="000000"/>
          <w:sz w:val="28"/>
          <w:szCs w:val="28"/>
          <w:lang w:val="en-US"/>
        </w:rPr>
        <w:t>Tables</w:t>
      </w:r>
      <w:r w:rsidRPr="00775091">
        <w:rPr>
          <w:color w:val="000000"/>
          <w:sz w:val="28"/>
          <w:szCs w:val="28"/>
        </w:rPr>
        <w:t xml:space="preserve"> (таблицы). В стандартную модель включено семнадцать таблиц, на основе которых вы можете строить свои собственные таблицы.</w:t>
      </w:r>
    </w:p>
    <w:p w:rsidR="00775091" w:rsidRPr="00775091" w:rsidRDefault="00775091" w:rsidP="00775091">
      <w:pPr>
        <w:pStyle w:val="211"/>
        <w:rPr>
          <w:color w:val="000000"/>
          <w:sz w:val="28"/>
          <w:szCs w:val="28"/>
        </w:rPr>
      </w:pPr>
      <w:r w:rsidRPr="00775091">
        <w:rPr>
          <w:b/>
          <w:color w:val="000000"/>
          <w:sz w:val="28"/>
          <w:szCs w:val="28"/>
          <w:lang w:val="en-US"/>
        </w:rPr>
        <w:t>Views</w:t>
      </w:r>
      <w:r w:rsidRPr="00775091">
        <w:rPr>
          <w:color w:val="000000"/>
          <w:sz w:val="28"/>
          <w:szCs w:val="28"/>
        </w:rPr>
        <w:t xml:space="preserve"> (виды). Предусмотрено 20 видов, которые могут отображать информацию, извлекаемую из БД.</w:t>
      </w:r>
    </w:p>
    <w:p w:rsidR="00775091" w:rsidRPr="00775091" w:rsidRDefault="00775091" w:rsidP="00775091">
      <w:pPr>
        <w:pStyle w:val="211"/>
        <w:rPr>
          <w:color w:val="000000"/>
          <w:sz w:val="28"/>
          <w:szCs w:val="28"/>
        </w:rPr>
      </w:pPr>
      <w:r w:rsidRPr="00775091">
        <w:rPr>
          <w:b/>
          <w:color w:val="000000"/>
          <w:sz w:val="28"/>
          <w:szCs w:val="28"/>
          <w:lang w:val="en-US"/>
        </w:rPr>
        <w:t>Stored</w:t>
      </w:r>
      <w:r w:rsidRPr="00775091">
        <w:rPr>
          <w:b/>
          <w:color w:val="000000"/>
          <w:sz w:val="28"/>
          <w:szCs w:val="28"/>
        </w:rPr>
        <w:t xml:space="preserve"> </w:t>
      </w:r>
      <w:r w:rsidRPr="00775091">
        <w:rPr>
          <w:b/>
          <w:color w:val="000000"/>
          <w:sz w:val="28"/>
          <w:szCs w:val="28"/>
          <w:lang w:val="en-US"/>
        </w:rPr>
        <w:t>Procedures</w:t>
      </w:r>
      <w:r w:rsidRPr="00775091">
        <w:rPr>
          <w:color w:val="000000"/>
          <w:sz w:val="28"/>
          <w:szCs w:val="28"/>
        </w:rPr>
        <w:t xml:space="preserve"> (хранимые процедуры). В модели БД таковых нет.</w:t>
      </w:r>
    </w:p>
    <w:p w:rsidR="00775091" w:rsidRPr="00775091" w:rsidRDefault="00775091" w:rsidP="00775091">
      <w:pPr>
        <w:pStyle w:val="211"/>
        <w:rPr>
          <w:color w:val="000000"/>
          <w:sz w:val="28"/>
          <w:szCs w:val="28"/>
        </w:rPr>
      </w:pPr>
      <w:r w:rsidRPr="00775091">
        <w:rPr>
          <w:b/>
          <w:color w:val="000000"/>
          <w:sz w:val="28"/>
          <w:szCs w:val="28"/>
          <w:lang w:val="en-US"/>
        </w:rPr>
        <w:t>Rules</w:t>
      </w:r>
      <w:r w:rsidRPr="00775091">
        <w:rPr>
          <w:color w:val="000000"/>
          <w:sz w:val="28"/>
          <w:szCs w:val="28"/>
        </w:rPr>
        <w:t xml:space="preserve"> (правила). В модель БД правила не включены.</w:t>
      </w:r>
    </w:p>
    <w:p w:rsidR="00775091" w:rsidRPr="00775091" w:rsidRDefault="00775091" w:rsidP="00775091">
      <w:pPr>
        <w:pStyle w:val="211"/>
        <w:rPr>
          <w:color w:val="000000"/>
          <w:sz w:val="28"/>
          <w:szCs w:val="28"/>
        </w:rPr>
      </w:pPr>
      <w:r w:rsidRPr="00775091">
        <w:rPr>
          <w:b/>
          <w:color w:val="000000"/>
          <w:sz w:val="28"/>
          <w:szCs w:val="28"/>
          <w:lang w:val="en-US"/>
        </w:rPr>
        <w:t>Defaults</w:t>
      </w:r>
      <w:r w:rsidRPr="00775091">
        <w:rPr>
          <w:color w:val="000000"/>
          <w:sz w:val="28"/>
          <w:szCs w:val="28"/>
        </w:rPr>
        <w:t xml:space="preserve"> (стандартные установки). Если для создаваемых БД вы хотите определить стандартные установки, то вам придется добавить их самостоятельно в модель БД.</w:t>
      </w:r>
    </w:p>
    <w:p w:rsidR="00775091" w:rsidRPr="00775091" w:rsidRDefault="00775091" w:rsidP="00775091">
      <w:pPr>
        <w:pStyle w:val="211"/>
        <w:rPr>
          <w:color w:val="000000"/>
          <w:sz w:val="28"/>
          <w:szCs w:val="28"/>
        </w:rPr>
      </w:pPr>
      <w:r w:rsidRPr="00775091">
        <w:rPr>
          <w:b/>
          <w:color w:val="000000"/>
          <w:sz w:val="28"/>
          <w:szCs w:val="28"/>
          <w:lang w:val="en-US"/>
        </w:rPr>
        <w:t>User</w:t>
      </w:r>
      <w:r w:rsidRPr="00775091">
        <w:rPr>
          <w:b/>
          <w:color w:val="000000"/>
          <w:sz w:val="28"/>
          <w:szCs w:val="28"/>
        </w:rPr>
        <w:t>-</w:t>
      </w:r>
      <w:r w:rsidRPr="00775091">
        <w:rPr>
          <w:b/>
          <w:color w:val="000000"/>
          <w:sz w:val="28"/>
          <w:szCs w:val="28"/>
          <w:lang w:val="en-US"/>
        </w:rPr>
        <w:t>Defined</w:t>
      </w:r>
      <w:r w:rsidRPr="00775091">
        <w:rPr>
          <w:b/>
          <w:color w:val="000000"/>
          <w:sz w:val="28"/>
          <w:szCs w:val="28"/>
        </w:rPr>
        <w:t xml:space="preserve"> </w:t>
      </w:r>
      <w:r w:rsidRPr="00775091">
        <w:rPr>
          <w:b/>
          <w:color w:val="000000"/>
          <w:sz w:val="28"/>
          <w:szCs w:val="28"/>
          <w:lang w:val="en-US"/>
        </w:rPr>
        <w:t>Datatypes</w:t>
      </w:r>
      <w:r w:rsidRPr="00775091">
        <w:rPr>
          <w:color w:val="000000"/>
          <w:sz w:val="28"/>
          <w:szCs w:val="28"/>
        </w:rPr>
        <w:t xml:space="preserve"> (типы данных, определяемые пользователем).</w:t>
      </w:r>
    </w:p>
    <w:p w:rsidR="00775091" w:rsidRPr="00775091" w:rsidRDefault="00775091" w:rsidP="00775091">
      <w:pPr>
        <w:pStyle w:val="211"/>
        <w:rPr>
          <w:color w:val="000000"/>
          <w:sz w:val="28"/>
          <w:szCs w:val="28"/>
        </w:rPr>
      </w:pPr>
      <w:r w:rsidRPr="00775091">
        <w:rPr>
          <w:b/>
          <w:color w:val="000000"/>
          <w:sz w:val="28"/>
          <w:szCs w:val="28"/>
          <w:lang w:val="en-US"/>
        </w:rPr>
        <w:t>Database</w:t>
      </w:r>
      <w:r w:rsidRPr="00775091">
        <w:rPr>
          <w:b/>
          <w:color w:val="000000"/>
          <w:sz w:val="28"/>
          <w:szCs w:val="28"/>
        </w:rPr>
        <w:t xml:space="preserve"> </w:t>
      </w:r>
      <w:r w:rsidRPr="00775091">
        <w:rPr>
          <w:b/>
          <w:color w:val="000000"/>
          <w:sz w:val="28"/>
          <w:szCs w:val="28"/>
          <w:lang w:val="en-US"/>
        </w:rPr>
        <w:t>Diagrams</w:t>
      </w:r>
      <w:r w:rsidRPr="00775091">
        <w:rPr>
          <w:color w:val="000000"/>
          <w:sz w:val="28"/>
          <w:szCs w:val="28"/>
        </w:rPr>
        <w:t xml:space="preserve"> (диаграммы БД). В модели БД таковых нет.</w:t>
      </w:r>
    </w:p>
    <w:p w:rsidR="00775091" w:rsidRPr="00775091" w:rsidRDefault="00775091" w:rsidP="00775091">
      <w:pPr>
        <w:pStyle w:val="211"/>
        <w:rPr>
          <w:color w:val="000000"/>
          <w:sz w:val="28"/>
          <w:szCs w:val="28"/>
        </w:rPr>
      </w:pP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i/>
          <w:color w:val="000000"/>
          <w:sz w:val="28"/>
          <w:szCs w:val="28"/>
        </w:rPr>
        <w:t>Транзакция</w:t>
      </w:r>
      <w:r w:rsidRPr="00775091">
        <w:rPr>
          <w:rFonts w:ascii="Times New Roman" w:hAnsi="Times New Roman" w:cs="Times New Roman"/>
          <w:b/>
          <w:i/>
          <w:color w:val="000000"/>
          <w:sz w:val="28"/>
          <w:szCs w:val="28"/>
        </w:rPr>
        <w:t xml:space="preserve"> </w:t>
      </w:r>
      <w:r w:rsidRPr="00775091">
        <w:rPr>
          <w:rFonts w:ascii="Times New Roman" w:hAnsi="Times New Roman" w:cs="Times New Roman"/>
          <w:color w:val="000000"/>
          <w:sz w:val="28"/>
          <w:szCs w:val="28"/>
        </w:rPr>
        <w:t>– логическая единица работы, которую должен выполнить SQL Server. Она может включать один или несколько операторов языка SQL; при этом серверу должно быть понятно, какие операторы из пакета являются частью транзакции.</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Пример выполнения нескольких операций в одной транзакции.</w:t>
      </w:r>
    </w:p>
    <w:p w:rsidR="00775091" w:rsidRPr="00775091" w:rsidRDefault="00775091" w:rsidP="00FE0A7F">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lang w:val="en-US"/>
        </w:rPr>
        <w:t>Create table TABLE_A(</w:t>
      </w:r>
      <w:r w:rsidRPr="00775091">
        <w:rPr>
          <w:rFonts w:ascii="Times New Roman" w:hAnsi="Times New Roman" w:cs="Times New Roman"/>
          <w:b/>
          <w:color w:val="000000"/>
          <w:sz w:val="28"/>
          <w:szCs w:val="28"/>
          <w:lang w:val="en-US"/>
        </w:rPr>
        <w:tab/>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создание</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таблицы</w:t>
      </w:r>
      <w:r w:rsidRPr="00775091">
        <w:rPr>
          <w:rFonts w:ascii="Times New Roman" w:hAnsi="Times New Roman" w:cs="Times New Roman"/>
          <w:color w:val="000000"/>
          <w:sz w:val="28"/>
          <w:szCs w:val="28"/>
          <w:lang w:val="en-US"/>
        </w:rPr>
        <w:t xml:space="preserve"> */</w:t>
      </w:r>
    </w:p>
    <w:p w:rsidR="00775091" w:rsidRPr="00775091" w:rsidRDefault="00775091" w:rsidP="00FE0A7F">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X smallint null</w:t>
      </w:r>
      <w:r w:rsidRPr="00775091">
        <w:rPr>
          <w:rFonts w:ascii="Times New Roman" w:hAnsi="Times New Roman" w:cs="Times New Roman"/>
          <w:b/>
          <w:color w:val="000000"/>
          <w:sz w:val="28"/>
          <w:szCs w:val="28"/>
        </w:rPr>
        <w:tab/>
      </w:r>
      <w:r w:rsidRPr="00775091">
        <w:rPr>
          <w:rFonts w:ascii="Times New Roman" w:hAnsi="Times New Roman" w:cs="Times New Roman"/>
          <w:color w:val="000000"/>
          <w:sz w:val="28"/>
          <w:szCs w:val="28"/>
        </w:rPr>
        <w:tab/>
      </w:r>
      <w:r w:rsidRPr="00775091">
        <w:rPr>
          <w:rFonts w:ascii="Times New Roman" w:hAnsi="Times New Roman" w:cs="Times New Roman"/>
          <w:color w:val="000000"/>
          <w:sz w:val="28"/>
          <w:szCs w:val="28"/>
        </w:rPr>
        <w:tab/>
        <w:t>/* с полем Х */</w:t>
      </w:r>
    </w:p>
    <w:p w:rsidR="00775091" w:rsidRPr="00775091" w:rsidRDefault="00775091" w:rsidP="00FE0A7F">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Y smallint null</w:t>
      </w:r>
      <w:r w:rsidRPr="00775091">
        <w:rPr>
          <w:rFonts w:ascii="Times New Roman" w:hAnsi="Times New Roman" w:cs="Times New Roman"/>
          <w:color w:val="000000"/>
          <w:sz w:val="28"/>
          <w:szCs w:val="28"/>
        </w:rPr>
        <w:tab/>
      </w:r>
      <w:r w:rsidRPr="00775091">
        <w:rPr>
          <w:rFonts w:ascii="Times New Roman" w:hAnsi="Times New Roman" w:cs="Times New Roman"/>
          <w:color w:val="000000"/>
          <w:sz w:val="28"/>
          <w:szCs w:val="28"/>
        </w:rPr>
        <w:tab/>
      </w:r>
      <w:r w:rsidRPr="00775091">
        <w:rPr>
          <w:rFonts w:ascii="Times New Roman" w:hAnsi="Times New Roman" w:cs="Times New Roman"/>
          <w:color w:val="000000"/>
          <w:sz w:val="28"/>
          <w:szCs w:val="28"/>
        </w:rPr>
        <w:tab/>
        <w:t>/* и с полем Y */</w:t>
      </w:r>
    </w:p>
    <w:p w:rsidR="00775091" w:rsidRPr="00775091" w:rsidRDefault="00775091" w:rsidP="00FE0A7F">
      <w:pPr>
        <w:pStyle w:val="210"/>
        <w:ind w:firstLine="851"/>
        <w:rPr>
          <w:color w:val="000000"/>
          <w:szCs w:val="28"/>
        </w:rPr>
      </w:pPr>
      <w:r w:rsidRPr="00775091">
        <w:rPr>
          <w:color w:val="000000"/>
          <w:szCs w:val="28"/>
        </w:rPr>
        <w:t>)</w:t>
      </w:r>
    </w:p>
    <w:p w:rsidR="00775091" w:rsidRPr="00775091" w:rsidRDefault="00775091" w:rsidP="00FE0A7F">
      <w:pPr>
        <w:pStyle w:val="210"/>
        <w:ind w:firstLine="851"/>
        <w:rPr>
          <w:color w:val="000000"/>
          <w:szCs w:val="28"/>
        </w:rPr>
      </w:pPr>
      <w:r w:rsidRPr="00775091">
        <w:rPr>
          <w:color w:val="000000"/>
          <w:szCs w:val="28"/>
        </w:rPr>
        <w:t>GO</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выполнить */</w:t>
      </w:r>
    </w:p>
    <w:p w:rsidR="00775091" w:rsidRPr="00775091" w:rsidRDefault="00775091" w:rsidP="00FE0A7F">
      <w:pPr>
        <w:pStyle w:val="210"/>
        <w:ind w:firstLine="851"/>
        <w:rPr>
          <w:color w:val="000000"/>
          <w:szCs w:val="28"/>
          <w:lang w:val="en-US"/>
        </w:rPr>
      </w:pPr>
      <w:r w:rsidRPr="00775091">
        <w:rPr>
          <w:color w:val="000000"/>
          <w:szCs w:val="28"/>
          <w:lang w:val="en-US"/>
        </w:rPr>
        <w:t>Create table TABLE_B(</w:t>
      </w:r>
      <w:r w:rsidRPr="00775091">
        <w:rPr>
          <w:color w:val="000000"/>
          <w:szCs w:val="28"/>
          <w:lang w:val="en-US"/>
        </w:rPr>
        <w:tab/>
        <w:t xml:space="preserve">/* </w:t>
      </w:r>
      <w:r w:rsidRPr="00775091">
        <w:rPr>
          <w:color w:val="000000"/>
          <w:szCs w:val="28"/>
        </w:rPr>
        <w:t>создание</w:t>
      </w:r>
      <w:r w:rsidRPr="00775091">
        <w:rPr>
          <w:color w:val="000000"/>
          <w:szCs w:val="28"/>
          <w:lang w:val="en-US"/>
        </w:rPr>
        <w:t xml:space="preserve"> </w:t>
      </w:r>
      <w:r w:rsidRPr="00775091">
        <w:rPr>
          <w:color w:val="000000"/>
          <w:szCs w:val="28"/>
        </w:rPr>
        <w:t>таблицы</w:t>
      </w:r>
      <w:r w:rsidRPr="00775091">
        <w:rPr>
          <w:color w:val="000000"/>
          <w:szCs w:val="28"/>
          <w:lang w:val="en-US"/>
        </w:rPr>
        <w:t xml:space="preserve"> </w:t>
      </w:r>
      <w:r w:rsidRPr="00775091">
        <w:rPr>
          <w:color w:val="000000"/>
          <w:szCs w:val="28"/>
        </w:rPr>
        <w:t>В</w:t>
      </w:r>
      <w:r w:rsidRPr="00775091">
        <w:rPr>
          <w:color w:val="000000"/>
          <w:szCs w:val="28"/>
          <w:lang w:val="en-US"/>
        </w:rPr>
        <w:t xml:space="preserve"> */</w:t>
      </w:r>
    </w:p>
    <w:p w:rsidR="00775091" w:rsidRPr="00775091" w:rsidRDefault="00775091" w:rsidP="00FE0A7F">
      <w:pPr>
        <w:pStyle w:val="210"/>
        <w:ind w:firstLine="851"/>
        <w:rPr>
          <w:color w:val="000000"/>
          <w:szCs w:val="28"/>
          <w:lang w:val="en-US"/>
        </w:rPr>
      </w:pPr>
      <w:r w:rsidRPr="00775091">
        <w:rPr>
          <w:color w:val="000000"/>
          <w:szCs w:val="28"/>
          <w:lang w:val="en-US"/>
        </w:rPr>
        <w:t>Z smallint null</w:t>
      </w:r>
      <w:r w:rsidRPr="00775091">
        <w:rPr>
          <w:color w:val="000000"/>
          <w:szCs w:val="28"/>
          <w:lang w:val="en-US"/>
        </w:rPr>
        <w:tab/>
      </w:r>
      <w:r w:rsidRPr="00775091">
        <w:rPr>
          <w:color w:val="000000"/>
          <w:szCs w:val="28"/>
          <w:lang w:val="en-US"/>
        </w:rPr>
        <w:tab/>
      </w:r>
      <w:r w:rsidRPr="00775091">
        <w:rPr>
          <w:color w:val="000000"/>
          <w:szCs w:val="28"/>
          <w:lang w:val="en-US"/>
        </w:rPr>
        <w:tab/>
        <w:t xml:space="preserve">/* </w:t>
      </w:r>
      <w:r w:rsidRPr="00775091">
        <w:rPr>
          <w:color w:val="000000"/>
          <w:szCs w:val="28"/>
        </w:rPr>
        <w:t>с</w:t>
      </w:r>
      <w:r w:rsidRPr="00775091">
        <w:rPr>
          <w:color w:val="000000"/>
          <w:szCs w:val="28"/>
          <w:lang w:val="en-US"/>
        </w:rPr>
        <w:t xml:space="preserve"> </w:t>
      </w:r>
      <w:r w:rsidRPr="00775091">
        <w:rPr>
          <w:color w:val="000000"/>
          <w:szCs w:val="28"/>
        </w:rPr>
        <w:t>полем</w:t>
      </w:r>
      <w:r w:rsidRPr="00775091">
        <w:rPr>
          <w:color w:val="000000"/>
          <w:szCs w:val="28"/>
          <w:lang w:val="en-US"/>
        </w:rPr>
        <w:t xml:space="preserve"> Z */</w:t>
      </w:r>
    </w:p>
    <w:p w:rsidR="00775091" w:rsidRPr="00775091" w:rsidRDefault="00775091" w:rsidP="00FE0A7F">
      <w:pPr>
        <w:pStyle w:val="210"/>
        <w:ind w:firstLine="851"/>
        <w:rPr>
          <w:color w:val="000000"/>
          <w:szCs w:val="28"/>
        </w:rPr>
      </w:pPr>
      <w:r w:rsidRPr="00775091">
        <w:rPr>
          <w:color w:val="000000"/>
          <w:szCs w:val="28"/>
        </w:rPr>
        <w:t>)</w:t>
      </w:r>
    </w:p>
    <w:p w:rsidR="00775091" w:rsidRPr="00775091" w:rsidRDefault="00775091" w:rsidP="00FE0A7F">
      <w:pPr>
        <w:pStyle w:val="210"/>
        <w:ind w:firstLine="851"/>
        <w:rPr>
          <w:color w:val="000000"/>
          <w:szCs w:val="28"/>
        </w:rPr>
      </w:pPr>
      <w:r w:rsidRPr="00775091">
        <w:rPr>
          <w:color w:val="000000"/>
          <w:szCs w:val="28"/>
        </w:rPr>
        <w:t>GO</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выполнить */</w:t>
      </w:r>
    </w:p>
    <w:p w:rsidR="00775091" w:rsidRPr="00775091" w:rsidRDefault="00775091" w:rsidP="00FE0A7F">
      <w:pPr>
        <w:pStyle w:val="210"/>
        <w:ind w:firstLine="851"/>
        <w:rPr>
          <w:color w:val="000000"/>
          <w:szCs w:val="28"/>
        </w:rPr>
      </w:pPr>
      <w:r w:rsidRPr="00775091">
        <w:rPr>
          <w:color w:val="000000"/>
          <w:szCs w:val="28"/>
        </w:rPr>
        <w:t>Begin Tran</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начало транзакции */</w:t>
      </w:r>
    </w:p>
    <w:p w:rsidR="00775091" w:rsidRPr="00775091" w:rsidRDefault="00775091" w:rsidP="00FE0A7F">
      <w:pPr>
        <w:pStyle w:val="210"/>
        <w:ind w:firstLine="851"/>
        <w:rPr>
          <w:color w:val="000000"/>
          <w:szCs w:val="28"/>
        </w:rPr>
      </w:pPr>
      <w:r w:rsidRPr="00775091">
        <w:rPr>
          <w:color w:val="000000"/>
          <w:szCs w:val="28"/>
        </w:rPr>
        <w:t>Update TABLE_A</w:t>
      </w:r>
      <w:r w:rsidRPr="00775091">
        <w:rPr>
          <w:color w:val="000000"/>
          <w:szCs w:val="28"/>
        </w:rPr>
        <w:tab/>
      </w:r>
      <w:r w:rsidRPr="00775091">
        <w:rPr>
          <w:color w:val="000000"/>
          <w:szCs w:val="28"/>
        </w:rPr>
        <w:tab/>
        <w:t xml:space="preserve">/* обновление таблицы А */ </w:t>
      </w:r>
    </w:p>
    <w:p w:rsidR="00775091" w:rsidRPr="00775091" w:rsidRDefault="00775091" w:rsidP="00FE0A7F">
      <w:pPr>
        <w:pStyle w:val="210"/>
        <w:ind w:firstLine="851"/>
        <w:rPr>
          <w:color w:val="000000"/>
          <w:szCs w:val="28"/>
        </w:rPr>
      </w:pPr>
      <w:r w:rsidRPr="00775091">
        <w:rPr>
          <w:color w:val="000000"/>
          <w:szCs w:val="28"/>
        </w:rPr>
        <w:t>Set X := X+1</w:t>
      </w:r>
      <w:r w:rsidRPr="00775091">
        <w:rPr>
          <w:b/>
          <w:color w:val="000000"/>
          <w:szCs w:val="28"/>
        </w:rPr>
        <w:tab/>
      </w:r>
      <w:r w:rsidRPr="00775091">
        <w:rPr>
          <w:color w:val="000000"/>
          <w:szCs w:val="28"/>
        </w:rPr>
        <w:tab/>
      </w:r>
      <w:r w:rsidRPr="00775091">
        <w:rPr>
          <w:color w:val="000000"/>
          <w:szCs w:val="28"/>
        </w:rPr>
        <w:tab/>
        <w:t>/* увеличить значение поля на 1 */</w:t>
      </w:r>
    </w:p>
    <w:p w:rsidR="00775091" w:rsidRPr="00775091" w:rsidRDefault="00775091" w:rsidP="00FE0A7F">
      <w:pPr>
        <w:pStyle w:val="210"/>
        <w:ind w:firstLine="851"/>
        <w:rPr>
          <w:color w:val="000000"/>
          <w:szCs w:val="28"/>
        </w:rPr>
      </w:pPr>
      <w:r w:rsidRPr="00775091">
        <w:rPr>
          <w:color w:val="000000"/>
          <w:szCs w:val="28"/>
        </w:rPr>
        <w:t>Where Y = 100</w:t>
      </w:r>
      <w:r w:rsidRPr="00775091">
        <w:rPr>
          <w:color w:val="000000"/>
          <w:szCs w:val="28"/>
        </w:rPr>
        <w:tab/>
      </w:r>
      <w:r w:rsidRPr="00775091">
        <w:rPr>
          <w:color w:val="000000"/>
          <w:szCs w:val="28"/>
        </w:rPr>
        <w:tab/>
      </w:r>
      <w:r w:rsidRPr="00775091">
        <w:rPr>
          <w:color w:val="000000"/>
          <w:szCs w:val="28"/>
        </w:rPr>
        <w:tab/>
        <w:t>/* где в поле Y значение 100 */</w:t>
      </w:r>
    </w:p>
    <w:p w:rsidR="00775091" w:rsidRPr="00775091" w:rsidRDefault="00775091" w:rsidP="00FE0A7F">
      <w:pPr>
        <w:pStyle w:val="210"/>
        <w:ind w:firstLine="851"/>
        <w:rPr>
          <w:color w:val="000000"/>
          <w:szCs w:val="28"/>
        </w:rPr>
      </w:pPr>
      <w:r w:rsidRPr="00775091">
        <w:rPr>
          <w:color w:val="000000"/>
          <w:szCs w:val="28"/>
        </w:rPr>
        <w:t>Update TABLE_B</w:t>
      </w:r>
      <w:r w:rsidRPr="00775091">
        <w:rPr>
          <w:color w:val="000000"/>
          <w:szCs w:val="28"/>
        </w:rPr>
        <w:tab/>
      </w:r>
      <w:r w:rsidRPr="00775091">
        <w:rPr>
          <w:color w:val="000000"/>
          <w:szCs w:val="28"/>
        </w:rPr>
        <w:tab/>
        <w:t>/* обновление таблицы В */</w:t>
      </w:r>
    </w:p>
    <w:p w:rsidR="00775091" w:rsidRPr="00775091" w:rsidRDefault="00775091" w:rsidP="00FE0A7F">
      <w:pPr>
        <w:pStyle w:val="210"/>
        <w:ind w:firstLine="851"/>
        <w:rPr>
          <w:color w:val="000000"/>
          <w:szCs w:val="28"/>
        </w:rPr>
      </w:pPr>
      <w:r w:rsidRPr="00775091">
        <w:rPr>
          <w:color w:val="000000"/>
          <w:szCs w:val="28"/>
        </w:rPr>
        <w:t>Set Z := Z+1</w:t>
      </w:r>
      <w:r w:rsidRPr="00775091">
        <w:rPr>
          <w:b/>
          <w:color w:val="000000"/>
          <w:szCs w:val="28"/>
        </w:rPr>
        <w:tab/>
      </w:r>
      <w:r w:rsidRPr="00775091">
        <w:rPr>
          <w:color w:val="000000"/>
          <w:szCs w:val="28"/>
        </w:rPr>
        <w:tab/>
      </w:r>
      <w:r w:rsidRPr="00775091">
        <w:rPr>
          <w:color w:val="000000"/>
          <w:szCs w:val="28"/>
        </w:rPr>
        <w:tab/>
        <w:t>/* увеличить значение на 1 */</w:t>
      </w:r>
    </w:p>
    <w:p w:rsidR="00775091" w:rsidRPr="00775091" w:rsidRDefault="00775091" w:rsidP="00FE0A7F">
      <w:pPr>
        <w:pStyle w:val="210"/>
        <w:ind w:firstLine="851"/>
        <w:rPr>
          <w:color w:val="000000"/>
          <w:szCs w:val="28"/>
        </w:rPr>
      </w:pPr>
      <w:r w:rsidRPr="00775091">
        <w:rPr>
          <w:color w:val="000000"/>
          <w:szCs w:val="28"/>
        </w:rPr>
        <w:t>If @@rowcount = 0 or @@error !=0 /* если строки не были изменены */</w:t>
      </w:r>
    </w:p>
    <w:p w:rsidR="00775091" w:rsidRPr="00775091" w:rsidRDefault="00775091" w:rsidP="00FE0A7F">
      <w:pPr>
        <w:pStyle w:val="210"/>
        <w:ind w:firstLine="851"/>
        <w:rPr>
          <w:color w:val="000000"/>
          <w:szCs w:val="28"/>
        </w:rPr>
      </w:pPr>
      <w:r w:rsidRPr="00775091">
        <w:rPr>
          <w:color w:val="000000"/>
          <w:szCs w:val="28"/>
        </w:rPr>
        <w:t>Begin</w:t>
      </w:r>
    </w:p>
    <w:p w:rsidR="00775091" w:rsidRPr="00775091" w:rsidRDefault="00775091" w:rsidP="00FE0A7F">
      <w:pPr>
        <w:pStyle w:val="210"/>
        <w:ind w:firstLine="851"/>
        <w:rPr>
          <w:color w:val="000000"/>
          <w:szCs w:val="28"/>
        </w:rPr>
      </w:pPr>
      <w:r w:rsidRPr="00775091">
        <w:rPr>
          <w:color w:val="000000"/>
          <w:szCs w:val="28"/>
        </w:rPr>
        <w:t>Rollback Tran</w:t>
      </w:r>
      <w:r w:rsidRPr="00775091">
        <w:rPr>
          <w:color w:val="000000"/>
          <w:szCs w:val="28"/>
        </w:rPr>
        <w:tab/>
      </w:r>
      <w:r w:rsidRPr="00775091">
        <w:rPr>
          <w:color w:val="000000"/>
          <w:szCs w:val="28"/>
        </w:rPr>
        <w:tab/>
        <w:t>/* то производим откат транзакции */</w:t>
      </w:r>
    </w:p>
    <w:p w:rsidR="00775091" w:rsidRPr="00775091" w:rsidRDefault="00775091" w:rsidP="00FE0A7F">
      <w:pPr>
        <w:pStyle w:val="210"/>
        <w:ind w:firstLine="851"/>
        <w:rPr>
          <w:color w:val="000000"/>
          <w:szCs w:val="28"/>
        </w:rPr>
      </w:pPr>
      <w:r w:rsidRPr="00775091">
        <w:rPr>
          <w:color w:val="000000"/>
          <w:szCs w:val="28"/>
        </w:rPr>
        <w:t>Print ‘Ошибочка!’</w:t>
      </w:r>
      <w:r w:rsidRPr="00775091">
        <w:rPr>
          <w:color w:val="000000"/>
          <w:szCs w:val="28"/>
        </w:rPr>
        <w:tab/>
        <w:t>/* выдаем сообщение */</w:t>
      </w:r>
    </w:p>
    <w:p w:rsidR="00775091" w:rsidRPr="00775091" w:rsidRDefault="00775091" w:rsidP="00FE0A7F">
      <w:pPr>
        <w:pStyle w:val="210"/>
        <w:ind w:firstLine="851"/>
        <w:rPr>
          <w:color w:val="000000"/>
          <w:szCs w:val="28"/>
        </w:rPr>
      </w:pPr>
      <w:r w:rsidRPr="00775091">
        <w:rPr>
          <w:color w:val="000000"/>
          <w:szCs w:val="28"/>
        </w:rPr>
        <w:t>Return</w:t>
      </w:r>
      <w:r w:rsidRPr="00775091">
        <w:rPr>
          <w:color w:val="000000"/>
          <w:szCs w:val="28"/>
        </w:rPr>
        <w:tab/>
      </w:r>
      <w:r w:rsidRPr="00775091">
        <w:rPr>
          <w:color w:val="000000"/>
          <w:szCs w:val="28"/>
        </w:rPr>
        <w:tab/>
      </w:r>
      <w:r w:rsidRPr="00775091">
        <w:rPr>
          <w:color w:val="000000"/>
          <w:szCs w:val="28"/>
        </w:rPr>
        <w:tab/>
        <w:t>/* возвращаемся из проц. */</w:t>
      </w:r>
    </w:p>
    <w:p w:rsidR="00775091" w:rsidRPr="00775091" w:rsidRDefault="00775091" w:rsidP="00FE0A7F">
      <w:pPr>
        <w:pStyle w:val="210"/>
        <w:ind w:firstLine="851"/>
        <w:rPr>
          <w:color w:val="000000"/>
          <w:szCs w:val="28"/>
        </w:rPr>
      </w:pPr>
      <w:r w:rsidRPr="00775091">
        <w:rPr>
          <w:color w:val="000000"/>
          <w:szCs w:val="28"/>
        </w:rPr>
        <w:t>End</w:t>
      </w:r>
    </w:p>
    <w:p w:rsidR="00775091" w:rsidRPr="00775091" w:rsidRDefault="00775091" w:rsidP="00FE0A7F">
      <w:pPr>
        <w:pStyle w:val="210"/>
        <w:ind w:firstLine="851"/>
        <w:rPr>
          <w:color w:val="000000"/>
          <w:szCs w:val="28"/>
        </w:rPr>
      </w:pPr>
      <w:r w:rsidRPr="00775091">
        <w:rPr>
          <w:color w:val="000000"/>
          <w:szCs w:val="28"/>
        </w:rPr>
        <w:t>Commit Tran</w:t>
      </w:r>
      <w:r w:rsidRPr="00775091">
        <w:rPr>
          <w:color w:val="000000"/>
          <w:szCs w:val="28"/>
        </w:rPr>
        <w:tab/>
      </w:r>
      <w:r w:rsidRPr="00775091">
        <w:rPr>
          <w:color w:val="000000"/>
          <w:szCs w:val="28"/>
        </w:rPr>
        <w:tab/>
        <w:t>/* завершение транзакции */</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i/>
          <w:color w:val="000000"/>
          <w:sz w:val="28"/>
          <w:szCs w:val="28"/>
        </w:rPr>
        <w:t>Журналы транзакций</w:t>
      </w:r>
      <w:r w:rsidRPr="00775091">
        <w:rPr>
          <w:rFonts w:ascii="Times New Roman" w:hAnsi="Times New Roman" w:cs="Times New Roman"/>
          <w:color w:val="000000"/>
          <w:sz w:val="28"/>
          <w:szCs w:val="28"/>
        </w:rPr>
        <w:t xml:space="preserve"> – это рабочие области, которые SQL Server применяет для записи состояния системы «до и после» выполнения транзакции. Эта информация может использоваться для отмены выполнения транзакции и для восстановления БД, если возникнет такая необходимость.</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и упоминалось в ранее, создание журнала транзакций аналогично созданию файлов БД, (вкладка Transaction Log диалогового окна “</w:t>
      </w:r>
      <w:r w:rsidRPr="00775091">
        <w:rPr>
          <w:rFonts w:ascii="Times New Roman" w:hAnsi="Times New Roman" w:cs="Times New Roman"/>
          <w:i/>
          <w:color w:val="000000"/>
          <w:sz w:val="28"/>
          <w:szCs w:val="28"/>
        </w:rPr>
        <w:t>Database properties</w:t>
      </w:r>
      <w:r w:rsidRPr="00775091">
        <w:rPr>
          <w:rFonts w:ascii="Times New Roman" w:hAnsi="Times New Roman" w:cs="Times New Roman"/>
          <w:color w:val="000000"/>
          <w:sz w:val="28"/>
          <w:szCs w:val="28"/>
        </w:rPr>
        <w:t>”).</w:t>
      </w:r>
    </w:p>
    <w:p w:rsidR="00775091" w:rsidRPr="00775091" w:rsidRDefault="00775091" w:rsidP="00775091">
      <w:pPr>
        <w:spacing w:after="0" w:line="240" w:lineRule="auto"/>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Для создания БД можно также воспользоваться командой Transact-SQL. Напомним</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синтаксис</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этой</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команды</w:t>
      </w:r>
      <w:r w:rsidRPr="00775091">
        <w:rPr>
          <w:rFonts w:ascii="Times New Roman" w:hAnsi="Times New Roman" w:cs="Times New Roman"/>
          <w:color w:val="000000"/>
          <w:sz w:val="28"/>
          <w:szCs w:val="28"/>
          <w:lang w:val="en-US"/>
        </w:rPr>
        <w:t>:</w:t>
      </w:r>
    </w:p>
    <w:p w:rsidR="00775091" w:rsidRPr="00775091" w:rsidRDefault="00775091" w:rsidP="00FE0A7F">
      <w:pPr>
        <w:pStyle w:val="210"/>
        <w:ind w:firstLine="851"/>
        <w:rPr>
          <w:color w:val="000000"/>
          <w:szCs w:val="28"/>
          <w:lang w:val="en-US"/>
        </w:rPr>
      </w:pPr>
      <w:r w:rsidRPr="00775091">
        <w:rPr>
          <w:color w:val="000000"/>
          <w:szCs w:val="28"/>
          <w:lang w:val="en-US"/>
        </w:rPr>
        <w:t>CREATE DATABASE database_name</w:t>
      </w:r>
    </w:p>
    <w:p w:rsidR="00775091" w:rsidRPr="00775091" w:rsidRDefault="00775091" w:rsidP="00FE0A7F">
      <w:pPr>
        <w:pStyle w:val="210"/>
        <w:ind w:firstLine="851"/>
        <w:rPr>
          <w:color w:val="000000"/>
          <w:szCs w:val="28"/>
          <w:lang w:val="en-US"/>
        </w:rPr>
      </w:pPr>
      <w:r w:rsidRPr="00775091">
        <w:rPr>
          <w:color w:val="000000"/>
          <w:szCs w:val="28"/>
          <w:lang w:val="en-US"/>
        </w:rPr>
        <w:t>[ON [PRIMARY] [&lt;filespec&gt; [,...n]]</w:t>
      </w:r>
    </w:p>
    <w:p w:rsidR="00775091" w:rsidRPr="00775091" w:rsidRDefault="00775091" w:rsidP="00FE0A7F">
      <w:pPr>
        <w:pStyle w:val="210"/>
        <w:ind w:firstLine="851"/>
        <w:rPr>
          <w:color w:val="000000"/>
          <w:szCs w:val="28"/>
          <w:lang w:val="en-US"/>
        </w:rPr>
      </w:pPr>
      <w:r w:rsidRPr="00775091">
        <w:rPr>
          <w:color w:val="000000"/>
          <w:szCs w:val="28"/>
          <w:lang w:val="en-US"/>
        </w:rPr>
        <w:t>[LOG ON {&lt;filespec&gt; [,...n]}]</w:t>
      </w:r>
    </w:p>
    <w:p w:rsidR="00775091" w:rsidRPr="00775091" w:rsidRDefault="00775091" w:rsidP="00FE0A7F">
      <w:pPr>
        <w:pStyle w:val="210"/>
        <w:ind w:firstLine="851"/>
        <w:rPr>
          <w:color w:val="000000"/>
          <w:szCs w:val="28"/>
          <w:lang w:val="en-US"/>
        </w:rPr>
      </w:pPr>
      <w:r w:rsidRPr="00775091">
        <w:rPr>
          <w:color w:val="000000"/>
          <w:szCs w:val="28"/>
          <w:lang w:val="en-US"/>
        </w:rPr>
        <w:t>[FOR LOAD | FOR ATTACH ]</w:t>
      </w:r>
    </w:p>
    <w:p w:rsidR="00775091" w:rsidRPr="00775091" w:rsidRDefault="00775091" w:rsidP="00FE0A7F">
      <w:pPr>
        <w:pStyle w:val="210"/>
        <w:ind w:firstLine="851"/>
        <w:rPr>
          <w:color w:val="000000"/>
          <w:szCs w:val="28"/>
          <w:lang w:val="en-US"/>
        </w:rPr>
      </w:pPr>
      <w:r w:rsidRPr="00775091">
        <w:rPr>
          <w:color w:val="000000"/>
          <w:szCs w:val="28"/>
          <w:lang w:val="en-US"/>
        </w:rPr>
        <w:t>&lt;filespec&gt; ::=</w:t>
      </w:r>
    </w:p>
    <w:p w:rsidR="00775091" w:rsidRPr="00775091" w:rsidRDefault="00775091" w:rsidP="00FE0A7F">
      <w:pPr>
        <w:pStyle w:val="210"/>
        <w:ind w:firstLine="851"/>
        <w:rPr>
          <w:color w:val="000000"/>
          <w:szCs w:val="28"/>
          <w:lang w:val="en-US"/>
        </w:rPr>
      </w:pPr>
      <w:r w:rsidRPr="00775091">
        <w:rPr>
          <w:color w:val="000000"/>
          <w:szCs w:val="28"/>
          <w:lang w:val="en-US"/>
        </w:rPr>
        <w:t>([ NAME = logical_file_name,]</w:t>
      </w:r>
    </w:p>
    <w:p w:rsidR="00775091" w:rsidRPr="00775091" w:rsidRDefault="00775091" w:rsidP="00FE0A7F">
      <w:pPr>
        <w:pStyle w:val="210"/>
        <w:ind w:firstLine="851"/>
        <w:rPr>
          <w:color w:val="000000"/>
          <w:szCs w:val="28"/>
          <w:lang w:val="en-US"/>
        </w:rPr>
      </w:pPr>
      <w:r w:rsidRPr="00775091">
        <w:rPr>
          <w:color w:val="000000"/>
          <w:szCs w:val="28"/>
          <w:lang w:val="en-US"/>
        </w:rPr>
        <w:t>FILENAME = 'os_file_name'</w:t>
      </w:r>
    </w:p>
    <w:p w:rsidR="00775091" w:rsidRPr="00775091" w:rsidRDefault="00775091" w:rsidP="00FE0A7F">
      <w:pPr>
        <w:pStyle w:val="210"/>
        <w:ind w:firstLine="851"/>
        <w:rPr>
          <w:color w:val="000000"/>
          <w:szCs w:val="28"/>
          <w:lang w:val="en-US"/>
        </w:rPr>
      </w:pPr>
      <w:r w:rsidRPr="00775091">
        <w:rPr>
          <w:color w:val="000000"/>
          <w:szCs w:val="28"/>
          <w:lang w:val="en-US"/>
        </w:rPr>
        <w:t>[, SIZE = size]</w:t>
      </w:r>
    </w:p>
    <w:p w:rsidR="00775091" w:rsidRPr="00775091" w:rsidRDefault="00775091" w:rsidP="00FE0A7F">
      <w:pPr>
        <w:pStyle w:val="210"/>
        <w:ind w:firstLine="851"/>
        <w:rPr>
          <w:color w:val="000000"/>
          <w:szCs w:val="28"/>
          <w:lang w:val="en-US"/>
        </w:rPr>
      </w:pPr>
      <w:r w:rsidRPr="00775091">
        <w:rPr>
          <w:color w:val="000000"/>
          <w:szCs w:val="28"/>
          <w:lang w:val="en-US"/>
        </w:rPr>
        <w:t>[, MAXSIZE = { max_size | UNLIMITED } ]</w:t>
      </w:r>
    </w:p>
    <w:p w:rsidR="00775091" w:rsidRPr="00775091" w:rsidRDefault="00775091" w:rsidP="00FE0A7F">
      <w:pPr>
        <w:pStyle w:val="210"/>
        <w:ind w:firstLine="851"/>
        <w:rPr>
          <w:color w:val="000000"/>
          <w:szCs w:val="28"/>
          <w:lang w:val="en-US"/>
        </w:rPr>
      </w:pPr>
      <w:r w:rsidRPr="00775091">
        <w:rPr>
          <w:color w:val="000000"/>
          <w:szCs w:val="28"/>
          <w:lang w:val="en-US"/>
        </w:rPr>
        <w:t xml:space="preserve">[, FILEGROWTH = growth_increment] ) </w:t>
      </w:r>
    </w:p>
    <w:p w:rsidR="00775091" w:rsidRPr="00775091" w:rsidRDefault="00775091" w:rsidP="00FE0A7F">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Например</w:t>
      </w:r>
      <w:r w:rsidRPr="00775091">
        <w:rPr>
          <w:rFonts w:ascii="Times New Roman" w:hAnsi="Times New Roman" w:cs="Times New Roman"/>
          <w:color w:val="000000"/>
          <w:sz w:val="28"/>
          <w:szCs w:val="28"/>
          <w:lang w:val="en-US"/>
        </w:rPr>
        <w:t>:</w:t>
      </w:r>
    </w:p>
    <w:p w:rsidR="00775091" w:rsidRPr="00775091" w:rsidRDefault="00775091" w:rsidP="00FE0A7F">
      <w:pPr>
        <w:pStyle w:val="210"/>
        <w:ind w:firstLine="851"/>
        <w:rPr>
          <w:color w:val="000000"/>
          <w:szCs w:val="28"/>
          <w:lang w:val="en-US"/>
        </w:rPr>
      </w:pPr>
      <w:r w:rsidRPr="00775091">
        <w:rPr>
          <w:color w:val="000000"/>
          <w:szCs w:val="28"/>
          <w:lang w:val="en-US"/>
        </w:rPr>
        <w:t>CREATE DATABASE NewDatabase</w:t>
      </w:r>
      <w:r w:rsidRPr="00775091">
        <w:rPr>
          <w:color w:val="000000"/>
          <w:szCs w:val="28"/>
          <w:lang w:val="en-US"/>
        </w:rPr>
        <w:tab/>
        <w:t xml:space="preserve">-- </w:t>
      </w:r>
      <w:r w:rsidRPr="00775091">
        <w:rPr>
          <w:color w:val="000000"/>
          <w:szCs w:val="28"/>
        </w:rPr>
        <w:t>создание</w:t>
      </w:r>
      <w:r w:rsidRPr="00775091">
        <w:rPr>
          <w:color w:val="000000"/>
          <w:szCs w:val="28"/>
          <w:lang w:val="en-US"/>
        </w:rPr>
        <w:t xml:space="preserve"> </w:t>
      </w:r>
      <w:r w:rsidRPr="00775091">
        <w:rPr>
          <w:color w:val="000000"/>
          <w:szCs w:val="28"/>
        </w:rPr>
        <w:t>БД</w:t>
      </w:r>
      <w:r w:rsidRPr="00775091">
        <w:rPr>
          <w:color w:val="000000"/>
          <w:szCs w:val="28"/>
          <w:lang w:val="en-US"/>
        </w:rPr>
        <w:t xml:space="preserve">, </w:t>
      </w:r>
      <w:r w:rsidRPr="00775091">
        <w:rPr>
          <w:color w:val="000000"/>
          <w:szCs w:val="28"/>
        </w:rPr>
        <w:t>которая</w:t>
      </w:r>
      <w:r w:rsidRPr="00775091">
        <w:rPr>
          <w:color w:val="000000"/>
          <w:szCs w:val="28"/>
          <w:lang w:val="en-US"/>
        </w:rPr>
        <w:t xml:space="preserve"> </w:t>
      </w:r>
      <w:r w:rsidRPr="00775091">
        <w:rPr>
          <w:color w:val="000000"/>
          <w:szCs w:val="28"/>
        </w:rPr>
        <w:t>появится</w:t>
      </w:r>
      <w:r w:rsidRPr="00775091">
        <w:rPr>
          <w:color w:val="000000"/>
          <w:szCs w:val="28"/>
          <w:lang w:val="en-US"/>
        </w:rPr>
        <w:t xml:space="preserve"> </w:t>
      </w:r>
      <w:r w:rsidRPr="00775091">
        <w:rPr>
          <w:color w:val="000000"/>
          <w:szCs w:val="28"/>
        </w:rPr>
        <w:t>в</w:t>
      </w:r>
      <w:r w:rsidRPr="00775091">
        <w:rPr>
          <w:color w:val="000000"/>
          <w:szCs w:val="28"/>
          <w:lang w:val="en-US"/>
        </w:rPr>
        <w:t xml:space="preserve"> Enterprise Manager:</w:t>
      </w:r>
    </w:p>
    <w:p w:rsidR="00775091" w:rsidRPr="00775091" w:rsidRDefault="00775091" w:rsidP="00FE0A7F">
      <w:pPr>
        <w:pStyle w:val="210"/>
        <w:ind w:firstLine="851"/>
        <w:rPr>
          <w:color w:val="000000"/>
          <w:szCs w:val="28"/>
          <w:lang w:val="en-US"/>
        </w:rPr>
      </w:pPr>
      <w:r w:rsidRPr="00775091">
        <w:rPr>
          <w:color w:val="000000"/>
          <w:szCs w:val="28"/>
          <w:lang w:val="en-US"/>
        </w:rPr>
        <w:t xml:space="preserve">ON </w:t>
      </w:r>
      <w:r w:rsidRPr="00775091">
        <w:rPr>
          <w:color w:val="000000"/>
          <w:szCs w:val="28"/>
          <w:lang w:val="en-US"/>
        </w:rPr>
        <w:tab/>
      </w:r>
      <w:r w:rsidRPr="00775091">
        <w:rPr>
          <w:color w:val="000000"/>
          <w:szCs w:val="28"/>
          <w:lang w:val="en-US"/>
        </w:rPr>
        <w:tab/>
      </w:r>
      <w:r w:rsidRPr="00775091">
        <w:rPr>
          <w:color w:val="000000"/>
          <w:szCs w:val="28"/>
          <w:lang w:val="en-US"/>
        </w:rPr>
        <w:tab/>
      </w:r>
      <w:r w:rsidRPr="00775091">
        <w:rPr>
          <w:color w:val="000000"/>
          <w:szCs w:val="28"/>
          <w:lang w:val="en-US"/>
        </w:rPr>
        <w:tab/>
      </w:r>
      <w:r w:rsidRPr="00775091">
        <w:rPr>
          <w:color w:val="000000"/>
          <w:szCs w:val="28"/>
          <w:lang w:val="en-US"/>
        </w:rPr>
        <w:tab/>
      </w:r>
      <w:r w:rsidRPr="00775091">
        <w:rPr>
          <w:color w:val="000000"/>
          <w:szCs w:val="28"/>
          <w:lang w:val="en-US"/>
        </w:rPr>
        <w:tab/>
        <w:t xml:space="preserve">-- </w:t>
      </w:r>
      <w:r w:rsidRPr="00775091">
        <w:rPr>
          <w:color w:val="000000"/>
          <w:szCs w:val="28"/>
        </w:rPr>
        <w:t>задает</w:t>
      </w:r>
      <w:r w:rsidRPr="00775091">
        <w:rPr>
          <w:color w:val="000000"/>
          <w:szCs w:val="28"/>
          <w:lang w:val="en-US"/>
        </w:rPr>
        <w:t xml:space="preserve"> </w:t>
      </w:r>
      <w:r w:rsidRPr="00775091">
        <w:rPr>
          <w:color w:val="000000"/>
          <w:szCs w:val="28"/>
        </w:rPr>
        <w:t>список</w:t>
      </w:r>
      <w:r w:rsidRPr="00775091">
        <w:rPr>
          <w:color w:val="000000"/>
          <w:szCs w:val="28"/>
          <w:lang w:val="en-US"/>
        </w:rPr>
        <w:t xml:space="preserve"> </w:t>
      </w:r>
      <w:r w:rsidRPr="00775091">
        <w:rPr>
          <w:color w:val="000000"/>
          <w:szCs w:val="28"/>
        </w:rPr>
        <w:t>файлов</w:t>
      </w:r>
      <w:r w:rsidRPr="00775091">
        <w:rPr>
          <w:color w:val="000000"/>
          <w:szCs w:val="28"/>
          <w:lang w:val="en-US"/>
        </w:rPr>
        <w:t xml:space="preserve"> </w:t>
      </w:r>
      <w:r w:rsidRPr="00775091">
        <w:rPr>
          <w:color w:val="000000"/>
          <w:szCs w:val="28"/>
        </w:rPr>
        <w:t>БД</w:t>
      </w:r>
    </w:p>
    <w:p w:rsidR="00775091" w:rsidRPr="00775091" w:rsidRDefault="00775091" w:rsidP="00FE0A7F">
      <w:pPr>
        <w:pStyle w:val="210"/>
        <w:ind w:firstLine="851"/>
        <w:rPr>
          <w:color w:val="000000"/>
          <w:szCs w:val="28"/>
          <w:lang w:val="en-US"/>
        </w:rPr>
      </w:pPr>
      <w:r w:rsidRPr="00775091">
        <w:rPr>
          <w:color w:val="000000"/>
          <w:szCs w:val="28"/>
          <w:lang w:val="en-US"/>
        </w:rPr>
        <w:t>(</w:t>
      </w:r>
    </w:p>
    <w:p w:rsidR="00775091" w:rsidRPr="00775091" w:rsidRDefault="00775091" w:rsidP="00FE0A7F">
      <w:pPr>
        <w:pStyle w:val="210"/>
        <w:ind w:firstLine="851"/>
        <w:rPr>
          <w:color w:val="000000"/>
          <w:szCs w:val="28"/>
          <w:lang w:val="en-US"/>
        </w:rPr>
      </w:pPr>
      <w:r w:rsidRPr="00775091">
        <w:rPr>
          <w:color w:val="000000"/>
          <w:szCs w:val="28"/>
          <w:lang w:val="en-US"/>
        </w:rPr>
        <w:t>NAME = NewDatabase_dat,</w:t>
      </w:r>
      <w:r w:rsidRPr="00775091">
        <w:rPr>
          <w:color w:val="000000"/>
          <w:szCs w:val="28"/>
          <w:lang w:val="en-US"/>
        </w:rPr>
        <w:tab/>
      </w:r>
      <w:r w:rsidRPr="00775091">
        <w:rPr>
          <w:color w:val="000000"/>
          <w:szCs w:val="28"/>
          <w:lang w:val="en-US"/>
        </w:rPr>
        <w:tab/>
        <w:t xml:space="preserve">-- </w:t>
      </w:r>
      <w:r w:rsidRPr="00775091">
        <w:rPr>
          <w:color w:val="000000"/>
          <w:szCs w:val="28"/>
        </w:rPr>
        <w:t>логическое</w:t>
      </w:r>
      <w:r w:rsidRPr="00775091">
        <w:rPr>
          <w:color w:val="000000"/>
          <w:szCs w:val="28"/>
          <w:lang w:val="en-US"/>
        </w:rPr>
        <w:t xml:space="preserve"> </w:t>
      </w:r>
      <w:r w:rsidRPr="00775091">
        <w:rPr>
          <w:color w:val="000000"/>
          <w:szCs w:val="28"/>
        </w:rPr>
        <w:t>имя</w:t>
      </w:r>
      <w:r w:rsidRPr="00775091">
        <w:rPr>
          <w:color w:val="000000"/>
          <w:szCs w:val="28"/>
          <w:lang w:val="en-US"/>
        </w:rPr>
        <w:t xml:space="preserve"> </w:t>
      </w:r>
      <w:r w:rsidRPr="00775091">
        <w:rPr>
          <w:color w:val="000000"/>
          <w:szCs w:val="28"/>
        </w:rPr>
        <w:t>файла</w:t>
      </w:r>
      <w:r w:rsidRPr="00775091">
        <w:rPr>
          <w:color w:val="000000"/>
          <w:szCs w:val="28"/>
          <w:lang w:val="en-US"/>
        </w:rPr>
        <w:t xml:space="preserve"> </w:t>
      </w:r>
      <w:r w:rsidRPr="00775091">
        <w:rPr>
          <w:color w:val="000000"/>
          <w:szCs w:val="28"/>
        </w:rPr>
        <w:t>БД</w:t>
      </w:r>
    </w:p>
    <w:p w:rsidR="00775091" w:rsidRPr="00775091" w:rsidRDefault="00775091" w:rsidP="00FE0A7F">
      <w:pPr>
        <w:pStyle w:val="210"/>
        <w:ind w:firstLine="851"/>
        <w:rPr>
          <w:color w:val="000000"/>
          <w:szCs w:val="28"/>
          <w:lang w:val="en-US"/>
        </w:rPr>
      </w:pPr>
      <w:r w:rsidRPr="00775091">
        <w:rPr>
          <w:color w:val="000000"/>
          <w:szCs w:val="28"/>
          <w:lang w:val="en-US"/>
        </w:rPr>
        <w:t>FILENAME = 'C:\NewDatabase_dat.mdf',</w:t>
      </w:r>
      <w:r w:rsidRPr="00775091">
        <w:rPr>
          <w:color w:val="000000"/>
          <w:szCs w:val="28"/>
          <w:lang w:val="en-US"/>
        </w:rPr>
        <w:tab/>
        <w:t xml:space="preserve">-- </w:t>
      </w:r>
      <w:r w:rsidRPr="00775091">
        <w:rPr>
          <w:color w:val="000000"/>
          <w:szCs w:val="28"/>
        </w:rPr>
        <w:t>имя</w:t>
      </w:r>
      <w:r w:rsidRPr="00775091">
        <w:rPr>
          <w:color w:val="000000"/>
          <w:szCs w:val="28"/>
          <w:lang w:val="en-US"/>
        </w:rPr>
        <w:t xml:space="preserve"> </w:t>
      </w:r>
      <w:r w:rsidRPr="00775091">
        <w:rPr>
          <w:color w:val="000000"/>
          <w:szCs w:val="28"/>
        </w:rPr>
        <w:t>на</w:t>
      </w:r>
      <w:r w:rsidRPr="00775091">
        <w:rPr>
          <w:color w:val="000000"/>
          <w:szCs w:val="28"/>
          <w:lang w:val="en-US"/>
        </w:rPr>
        <w:t xml:space="preserve"> </w:t>
      </w:r>
      <w:r w:rsidRPr="00775091">
        <w:rPr>
          <w:color w:val="000000"/>
          <w:szCs w:val="28"/>
        </w:rPr>
        <w:t>физическом</w:t>
      </w:r>
      <w:r w:rsidRPr="00775091">
        <w:rPr>
          <w:color w:val="000000"/>
          <w:szCs w:val="28"/>
          <w:lang w:val="en-US"/>
        </w:rPr>
        <w:t xml:space="preserve"> </w:t>
      </w:r>
      <w:r w:rsidRPr="00775091">
        <w:rPr>
          <w:color w:val="000000"/>
          <w:szCs w:val="28"/>
        </w:rPr>
        <w:t>диске</w:t>
      </w:r>
    </w:p>
    <w:p w:rsidR="00775091" w:rsidRPr="00775091" w:rsidRDefault="00775091" w:rsidP="00FE0A7F">
      <w:pPr>
        <w:pStyle w:val="210"/>
        <w:ind w:firstLine="851"/>
        <w:rPr>
          <w:color w:val="000000"/>
          <w:szCs w:val="28"/>
        </w:rPr>
      </w:pPr>
      <w:r w:rsidRPr="00775091">
        <w:rPr>
          <w:color w:val="000000"/>
          <w:szCs w:val="28"/>
          <w:lang w:val="en-US"/>
        </w:rPr>
        <w:t>SIZE</w:t>
      </w:r>
      <w:r w:rsidRPr="00775091">
        <w:rPr>
          <w:color w:val="000000"/>
          <w:szCs w:val="28"/>
        </w:rPr>
        <w:t xml:space="preserve"> = 4MB,</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начальный размер БД</w:t>
      </w:r>
    </w:p>
    <w:p w:rsidR="00775091" w:rsidRPr="00775091" w:rsidRDefault="00775091" w:rsidP="00FE0A7F">
      <w:pPr>
        <w:pStyle w:val="210"/>
        <w:ind w:firstLine="851"/>
        <w:rPr>
          <w:color w:val="000000"/>
          <w:szCs w:val="28"/>
        </w:rPr>
      </w:pPr>
      <w:r w:rsidRPr="00775091">
        <w:rPr>
          <w:color w:val="000000"/>
          <w:szCs w:val="28"/>
          <w:lang w:val="en-US"/>
        </w:rPr>
        <w:t>FILEGROWTH</w:t>
      </w:r>
      <w:r w:rsidRPr="00775091">
        <w:rPr>
          <w:color w:val="000000"/>
          <w:szCs w:val="28"/>
        </w:rPr>
        <w:t xml:space="preserve"> = 1MB</w:t>
      </w:r>
      <w:r w:rsidRPr="00775091">
        <w:rPr>
          <w:color w:val="000000"/>
          <w:szCs w:val="28"/>
        </w:rPr>
        <w:tab/>
      </w:r>
      <w:r w:rsidRPr="00775091">
        <w:rPr>
          <w:color w:val="000000"/>
          <w:szCs w:val="28"/>
        </w:rPr>
        <w:tab/>
        <w:t>-- приращение БД</w:t>
      </w:r>
    </w:p>
    <w:p w:rsidR="00775091" w:rsidRPr="00775091" w:rsidRDefault="00775091" w:rsidP="00FE0A7F">
      <w:pPr>
        <w:pStyle w:val="210"/>
        <w:ind w:firstLine="851"/>
        <w:rPr>
          <w:color w:val="000000"/>
          <w:szCs w:val="28"/>
        </w:rPr>
      </w:pPr>
      <w:r w:rsidRPr="00775091">
        <w:rPr>
          <w:color w:val="000000"/>
          <w:szCs w:val="28"/>
        </w:rPr>
        <w:t>)</w:t>
      </w:r>
    </w:p>
    <w:p w:rsidR="00775091" w:rsidRPr="00775091" w:rsidRDefault="00775091" w:rsidP="00FE0A7F">
      <w:pPr>
        <w:pStyle w:val="210"/>
        <w:ind w:firstLine="851"/>
        <w:rPr>
          <w:color w:val="000000"/>
          <w:szCs w:val="28"/>
        </w:rPr>
      </w:pPr>
      <w:r w:rsidRPr="00775091">
        <w:rPr>
          <w:color w:val="000000"/>
          <w:szCs w:val="28"/>
          <w:lang w:val="en-US"/>
        </w:rPr>
        <w:t>LOG</w:t>
      </w:r>
      <w:r w:rsidRPr="00775091">
        <w:rPr>
          <w:color w:val="000000"/>
          <w:szCs w:val="28"/>
        </w:rPr>
        <w:t xml:space="preserve"> </w:t>
      </w:r>
      <w:r w:rsidRPr="00775091">
        <w:rPr>
          <w:color w:val="000000"/>
          <w:szCs w:val="28"/>
          <w:lang w:val="en-US"/>
        </w:rPr>
        <w:t>ON</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xml:space="preserve">-- задает список файлов журнала транзакций </w:t>
      </w:r>
    </w:p>
    <w:p w:rsidR="00775091" w:rsidRPr="00775091" w:rsidRDefault="00775091" w:rsidP="00FE0A7F">
      <w:pPr>
        <w:pStyle w:val="210"/>
        <w:ind w:firstLine="851"/>
        <w:rPr>
          <w:color w:val="000000"/>
          <w:szCs w:val="28"/>
        </w:rPr>
      </w:pPr>
      <w:r w:rsidRPr="00775091">
        <w:rPr>
          <w:color w:val="000000"/>
          <w:szCs w:val="28"/>
        </w:rPr>
        <w:t>(</w:t>
      </w:r>
    </w:p>
    <w:p w:rsidR="00775091" w:rsidRPr="00775091" w:rsidRDefault="00775091" w:rsidP="00FE0A7F">
      <w:pPr>
        <w:pStyle w:val="210"/>
        <w:ind w:firstLine="851"/>
        <w:rPr>
          <w:color w:val="000000"/>
          <w:szCs w:val="28"/>
        </w:rPr>
      </w:pPr>
      <w:r w:rsidRPr="00775091">
        <w:rPr>
          <w:color w:val="000000"/>
          <w:szCs w:val="28"/>
          <w:lang w:val="en-US"/>
        </w:rPr>
        <w:t>NAME</w:t>
      </w:r>
      <w:r w:rsidRPr="00775091">
        <w:rPr>
          <w:color w:val="000000"/>
          <w:szCs w:val="28"/>
        </w:rPr>
        <w:t xml:space="preserve"> = NewDatabase_log,</w:t>
      </w:r>
      <w:r w:rsidRPr="00775091">
        <w:rPr>
          <w:color w:val="000000"/>
          <w:szCs w:val="28"/>
        </w:rPr>
        <w:tab/>
      </w:r>
      <w:r w:rsidRPr="00775091">
        <w:rPr>
          <w:color w:val="000000"/>
          <w:szCs w:val="28"/>
        </w:rPr>
        <w:tab/>
        <w:t>-- логическое имя файла журнала транзакций</w:t>
      </w:r>
    </w:p>
    <w:p w:rsidR="00775091" w:rsidRPr="00775091" w:rsidRDefault="00775091" w:rsidP="00FE0A7F">
      <w:pPr>
        <w:pStyle w:val="210"/>
        <w:ind w:firstLine="851"/>
        <w:rPr>
          <w:color w:val="000000"/>
          <w:szCs w:val="28"/>
        </w:rPr>
      </w:pPr>
      <w:r w:rsidRPr="00775091">
        <w:rPr>
          <w:color w:val="000000"/>
          <w:szCs w:val="28"/>
          <w:lang w:val="en-US"/>
        </w:rPr>
        <w:t>FILENAME</w:t>
      </w:r>
      <w:r w:rsidRPr="00775091">
        <w:rPr>
          <w:color w:val="000000"/>
          <w:szCs w:val="28"/>
        </w:rPr>
        <w:t xml:space="preserve"> = 'C:\NewDatabase_log.ldf',</w:t>
      </w:r>
      <w:r w:rsidRPr="00775091">
        <w:rPr>
          <w:color w:val="000000"/>
          <w:szCs w:val="28"/>
        </w:rPr>
        <w:tab/>
        <w:t>-- имя на физическом диске</w:t>
      </w:r>
    </w:p>
    <w:p w:rsidR="00775091" w:rsidRPr="00775091" w:rsidRDefault="00775091" w:rsidP="00FE0A7F">
      <w:pPr>
        <w:pStyle w:val="210"/>
        <w:ind w:firstLine="851"/>
        <w:rPr>
          <w:color w:val="000000"/>
          <w:szCs w:val="28"/>
        </w:rPr>
      </w:pPr>
      <w:r w:rsidRPr="00775091">
        <w:rPr>
          <w:color w:val="000000"/>
          <w:szCs w:val="28"/>
          <w:lang w:val="en-US"/>
        </w:rPr>
        <w:t>SIZE</w:t>
      </w:r>
      <w:r w:rsidRPr="00775091">
        <w:rPr>
          <w:color w:val="000000"/>
          <w:szCs w:val="28"/>
        </w:rPr>
        <w:t xml:space="preserve"> = 2MB,</w:t>
      </w:r>
      <w:r w:rsidRPr="00775091">
        <w:rPr>
          <w:color w:val="000000"/>
          <w:szCs w:val="28"/>
        </w:rPr>
        <w:tab/>
      </w:r>
      <w:r w:rsidRPr="00775091">
        <w:rPr>
          <w:color w:val="000000"/>
          <w:szCs w:val="28"/>
        </w:rPr>
        <w:tab/>
      </w:r>
      <w:r w:rsidRPr="00775091">
        <w:rPr>
          <w:color w:val="000000"/>
          <w:szCs w:val="28"/>
        </w:rPr>
        <w:tab/>
      </w:r>
      <w:r w:rsidRPr="00775091">
        <w:rPr>
          <w:color w:val="000000"/>
          <w:szCs w:val="28"/>
        </w:rPr>
        <w:tab/>
        <w:t>-- начальный размер файла</w:t>
      </w:r>
    </w:p>
    <w:p w:rsidR="00775091" w:rsidRPr="00775091" w:rsidRDefault="00775091" w:rsidP="00FE0A7F">
      <w:pPr>
        <w:pStyle w:val="210"/>
        <w:ind w:firstLine="851"/>
        <w:rPr>
          <w:color w:val="000000"/>
          <w:szCs w:val="28"/>
        </w:rPr>
      </w:pPr>
      <w:r w:rsidRPr="00775091">
        <w:rPr>
          <w:color w:val="000000"/>
          <w:szCs w:val="28"/>
          <w:lang w:val="en-US"/>
        </w:rPr>
        <w:t>FILEGROWTH</w:t>
      </w:r>
      <w:r w:rsidRPr="00775091">
        <w:rPr>
          <w:color w:val="000000"/>
          <w:szCs w:val="28"/>
        </w:rPr>
        <w:t xml:space="preserve"> = 1MB</w:t>
      </w:r>
      <w:r w:rsidRPr="00775091">
        <w:rPr>
          <w:color w:val="000000"/>
          <w:szCs w:val="28"/>
        </w:rPr>
        <w:tab/>
      </w:r>
      <w:r w:rsidRPr="00775091">
        <w:rPr>
          <w:color w:val="000000"/>
          <w:szCs w:val="28"/>
        </w:rPr>
        <w:tab/>
        <w:t xml:space="preserve">-- приращение </w:t>
      </w:r>
    </w:p>
    <w:p w:rsidR="00775091" w:rsidRPr="00775091" w:rsidRDefault="00775091" w:rsidP="00FE0A7F">
      <w:pPr>
        <w:pStyle w:val="210"/>
        <w:ind w:firstLine="851"/>
        <w:rPr>
          <w:color w:val="000000"/>
          <w:szCs w:val="28"/>
        </w:rPr>
      </w:pPr>
      <w:r w:rsidRPr="00775091">
        <w:rPr>
          <w:color w:val="000000"/>
          <w:szCs w:val="28"/>
        </w:rPr>
        <w:t>)</w:t>
      </w:r>
    </w:p>
    <w:p w:rsidR="00775091" w:rsidRPr="00775091" w:rsidRDefault="00775091" w:rsidP="00FE0A7F">
      <w:pPr>
        <w:pStyle w:val="210"/>
        <w:ind w:firstLine="851"/>
        <w:rPr>
          <w:color w:val="000000"/>
          <w:szCs w:val="28"/>
          <w:lang w:val="en-US"/>
        </w:rPr>
      </w:pPr>
    </w:p>
    <w:p w:rsidR="00775091" w:rsidRPr="00775091" w:rsidRDefault="00775091" w:rsidP="00775091">
      <w:pPr>
        <w:pStyle w:val="3"/>
      </w:pPr>
      <w:bookmarkStart w:id="533" w:name="_Toc413884583"/>
      <w:r w:rsidRPr="00775091">
        <w:t>2.1.2 Определение размера БД</w:t>
      </w:r>
      <w:bookmarkEnd w:id="533"/>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Единственным способом уменьшения размера БД является его удаление и создание БД с другими параметрами. Можно лишь изменить приращение и ограничить максимальный размер файлов БД и ЖТ. Для увеличения можно добавить новое устройство, на котором будет распола</w:t>
      </w:r>
      <w:bookmarkStart w:id="534" w:name="%D0%92%D1%8B%D0%B1%D0%BE%D1%80_%D1%80%D0"/>
      <w:r w:rsidRPr="00775091">
        <w:rPr>
          <w:rFonts w:ascii="Times New Roman" w:hAnsi="Times New Roman" w:cs="Times New Roman"/>
          <w:color w:val="000000"/>
          <w:sz w:val="28"/>
          <w:szCs w:val="28"/>
        </w:rPr>
        <w:t>гаться БД.</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p>
    <w:p w:rsidR="00775091" w:rsidRPr="00775091" w:rsidRDefault="00775091" w:rsidP="00775091">
      <w:pPr>
        <w:pStyle w:val="3"/>
      </w:pPr>
      <w:bookmarkStart w:id="535" w:name="_Toc413884584"/>
      <w:r w:rsidRPr="00775091">
        <w:t>2.1.3 Выбор размера БД</w:t>
      </w:r>
      <w:bookmarkEnd w:id="534"/>
      <w:bookmarkEnd w:id="535"/>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выборе размера БД следует учитывать объём и непосредственно данных (размеры системных таблиц, таблиц с данными, индексов), и журнала транзакций. Не стоит задавать слишком большой размер БД, т.к. в SQL Server можно легко увеличить её размер в дальнейшем, но значительно труднее уменьшить уже установленную величину.</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 В журнале транзакций записываются все изменения, выполняемые в БД. Основными факторами, влияющими на объем журнала транзакций, являются: активность работы с данными, частота выполнения архивирования, объем данных, для которых проводится одновременное обновление. Сюда же можно отнести и стиль программирования. Пристрастие к «длинным транзакциям» требует большого журнала транзакций. Если не хотите доводить объем журнала транзакций до немыслимых пределов, чаще завершайте транзакции при обновлении данных. В общем случае для журнала транзакций следует выделить не менее 20% от объема БД.</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тщательном планировании системы обработки данных можно достаточно точно определить пространство, требуемое для БД, если руководствоваться следующими соображениями:</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Пространство, занимаемое данными, определяется количеством таблиц, входящих в БД. Для каждой таблицы можно определить число столбцов и общий размер одной записи (зная ее тип данных). Далее необходимо определить, сколько записей поместится на одной странице данных и, таким образом, сколько страниц займет каждая таблица. На каждой странице для данных отводится 1084 байта. Размер одной записи не превышает объема одной страницы, т.к. запись не может переходить на другую страницу.</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Пространство, занимаемое журналом транзакций, определяется менее точно, т.к. оно зависит от частоты изменения данных и создания архивных копий. Здесь лучше всего руководствоваться приведенными выше рекомендациями, основываясь на размере БД.</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Пространство, занимаемое индексами, зависит от типа индексов (кластерные или некластерные) и фактора заполнения страниц памяти (fill factor). Фактор заполнения позволяет резервировать место на странице для помещения новых записей при перестройке индекса без создания новой страницы, что существенно повышает производительность системы, но требует большего пространства для БД. Для определения фактического объема индекса необходимо размер страницы (2016 байт) умножить на значение фактора заполнения. Так, если фактор заполнения равен 50%, то на одной странице поместится 1008 байт. При окончательном расчете прибавьте 10-20% на пространство, необходимое для перестройки индекса.</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p>
    <w:p w:rsidR="00775091" w:rsidRPr="00775091" w:rsidRDefault="00775091" w:rsidP="00775091">
      <w:pPr>
        <w:pStyle w:val="3"/>
      </w:pPr>
      <w:bookmarkStart w:id="536" w:name="_Toc413884585"/>
      <w:r w:rsidRPr="00775091">
        <w:t>2.1.4 Владелец БД</w:t>
      </w:r>
      <w:bookmarkEnd w:id="536"/>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Чаще созданием БД занимается системный администратор, а проблемы в дальнейшей модификации  возлагаются на другого пользователя, отвечающего за работу конкретной системы. Для этого данному пользователю необходимо передать полномочия создателя БД, т.е. сделать его владельцем БД. Выполнить такую задачу непосредственно в SQL Server нельзя. Придется прибегнуть к стандартной хранимой процедуре Transact-SQL.</w:t>
      </w:r>
    </w:p>
    <w:p w:rsidR="00775091" w:rsidRPr="00775091" w:rsidRDefault="00775091" w:rsidP="00775091">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Синтаксис</w:t>
      </w:r>
      <w:r w:rsidRPr="00775091">
        <w:rPr>
          <w:rFonts w:ascii="Times New Roman" w:hAnsi="Times New Roman" w:cs="Times New Roman"/>
          <w:color w:val="000000"/>
          <w:sz w:val="28"/>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sp_changedbowner [@loginame =] 'login'</w:t>
      </w:r>
      <w:r w:rsidRPr="00775091">
        <w:rPr>
          <w:i/>
          <w:color w:val="000000"/>
          <w:szCs w:val="28"/>
          <w:lang w:val="en-US"/>
        </w:rPr>
        <w:t xml:space="preserve"> </w:t>
      </w:r>
      <w:r w:rsidRPr="00775091">
        <w:rPr>
          <w:color w:val="000000"/>
          <w:szCs w:val="28"/>
          <w:lang w:val="en-US"/>
        </w:rPr>
        <w:t>[,[@map =] remap_alias_flag]</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Пример использования:</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sp_changedbowner SoftMan;</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где параметр </w:t>
      </w:r>
      <w:r w:rsidRPr="00775091">
        <w:rPr>
          <w:rFonts w:ascii="Times New Roman" w:hAnsi="Times New Roman" w:cs="Times New Roman"/>
          <w:i/>
          <w:color w:val="000000"/>
          <w:sz w:val="28"/>
          <w:szCs w:val="28"/>
        </w:rPr>
        <w:t>SoftMan</w:t>
      </w:r>
      <w:r w:rsidRPr="00775091">
        <w:rPr>
          <w:rFonts w:ascii="Times New Roman" w:hAnsi="Times New Roman" w:cs="Times New Roman"/>
          <w:color w:val="000000"/>
          <w:sz w:val="28"/>
          <w:szCs w:val="28"/>
        </w:rPr>
        <w:t xml:space="preserve"> должен быть правильным именем для входа в систему. Для выполнения процедуры нажмите кнопку с зеленой стрелкой в окне Query </w:t>
      </w:r>
      <w:r w:rsidRPr="00775091">
        <w:rPr>
          <w:rFonts w:ascii="Times New Roman" w:hAnsi="Times New Roman" w:cs="Times New Roman"/>
          <w:color w:val="000000"/>
          <w:sz w:val="28"/>
          <w:szCs w:val="28"/>
          <w:lang w:val="en-US"/>
        </w:rPr>
        <w:t>Analyzer</w:t>
      </w:r>
      <w:r w:rsidRPr="00775091">
        <w:rPr>
          <w:rFonts w:ascii="Times New Roman" w:hAnsi="Times New Roman" w:cs="Times New Roman"/>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p>
    <w:p w:rsidR="00775091" w:rsidRPr="00775091" w:rsidRDefault="00775091" w:rsidP="00775091">
      <w:pPr>
        <w:pStyle w:val="3"/>
      </w:pPr>
      <w:bookmarkStart w:id="537" w:name="_Toc413884586"/>
      <w:r w:rsidRPr="00775091">
        <w:t>2.1.5 Определение опций БД</w:t>
      </w:r>
      <w:bookmarkEnd w:id="537"/>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Вернемся к окну диалога </w:t>
      </w:r>
      <w:r w:rsidRPr="00775091">
        <w:rPr>
          <w:rFonts w:ascii="Times New Roman" w:hAnsi="Times New Roman" w:cs="Times New Roman"/>
          <w:i/>
          <w:color w:val="000000"/>
          <w:sz w:val="28"/>
          <w:szCs w:val="28"/>
        </w:rPr>
        <w:t>Edit Database</w:t>
      </w:r>
      <w:r w:rsidRPr="00775091">
        <w:rPr>
          <w:rFonts w:ascii="Times New Roman" w:hAnsi="Times New Roman" w:cs="Times New Roman"/>
          <w:color w:val="000000"/>
          <w:sz w:val="28"/>
          <w:szCs w:val="28"/>
        </w:rPr>
        <w:t xml:space="preserve"> и откроем вкладку </w:t>
      </w:r>
      <w:r w:rsidRPr="00775091">
        <w:rPr>
          <w:rFonts w:ascii="Times New Roman" w:hAnsi="Times New Roman" w:cs="Times New Roman"/>
          <w:i/>
          <w:color w:val="000000"/>
          <w:sz w:val="28"/>
          <w:szCs w:val="28"/>
        </w:rPr>
        <w:t>Options</w:t>
      </w:r>
      <w:r w:rsidRPr="00775091">
        <w:rPr>
          <w:rFonts w:ascii="Times New Roman" w:hAnsi="Times New Roman" w:cs="Times New Roman"/>
          <w:color w:val="000000"/>
          <w:sz w:val="28"/>
          <w:szCs w:val="28"/>
        </w:rPr>
        <w:t>. Вы можете установить для БД следующие параметры:</w:t>
      </w:r>
    </w:p>
    <w:p w:rsidR="00775091" w:rsidRPr="00775091" w:rsidRDefault="00775091" w:rsidP="00775091">
      <w:pPr>
        <w:pStyle w:val="211"/>
        <w:rPr>
          <w:color w:val="000000"/>
          <w:sz w:val="28"/>
          <w:szCs w:val="28"/>
        </w:rPr>
      </w:pPr>
      <w:r w:rsidRPr="00775091">
        <w:rPr>
          <w:b/>
          <w:color w:val="000000"/>
          <w:sz w:val="28"/>
          <w:szCs w:val="28"/>
          <w:lang w:val="en-US"/>
        </w:rPr>
        <w:t>Select</w:t>
      </w:r>
      <w:r w:rsidRPr="00775091">
        <w:rPr>
          <w:b/>
          <w:color w:val="000000"/>
          <w:sz w:val="28"/>
          <w:szCs w:val="28"/>
        </w:rPr>
        <w:t xml:space="preserve"> </w:t>
      </w:r>
      <w:r w:rsidRPr="00775091">
        <w:rPr>
          <w:b/>
          <w:color w:val="000000"/>
          <w:sz w:val="28"/>
          <w:szCs w:val="28"/>
          <w:lang w:val="en-US"/>
        </w:rPr>
        <w:t>into</w:t>
      </w:r>
      <w:r w:rsidRPr="00775091">
        <w:rPr>
          <w:b/>
          <w:color w:val="000000"/>
          <w:sz w:val="28"/>
          <w:szCs w:val="28"/>
        </w:rPr>
        <w:t>/</w:t>
      </w:r>
      <w:r w:rsidRPr="00775091">
        <w:rPr>
          <w:b/>
          <w:color w:val="000000"/>
          <w:sz w:val="28"/>
          <w:szCs w:val="28"/>
          <w:lang w:val="en-US"/>
        </w:rPr>
        <w:t>Bulk</w:t>
      </w:r>
      <w:r w:rsidRPr="00775091">
        <w:rPr>
          <w:b/>
          <w:color w:val="000000"/>
          <w:sz w:val="28"/>
          <w:szCs w:val="28"/>
        </w:rPr>
        <w:t xml:space="preserve"> </w:t>
      </w:r>
      <w:r w:rsidRPr="00775091">
        <w:rPr>
          <w:b/>
          <w:color w:val="000000"/>
          <w:sz w:val="28"/>
          <w:szCs w:val="28"/>
          <w:lang w:val="en-US"/>
        </w:rPr>
        <w:t>Copy</w:t>
      </w:r>
      <w:r w:rsidRPr="00775091">
        <w:rPr>
          <w:color w:val="000000"/>
          <w:sz w:val="28"/>
          <w:szCs w:val="28"/>
        </w:rPr>
        <w:t xml:space="preserve"> – позволяет (быстро, без записи в журнал транзакций) выполнить такие действия с БД, как загрузка таблиц, выполнение команд </w:t>
      </w:r>
      <w:r w:rsidRPr="00775091">
        <w:rPr>
          <w:color w:val="000000"/>
          <w:sz w:val="28"/>
          <w:szCs w:val="28"/>
          <w:lang w:val="en-US"/>
        </w:rPr>
        <w:t>WRITETEXT</w:t>
      </w:r>
      <w:r w:rsidRPr="00775091">
        <w:rPr>
          <w:color w:val="000000"/>
          <w:sz w:val="28"/>
          <w:szCs w:val="28"/>
        </w:rPr>
        <w:t xml:space="preserve"> или </w:t>
      </w:r>
      <w:r w:rsidRPr="00775091">
        <w:rPr>
          <w:color w:val="000000"/>
          <w:sz w:val="28"/>
          <w:szCs w:val="28"/>
          <w:lang w:val="en-US"/>
        </w:rPr>
        <w:t>UPDATETEXT</w:t>
      </w:r>
      <w:r w:rsidRPr="00775091">
        <w:rPr>
          <w:color w:val="000000"/>
          <w:sz w:val="28"/>
          <w:szCs w:val="28"/>
        </w:rPr>
        <w:t>.</w:t>
      </w:r>
    </w:p>
    <w:p w:rsidR="00775091" w:rsidRPr="00775091" w:rsidRDefault="00775091" w:rsidP="00775091">
      <w:pPr>
        <w:pStyle w:val="211"/>
        <w:rPr>
          <w:color w:val="000000"/>
          <w:sz w:val="28"/>
          <w:szCs w:val="28"/>
        </w:rPr>
      </w:pPr>
      <w:r w:rsidRPr="00775091">
        <w:rPr>
          <w:b/>
          <w:color w:val="000000"/>
          <w:sz w:val="28"/>
          <w:szCs w:val="28"/>
          <w:lang w:val="en-US"/>
        </w:rPr>
        <w:t>Columns</w:t>
      </w:r>
      <w:r w:rsidRPr="00775091">
        <w:rPr>
          <w:b/>
          <w:color w:val="000000"/>
          <w:sz w:val="28"/>
          <w:szCs w:val="28"/>
        </w:rPr>
        <w:t xml:space="preserve"> </w:t>
      </w:r>
      <w:r w:rsidRPr="00775091">
        <w:rPr>
          <w:b/>
          <w:color w:val="000000"/>
          <w:sz w:val="28"/>
          <w:szCs w:val="28"/>
          <w:lang w:val="en-US"/>
        </w:rPr>
        <w:t>Null</w:t>
      </w:r>
      <w:r w:rsidRPr="00775091">
        <w:rPr>
          <w:b/>
          <w:color w:val="000000"/>
          <w:sz w:val="28"/>
          <w:szCs w:val="28"/>
        </w:rPr>
        <w:t xml:space="preserve"> </w:t>
      </w:r>
      <w:r w:rsidRPr="00775091">
        <w:rPr>
          <w:b/>
          <w:color w:val="000000"/>
          <w:sz w:val="28"/>
          <w:szCs w:val="28"/>
          <w:lang w:val="en-US"/>
        </w:rPr>
        <w:t>by</w:t>
      </w:r>
      <w:r w:rsidRPr="00775091">
        <w:rPr>
          <w:b/>
          <w:color w:val="000000"/>
          <w:sz w:val="28"/>
          <w:szCs w:val="28"/>
        </w:rPr>
        <w:t xml:space="preserve"> </w:t>
      </w:r>
      <w:r w:rsidRPr="00775091">
        <w:rPr>
          <w:b/>
          <w:color w:val="000000"/>
          <w:sz w:val="28"/>
          <w:szCs w:val="28"/>
          <w:lang w:val="en-US"/>
        </w:rPr>
        <w:t>Default</w:t>
      </w:r>
      <w:r w:rsidRPr="00775091">
        <w:rPr>
          <w:color w:val="000000"/>
          <w:sz w:val="28"/>
          <w:szCs w:val="28"/>
        </w:rPr>
        <w:t xml:space="preserve"> – значением по умолчанию будет </w:t>
      </w:r>
      <w:r w:rsidRPr="00775091">
        <w:rPr>
          <w:color w:val="000000"/>
          <w:sz w:val="28"/>
          <w:szCs w:val="28"/>
          <w:lang w:val="en-US"/>
        </w:rPr>
        <w:t>NULL</w:t>
      </w:r>
      <w:r w:rsidRPr="00775091">
        <w:rPr>
          <w:color w:val="000000"/>
          <w:sz w:val="28"/>
          <w:szCs w:val="28"/>
        </w:rPr>
        <w:t>.</w:t>
      </w:r>
    </w:p>
    <w:p w:rsidR="00775091" w:rsidRPr="00775091" w:rsidRDefault="00775091" w:rsidP="00775091">
      <w:pPr>
        <w:pStyle w:val="211"/>
        <w:rPr>
          <w:color w:val="000000"/>
          <w:sz w:val="28"/>
          <w:szCs w:val="28"/>
        </w:rPr>
      </w:pPr>
      <w:r w:rsidRPr="00775091">
        <w:rPr>
          <w:b/>
          <w:color w:val="000000"/>
          <w:sz w:val="28"/>
          <w:szCs w:val="28"/>
          <w:lang w:val="en-US"/>
        </w:rPr>
        <w:t>No</w:t>
      </w:r>
      <w:r w:rsidRPr="00775091">
        <w:rPr>
          <w:b/>
          <w:color w:val="000000"/>
          <w:sz w:val="28"/>
          <w:szCs w:val="28"/>
        </w:rPr>
        <w:t xml:space="preserve"> </w:t>
      </w:r>
      <w:r w:rsidRPr="00775091">
        <w:rPr>
          <w:b/>
          <w:color w:val="000000"/>
          <w:sz w:val="28"/>
          <w:szCs w:val="28"/>
          <w:lang w:val="en-US"/>
        </w:rPr>
        <w:t>Checkpoint</w:t>
      </w:r>
      <w:r w:rsidRPr="00775091">
        <w:rPr>
          <w:b/>
          <w:color w:val="000000"/>
          <w:sz w:val="28"/>
          <w:szCs w:val="28"/>
        </w:rPr>
        <w:t xml:space="preserve"> </w:t>
      </w:r>
      <w:r w:rsidRPr="00775091">
        <w:rPr>
          <w:b/>
          <w:color w:val="000000"/>
          <w:sz w:val="28"/>
          <w:szCs w:val="28"/>
          <w:lang w:val="en-US"/>
        </w:rPr>
        <w:t>on</w:t>
      </w:r>
      <w:r w:rsidRPr="00775091">
        <w:rPr>
          <w:b/>
          <w:color w:val="000000"/>
          <w:sz w:val="28"/>
          <w:szCs w:val="28"/>
        </w:rPr>
        <w:t xml:space="preserve"> </w:t>
      </w:r>
      <w:r w:rsidRPr="00775091">
        <w:rPr>
          <w:b/>
          <w:color w:val="000000"/>
          <w:sz w:val="28"/>
          <w:szCs w:val="28"/>
          <w:lang w:val="en-US"/>
        </w:rPr>
        <w:t>Recovery</w:t>
      </w:r>
      <w:r w:rsidRPr="00775091">
        <w:rPr>
          <w:color w:val="000000"/>
          <w:sz w:val="28"/>
          <w:szCs w:val="28"/>
        </w:rPr>
        <w:t xml:space="preserve"> – предотвращает добавление контрольной записи в БД после её восстановления из архива. Это позволяет выполнять последовательное восстановление данных из различных архивов. </w:t>
      </w:r>
    </w:p>
    <w:p w:rsidR="00775091" w:rsidRPr="00775091" w:rsidRDefault="00775091" w:rsidP="00775091">
      <w:pPr>
        <w:pStyle w:val="211"/>
        <w:rPr>
          <w:color w:val="000000"/>
          <w:sz w:val="28"/>
          <w:szCs w:val="28"/>
        </w:rPr>
      </w:pPr>
      <w:r w:rsidRPr="00775091">
        <w:rPr>
          <w:b/>
          <w:color w:val="000000"/>
          <w:sz w:val="28"/>
          <w:szCs w:val="28"/>
          <w:lang w:val="en-US"/>
        </w:rPr>
        <w:t>Truncate</w:t>
      </w:r>
      <w:r w:rsidRPr="00775091">
        <w:rPr>
          <w:b/>
          <w:color w:val="000000"/>
          <w:sz w:val="28"/>
          <w:szCs w:val="28"/>
        </w:rPr>
        <w:t xml:space="preserve"> </w:t>
      </w:r>
      <w:r w:rsidRPr="00775091">
        <w:rPr>
          <w:b/>
          <w:color w:val="000000"/>
          <w:sz w:val="28"/>
          <w:szCs w:val="28"/>
          <w:lang w:val="en-US"/>
        </w:rPr>
        <w:t>Log</w:t>
      </w:r>
      <w:r w:rsidRPr="00775091">
        <w:rPr>
          <w:b/>
          <w:color w:val="000000"/>
          <w:sz w:val="28"/>
          <w:szCs w:val="28"/>
        </w:rPr>
        <w:t xml:space="preserve"> </w:t>
      </w:r>
      <w:r w:rsidRPr="00775091">
        <w:rPr>
          <w:b/>
          <w:color w:val="000000"/>
          <w:sz w:val="28"/>
          <w:szCs w:val="28"/>
          <w:lang w:val="en-US"/>
        </w:rPr>
        <w:t>on</w:t>
      </w:r>
      <w:r w:rsidRPr="00775091">
        <w:rPr>
          <w:b/>
          <w:color w:val="000000"/>
          <w:sz w:val="28"/>
          <w:szCs w:val="28"/>
        </w:rPr>
        <w:t xml:space="preserve"> </w:t>
      </w:r>
      <w:r w:rsidRPr="00775091">
        <w:rPr>
          <w:b/>
          <w:color w:val="000000"/>
          <w:sz w:val="28"/>
          <w:szCs w:val="28"/>
          <w:lang w:val="en-US"/>
        </w:rPr>
        <w:t>Checkpoint</w:t>
      </w:r>
      <w:r w:rsidRPr="00775091">
        <w:rPr>
          <w:color w:val="000000"/>
          <w:sz w:val="28"/>
          <w:szCs w:val="28"/>
        </w:rPr>
        <w:t xml:space="preserve"> – при выполнении процедуры проверки автоматически стирает уже принятые транзакции из журнала транзакций. В этом случае выполнение команды </w:t>
      </w:r>
      <w:r w:rsidRPr="00775091">
        <w:rPr>
          <w:color w:val="000000"/>
          <w:sz w:val="28"/>
          <w:szCs w:val="28"/>
          <w:lang w:val="en-US"/>
        </w:rPr>
        <w:t>DUMP</w:t>
      </w:r>
      <w:r w:rsidRPr="00775091">
        <w:rPr>
          <w:color w:val="000000"/>
          <w:sz w:val="28"/>
          <w:szCs w:val="28"/>
        </w:rPr>
        <w:t xml:space="preserve"> </w:t>
      </w:r>
      <w:r w:rsidRPr="00775091">
        <w:rPr>
          <w:color w:val="000000"/>
          <w:sz w:val="28"/>
          <w:szCs w:val="28"/>
          <w:lang w:val="en-US"/>
        </w:rPr>
        <w:t>TRANSACTION</w:t>
      </w:r>
      <w:r w:rsidRPr="00775091">
        <w:rPr>
          <w:color w:val="000000"/>
          <w:sz w:val="28"/>
          <w:szCs w:val="28"/>
        </w:rPr>
        <w:t xml:space="preserve"> приведет к ошибке. Если этот флажок не установлен, то необходимо принудительно очищать журнал транзакций для предотвращения его переполнения.</w:t>
      </w:r>
    </w:p>
    <w:p w:rsidR="00775091" w:rsidRPr="00775091" w:rsidRDefault="00775091" w:rsidP="00775091">
      <w:pPr>
        <w:pStyle w:val="211"/>
        <w:rPr>
          <w:color w:val="000000"/>
          <w:sz w:val="28"/>
          <w:szCs w:val="28"/>
        </w:rPr>
      </w:pPr>
      <w:r w:rsidRPr="00775091">
        <w:rPr>
          <w:b/>
          <w:color w:val="000000"/>
          <w:sz w:val="28"/>
          <w:szCs w:val="28"/>
          <w:lang w:val="en-US"/>
        </w:rPr>
        <w:t>Single</w:t>
      </w:r>
      <w:r w:rsidRPr="00775091">
        <w:rPr>
          <w:b/>
          <w:color w:val="000000"/>
          <w:sz w:val="28"/>
          <w:szCs w:val="28"/>
        </w:rPr>
        <w:t xml:space="preserve"> </w:t>
      </w:r>
      <w:r w:rsidRPr="00775091">
        <w:rPr>
          <w:b/>
          <w:color w:val="000000"/>
          <w:sz w:val="28"/>
          <w:szCs w:val="28"/>
          <w:lang w:val="en-US"/>
        </w:rPr>
        <w:t>User</w:t>
      </w:r>
      <w:r w:rsidRPr="00775091">
        <w:rPr>
          <w:color w:val="000000"/>
          <w:sz w:val="28"/>
          <w:szCs w:val="28"/>
        </w:rPr>
        <w:t xml:space="preserve"> – включает монопольный режим доступа. </w:t>
      </w:r>
    </w:p>
    <w:p w:rsidR="00775091" w:rsidRPr="00775091" w:rsidRDefault="00775091" w:rsidP="00775091">
      <w:pPr>
        <w:pStyle w:val="211"/>
        <w:rPr>
          <w:color w:val="000000"/>
          <w:sz w:val="28"/>
          <w:szCs w:val="28"/>
        </w:rPr>
      </w:pPr>
      <w:r w:rsidRPr="00775091">
        <w:rPr>
          <w:b/>
          <w:color w:val="000000"/>
          <w:sz w:val="28"/>
          <w:szCs w:val="28"/>
          <w:lang w:val="en-US"/>
        </w:rPr>
        <w:t>DBO</w:t>
      </w:r>
      <w:r w:rsidRPr="00775091">
        <w:rPr>
          <w:b/>
          <w:color w:val="000000"/>
          <w:sz w:val="28"/>
          <w:szCs w:val="28"/>
        </w:rPr>
        <w:t xml:space="preserve"> </w:t>
      </w:r>
      <w:r w:rsidRPr="00775091">
        <w:rPr>
          <w:b/>
          <w:color w:val="000000"/>
          <w:sz w:val="28"/>
          <w:szCs w:val="28"/>
          <w:lang w:val="en-US"/>
        </w:rPr>
        <w:t>Use</w:t>
      </w:r>
      <w:r w:rsidRPr="00775091">
        <w:rPr>
          <w:b/>
          <w:color w:val="000000"/>
          <w:sz w:val="28"/>
          <w:szCs w:val="28"/>
        </w:rPr>
        <w:t xml:space="preserve"> </w:t>
      </w:r>
      <w:r w:rsidRPr="00775091">
        <w:rPr>
          <w:b/>
          <w:color w:val="000000"/>
          <w:sz w:val="28"/>
          <w:szCs w:val="28"/>
          <w:lang w:val="en-US"/>
        </w:rPr>
        <w:t>Only</w:t>
      </w:r>
      <w:r w:rsidRPr="00775091">
        <w:rPr>
          <w:color w:val="000000"/>
          <w:sz w:val="28"/>
          <w:szCs w:val="28"/>
        </w:rPr>
        <w:t xml:space="preserve"> – позволяет открыть БД только её владельцу.</w:t>
      </w:r>
    </w:p>
    <w:p w:rsidR="00775091" w:rsidRPr="00775091" w:rsidRDefault="00775091" w:rsidP="00775091">
      <w:pPr>
        <w:pStyle w:val="211"/>
        <w:rPr>
          <w:color w:val="000000"/>
          <w:sz w:val="28"/>
          <w:szCs w:val="28"/>
        </w:rPr>
      </w:pPr>
      <w:r w:rsidRPr="00775091">
        <w:rPr>
          <w:b/>
          <w:color w:val="000000"/>
          <w:sz w:val="28"/>
          <w:szCs w:val="28"/>
          <w:lang w:val="en-US"/>
        </w:rPr>
        <w:t>Read</w:t>
      </w:r>
      <w:r w:rsidRPr="00775091">
        <w:rPr>
          <w:b/>
          <w:color w:val="000000"/>
          <w:sz w:val="28"/>
          <w:szCs w:val="28"/>
        </w:rPr>
        <w:t xml:space="preserve"> </w:t>
      </w:r>
      <w:r w:rsidRPr="00775091">
        <w:rPr>
          <w:b/>
          <w:color w:val="000000"/>
          <w:sz w:val="28"/>
          <w:szCs w:val="28"/>
          <w:lang w:val="en-US"/>
        </w:rPr>
        <w:t>Only</w:t>
      </w:r>
      <w:r w:rsidRPr="00775091">
        <w:rPr>
          <w:color w:val="000000"/>
          <w:sz w:val="28"/>
          <w:szCs w:val="28"/>
        </w:rPr>
        <w:t xml:space="preserve"> – предотвращает выполнение любых модификаций БД.</w:t>
      </w:r>
    </w:p>
    <w:p w:rsidR="00775091" w:rsidRPr="00775091" w:rsidRDefault="00775091" w:rsidP="00775091">
      <w:pPr>
        <w:pStyle w:val="211"/>
        <w:ind w:firstLine="0"/>
        <w:rPr>
          <w:color w:val="000000"/>
          <w:sz w:val="28"/>
          <w:szCs w:val="28"/>
        </w:rPr>
      </w:pPr>
    </w:p>
    <w:p w:rsidR="00775091" w:rsidRPr="00775091" w:rsidRDefault="00775091" w:rsidP="00775091">
      <w:pPr>
        <w:pStyle w:val="3"/>
      </w:pPr>
      <w:bookmarkStart w:id="538" w:name="_Toc413884587"/>
      <w:r w:rsidRPr="00775091">
        <w:t>2.1.6 Размещение сегментов и объектов БД</w:t>
      </w:r>
      <w:bookmarkEnd w:id="538"/>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Если данные БД размещаются на различных физических устройствах, то важно понимать, где SQL Server будет располагать таблицы, индексы и другие объекты. Для журнала транзакций мы можем явно, при создании БД, указать место его расположения. По умолчанию SQL Server записывает объекты БД на свободное пространство дисков, не определяя специально их размещение. В то же время жесткая привязка объектов БД к сегментам позволяет:</w:t>
      </w:r>
    </w:p>
    <w:p w:rsidR="00775091" w:rsidRPr="00775091" w:rsidRDefault="00775091" w:rsidP="00FE0A7F">
      <w:pPr>
        <w:pStyle w:val="211"/>
        <w:numPr>
          <w:ilvl w:val="0"/>
          <w:numId w:val="72"/>
        </w:numPr>
        <w:ind w:left="0" w:firstLine="851"/>
        <w:rPr>
          <w:color w:val="000000"/>
          <w:sz w:val="28"/>
          <w:szCs w:val="28"/>
        </w:rPr>
      </w:pPr>
      <w:r w:rsidRPr="00775091">
        <w:rPr>
          <w:color w:val="000000"/>
          <w:sz w:val="28"/>
          <w:szCs w:val="28"/>
        </w:rPr>
        <w:t>повысить производительность работы системы;</w:t>
      </w:r>
    </w:p>
    <w:p w:rsidR="00775091" w:rsidRPr="00775091" w:rsidRDefault="00775091" w:rsidP="00FE0A7F">
      <w:pPr>
        <w:pStyle w:val="211"/>
        <w:numPr>
          <w:ilvl w:val="0"/>
          <w:numId w:val="72"/>
        </w:numPr>
        <w:ind w:left="0" w:firstLine="851"/>
        <w:rPr>
          <w:color w:val="000000"/>
          <w:sz w:val="28"/>
          <w:szCs w:val="28"/>
        </w:rPr>
      </w:pPr>
      <w:r w:rsidRPr="00775091">
        <w:rPr>
          <w:color w:val="000000"/>
          <w:sz w:val="28"/>
          <w:szCs w:val="28"/>
        </w:rPr>
        <w:t>контролировать расположение объектов и рост их объема.</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повышения производительности рекомендуется располагать сегменты на физически разных дисках, а ещё лучше на устройствах с разными контроллерами. За счёт распараллеливания чтения/записи данных можно достичь повышения производительности. Параллельные операции чтения/записи эффективны при расположении на различных дисках таблиц и некластерных индексов, различных частей очень больших таблиц, текстовых данных и изображений.</w:t>
      </w:r>
    </w:p>
    <w:p w:rsid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Помимо сегмента для журнала транзакций (</w:t>
      </w:r>
      <w:r w:rsidRPr="00775091">
        <w:rPr>
          <w:rFonts w:ascii="Times New Roman" w:hAnsi="Times New Roman" w:cs="Times New Roman"/>
          <w:b/>
          <w:i/>
          <w:color w:val="000000"/>
          <w:sz w:val="28"/>
          <w:szCs w:val="28"/>
        </w:rPr>
        <w:t>logsegment</w:t>
      </w:r>
      <w:r w:rsidRPr="00775091">
        <w:rPr>
          <w:rFonts w:ascii="Times New Roman" w:hAnsi="Times New Roman" w:cs="Times New Roman"/>
          <w:color w:val="000000"/>
          <w:sz w:val="28"/>
          <w:szCs w:val="28"/>
        </w:rPr>
        <w:t xml:space="preserve">), при создании БД автоматически создаются ещё два сегмента: </w:t>
      </w:r>
      <w:r w:rsidRPr="00775091">
        <w:rPr>
          <w:rFonts w:ascii="Times New Roman" w:hAnsi="Times New Roman" w:cs="Times New Roman"/>
          <w:b/>
          <w:i/>
          <w:color w:val="000000"/>
          <w:sz w:val="28"/>
          <w:szCs w:val="28"/>
        </w:rPr>
        <w:t>default</w:t>
      </w:r>
      <w:r w:rsidRPr="00775091">
        <w:rPr>
          <w:rFonts w:ascii="Times New Roman" w:hAnsi="Times New Roman" w:cs="Times New Roman"/>
          <w:color w:val="000000"/>
          <w:sz w:val="28"/>
          <w:szCs w:val="28"/>
        </w:rPr>
        <w:t xml:space="preserve"> – для таблиц и индексов и </w:t>
      </w:r>
      <w:r w:rsidRPr="00775091">
        <w:rPr>
          <w:rFonts w:ascii="Times New Roman" w:hAnsi="Times New Roman" w:cs="Times New Roman"/>
          <w:b/>
          <w:i/>
          <w:color w:val="000000"/>
          <w:sz w:val="28"/>
          <w:szCs w:val="28"/>
        </w:rPr>
        <w:t>system</w:t>
      </w:r>
      <w:r w:rsidRPr="00775091">
        <w:rPr>
          <w:rFonts w:ascii="Times New Roman" w:hAnsi="Times New Roman" w:cs="Times New Roman"/>
          <w:color w:val="000000"/>
          <w:sz w:val="28"/>
          <w:szCs w:val="28"/>
        </w:rPr>
        <w:t xml:space="preserve"> – для системных таблиц, включающих, в частности, описание всех объектов базы данных. Эти два сегмента располагаются в области данных на всех отведенных для БД устройствах. Для расположения областей данных БД на разных сегментах необходимо использовать стандартные хранимые процедуры (таблица </w:t>
      </w:r>
      <w:r w:rsidR="0010403B">
        <w:rPr>
          <w:rFonts w:ascii="Times New Roman" w:hAnsi="Times New Roman" w:cs="Times New Roman"/>
          <w:color w:val="000000"/>
          <w:sz w:val="28"/>
          <w:szCs w:val="28"/>
        </w:rPr>
        <w:t>№</w:t>
      </w:r>
      <w:r>
        <w:rPr>
          <w:rFonts w:ascii="Times New Roman" w:hAnsi="Times New Roman" w:cs="Times New Roman"/>
          <w:color w:val="000000"/>
          <w:sz w:val="28"/>
          <w:szCs w:val="28"/>
        </w:rPr>
        <w:t>8</w:t>
      </w:r>
      <w:r w:rsidRPr="00775091">
        <w:rPr>
          <w:rFonts w:ascii="Times New Roman" w:hAnsi="Times New Roman" w:cs="Times New Roman"/>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p>
    <w:p w:rsidR="00775091" w:rsidRPr="00775091" w:rsidRDefault="00775091" w:rsidP="00775091">
      <w:pPr>
        <w:pStyle w:val="14"/>
        <w:keepNext/>
        <w:spacing w:before="0" w:after="0"/>
        <w:ind w:firstLine="900"/>
        <w:jc w:val="both"/>
        <w:rPr>
          <w:b w:val="0"/>
          <w:color w:val="000000"/>
          <w:sz w:val="28"/>
          <w:szCs w:val="28"/>
        </w:rPr>
      </w:pPr>
      <w:r w:rsidRPr="00775091">
        <w:rPr>
          <w:b w:val="0"/>
          <w:color w:val="000000"/>
          <w:sz w:val="28"/>
          <w:szCs w:val="28"/>
        </w:rPr>
        <w:t xml:space="preserve">Таблица </w:t>
      </w:r>
      <w:r w:rsidR="0010403B">
        <w:rPr>
          <w:b w:val="0"/>
          <w:color w:val="000000"/>
          <w:sz w:val="28"/>
          <w:szCs w:val="28"/>
        </w:rPr>
        <w:t>№</w:t>
      </w:r>
      <w:r>
        <w:rPr>
          <w:b w:val="0"/>
          <w:color w:val="000000"/>
          <w:sz w:val="28"/>
          <w:szCs w:val="28"/>
        </w:rPr>
        <w:t xml:space="preserve">8 - </w:t>
      </w:r>
      <w:r w:rsidRPr="00775091">
        <w:rPr>
          <w:b w:val="0"/>
          <w:color w:val="000000"/>
          <w:sz w:val="28"/>
          <w:szCs w:val="28"/>
        </w:rPr>
        <w:t>Стандартные хранимые процедуры для работы с сегментами</w:t>
      </w:r>
    </w:p>
    <w:tbl>
      <w:tblPr>
        <w:tblW w:w="9931" w:type="dxa"/>
        <w:jc w:val="center"/>
        <w:tblLayout w:type="fixed"/>
        <w:tblLook w:val="0000" w:firstRow="0" w:lastRow="0" w:firstColumn="0" w:lastColumn="0" w:noHBand="0" w:noVBand="0"/>
      </w:tblPr>
      <w:tblGrid>
        <w:gridCol w:w="4521"/>
        <w:gridCol w:w="5410"/>
      </w:tblGrid>
      <w:tr w:rsidR="00775091" w:rsidRPr="00775091" w:rsidTr="00FE0A7F">
        <w:trPr>
          <w:jc w:val="center"/>
        </w:trPr>
        <w:tc>
          <w:tcPr>
            <w:tcW w:w="4521"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Процедура и синтаксис</w:t>
            </w:r>
          </w:p>
        </w:tc>
        <w:tc>
          <w:tcPr>
            <w:tcW w:w="5410" w:type="dxa"/>
            <w:tcBorders>
              <w:top w:val="single" w:sz="4" w:space="0" w:color="000000"/>
              <w:left w:val="single" w:sz="4" w:space="0" w:color="000000"/>
              <w:bottom w:val="single" w:sz="4" w:space="0" w:color="000000"/>
              <w:right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Назначение</w:t>
            </w:r>
          </w:p>
        </w:tc>
      </w:tr>
      <w:tr w:rsidR="00775091" w:rsidRPr="00775091" w:rsidTr="00FE0A7F">
        <w:trPr>
          <w:jc w:val="center"/>
        </w:trPr>
        <w:tc>
          <w:tcPr>
            <w:tcW w:w="4521" w:type="dxa"/>
            <w:tcBorders>
              <w:top w:val="single" w:sz="4" w:space="0" w:color="000000"/>
              <w:left w:val="single" w:sz="4" w:space="0" w:color="000000"/>
              <w:bottom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addsegment</w:t>
            </w:r>
            <w:r w:rsidRPr="00775091">
              <w:rPr>
                <w:rFonts w:ascii="Times New Roman" w:hAnsi="Times New Roman" w:cs="Times New Roman"/>
                <w:color w:val="000000"/>
                <w:sz w:val="28"/>
                <w:szCs w:val="28"/>
              </w:rPr>
              <w:t xml:space="preserve"> &lt;Имя сегмента&gt;</w:t>
            </w:r>
          </w:p>
        </w:tc>
        <w:tc>
          <w:tcPr>
            <w:tcW w:w="5410"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Добавление нового сегмента в БД</w:t>
            </w:r>
          </w:p>
        </w:tc>
      </w:tr>
      <w:tr w:rsidR="00775091" w:rsidRPr="00775091" w:rsidTr="00FE0A7F">
        <w:trPr>
          <w:jc w:val="center"/>
        </w:trPr>
        <w:tc>
          <w:tcPr>
            <w:tcW w:w="4521" w:type="dxa"/>
            <w:tcBorders>
              <w:top w:val="single" w:sz="4" w:space="0" w:color="000000"/>
              <w:left w:val="single" w:sz="4" w:space="0" w:color="000000"/>
              <w:bottom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extendsegment</w:t>
            </w:r>
            <w:r w:rsidRPr="00775091">
              <w:rPr>
                <w:rFonts w:ascii="Times New Roman" w:hAnsi="Times New Roman" w:cs="Times New Roman"/>
                <w:color w:val="000000"/>
                <w:sz w:val="28"/>
                <w:szCs w:val="28"/>
              </w:rPr>
              <w:t xml:space="preserve"> &lt;Имя сегмента&gt; &lt;Имя объекта&gt;</w:t>
            </w:r>
          </w:p>
        </w:tc>
        <w:tc>
          <w:tcPr>
            <w:tcW w:w="5410"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Расширение сегмента на другое устройство</w:t>
            </w:r>
          </w:p>
        </w:tc>
      </w:tr>
      <w:tr w:rsidR="00775091" w:rsidRPr="00775091" w:rsidTr="00FE0A7F">
        <w:trPr>
          <w:jc w:val="center"/>
        </w:trPr>
        <w:tc>
          <w:tcPr>
            <w:tcW w:w="4521" w:type="dxa"/>
            <w:tcBorders>
              <w:top w:val="single" w:sz="4" w:space="0" w:color="000000"/>
              <w:left w:val="single" w:sz="4" w:space="0" w:color="000000"/>
              <w:bottom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dropsegment</w:t>
            </w:r>
            <w:r w:rsidRPr="00775091">
              <w:rPr>
                <w:rFonts w:ascii="Times New Roman" w:hAnsi="Times New Roman" w:cs="Times New Roman"/>
                <w:color w:val="000000"/>
                <w:sz w:val="28"/>
                <w:szCs w:val="28"/>
              </w:rPr>
              <w:t xml:space="preserve"> &lt;Имя сегмента&gt; &lt;Имя объекта&gt;</w:t>
            </w:r>
          </w:p>
        </w:tc>
        <w:tc>
          <w:tcPr>
            <w:tcW w:w="5410"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Удаление сегмента на указанном устройстве</w:t>
            </w:r>
          </w:p>
        </w:tc>
      </w:tr>
      <w:tr w:rsidR="00775091" w:rsidRPr="00775091" w:rsidTr="00FE0A7F">
        <w:trPr>
          <w:jc w:val="center"/>
        </w:trPr>
        <w:tc>
          <w:tcPr>
            <w:tcW w:w="4521" w:type="dxa"/>
            <w:tcBorders>
              <w:top w:val="single" w:sz="4" w:space="0" w:color="000000"/>
              <w:left w:val="single" w:sz="4" w:space="0" w:color="000000"/>
              <w:bottom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helpsegment</w:t>
            </w:r>
            <w:r w:rsidRPr="00775091">
              <w:rPr>
                <w:rFonts w:ascii="Times New Roman" w:hAnsi="Times New Roman" w:cs="Times New Roman"/>
                <w:color w:val="000000"/>
                <w:sz w:val="28"/>
                <w:szCs w:val="28"/>
              </w:rPr>
              <w:t xml:space="preserve"> &lt;Имя сегмента&gt;</w:t>
            </w:r>
          </w:p>
        </w:tc>
        <w:tc>
          <w:tcPr>
            <w:tcW w:w="5410"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Получение информации обо всех сегментах (или указанном сегменте)</w:t>
            </w:r>
          </w:p>
        </w:tc>
      </w:tr>
    </w:tbl>
    <w:p w:rsidR="00775091" w:rsidRPr="00775091" w:rsidRDefault="00775091" w:rsidP="00775091">
      <w:pPr>
        <w:spacing w:after="0" w:line="240" w:lineRule="auto"/>
        <w:ind w:firstLine="851"/>
        <w:jc w:val="both"/>
        <w:rPr>
          <w:rFonts w:ascii="Times New Roman" w:hAnsi="Times New Roman" w:cs="Times New Roman"/>
          <w:color w:val="000000"/>
          <w:sz w:val="28"/>
          <w:szCs w:val="28"/>
        </w:rPr>
      </w:pPr>
    </w:p>
    <w:p w:rsid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Сегмент является принадлежностью конкретной БД, поэтому перед выполнением процедур её нужно открыть. В указанном сегменте не могут располагаться объекты других БД, пусть даже расположенных на том же устройстве. Таким образом, сегменты разных баз данных могут иметь одинаковые имена.</w:t>
      </w:r>
    </w:p>
    <w:p w:rsidR="00FE0A7F" w:rsidRPr="00775091" w:rsidRDefault="00FE0A7F" w:rsidP="00775091">
      <w:pPr>
        <w:spacing w:after="0" w:line="240" w:lineRule="auto"/>
        <w:ind w:firstLine="851"/>
        <w:jc w:val="both"/>
        <w:rPr>
          <w:rFonts w:ascii="Times New Roman" w:hAnsi="Times New Roman" w:cs="Times New Roman"/>
          <w:color w:val="000000"/>
          <w:sz w:val="28"/>
          <w:szCs w:val="28"/>
        </w:rPr>
      </w:pPr>
    </w:p>
    <w:p w:rsidR="00775091" w:rsidRPr="00775091" w:rsidRDefault="00775091" w:rsidP="00775091">
      <w:pPr>
        <w:pStyle w:val="3"/>
      </w:pPr>
      <w:bookmarkStart w:id="539" w:name="_Toc413884588"/>
      <w:r w:rsidRPr="00775091">
        <w:t>2.1.7 Удаление базы данных</w:t>
      </w:r>
      <w:bookmarkEnd w:id="539"/>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При удалении БД вместе с ней удаляются и все объекты содержащиеся в ней и освобождается пространство, занимаемое БД на диске.  </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удаления с помощью SQL Server выполните следующее:</w:t>
      </w:r>
    </w:p>
    <w:p w:rsidR="00775091" w:rsidRPr="00775091" w:rsidRDefault="00775091" w:rsidP="00FE0A7F">
      <w:pPr>
        <w:pStyle w:val="211"/>
        <w:numPr>
          <w:ilvl w:val="0"/>
          <w:numId w:val="73"/>
        </w:numPr>
        <w:tabs>
          <w:tab w:val="left" w:pos="1260"/>
        </w:tabs>
        <w:ind w:left="0" w:firstLine="851"/>
        <w:rPr>
          <w:color w:val="000000"/>
          <w:sz w:val="28"/>
          <w:szCs w:val="28"/>
        </w:rPr>
      </w:pPr>
      <w:r w:rsidRPr="00775091">
        <w:rPr>
          <w:color w:val="000000"/>
          <w:sz w:val="28"/>
          <w:szCs w:val="28"/>
        </w:rPr>
        <w:t xml:space="preserve">выберете сервер, на котором находится БД, и выделите папку </w:t>
      </w:r>
      <w:r w:rsidRPr="00775091">
        <w:rPr>
          <w:i/>
          <w:color w:val="000000"/>
          <w:sz w:val="28"/>
          <w:szCs w:val="28"/>
          <w:lang w:val="en-US"/>
        </w:rPr>
        <w:t>Databases</w:t>
      </w:r>
      <w:r w:rsidRPr="00775091">
        <w:rPr>
          <w:color w:val="000000"/>
          <w:sz w:val="28"/>
          <w:szCs w:val="28"/>
        </w:rPr>
        <w:t xml:space="preserve">. </w:t>
      </w:r>
    </w:p>
    <w:p w:rsidR="00775091" w:rsidRPr="00775091" w:rsidRDefault="00775091" w:rsidP="00FE0A7F">
      <w:pPr>
        <w:pStyle w:val="211"/>
        <w:numPr>
          <w:ilvl w:val="0"/>
          <w:numId w:val="73"/>
        </w:numPr>
        <w:tabs>
          <w:tab w:val="left" w:pos="1260"/>
        </w:tabs>
        <w:ind w:left="0" w:firstLine="851"/>
        <w:rPr>
          <w:color w:val="000000"/>
          <w:sz w:val="28"/>
          <w:szCs w:val="28"/>
        </w:rPr>
      </w:pPr>
      <w:r w:rsidRPr="00775091">
        <w:rPr>
          <w:color w:val="000000"/>
          <w:sz w:val="28"/>
          <w:szCs w:val="28"/>
        </w:rPr>
        <w:t>на правой панели появится список баз данных, выделите нужную БД;</w:t>
      </w:r>
    </w:p>
    <w:p w:rsidR="00775091" w:rsidRPr="00775091" w:rsidRDefault="00775091" w:rsidP="00FE0A7F">
      <w:pPr>
        <w:pStyle w:val="211"/>
        <w:numPr>
          <w:ilvl w:val="0"/>
          <w:numId w:val="73"/>
        </w:numPr>
        <w:tabs>
          <w:tab w:val="left" w:pos="1260"/>
        </w:tabs>
        <w:ind w:left="0" w:firstLine="851"/>
        <w:rPr>
          <w:color w:val="000000"/>
          <w:sz w:val="28"/>
          <w:szCs w:val="28"/>
        </w:rPr>
      </w:pPr>
      <w:r w:rsidRPr="00775091">
        <w:rPr>
          <w:color w:val="000000"/>
          <w:sz w:val="28"/>
          <w:szCs w:val="28"/>
        </w:rPr>
        <w:t xml:space="preserve">в контекстном меню выберете команду </w:t>
      </w:r>
      <w:r w:rsidRPr="00775091">
        <w:rPr>
          <w:color w:val="000000"/>
          <w:sz w:val="28"/>
          <w:szCs w:val="28"/>
          <w:lang w:val="en-US"/>
        </w:rPr>
        <w:t>Delete</w:t>
      </w:r>
      <w:r w:rsidRPr="00775091">
        <w:rPr>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Синтаксис команды удаления БД на языке Transact-SQL выглядит следующим образом:</w:t>
      </w:r>
    </w:p>
    <w:p w:rsidR="00775091" w:rsidRPr="00775091" w:rsidRDefault="00775091" w:rsidP="00775091">
      <w:pPr>
        <w:pStyle w:val="210"/>
        <w:ind w:firstLine="900"/>
        <w:jc w:val="both"/>
        <w:rPr>
          <w:color w:val="000000"/>
          <w:szCs w:val="28"/>
          <w:lang w:val="en-US"/>
        </w:rPr>
      </w:pPr>
      <w:r w:rsidRPr="00775091">
        <w:rPr>
          <w:color w:val="000000"/>
          <w:szCs w:val="28"/>
          <w:lang w:val="en-US"/>
        </w:rPr>
        <w:t>DROP DATABASE database_name, [database_name,...]</w:t>
      </w:r>
    </w:p>
    <w:p w:rsidR="00775091" w:rsidRPr="00775091" w:rsidRDefault="00775091" w:rsidP="00775091">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Пример</w:t>
      </w:r>
      <w:r w:rsidRPr="00775091">
        <w:rPr>
          <w:rFonts w:ascii="Times New Roman" w:hAnsi="Times New Roman" w:cs="Times New Roman"/>
          <w:color w:val="000000"/>
          <w:sz w:val="28"/>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DROP DATABASE NewDatabase;</w:t>
      </w:r>
    </w:p>
    <w:p w:rsidR="00775091" w:rsidRPr="00775091" w:rsidRDefault="00775091" w:rsidP="00775091">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где</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i/>
          <w:color w:val="000000"/>
          <w:sz w:val="28"/>
          <w:szCs w:val="28"/>
          <w:lang w:val="en-US"/>
        </w:rPr>
        <w:t>NewDatabase</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имя</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удаляемой</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БД</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из</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примера</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создания</w:t>
      </w:r>
      <w:r w:rsidRPr="00775091">
        <w:rPr>
          <w:rFonts w:ascii="Times New Roman" w:hAnsi="Times New Roman" w:cs="Times New Roman"/>
          <w:color w:val="000000"/>
          <w:sz w:val="28"/>
          <w:szCs w:val="28"/>
          <w:lang w:val="en-US"/>
        </w:rPr>
        <w:t xml:space="preserve"> </w:t>
      </w:r>
      <w:r w:rsidRPr="00775091">
        <w:rPr>
          <w:rFonts w:ascii="Times New Roman" w:hAnsi="Times New Roman" w:cs="Times New Roman"/>
          <w:color w:val="000000"/>
          <w:sz w:val="28"/>
          <w:szCs w:val="28"/>
        </w:rPr>
        <w:t>БД</w:t>
      </w:r>
      <w:r w:rsidRPr="00775091">
        <w:rPr>
          <w:rFonts w:ascii="Times New Roman" w:hAnsi="Times New Roman" w:cs="Times New Roman"/>
          <w:color w:val="000000"/>
          <w:sz w:val="28"/>
          <w:szCs w:val="28"/>
          <w:lang w:val="en-US"/>
        </w:rPr>
        <w:t>.</w:t>
      </w:r>
    </w:p>
    <w:p w:rsidR="00775091" w:rsidRPr="00775091" w:rsidRDefault="00775091" w:rsidP="00775091">
      <w:pPr>
        <w:pStyle w:val="3"/>
        <w:rPr>
          <w:lang w:val="en-US"/>
        </w:rPr>
      </w:pPr>
    </w:p>
    <w:p w:rsidR="00775091" w:rsidRPr="00775091" w:rsidRDefault="00775091" w:rsidP="00775091">
      <w:pPr>
        <w:pStyle w:val="3"/>
      </w:pPr>
      <w:bookmarkStart w:id="540" w:name="_Toc413884589"/>
      <w:r w:rsidRPr="00775091">
        <w:t>2.2 Работа с таблицами</w:t>
      </w:r>
      <w:bookmarkEnd w:id="540"/>
    </w:p>
    <w:p w:rsidR="00775091" w:rsidRPr="00775091" w:rsidRDefault="00775091" w:rsidP="00775091">
      <w:pPr>
        <w:pStyle w:val="3"/>
      </w:pPr>
      <w:bookmarkStart w:id="541" w:name="_Toc413884590"/>
      <w:r w:rsidRPr="00775091">
        <w:t>2.2.1 Создание таблицы</w:t>
      </w:r>
      <w:bookmarkEnd w:id="541"/>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Выберите требуемую БД и откройте эту папку, а затем щелкните правой кнопкой мыши на объекте </w:t>
      </w:r>
      <w:r w:rsidRPr="00775091">
        <w:rPr>
          <w:rFonts w:ascii="Times New Roman" w:hAnsi="Times New Roman" w:cs="Times New Roman"/>
          <w:i/>
          <w:color w:val="000000"/>
          <w:sz w:val="28"/>
          <w:szCs w:val="28"/>
        </w:rPr>
        <w:t>Tables</w:t>
      </w:r>
      <w:r w:rsidRPr="00775091">
        <w:rPr>
          <w:rFonts w:ascii="Times New Roman" w:hAnsi="Times New Roman" w:cs="Times New Roman"/>
          <w:color w:val="000000"/>
          <w:sz w:val="28"/>
          <w:szCs w:val="28"/>
        </w:rPr>
        <w:t xml:space="preserve">. В контекстном меню выберите команду </w:t>
      </w:r>
      <w:r w:rsidRPr="00775091">
        <w:rPr>
          <w:rFonts w:ascii="Times New Roman" w:hAnsi="Times New Roman" w:cs="Times New Roman"/>
          <w:i/>
          <w:color w:val="000000"/>
          <w:sz w:val="28"/>
          <w:szCs w:val="28"/>
        </w:rPr>
        <w:t>New Table</w:t>
      </w:r>
      <w:r w:rsidRPr="00775091">
        <w:rPr>
          <w:rFonts w:ascii="Times New Roman" w:hAnsi="Times New Roman" w:cs="Times New Roman"/>
          <w:color w:val="000000"/>
          <w:sz w:val="28"/>
          <w:szCs w:val="28"/>
        </w:rPr>
        <w:t xml:space="preserve">. На экране появится окно диалога.  </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Здесь вы можете сформировать поля для хранения данных и установить для них необходимые атрибуты.</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Для формирования полей необходимо заполнить таблицу, которая имеет следующие столбцы: </w:t>
      </w:r>
    </w:p>
    <w:p w:rsidR="00775091" w:rsidRPr="00775091" w:rsidRDefault="00775091" w:rsidP="00775091">
      <w:pPr>
        <w:pStyle w:val="211"/>
        <w:rPr>
          <w:color w:val="000000"/>
          <w:sz w:val="28"/>
          <w:szCs w:val="28"/>
        </w:rPr>
      </w:pPr>
      <w:r w:rsidRPr="00775091">
        <w:rPr>
          <w:b/>
          <w:color w:val="000000"/>
          <w:sz w:val="28"/>
          <w:szCs w:val="28"/>
          <w:lang w:val="en-US"/>
        </w:rPr>
        <w:t>Column</w:t>
      </w:r>
      <w:r w:rsidRPr="00775091">
        <w:rPr>
          <w:b/>
          <w:color w:val="000000"/>
          <w:sz w:val="28"/>
          <w:szCs w:val="28"/>
        </w:rPr>
        <w:t xml:space="preserve"> </w:t>
      </w:r>
      <w:r w:rsidRPr="00775091">
        <w:rPr>
          <w:b/>
          <w:color w:val="000000"/>
          <w:sz w:val="28"/>
          <w:szCs w:val="28"/>
          <w:lang w:val="en-US"/>
        </w:rPr>
        <w:t>Name</w:t>
      </w:r>
      <w:r w:rsidRPr="00775091">
        <w:rPr>
          <w:color w:val="000000"/>
          <w:sz w:val="28"/>
          <w:szCs w:val="28"/>
        </w:rPr>
        <w:t xml:space="preserve"> – имя столбца (поля);</w:t>
      </w:r>
    </w:p>
    <w:p w:rsidR="00775091" w:rsidRPr="00775091" w:rsidRDefault="00775091" w:rsidP="00775091">
      <w:pPr>
        <w:pStyle w:val="211"/>
        <w:rPr>
          <w:color w:val="000000"/>
          <w:sz w:val="28"/>
          <w:szCs w:val="28"/>
        </w:rPr>
      </w:pPr>
      <w:r w:rsidRPr="00775091">
        <w:rPr>
          <w:b/>
          <w:color w:val="000000"/>
          <w:sz w:val="28"/>
          <w:szCs w:val="28"/>
          <w:lang w:val="en-US"/>
        </w:rPr>
        <w:t>Data</w:t>
      </w:r>
      <w:r w:rsidRPr="00775091">
        <w:rPr>
          <w:b/>
          <w:color w:val="000000"/>
          <w:sz w:val="28"/>
          <w:szCs w:val="28"/>
        </w:rPr>
        <w:t xml:space="preserve"> </w:t>
      </w:r>
      <w:r w:rsidRPr="00775091">
        <w:rPr>
          <w:b/>
          <w:color w:val="000000"/>
          <w:sz w:val="28"/>
          <w:szCs w:val="28"/>
          <w:lang w:val="en-US"/>
        </w:rPr>
        <w:t>Type</w:t>
      </w:r>
      <w:r w:rsidRPr="00775091">
        <w:rPr>
          <w:color w:val="000000"/>
          <w:sz w:val="28"/>
          <w:szCs w:val="28"/>
        </w:rPr>
        <w:t xml:space="preserve"> – тип данных поля; выбирается из списка;</w:t>
      </w:r>
    </w:p>
    <w:p w:rsidR="00775091" w:rsidRPr="00775091" w:rsidRDefault="00775091" w:rsidP="00775091">
      <w:pPr>
        <w:pStyle w:val="211"/>
        <w:rPr>
          <w:color w:val="000000"/>
          <w:sz w:val="28"/>
          <w:szCs w:val="28"/>
        </w:rPr>
      </w:pPr>
      <w:r w:rsidRPr="00775091">
        <w:rPr>
          <w:b/>
          <w:color w:val="000000"/>
          <w:sz w:val="28"/>
          <w:szCs w:val="28"/>
          <w:lang w:val="en-US"/>
        </w:rPr>
        <w:t>Length</w:t>
      </w:r>
      <w:r w:rsidRPr="00775091">
        <w:rPr>
          <w:color w:val="000000"/>
          <w:sz w:val="28"/>
          <w:szCs w:val="28"/>
        </w:rPr>
        <w:t xml:space="preserve"> – размер, указывается только для тех типов данных, для которых он не определяется автоматически;</w:t>
      </w:r>
    </w:p>
    <w:p w:rsidR="00775091" w:rsidRPr="00775091" w:rsidRDefault="00775091" w:rsidP="00775091">
      <w:pPr>
        <w:pStyle w:val="211"/>
        <w:rPr>
          <w:color w:val="000000"/>
          <w:sz w:val="28"/>
          <w:szCs w:val="28"/>
        </w:rPr>
      </w:pPr>
      <w:r w:rsidRPr="00775091">
        <w:rPr>
          <w:b/>
          <w:color w:val="000000"/>
          <w:sz w:val="28"/>
          <w:szCs w:val="28"/>
          <w:lang w:val="en-US"/>
        </w:rPr>
        <w:t>Precision</w:t>
      </w:r>
      <w:r w:rsidRPr="00775091">
        <w:rPr>
          <w:color w:val="000000"/>
          <w:sz w:val="28"/>
          <w:szCs w:val="28"/>
        </w:rPr>
        <w:t xml:space="preserve"> – точность;</w:t>
      </w:r>
    </w:p>
    <w:p w:rsidR="00775091" w:rsidRPr="00775091" w:rsidRDefault="00775091" w:rsidP="00775091">
      <w:pPr>
        <w:pStyle w:val="211"/>
        <w:rPr>
          <w:color w:val="000000"/>
          <w:sz w:val="28"/>
          <w:szCs w:val="28"/>
        </w:rPr>
      </w:pPr>
      <w:r w:rsidRPr="00775091">
        <w:rPr>
          <w:b/>
          <w:color w:val="000000"/>
          <w:sz w:val="28"/>
          <w:szCs w:val="28"/>
          <w:lang w:val="en-US"/>
        </w:rPr>
        <w:t>Scale</w:t>
      </w:r>
      <w:r w:rsidRPr="00775091">
        <w:rPr>
          <w:color w:val="000000"/>
          <w:sz w:val="28"/>
          <w:szCs w:val="28"/>
        </w:rPr>
        <w:t xml:space="preserve"> – масштаб;</w:t>
      </w:r>
    </w:p>
    <w:p w:rsidR="00775091" w:rsidRPr="00775091" w:rsidRDefault="00775091" w:rsidP="00775091">
      <w:pPr>
        <w:pStyle w:val="211"/>
        <w:rPr>
          <w:color w:val="000000"/>
          <w:sz w:val="28"/>
          <w:szCs w:val="28"/>
        </w:rPr>
      </w:pPr>
      <w:r w:rsidRPr="00775091">
        <w:rPr>
          <w:b/>
          <w:color w:val="000000"/>
          <w:sz w:val="28"/>
          <w:szCs w:val="28"/>
          <w:lang w:val="en-US"/>
        </w:rPr>
        <w:t>Allow</w:t>
      </w:r>
      <w:r w:rsidRPr="00775091">
        <w:rPr>
          <w:b/>
          <w:color w:val="000000"/>
          <w:sz w:val="28"/>
          <w:szCs w:val="28"/>
        </w:rPr>
        <w:t xml:space="preserve"> </w:t>
      </w:r>
      <w:r w:rsidRPr="00775091">
        <w:rPr>
          <w:b/>
          <w:color w:val="000000"/>
          <w:sz w:val="28"/>
          <w:szCs w:val="28"/>
          <w:lang w:val="en-US"/>
        </w:rPr>
        <w:t>Nulls</w:t>
      </w:r>
      <w:r w:rsidRPr="00775091">
        <w:rPr>
          <w:color w:val="000000"/>
          <w:sz w:val="28"/>
          <w:szCs w:val="28"/>
        </w:rPr>
        <w:t xml:space="preserve"> - указывает на допустимость использования элементов </w:t>
      </w:r>
      <w:r w:rsidRPr="00775091">
        <w:rPr>
          <w:color w:val="000000"/>
          <w:sz w:val="28"/>
          <w:szCs w:val="28"/>
          <w:lang w:val="en-US"/>
        </w:rPr>
        <w:t>NULL</w:t>
      </w:r>
      <w:r w:rsidRPr="00775091">
        <w:rPr>
          <w:color w:val="000000"/>
          <w:sz w:val="28"/>
          <w:szCs w:val="28"/>
        </w:rPr>
        <w:t>;</w:t>
      </w:r>
    </w:p>
    <w:p w:rsidR="00775091" w:rsidRPr="00775091" w:rsidRDefault="00775091" w:rsidP="00775091">
      <w:pPr>
        <w:pStyle w:val="211"/>
        <w:rPr>
          <w:color w:val="000000"/>
          <w:sz w:val="28"/>
          <w:szCs w:val="28"/>
        </w:rPr>
      </w:pPr>
      <w:r w:rsidRPr="00775091">
        <w:rPr>
          <w:b/>
          <w:color w:val="000000"/>
          <w:sz w:val="28"/>
          <w:szCs w:val="28"/>
          <w:lang w:val="en-US"/>
        </w:rPr>
        <w:t>Default</w:t>
      </w:r>
      <w:r w:rsidRPr="00775091">
        <w:rPr>
          <w:b/>
          <w:color w:val="000000"/>
          <w:sz w:val="28"/>
          <w:szCs w:val="28"/>
        </w:rPr>
        <w:t xml:space="preserve"> </w:t>
      </w:r>
      <w:r w:rsidRPr="00775091">
        <w:rPr>
          <w:b/>
          <w:color w:val="000000"/>
          <w:sz w:val="28"/>
          <w:szCs w:val="28"/>
          <w:lang w:val="en-US"/>
        </w:rPr>
        <w:t>Value</w:t>
      </w:r>
      <w:r w:rsidRPr="00775091">
        <w:rPr>
          <w:color w:val="000000"/>
          <w:sz w:val="28"/>
          <w:szCs w:val="28"/>
        </w:rPr>
        <w:t xml:space="preserve"> – значение по умолчанию;</w:t>
      </w:r>
    </w:p>
    <w:p w:rsidR="00775091" w:rsidRPr="00775091" w:rsidRDefault="00775091" w:rsidP="00775091">
      <w:pPr>
        <w:pStyle w:val="211"/>
        <w:rPr>
          <w:color w:val="000000"/>
          <w:sz w:val="28"/>
          <w:szCs w:val="28"/>
        </w:rPr>
      </w:pPr>
      <w:r w:rsidRPr="00775091">
        <w:rPr>
          <w:b/>
          <w:color w:val="000000"/>
          <w:sz w:val="28"/>
          <w:szCs w:val="28"/>
          <w:lang w:val="en-US"/>
        </w:rPr>
        <w:t>Identity</w:t>
      </w:r>
      <w:r w:rsidRPr="00775091">
        <w:rPr>
          <w:color w:val="000000"/>
          <w:sz w:val="28"/>
          <w:szCs w:val="28"/>
        </w:rPr>
        <w:t xml:space="preserve"> указывает, что данная колонка будет использоваться в качестве счётчика;</w:t>
      </w:r>
    </w:p>
    <w:p w:rsidR="00775091" w:rsidRPr="00775091" w:rsidRDefault="00775091" w:rsidP="00775091">
      <w:pPr>
        <w:pStyle w:val="211"/>
        <w:rPr>
          <w:color w:val="000000"/>
          <w:sz w:val="28"/>
          <w:szCs w:val="28"/>
        </w:rPr>
      </w:pPr>
      <w:r w:rsidRPr="00775091">
        <w:rPr>
          <w:b/>
          <w:color w:val="000000"/>
          <w:sz w:val="28"/>
          <w:szCs w:val="28"/>
          <w:lang w:val="en-US"/>
        </w:rPr>
        <w:t>Identity</w:t>
      </w:r>
      <w:r w:rsidRPr="00775091">
        <w:rPr>
          <w:b/>
          <w:color w:val="000000"/>
          <w:sz w:val="28"/>
          <w:szCs w:val="28"/>
        </w:rPr>
        <w:t xml:space="preserve"> </w:t>
      </w:r>
      <w:r w:rsidRPr="00775091">
        <w:rPr>
          <w:b/>
          <w:color w:val="000000"/>
          <w:sz w:val="28"/>
          <w:szCs w:val="28"/>
          <w:lang w:val="en-US"/>
        </w:rPr>
        <w:t>Seed</w:t>
      </w:r>
      <w:r w:rsidRPr="00775091">
        <w:rPr>
          <w:color w:val="000000"/>
          <w:sz w:val="28"/>
          <w:szCs w:val="28"/>
        </w:rPr>
        <w:t xml:space="preserve"> – базовое значение для счётчика;</w:t>
      </w:r>
    </w:p>
    <w:p w:rsidR="00775091" w:rsidRPr="00775091" w:rsidRDefault="00775091" w:rsidP="00775091">
      <w:pPr>
        <w:pStyle w:val="211"/>
        <w:rPr>
          <w:color w:val="000000"/>
          <w:sz w:val="28"/>
          <w:szCs w:val="28"/>
        </w:rPr>
      </w:pPr>
      <w:r w:rsidRPr="00775091">
        <w:rPr>
          <w:b/>
          <w:color w:val="000000"/>
          <w:sz w:val="28"/>
          <w:szCs w:val="28"/>
          <w:lang w:val="en-US"/>
        </w:rPr>
        <w:t>Identity</w:t>
      </w:r>
      <w:r w:rsidRPr="00775091">
        <w:rPr>
          <w:b/>
          <w:color w:val="000000"/>
          <w:sz w:val="28"/>
          <w:szCs w:val="28"/>
        </w:rPr>
        <w:t xml:space="preserve"> </w:t>
      </w:r>
      <w:r w:rsidRPr="00775091">
        <w:rPr>
          <w:b/>
          <w:color w:val="000000"/>
          <w:sz w:val="28"/>
          <w:szCs w:val="28"/>
          <w:lang w:val="en-US"/>
        </w:rPr>
        <w:t>Increment</w:t>
      </w:r>
      <w:r w:rsidRPr="00775091">
        <w:rPr>
          <w:color w:val="000000"/>
          <w:sz w:val="28"/>
          <w:szCs w:val="28"/>
        </w:rPr>
        <w:t xml:space="preserve"> – приращение базы;</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В SQL Server можно так же создавать два типа временных таблиц – локальные и глобальные. Чтобы создать локальную временную таблицу, нужно на месте первого символа в её имени поставить знак фунта (#). Локальная таблица доступна только для того сеанса, в котором она была создана. По окончании сеанса таблица автоматически удаляется. В имени глобальной временной таблицы необходимо поставить два знака фунта (#). Такая таблица будет доступна для всех сеансов. Таблица автоматически удаляется по окончании последнего сеанса.</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Создание таблиц с помощью Transact-SQL выглядит следующим образом:</w:t>
      </w:r>
    </w:p>
    <w:p w:rsidR="00775091" w:rsidRPr="00775091" w:rsidRDefault="00775091" w:rsidP="00775091">
      <w:pPr>
        <w:pStyle w:val="210"/>
        <w:ind w:firstLine="900"/>
        <w:jc w:val="both"/>
        <w:rPr>
          <w:color w:val="000000"/>
          <w:szCs w:val="28"/>
          <w:lang w:val="en-US"/>
        </w:rPr>
      </w:pPr>
      <w:r w:rsidRPr="00775091">
        <w:rPr>
          <w:color w:val="000000"/>
          <w:szCs w:val="28"/>
          <w:lang w:val="en-US"/>
        </w:rPr>
        <w:t>CREATE TABLE</w:t>
      </w:r>
    </w:p>
    <w:p w:rsidR="00775091" w:rsidRPr="00775091" w:rsidRDefault="00775091" w:rsidP="00775091">
      <w:pPr>
        <w:pStyle w:val="210"/>
        <w:ind w:firstLine="900"/>
        <w:jc w:val="both"/>
        <w:rPr>
          <w:color w:val="000000"/>
          <w:szCs w:val="28"/>
          <w:lang w:val="en-US"/>
        </w:rPr>
      </w:pPr>
      <w:r w:rsidRPr="00775091">
        <w:rPr>
          <w:color w:val="000000"/>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 xml:space="preserve">    database_name.[owner].| owner.</w:t>
      </w:r>
    </w:p>
    <w:p w:rsidR="00775091" w:rsidRPr="00775091" w:rsidRDefault="00775091" w:rsidP="00775091">
      <w:pPr>
        <w:pStyle w:val="210"/>
        <w:ind w:firstLine="900"/>
        <w:jc w:val="both"/>
        <w:rPr>
          <w:color w:val="000000"/>
          <w:szCs w:val="28"/>
          <w:lang w:val="en-US"/>
        </w:rPr>
      </w:pPr>
      <w:r w:rsidRPr="00775091">
        <w:rPr>
          <w:color w:val="000000"/>
          <w:szCs w:val="28"/>
          <w:lang w:val="en-US"/>
        </w:rPr>
        <w:t>] table_name</w:t>
      </w:r>
    </w:p>
    <w:p w:rsidR="00775091" w:rsidRPr="00775091" w:rsidRDefault="00775091" w:rsidP="00775091">
      <w:pPr>
        <w:pStyle w:val="210"/>
        <w:ind w:firstLine="900"/>
        <w:jc w:val="both"/>
        <w:rPr>
          <w:color w:val="000000"/>
          <w:szCs w:val="28"/>
          <w:lang w:val="en-US"/>
        </w:rPr>
      </w:pPr>
      <w:r w:rsidRPr="00775091">
        <w:rPr>
          <w:color w:val="000000"/>
          <w:szCs w:val="28"/>
          <w:lang w:val="en-US"/>
        </w:rPr>
        <w:t>(</w:t>
      </w:r>
    </w:p>
    <w:p w:rsidR="00775091" w:rsidRPr="00775091" w:rsidRDefault="00775091" w:rsidP="00775091">
      <w:pPr>
        <w:pStyle w:val="210"/>
        <w:ind w:firstLine="1440"/>
        <w:jc w:val="both"/>
        <w:rPr>
          <w:color w:val="000000"/>
          <w:szCs w:val="28"/>
          <w:lang w:val="en-US"/>
        </w:rPr>
      </w:pPr>
      <w:r w:rsidRPr="00775091">
        <w:rPr>
          <w:color w:val="000000"/>
          <w:szCs w:val="28"/>
          <w:lang w:val="en-US"/>
        </w:rPr>
        <w:t>{&lt;column_definition&gt;</w:t>
      </w:r>
    </w:p>
    <w:p w:rsidR="00775091" w:rsidRPr="00775091" w:rsidRDefault="00775091" w:rsidP="00775091">
      <w:pPr>
        <w:pStyle w:val="210"/>
        <w:ind w:left="684" w:firstLine="756"/>
        <w:jc w:val="both"/>
        <w:rPr>
          <w:color w:val="000000"/>
          <w:szCs w:val="28"/>
          <w:lang w:val="en-US"/>
        </w:rPr>
      </w:pPr>
      <w:r w:rsidRPr="00775091">
        <w:rPr>
          <w:color w:val="000000"/>
          <w:szCs w:val="28"/>
          <w:lang w:val="en-US"/>
        </w:rPr>
        <w:t xml:space="preserve">  | column_name AS computed_column_expression</w:t>
      </w:r>
    </w:p>
    <w:p w:rsidR="00775091" w:rsidRPr="00775091" w:rsidRDefault="00775091" w:rsidP="00775091">
      <w:pPr>
        <w:pStyle w:val="210"/>
        <w:ind w:firstLine="1440"/>
        <w:jc w:val="both"/>
        <w:rPr>
          <w:color w:val="000000"/>
          <w:szCs w:val="28"/>
          <w:lang w:val="en-US"/>
        </w:rPr>
      </w:pPr>
      <w:r w:rsidRPr="00775091">
        <w:rPr>
          <w:color w:val="000000"/>
          <w:szCs w:val="28"/>
          <w:lang w:val="en-US"/>
        </w:rPr>
        <w:t xml:space="preserve">  | &lt;table_constraint&gt;</w:t>
      </w:r>
    </w:p>
    <w:p w:rsidR="00775091" w:rsidRPr="00775091" w:rsidRDefault="00775091" w:rsidP="00775091">
      <w:pPr>
        <w:pStyle w:val="210"/>
        <w:ind w:firstLine="1440"/>
        <w:jc w:val="both"/>
        <w:rPr>
          <w:color w:val="000000"/>
          <w:szCs w:val="28"/>
          <w:lang w:val="en-US"/>
        </w:rPr>
      </w:pPr>
      <w:r w:rsidRPr="00775091">
        <w:rPr>
          <w:color w:val="000000"/>
          <w:szCs w:val="28"/>
          <w:lang w:val="en-US"/>
        </w:rPr>
        <w:t>} [,...n]</w:t>
      </w:r>
    </w:p>
    <w:p w:rsidR="00775091" w:rsidRPr="00775091" w:rsidRDefault="00775091" w:rsidP="00775091">
      <w:pPr>
        <w:pStyle w:val="210"/>
        <w:ind w:firstLine="900"/>
        <w:jc w:val="both"/>
        <w:rPr>
          <w:color w:val="000000"/>
          <w:szCs w:val="28"/>
          <w:lang w:val="en-US"/>
        </w:rPr>
      </w:pPr>
      <w:r w:rsidRPr="00775091">
        <w:rPr>
          <w:color w:val="000000"/>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 ON {filegroup | DEFAULT} ]</w:t>
      </w:r>
    </w:p>
    <w:p w:rsidR="00775091" w:rsidRPr="00775091" w:rsidRDefault="00775091" w:rsidP="00775091">
      <w:pPr>
        <w:pStyle w:val="210"/>
        <w:ind w:firstLine="900"/>
        <w:jc w:val="both"/>
        <w:rPr>
          <w:color w:val="000000"/>
          <w:szCs w:val="28"/>
          <w:lang w:val="en-US"/>
        </w:rPr>
      </w:pPr>
      <w:r w:rsidRPr="00775091">
        <w:rPr>
          <w:color w:val="000000"/>
          <w:szCs w:val="28"/>
          <w:lang w:val="en-US"/>
        </w:rPr>
        <w:t>[ TEXTIMAGE_ON {filegroup | DEFAULT} ]</w:t>
      </w:r>
    </w:p>
    <w:p w:rsidR="00775091" w:rsidRPr="00775091" w:rsidRDefault="00775091" w:rsidP="00775091">
      <w:pPr>
        <w:pStyle w:val="210"/>
        <w:ind w:firstLine="900"/>
        <w:jc w:val="both"/>
        <w:rPr>
          <w:color w:val="000000"/>
          <w:szCs w:val="28"/>
          <w:lang w:val="en-US"/>
        </w:rPr>
      </w:pPr>
    </w:p>
    <w:p w:rsidR="00775091" w:rsidRPr="00775091" w:rsidRDefault="00775091" w:rsidP="00775091">
      <w:pPr>
        <w:pStyle w:val="210"/>
        <w:ind w:firstLine="900"/>
        <w:jc w:val="both"/>
        <w:rPr>
          <w:color w:val="000000"/>
          <w:szCs w:val="28"/>
          <w:lang w:val="en-US"/>
        </w:rPr>
      </w:pPr>
      <w:r w:rsidRPr="00775091">
        <w:rPr>
          <w:color w:val="000000"/>
          <w:szCs w:val="28"/>
          <w:lang w:val="en-US"/>
        </w:rPr>
        <w:t>&lt;column_definition&gt; ::= { column_name data_type }</w:t>
      </w:r>
    </w:p>
    <w:p w:rsidR="00775091" w:rsidRPr="00775091" w:rsidRDefault="00775091" w:rsidP="00775091">
      <w:pPr>
        <w:pStyle w:val="210"/>
        <w:ind w:firstLine="900"/>
        <w:jc w:val="both"/>
        <w:rPr>
          <w:color w:val="000000"/>
          <w:szCs w:val="28"/>
          <w:lang w:val="en-US"/>
        </w:rPr>
      </w:pPr>
      <w:r w:rsidRPr="00775091">
        <w:rPr>
          <w:color w:val="000000"/>
          <w:szCs w:val="28"/>
          <w:lang w:val="en-US"/>
        </w:rPr>
        <w:t>[ [ DEFAULT constant_expression ]</w:t>
      </w:r>
    </w:p>
    <w:p w:rsidR="00775091" w:rsidRPr="00775091" w:rsidRDefault="00775091" w:rsidP="00775091">
      <w:pPr>
        <w:pStyle w:val="210"/>
        <w:ind w:firstLine="900"/>
        <w:jc w:val="both"/>
        <w:rPr>
          <w:color w:val="000000"/>
          <w:szCs w:val="28"/>
          <w:lang w:val="en-US"/>
        </w:rPr>
      </w:pPr>
      <w:r w:rsidRPr="00775091">
        <w:rPr>
          <w:color w:val="000000"/>
          <w:szCs w:val="28"/>
          <w:lang w:val="en-US"/>
        </w:rPr>
        <w:t>| [ IDENTITY [(seed, increment ) [NOT FOR REPLICATION] ] ]</w:t>
      </w:r>
    </w:p>
    <w:p w:rsidR="00775091" w:rsidRPr="00775091" w:rsidRDefault="00775091" w:rsidP="00775091">
      <w:pPr>
        <w:pStyle w:val="210"/>
        <w:ind w:firstLine="900"/>
        <w:jc w:val="both"/>
        <w:rPr>
          <w:color w:val="000000"/>
          <w:szCs w:val="28"/>
          <w:lang w:val="en-US"/>
        </w:rPr>
      </w:pPr>
      <w:r w:rsidRPr="00775091">
        <w:rPr>
          <w:color w:val="000000"/>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 ROWGUIDCOL ]</w:t>
      </w:r>
    </w:p>
    <w:p w:rsidR="00775091" w:rsidRPr="00775091" w:rsidRDefault="00775091" w:rsidP="00775091">
      <w:pPr>
        <w:pStyle w:val="210"/>
        <w:ind w:firstLine="900"/>
        <w:jc w:val="both"/>
        <w:rPr>
          <w:color w:val="000000"/>
          <w:szCs w:val="28"/>
          <w:lang w:val="en-US"/>
        </w:rPr>
      </w:pPr>
      <w:r w:rsidRPr="00775091">
        <w:rPr>
          <w:color w:val="000000"/>
          <w:szCs w:val="28"/>
          <w:lang w:val="en-US"/>
        </w:rPr>
        <w:t>[ &lt;column_constraint&gt;] [ ...n]</w:t>
      </w:r>
    </w:p>
    <w:p w:rsidR="00775091" w:rsidRPr="00775091" w:rsidRDefault="00775091" w:rsidP="00775091">
      <w:pPr>
        <w:pStyle w:val="210"/>
        <w:jc w:val="both"/>
        <w:rPr>
          <w:color w:val="000000"/>
          <w:szCs w:val="28"/>
          <w:lang w:val="en-US"/>
        </w:rPr>
      </w:pPr>
    </w:p>
    <w:p w:rsidR="00775091" w:rsidRPr="00775091" w:rsidRDefault="00775091" w:rsidP="00775091">
      <w:pPr>
        <w:spacing w:after="0" w:line="240" w:lineRule="auto"/>
        <w:ind w:firstLine="851"/>
        <w:jc w:val="both"/>
        <w:rPr>
          <w:rFonts w:ascii="Times New Roman" w:hAnsi="Times New Roman" w:cs="Times New Roman"/>
          <w:color w:val="000000"/>
          <w:sz w:val="28"/>
          <w:szCs w:val="28"/>
          <w:lang w:val="en-US"/>
        </w:rPr>
      </w:pPr>
      <w:r w:rsidRPr="00775091">
        <w:rPr>
          <w:rFonts w:ascii="Times New Roman" w:hAnsi="Times New Roman" w:cs="Times New Roman"/>
          <w:color w:val="000000"/>
          <w:sz w:val="28"/>
          <w:szCs w:val="28"/>
        </w:rPr>
        <w:t>Например</w:t>
      </w:r>
      <w:r w:rsidRPr="00775091">
        <w:rPr>
          <w:rFonts w:ascii="Times New Roman" w:hAnsi="Times New Roman" w:cs="Times New Roman"/>
          <w:color w:val="000000"/>
          <w:sz w:val="28"/>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CREATE TABLE NewDatabase.dbo.tlbSupplers</w:t>
      </w:r>
      <w:r w:rsidRPr="00775091">
        <w:rPr>
          <w:color w:val="000000"/>
          <w:szCs w:val="28"/>
          <w:lang w:val="en-US"/>
        </w:rPr>
        <w:tab/>
        <w:t xml:space="preserve"> -- </w:t>
      </w:r>
      <w:r w:rsidRPr="00775091">
        <w:rPr>
          <w:color w:val="000000"/>
          <w:szCs w:val="28"/>
        </w:rPr>
        <w:t>Создание</w:t>
      </w:r>
      <w:r w:rsidRPr="00775091">
        <w:rPr>
          <w:color w:val="000000"/>
          <w:szCs w:val="28"/>
          <w:lang w:val="en-US"/>
        </w:rPr>
        <w:t xml:space="preserve"> </w:t>
      </w:r>
      <w:r w:rsidRPr="00775091">
        <w:rPr>
          <w:color w:val="000000"/>
          <w:szCs w:val="28"/>
        </w:rPr>
        <w:t>таблицы</w:t>
      </w:r>
      <w:r w:rsidRPr="00775091">
        <w:rPr>
          <w:color w:val="000000"/>
          <w:szCs w:val="28"/>
          <w:lang w:val="en-US"/>
        </w:rPr>
        <w:t xml:space="preserve"> </w:t>
      </w:r>
      <w:r w:rsidRPr="00775091">
        <w:rPr>
          <w:color w:val="000000"/>
          <w:szCs w:val="28"/>
        </w:rPr>
        <w:t>в</w:t>
      </w:r>
      <w:r w:rsidRPr="00775091">
        <w:rPr>
          <w:color w:val="000000"/>
          <w:szCs w:val="28"/>
          <w:lang w:val="en-US"/>
        </w:rPr>
        <w:t xml:space="preserve"> </w:t>
      </w:r>
      <w:r w:rsidRPr="00775091">
        <w:rPr>
          <w:color w:val="000000"/>
          <w:szCs w:val="28"/>
        </w:rPr>
        <w:t>БД</w:t>
      </w:r>
      <w:r w:rsidRPr="00775091">
        <w:rPr>
          <w:color w:val="000000"/>
          <w:szCs w:val="28"/>
          <w:lang w:val="en-US"/>
        </w:rPr>
        <w:t xml:space="preserve"> NewDatabase</w:t>
      </w:r>
    </w:p>
    <w:p w:rsidR="00775091" w:rsidRPr="00775091" w:rsidRDefault="00775091" w:rsidP="00775091">
      <w:pPr>
        <w:pStyle w:val="210"/>
        <w:ind w:firstLine="900"/>
        <w:jc w:val="both"/>
        <w:rPr>
          <w:color w:val="000000"/>
          <w:szCs w:val="28"/>
        </w:rPr>
      </w:pPr>
      <w:r w:rsidRPr="00775091">
        <w:rPr>
          <w:color w:val="000000"/>
          <w:szCs w:val="28"/>
        </w:rPr>
        <w:t>(</w:t>
      </w:r>
    </w:p>
    <w:p w:rsidR="00775091" w:rsidRPr="00775091" w:rsidRDefault="00775091" w:rsidP="00775091">
      <w:pPr>
        <w:pStyle w:val="210"/>
        <w:ind w:firstLine="1440"/>
        <w:jc w:val="both"/>
        <w:rPr>
          <w:color w:val="000000"/>
          <w:szCs w:val="28"/>
        </w:rPr>
      </w:pPr>
      <w:r w:rsidRPr="00775091">
        <w:rPr>
          <w:color w:val="000000"/>
          <w:szCs w:val="28"/>
        </w:rPr>
        <w:t xml:space="preserve">SupID </w:t>
      </w:r>
      <w:r w:rsidRPr="00775091">
        <w:rPr>
          <w:color w:val="000000"/>
          <w:szCs w:val="28"/>
          <w:lang w:val="en-US"/>
        </w:rPr>
        <w:t>i</w:t>
      </w:r>
      <w:r w:rsidRPr="00775091">
        <w:rPr>
          <w:color w:val="000000"/>
          <w:szCs w:val="28"/>
        </w:rPr>
        <w:t>nt,</w:t>
      </w:r>
      <w:r w:rsidRPr="00775091">
        <w:rPr>
          <w:color w:val="000000"/>
          <w:szCs w:val="28"/>
        </w:rPr>
        <w:tab/>
      </w:r>
      <w:r w:rsidRPr="00775091">
        <w:rPr>
          <w:color w:val="000000"/>
          <w:szCs w:val="28"/>
        </w:rPr>
        <w:tab/>
        <w:t xml:space="preserve">-- создать поле SupID типа </w:t>
      </w:r>
      <w:r w:rsidRPr="00775091">
        <w:rPr>
          <w:color w:val="000000"/>
          <w:szCs w:val="28"/>
          <w:lang w:val="en-US"/>
        </w:rPr>
        <w:t>i</w:t>
      </w:r>
      <w:r w:rsidRPr="00775091">
        <w:rPr>
          <w:color w:val="000000"/>
          <w:szCs w:val="28"/>
        </w:rPr>
        <w:t>nt</w:t>
      </w:r>
    </w:p>
    <w:p w:rsidR="00775091" w:rsidRPr="00775091" w:rsidRDefault="00775091" w:rsidP="00775091">
      <w:pPr>
        <w:pStyle w:val="210"/>
        <w:ind w:firstLine="1440"/>
        <w:jc w:val="both"/>
        <w:rPr>
          <w:color w:val="000000"/>
          <w:szCs w:val="28"/>
          <w:lang w:val="en-US"/>
        </w:rPr>
      </w:pPr>
      <w:r w:rsidRPr="00775091">
        <w:rPr>
          <w:color w:val="000000"/>
          <w:szCs w:val="28"/>
          <w:lang w:val="en-US"/>
        </w:rPr>
        <w:t>FirstName char(35),</w:t>
      </w:r>
      <w:r w:rsidRPr="00775091">
        <w:rPr>
          <w:color w:val="000000"/>
          <w:szCs w:val="28"/>
          <w:lang w:val="en-US"/>
        </w:rPr>
        <w:tab/>
        <w:t xml:space="preserve">-- </w:t>
      </w:r>
      <w:r w:rsidRPr="00775091">
        <w:rPr>
          <w:color w:val="000000"/>
          <w:szCs w:val="28"/>
        </w:rPr>
        <w:t>создать</w:t>
      </w:r>
      <w:r w:rsidRPr="00775091">
        <w:rPr>
          <w:color w:val="000000"/>
          <w:szCs w:val="28"/>
          <w:lang w:val="en-US"/>
        </w:rPr>
        <w:t xml:space="preserve"> </w:t>
      </w:r>
      <w:r w:rsidRPr="00775091">
        <w:rPr>
          <w:color w:val="000000"/>
          <w:szCs w:val="28"/>
        </w:rPr>
        <w:t>поле</w:t>
      </w:r>
      <w:r w:rsidRPr="00775091">
        <w:rPr>
          <w:color w:val="000000"/>
          <w:szCs w:val="28"/>
          <w:lang w:val="en-US"/>
        </w:rPr>
        <w:t xml:space="preserve"> FirstName </w:t>
      </w:r>
      <w:r w:rsidRPr="00775091">
        <w:rPr>
          <w:color w:val="000000"/>
          <w:szCs w:val="28"/>
        </w:rPr>
        <w:t>типа</w:t>
      </w:r>
      <w:r w:rsidRPr="00775091">
        <w:rPr>
          <w:color w:val="000000"/>
          <w:szCs w:val="28"/>
          <w:lang w:val="en-US"/>
        </w:rPr>
        <w:t xml:space="preserve"> char(35)</w:t>
      </w:r>
    </w:p>
    <w:p w:rsidR="00775091" w:rsidRPr="00775091" w:rsidRDefault="00775091" w:rsidP="00775091">
      <w:pPr>
        <w:pStyle w:val="210"/>
        <w:ind w:firstLine="1440"/>
        <w:jc w:val="both"/>
        <w:rPr>
          <w:color w:val="000000"/>
          <w:szCs w:val="28"/>
          <w:lang w:val="en-US"/>
        </w:rPr>
      </w:pPr>
      <w:r w:rsidRPr="00775091">
        <w:rPr>
          <w:color w:val="000000"/>
          <w:szCs w:val="28"/>
          <w:lang w:val="en-US"/>
        </w:rPr>
        <w:t>LastName char(35),</w:t>
      </w:r>
      <w:r w:rsidRPr="00775091">
        <w:rPr>
          <w:color w:val="000000"/>
          <w:szCs w:val="28"/>
          <w:lang w:val="en-US"/>
        </w:rPr>
        <w:tab/>
        <w:t xml:space="preserve">-- </w:t>
      </w:r>
      <w:r w:rsidRPr="00775091">
        <w:rPr>
          <w:color w:val="000000"/>
          <w:szCs w:val="28"/>
        </w:rPr>
        <w:t>создать</w:t>
      </w:r>
      <w:r w:rsidRPr="00775091">
        <w:rPr>
          <w:color w:val="000000"/>
          <w:szCs w:val="28"/>
          <w:lang w:val="en-US"/>
        </w:rPr>
        <w:t xml:space="preserve"> </w:t>
      </w:r>
      <w:r w:rsidRPr="00775091">
        <w:rPr>
          <w:color w:val="000000"/>
          <w:szCs w:val="28"/>
        </w:rPr>
        <w:t>поле</w:t>
      </w:r>
      <w:r w:rsidRPr="00775091">
        <w:rPr>
          <w:color w:val="000000"/>
          <w:szCs w:val="28"/>
          <w:lang w:val="en-US"/>
        </w:rPr>
        <w:t xml:space="preserve"> LastName </w:t>
      </w:r>
      <w:r w:rsidRPr="00775091">
        <w:rPr>
          <w:color w:val="000000"/>
          <w:szCs w:val="28"/>
        </w:rPr>
        <w:t>типа</w:t>
      </w:r>
      <w:r w:rsidRPr="00775091">
        <w:rPr>
          <w:color w:val="000000"/>
          <w:szCs w:val="28"/>
          <w:lang w:val="en-US"/>
        </w:rPr>
        <w:t xml:space="preserve"> char(35)</w:t>
      </w:r>
    </w:p>
    <w:p w:rsidR="00775091" w:rsidRPr="00775091" w:rsidRDefault="00775091" w:rsidP="00775091">
      <w:pPr>
        <w:pStyle w:val="210"/>
        <w:ind w:firstLine="1440"/>
        <w:jc w:val="both"/>
        <w:rPr>
          <w:color w:val="000000"/>
          <w:szCs w:val="28"/>
        </w:rPr>
      </w:pPr>
      <w:r w:rsidRPr="00775091">
        <w:rPr>
          <w:color w:val="000000"/>
          <w:szCs w:val="28"/>
        </w:rPr>
        <w:t xml:space="preserve">Badge </w:t>
      </w:r>
      <w:r w:rsidRPr="00775091">
        <w:rPr>
          <w:color w:val="000000"/>
          <w:szCs w:val="28"/>
          <w:lang w:val="en-US"/>
        </w:rPr>
        <w:t>i</w:t>
      </w:r>
      <w:r w:rsidRPr="00775091">
        <w:rPr>
          <w:color w:val="000000"/>
          <w:szCs w:val="28"/>
        </w:rPr>
        <w:t>nt</w:t>
      </w:r>
      <w:r w:rsidRPr="00775091">
        <w:rPr>
          <w:color w:val="000000"/>
          <w:szCs w:val="28"/>
        </w:rPr>
        <w:tab/>
      </w:r>
      <w:r w:rsidRPr="00775091">
        <w:rPr>
          <w:color w:val="000000"/>
          <w:szCs w:val="28"/>
        </w:rPr>
        <w:tab/>
        <w:t>-- создать поле Badge типа int</w:t>
      </w:r>
    </w:p>
    <w:p w:rsidR="00775091" w:rsidRPr="00775091" w:rsidRDefault="00775091" w:rsidP="00775091">
      <w:pPr>
        <w:pStyle w:val="210"/>
        <w:ind w:firstLine="900"/>
        <w:jc w:val="both"/>
        <w:rPr>
          <w:color w:val="000000"/>
          <w:szCs w:val="28"/>
          <w:lang w:val="en-US"/>
        </w:rPr>
      </w:pPr>
      <w:r w:rsidRPr="00775091">
        <w:rPr>
          <w:color w:val="000000"/>
          <w:szCs w:val="28"/>
          <w:lang w:val="en-US"/>
        </w:rPr>
        <w:t>)</w:t>
      </w:r>
    </w:p>
    <w:p w:rsidR="00775091" w:rsidRPr="00775091" w:rsidRDefault="00775091" w:rsidP="00775091">
      <w:pPr>
        <w:pStyle w:val="210"/>
        <w:ind w:firstLine="900"/>
        <w:jc w:val="both"/>
        <w:rPr>
          <w:color w:val="000000"/>
          <w:szCs w:val="28"/>
          <w:lang w:val="en-US"/>
        </w:rPr>
      </w:pPr>
      <w:r w:rsidRPr="00775091">
        <w:rPr>
          <w:color w:val="000000"/>
          <w:szCs w:val="28"/>
          <w:lang w:val="en-US"/>
        </w:rPr>
        <w:t xml:space="preserve">INSERT INTO NewDatabase.dbo.tlbSupplers -- </w:t>
      </w:r>
      <w:r w:rsidRPr="00775091">
        <w:rPr>
          <w:color w:val="000000"/>
          <w:szCs w:val="28"/>
        </w:rPr>
        <w:t>добавить</w:t>
      </w:r>
      <w:r w:rsidRPr="00775091">
        <w:rPr>
          <w:color w:val="000000"/>
          <w:szCs w:val="28"/>
          <w:lang w:val="en-US"/>
        </w:rPr>
        <w:t xml:space="preserve"> </w:t>
      </w:r>
      <w:r w:rsidRPr="00775091">
        <w:rPr>
          <w:color w:val="000000"/>
          <w:szCs w:val="28"/>
        </w:rPr>
        <w:t>в</w:t>
      </w:r>
      <w:r w:rsidRPr="00775091">
        <w:rPr>
          <w:color w:val="000000"/>
          <w:szCs w:val="28"/>
          <w:lang w:val="en-US"/>
        </w:rPr>
        <w:t xml:space="preserve"> </w:t>
      </w:r>
      <w:r w:rsidRPr="00775091">
        <w:rPr>
          <w:color w:val="000000"/>
          <w:szCs w:val="28"/>
        </w:rPr>
        <w:t>таблицу</w:t>
      </w:r>
      <w:r w:rsidRPr="00775091">
        <w:rPr>
          <w:color w:val="000000"/>
          <w:szCs w:val="28"/>
          <w:lang w:val="en-US"/>
        </w:rPr>
        <w:t xml:space="preserve"> tlbSupplers</w:t>
      </w:r>
    </w:p>
    <w:p w:rsidR="00775091" w:rsidRPr="00775091" w:rsidRDefault="00775091" w:rsidP="00FE0A7F">
      <w:pPr>
        <w:pStyle w:val="210"/>
        <w:jc w:val="both"/>
        <w:rPr>
          <w:color w:val="000000"/>
          <w:szCs w:val="28"/>
          <w:lang w:val="en-US"/>
        </w:rPr>
      </w:pPr>
      <w:r w:rsidRPr="00775091">
        <w:rPr>
          <w:color w:val="000000"/>
          <w:szCs w:val="28"/>
          <w:lang w:val="en-US"/>
        </w:rPr>
        <w:t xml:space="preserve">-- </w:t>
      </w:r>
      <w:r w:rsidRPr="00775091">
        <w:rPr>
          <w:color w:val="000000"/>
          <w:szCs w:val="28"/>
        </w:rPr>
        <w:t>значения</w:t>
      </w:r>
      <w:r w:rsidRPr="00775091">
        <w:rPr>
          <w:color w:val="000000"/>
          <w:szCs w:val="28"/>
          <w:lang w:val="en-US"/>
        </w:rPr>
        <w:t>: SuppID: 1; FirstName: alex; LastName: molcovich; Badge: 2000</w:t>
      </w:r>
    </w:p>
    <w:p w:rsidR="00775091" w:rsidRPr="00775091" w:rsidRDefault="00FE0A7F" w:rsidP="00FE0A7F">
      <w:pPr>
        <w:pStyle w:val="210"/>
        <w:jc w:val="both"/>
        <w:rPr>
          <w:color w:val="000000"/>
          <w:szCs w:val="28"/>
          <w:lang w:val="en-US"/>
        </w:rPr>
      </w:pPr>
      <w:r w:rsidRPr="00DB5DB5">
        <w:rPr>
          <w:color w:val="000000"/>
          <w:szCs w:val="28"/>
          <w:lang w:val="en-US"/>
        </w:rPr>
        <w:t xml:space="preserve">           </w:t>
      </w:r>
      <w:r w:rsidR="00775091" w:rsidRPr="00775091">
        <w:rPr>
          <w:color w:val="000000"/>
          <w:szCs w:val="28"/>
          <w:lang w:val="en-US"/>
        </w:rPr>
        <w:t>VALUES (1,'alex','molcovich',2000)</w:t>
      </w:r>
    </w:p>
    <w:p w:rsidR="00775091" w:rsidRPr="00775091" w:rsidRDefault="00775091" w:rsidP="00775091">
      <w:pPr>
        <w:pStyle w:val="210"/>
        <w:ind w:firstLine="900"/>
        <w:jc w:val="both"/>
        <w:rPr>
          <w:color w:val="000000"/>
          <w:szCs w:val="28"/>
          <w:lang w:val="en-US"/>
        </w:rPr>
      </w:pPr>
      <w:r w:rsidRPr="00775091">
        <w:rPr>
          <w:color w:val="000000"/>
          <w:szCs w:val="28"/>
          <w:lang w:val="en-US"/>
        </w:rPr>
        <w:t xml:space="preserve">SELECT * FROM NewDatabase.dbo.tlbSupplers -- </w:t>
      </w:r>
      <w:r w:rsidRPr="00775091">
        <w:rPr>
          <w:color w:val="000000"/>
          <w:szCs w:val="28"/>
        </w:rPr>
        <w:t>вывести</w:t>
      </w:r>
      <w:r w:rsidRPr="00775091">
        <w:rPr>
          <w:color w:val="000000"/>
          <w:szCs w:val="28"/>
          <w:lang w:val="en-US"/>
        </w:rPr>
        <w:t xml:space="preserve"> </w:t>
      </w:r>
      <w:r w:rsidRPr="00775091">
        <w:rPr>
          <w:color w:val="000000"/>
          <w:szCs w:val="28"/>
        </w:rPr>
        <w:t>все</w:t>
      </w:r>
      <w:r w:rsidRPr="00775091">
        <w:rPr>
          <w:color w:val="000000"/>
          <w:szCs w:val="28"/>
          <w:lang w:val="en-US"/>
        </w:rPr>
        <w:t xml:space="preserve"> </w:t>
      </w:r>
      <w:r w:rsidRPr="00775091">
        <w:rPr>
          <w:color w:val="000000"/>
          <w:szCs w:val="28"/>
        </w:rPr>
        <w:t>поля</w:t>
      </w:r>
      <w:r w:rsidRPr="00775091">
        <w:rPr>
          <w:color w:val="000000"/>
          <w:szCs w:val="28"/>
          <w:lang w:val="en-US"/>
        </w:rPr>
        <w:t xml:space="preserve"> </w:t>
      </w:r>
      <w:r w:rsidRPr="00775091">
        <w:rPr>
          <w:color w:val="000000"/>
          <w:szCs w:val="28"/>
        </w:rPr>
        <w:t>таблицы</w:t>
      </w:r>
    </w:p>
    <w:p w:rsidR="00775091" w:rsidRPr="00775091" w:rsidRDefault="00775091" w:rsidP="00775091">
      <w:pPr>
        <w:pStyle w:val="3"/>
        <w:rPr>
          <w:lang w:val="en-US"/>
        </w:rPr>
      </w:pPr>
    </w:p>
    <w:p w:rsidR="00775091" w:rsidRPr="00775091" w:rsidRDefault="00775091" w:rsidP="00775091">
      <w:pPr>
        <w:pStyle w:val="3"/>
      </w:pPr>
      <w:bookmarkStart w:id="542" w:name="_Toc413884591"/>
      <w:r w:rsidRPr="00775091">
        <w:t>2.2.2 Модификация таблицы</w:t>
      </w:r>
      <w:bookmarkEnd w:id="542"/>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необходимости внесения изменений в существующую таблицу выберите её в списке объектов окна SQL Server и нажмите правую кнопку мыши. В контекстном меню для выбора будут доступны следующие команды:</w:t>
      </w:r>
    </w:p>
    <w:p w:rsidR="00775091" w:rsidRPr="00775091" w:rsidRDefault="00775091" w:rsidP="00775091">
      <w:pPr>
        <w:pStyle w:val="211"/>
        <w:rPr>
          <w:color w:val="000000"/>
          <w:sz w:val="28"/>
          <w:szCs w:val="28"/>
        </w:rPr>
      </w:pPr>
      <w:r w:rsidRPr="00775091">
        <w:rPr>
          <w:b/>
          <w:color w:val="000000"/>
          <w:sz w:val="28"/>
          <w:szCs w:val="28"/>
          <w:lang w:val="en-US"/>
        </w:rPr>
        <w:t>New</w:t>
      </w:r>
      <w:r w:rsidRPr="00775091">
        <w:rPr>
          <w:b/>
          <w:color w:val="000000"/>
          <w:sz w:val="28"/>
          <w:szCs w:val="28"/>
        </w:rPr>
        <w:t xml:space="preserve"> </w:t>
      </w:r>
      <w:r w:rsidRPr="00775091">
        <w:rPr>
          <w:b/>
          <w:color w:val="000000"/>
          <w:sz w:val="28"/>
          <w:szCs w:val="28"/>
          <w:lang w:val="en-US"/>
        </w:rPr>
        <w:t>Table</w:t>
      </w:r>
      <w:r w:rsidRPr="00775091">
        <w:rPr>
          <w:color w:val="000000"/>
          <w:sz w:val="28"/>
          <w:szCs w:val="28"/>
        </w:rPr>
        <w:t xml:space="preserve"> – команда создания новой таблицы;</w:t>
      </w:r>
    </w:p>
    <w:p w:rsidR="00775091" w:rsidRPr="00775091" w:rsidRDefault="00775091" w:rsidP="00775091">
      <w:pPr>
        <w:pStyle w:val="211"/>
        <w:rPr>
          <w:color w:val="000000"/>
          <w:sz w:val="28"/>
          <w:szCs w:val="28"/>
        </w:rPr>
      </w:pPr>
      <w:r w:rsidRPr="00775091">
        <w:rPr>
          <w:b/>
          <w:color w:val="000000"/>
          <w:sz w:val="28"/>
          <w:szCs w:val="28"/>
          <w:lang w:val="en-US"/>
        </w:rPr>
        <w:t>Desine</w:t>
      </w:r>
      <w:r w:rsidRPr="00775091">
        <w:rPr>
          <w:b/>
          <w:color w:val="000000"/>
          <w:sz w:val="28"/>
          <w:szCs w:val="28"/>
        </w:rPr>
        <w:t xml:space="preserve"> </w:t>
      </w:r>
      <w:r w:rsidRPr="00775091">
        <w:rPr>
          <w:b/>
          <w:color w:val="000000"/>
          <w:sz w:val="28"/>
          <w:szCs w:val="28"/>
          <w:lang w:val="en-US"/>
        </w:rPr>
        <w:t>Table</w:t>
      </w:r>
      <w:r w:rsidRPr="00775091">
        <w:rPr>
          <w:color w:val="000000"/>
          <w:sz w:val="28"/>
          <w:szCs w:val="28"/>
        </w:rPr>
        <w:t xml:space="preserve"> – открывает окно в котором можно выполнить изменения в таблице (окно тоже, что и при создании таблицы);</w:t>
      </w:r>
    </w:p>
    <w:p w:rsidR="00775091" w:rsidRPr="00775091" w:rsidRDefault="00775091" w:rsidP="00775091">
      <w:pPr>
        <w:pStyle w:val="211"/>
        <w:rPr>
          <w:color w:val="000000"/>
          <w:sz w:val="28"/>
          <w:szCs w:val="28"/>
        </w:rPr>
      </w:pPr>
      <w:r w:rsidRPr="00775091">
        <w:rPr>
          <w:b/>
          <w:color w:val="000000"/>
          <w:sz w:val="28"/>
          <w:szCs w:val="28"/>
          <w:lang w:val="en-US"/>
        </w:rPr>
        <w:t>Open</w:t>
      </w:r>
      <w:r w:rsidRPr="00775091">
        <w:rPr>
          <w:b/>
          <w:color w:val="000000"/>
          <w:sz w:val="28"/>
          <w:szCs w:val="28"/>
        </w:rPr>
        <w:t xml:space="preserve"> </w:t>
      </w:r>
      <w:r w:rsidRPr="00775091">
        <w:rPr>
          <w:b/>
          <w:color w:val="000000"/>
          <w:sz w:val="28"/>
          <w:szCs w:val="28"/>
          <w:lang w:val="en-US"/>
        </w:rPr>
        <w:t>Table</w:t>
      </w:r>
      <w:r w:rsidRPr="00775091">
        <w:rPr>
          <w:color w:val="000000"/>
          <w:sz w:val="28"/>
          <w:szCs w:val="28"/>
        </w:rPr>
        <w:t xml:space="preserve"> – открытие таблицы;</w:t>
      </w:r>
    </w:p>
    <w:p w:rsidR="00775091" w:rsidRPr="00775091" w:rsidRDefault="00775091" w:rsidP="00775091">
      <w:pPr>
        <w:pStyle w:val="211"/>
        <w:rPr>
          <w:color w:val="000000"/>
          <w:sz w:val="28"/>
          <w:szCs w:val="28"/>
        </w:rPr>
      </w:pPr>
      <w:r w:rsidRPr="00775091">
        <w:rPr>
          <w:b/>
          <w:color w:val="000000"/>
          <w:sz w:val="28"/>
          <w:szCs w:val="28"/>
          <w:lang w:val="en-US"/>
        </w:rPr>
        <w:t>Full</w:t>
      </w:r>
      <w:r w:rsidRPr="00775091">
        <w:rPr>
          <w:b/>
          <w:color w:val="000000"/>
          <w:sz w:val="28"/>
          <w:szCs w:val="28"/>
        </w:rPr>
        <w:t>-</w:t>
      </w:r>
      <w:r w:rsidRPr="00775091">
        <w:rPr>
          <w:b/>
          <w:color w:val="000000"/>
          <w:sz w:val="28"/>
          <w:szCs w:val="28"/>
          <w:lang w:val="en-US"/>
        </w:rPr>
        <w:t>Text</w:t>
      </w:r>
      <w:r w:rsidRPr="00775091">
        <w:rPr>
          <w:b/>
          <w:color w:val="000000"/>
          <w:sz w:val="28"/>
          <w:szCs w:val="28"/>
        </w:rPr>
        <w:t xml:space="preserve"> </w:t>
      </w:r>
      <w:r w:rsidRPr="00775091">
        <w:rPr>
          <w:b/>
          <w:color w:val="000000"/>
          <w:sz w:val="28"/>
          <w:szCs w:val="28"/>
          <w:lang w:val="en-US"/>
        </w:rPr>
        <w:t>Index</w:t>
      </w:r>
      <w:r w:rsidRPr="00775091">
        <w:rPr>
          <w:b/>
          <w:color w:val="000000"/>
          <w:sz w:val="28"/>
          <w:szCs w:val="28"/>
        </w:rPr>
        <w:t xml:space="preserve"> </w:t>
      </w:r>
      <w:r w:rsidRPr="00775091">
        <w:rPr>
          <w:b/>
          <w:color w:val="000000"/>
          <w:sz w:val="28"/>
          <w:szCs w:val="28"/>
          <w:lang w:val="en-US"/>
        </w:rPr>
        <w:t>Table</w:t>
      </w:r>
      <w:r w:rsidRPr="00775091">
        <w:rPr>
          <w:color w:val="000000"/>
          <w:sz w:val="28"/>
          <w:szCs w:val="28"/>
        </w:rPr>
        <w:t xml:space="preserve"> – полнотекстовая таблица индексов;</w:t>
      </w:r>
    </w:p>
    <w:p w:rsidR="00775091" w:rsidRPr="00775091" w:rsidRDefault="00775091" w:rsidP="00775091">
      <w:pPr>
        <w:pStyle w:val="211"/>
        <w:rPr>
          <w:color w:val="000000"/>
          <w:sz w:val="28"/>
          <w:szCs w:val="28"/>
        </w:rPr>
      </w:pPr>
      <w:r w:rsidRPr="00775091">
        <w:rPr>
          <w:b/>
          <w:color w:val="000000"/>
          <w:sz w:val="28"/>
          <w:szCs w:val="28"/>
          <w:lang w:val="en-US"/>
        </w:rPr>
        <w:t>Manage</w:t>
      </w:r>
      <w:r w:rsidRPr="00775091">
        <w:rPr>
          <w:b/>
          <w:color w:val="000000"/>
          <w:sz w:val="28"/>
          <w:szCs w:val="28"/>
        </w:rPr>
        <w:t xml:space="preserve"> </w:t>
      </w:r>
      <w:r w:rsidRPr="00775091">
        <w:rPr>
          <w:b/>
          <w:color w:val="000000"/>
          <w:sz w:val="28"/>
          <w:szCs w:val="28"/>
          <w:lang w:val="en-US"/>
        </w:rPr>
        <w:t>Indexes</w:t>
      </w:r>
      <w:r w:rsidRPr="00775091">
        <w:rPr>
          <w:color w:val="000000"/>
          <w:sz w:val="28"/>
          <w:szCs w:val="28"/>
        </w:rPr>
        <w:t xml:space="preserve"> – открывает окно диалога </w:t>
      </w:r>
      <w:r w:rsidRPr="00775091">
        <w:rPr>
          <w:i/>
          <w:color w:val="000000"/>
          <w:sz w:val="28"/>
          <w:szCs w:val="28"/>
          <w:lang w:val="en-US"/>
        </w:rPr>
        <w:t>Manage</w:t>
      </w:r>
      <w:r w:rsidRPr="00775091">
        <w:rPr>
          <w:i/>
          <w:color w:val="000000"/>
          <w:sz w:val="28"/>
          <w:szCs w:val="28"/>
        </w:rPr>
        <w:t xml:space="preserve"> </w:t>
      </w:r>
      <w:r w:rsidRPr="00775091">
        <w:rPr>
          <w:i/>
          <w:color w:val="000000"/>
          <w:sz w:val="28"/>
          <w:szCs w:val="28"/>
          <w:lang w:val="en-US"/>
        </w:rPr>
        <w:t>Indexes</w:t>
      </w:r>
      <w:r w:rsidRPr="00775091">
        <w:rPr>
          <w:color w:val="000000"/>
          <w:sz w:val="28"/>
          <w:szCs w:val="28"/>
        </w:rPr>
        <w:t>, с помощью которого можно создавать или изменять параметры существующих индексов. Можно создать индекс немедленно или отложить эту операцию;</w:t>
      </w:r>
    </w:p>
    <w:p w:rsidR="00775091" w:rsidRPr="00775091" w:rsidRDefault="00775091" w:rsidP="00775091">
      <w:pPr>
        <w:pStyle w:val="211"/>
        <w:rPr>
          <w:color w:val="000000"/>
          <w:sz w:val="28"/>
          <w:szCs w:val="28"/>
        </w:rPr>
      </w:pPr>
      <w:r w:rsidRPr="00775091">
        <w:rPr>
          <w:b/>
          <w:color w:val="000000"/>
          <w:sz w:val="28"/>
          <w:szCs w:val="28"/>
          <w:lang w:val="en-US"/>
        </w:rPr>
        <w:t>Manage</w:t>
      </w:r>
      <w:r w:rsidRPr="00775091">
        <w:rPr>
          <w:b/>
          <w:color w:val="000000"/>
          <w:sz w:val="28"/>
          <w:szCs w:val="28"/>
        </w:rPr>
        <w:t xml:space="preserve"> </w:t>
      </w:r>
      <w:r w:rsidRPr="00775091">
        <w:rPr>
          <w:b/>
          <w:color w:val="000000"/>
          <w:sz w:val="28"/>
          <w:szCs w:val="28"/>
          <w:lang w:val="en-US"/>
        </w:rPr>
        <w:t>Triggers</w:t>
      </w:r>
      <w:r w:rsidRPr="00775091">
        <w:rPr>
          <w:color w:val="000000"/>
          <w:sz w:val="28"/>
          <w:szCs w:val="28"/>
        </w:rPr>
        <w:t xml:space="preserve"> - открывает окно диалога </w:t>
      </w:r>
      <w:r w:rsidRPr="00775091">
        <w:rPr>
          <w:i/>
          <w:color w:val="000000"/>
          <w:sz w:val="28"/>
          <w:szCs w:val="28"/>
          <w:lang w:val="en-US"/>
        </w:rPr>
        <w:t>Manage</w:t>
      </w:r>
      <w:r w:rsidRPr="00775091">
        <w:rPr>
          <w:i/>
          <w:color w:val="000000"/>
          <w:sz w:val="28"/>
          <w:szCs w:val="28"/>
        </w:rPr>
        <w:t xml:space="preserve"> </w:t>
      </w:r>
      <w:r w:rsidRPr="00775091">
        <w:rPr>
          <w:i/>
          <w:color w:val="000000"/>
          <w:sz w:val="28"/>
          <w:szCs w:val="28"/>
          <w:lang w:val="en-US"/>
        </w:rPr>
        <w:t>Triggers</w:t>
      </w:r>
      <w:r w:rsidRPr="00775091">
        <w:rPr>
          <w:color w:val="000000"/>
          <w:sz w:val="28"/>
          <w:szCs w:val="28"/>
        </w:rPr>
        <w:t>, с помощью которого можно создавать или изменять параметры существующих триггеров;</w:t>
      </w:r>
    </w:p>
    <w:p w:rsidR="00775091" w:rsidRPr="00775091" w:rsidRDefault="00775091" w:rsidP="00775091">
      <w:pPr>
        <w:pStyle w:val="211"/>
        <w:rPr>
          <w:color w:val="000000"/>
          <w:sz w:val="28"/>
          <w:szCs w:val="28"/>
        </w:rPr>
      </w:pPr>
      <w:r w:rsidRPr="00775091">
        <w:rPr>
          <w:b/>
          <w:color w:val="000000"/>
          <w:sz w:val="28"/>
          <w:szCs w:val="28"/>
          <w:lang w:val="en-US"/>
        </w:rPr>
        <w:t>Manage</w:t>
      </w:r>
      <w:r w:rsidRPr="00775091">
        <w:rPr>
          <w:b/>
          <w:color w:val="000000"/>
          <w:sz w:val="28"/>
          <w:szCs w:val="28"/>
        </w:rPr>
        <w:t xml:space="preserve"> </w:t>
      </w:r>
      <w:r w:rsidRPr="00775091">
        <w:rPr>
          <w:b/>
          <w:color w:val="000000"/>
          <w:sz w:val="28"/>
          <w:szCs w:val="28"/>
          <w:lang w:val="en-US"/>
        </w:rPr>
        <w:t>Permissions</w:t>
      </w:r>
      <w:r w:rsidRPr="00775091">
        <w:rPr>
          <w:color w:val="000000"/>
          <w:sz w:val="28"/>
          <w:szCs w:val="28"/>
        </w:rPr>
        <w:t xml:space="preserve"> – открывает окно диалога </w:t>
      </w:r>
      <w:r w:rsidRPr="00775091">
        <w:rPr>
          <w:i/>
          <w:color w:val="000000"/>
          <w:sz w:val="28"/>
          <w:szCs w:val="28"/>
          <w:lang w:val="en-US"/>
        </w:rPr>
        <w:t>Object</w:t>
      </w:r>
      <w:r w:rsidRPr="00775091">
        <w:rPr>
          <w:i/>
          <w:color w:val="000000"/>
          <w:sz w:val="28"/>
          <w:szCs w:val="28"/>
        </w:rPr>
        <w:t xml:space="preserve"> </w:t>
      </w:r>
      <w:r w:rsidRPr="00775091">
        <w:rPr>
          <w:i/>
          <w:color w:val="000000"/>
          <w:sz w:val="28"/>
          <w:szCs w:val="28"/>
          <w:lang w:val="en-US"/>
        </w:rPr>
        <w:t>Permissions</w:t>
      </w:r>
      <w:r w:rsidRPr="00775091">
        <w:rPr>
          <w:color w:val="000000"/>
          <w:sz w:val="28"/>
          <w:szCs w:val="28"/>
        </w:rPr>
        <w:t xml:space="preserve">, с помощью которого можно установить соответствующие разрешения для работы пользователей с данной таблицей. </w:t>
      </w:r>
    </w:p>
    <w:p w:rsidR="00775091" w:rsidRPr="00775091" w:rsidRDefault="00775091" w:rsidP="00775091">
      <w:pPr>
        <w:pStyle w:val="211"/>
        <w:rPr>
          <w:color w:val="000000"/>
          <w:sz w:val="28"/>
          <w:szCs w:val="28"/>
        </w:rPr>
      </w:pPr>
      <w:r w:rsidRPr="00775091">
        <w:rPr>
          <w:b/>
          <w:color w:val="000000"/>
          <w:sz w:val="28"/>
          <w:szCs w:val="28"/>
          <w:lang w:val="en-US"/>
        </w:rPr>
        <w:t>Import</w:t>
      </w:r>
      <w:r w:rsidRPr="00775091">
        <w:rPr>
          <w:b/>
          <w:color w:val="000000"/>
          <w:sz w:val="28"/>
          <w:szCs w:val="28"/>
        </w:rPr>
        <w:t>/</w:t>
      </w:r>
      <w:r w:rsidRPr="00775091">
        <w:rPr>
          <w:b/>
          <w:color w:val="000000"/>
          <w:sz w:val="28"/>
          <w:szCs w:val="28"/>
          <w:lang w:val="en-US"/>
        </w:rPr>
        <w:t>Export</w:t>
      </w:r>
      <w:r w:rsidRPr="00775091">
        <w:rPr>
          <w:b/>
          <w:color w:val="000000"/>
          <w:sz w:val="28"/>
          <w:szCs w:val="28"/>
        </w:rPr>
        <w:t xml:space="preserve"> </w:t>
      </w:r>
      <w:r w:rsidRPr="00775091">
        <w:rPr>
          <w:b/>
          <w:color w:val="000000"/>
          <w:sz w:val="28"/>
          <w:szCs w:val="28"/>
          <w:lang w:val="en-US"/>
        </w:rPr>
        <w:t>Data</w:t>
      </w:r>
      <w:r w:rsidRPr="00775091">
        <w:rPr>
          <w:color w:val="000000"/>
          <w:sz w:val="28"/>
          <w:szCs w:val="28"/>
        </w:rPr>
        <w:t xml:space="preserve"> – импорт/экспорт данных;</w:t>
      </w:r>
    </w:p>
    <w:p w:rsidR="00775091" w:rsidRPr="00775091" w:rsidRDefault="00775091" w:rsidP="00775091">
      <w:pPr>
        <w:pStyle w:val="211"/>
        <w:rPr>
          <w:color w:val="000000"/>
          <w:sz w:val="28"/>
          <w:szCs w:val="28"/>
        </w:rPr>
      </w:pPr>
      <w:r w:rsidRPr="00775091">
        <w:rPr>
          <w:b/>
          <w:color w:val="000000"/>
          <w:sz w:val="28"/>
          <w:szCs w:val="28"/>
          <w:lang w:val="en-US"/>
        </w:rPr>
        <w:t>Create</w:t>
      </w:r>
      <w:r w:rsidRPr="00775091">
        <w:rPr>
          <w:b/>
          <w:color w:val="000000"/>
          <w:sz w:val="28"/>
          <w:szCs w:val="28"/>
        </w:rPr>
        <w:t xml:space="preserve"> </w:t>
      </w:r>
      <w:r w:rsidRPr="00775091">
        <w:rPr>
          <w:b/>
          <w:color w:val="000000"/>
          <w:sz w:val="28"/>
          <w:szCs w:val="28"/>
          <w:lang w:val="en-US"/>
        </w:rPr>
        <w:t>New</w:t>
      </w:r>
      <w:r w:rsidRPr="00775091">
        <w:rPr>
          <w:b/>
          <w:color w:val="000000"/>
          <w:sz w:val="28"/>
          <w:szCs w:val="28"/>
        </w:rPr>
        <w:t xml:space="preserve"> </w:t>
      </w:r>
      <w:r w:rsidRPr="00775091">
        <w:rPr>
          <w:b/>
          <w:color w:val="000000"/>
          <w:sz w:val="28"/>
          <w:szCs w:val="28"/>
          <w:lang w:val="en-US"/>
        </w:rPr>
        <w:t>Publication</w:t>
      </w:r>
      <w:r w:rsidRPr="00775091">
        <w:rPr>
          <w:color w:val="000000"/>
          <w:sz w:val="28"/>
          <w:szCs w:val="28"/>
        </w:rPr>
        <w:t xml:space="preserve"> – публикация, т.е. отправка информации в другие системы;</w:t>
      </w:r>
    </w:p>
    <w:p w:rsidR="00775091" w:rsidRPr="00775091" w:rsidRDefault="00775091" w:rsidP="00775091">
      <w:pPr>
        <w:pStyle w:val="211"/>
        <w:rPr>
          <w:color w:val="000000"/>
          <w:sz w:val="28"/>
          <w:szCs w:val="28"/>
        </w:rPr>
      </w:pPr>
      <w:r w:rsidRPr="00775091">
        <w:rPr>
          <w:b/>
          <w:color w:val="000000"/>
          <w:sz w:val="28"/>
          <w:szCs w:val="28"/>
          <w:lang w:val="en-US"/>
        </w:rPr>
        <w:t>Generate</w:t>
      </w:r>
      <w:r w:rsidRPr="00775091">
        <w:rPr>
          <w:b/>
          <w:color w:val="000000"/>
          <w:sz w:val="28"/>
          <w:szCs w:val="28"/>
        </w:rPr>
        <w:t xml:space="preserve"> </w:t>
      </w:r>
      <w:r w:rsidRPr="00775091">
        <w:rPr>
          <w:b/>
          <w:color w:val="000000"/>
          <w:sz w:val="28"/>
          <w:szCs w:val="28"/>
          <w:lang w:val="en-US"/>
        </w:rPr>
        <w:t>SQL</w:t>
      </w:r>
      <w:r w:rsidRPr="00775091">
        <w:rPr>
          <w:b/>
          <w:color w:val="000000"/>
          <w:sz w:val="28"/>
          <w:szCs w:val="28"/>
        </w:rPr>
        <w:t xml:space="preserve"> </w:t>
      </w:r>
      <w:r w:rsidRPr="00775091">
        <w:rPr>
          <w:b/>
          <w:color w:val="000000"/>
          <w:sz w:val="28"/>
          <w:szCs w:val="28"/>
          <w:lang w:val="en-US"/>
        </w:rPr>
        <w:t>Scripts</w:t>
      </w:r>
      <w:r w:rsidRPr="00775091">
        <w:rPr>
          <w:color w:val="000000"/>
          <w:sz w:val="28"/>
          <w:szCs w:val="28"/>
        </w:rPr>
        <w:t xml:space="preserve"> – генерация </w:t>
      </w:r>
      <w:r w:rsidRPr="00775091">
        <w:rPr>
          <w:color w:val="000000"/>
          <w:sz w:val="28"/>
          <w:szCs w:val="28"/>
          <w:lang w:val="en-US"/>
        </w:rPr>
        <w:t>SQL</w:t>
      </w:r>
      <w:r w:rsidRPr="00775091">
        <w:rPr>
          <w:color w:val="000000"/>
          <w:sz w:val="28"/>
          <w:szCs w:val="28"/>
        </w:rPr>
        <w:t xml:space="preserve"> запросов;</w:t>
      </w:r>
    </w:p>
    <w:p w:rsidR="00775091" w:rsidRPr="00775091" w:rsidRDefault="00775091" w:rsidP="00775091">
      <w:pPr>
        <w:pStyle w:val="211"/>
        <w:rPr>
          <w:color w:val="000000"/>
          <w:sz w:val="28"/>
          <w:szCs w:val="28"/>
        </w:rPr>
      </w:pPr>
      <w:r w:rsidRPr="00775091">
        <w:rPr>
          <w:b/>
          <w:color w:val="000000"/>
          <w:sz w:val="28"/>
          <w:szCs w:val="28"/>
          <w:lang w:val="en-US"/>
        </w:rPr>
        <w:t>Display</w:t>
      </w:r>
      <w:r w:rsidRPr="00775091">
        <w:rPr>
          <w:b/>
          <w:color w:val="000000"/>
          <w:sz w:val="28"/>
          <w:szCs w:val="28"/>
        </w:rPr>
        <w:t xml:space="preserve"> </w:t>
      </w:r>
      <w:r w:rsidRPr="00775091">
        <w:rPr>
          <w:b/>
          <w:color w:val="000000"/>
          <w:sz w:val="28"/>
          <w:szCs w:val="28"/>
          <w:lang w:val="en-US"/>
        </w:rPr>
        <w:t>Dependencies</w:t>
      </w:r>
      <w:r w:rsidRPr="00775091">
        <w:rPr>
          <w:color w:val="000000"/>
          <w:sz w:val="28"/>
          <w:szCs w:val="28"/>
        </w:rPr>
        <w:t xml:space="preserve"> – открывает окно диалога </w:t>
      </w:r>
      <w:r w:rsidRPr="00775091">
        <w:rPr>
          <w:i/>
          <w:color w:val="000000"/>
          <w:sz w:val="28"/>
          <w:szCs w:val="28"/>
          <w:lang w:val="en-US"/>
        </w:rPr>
        <w:t>Generate</w:t>
      </w:r>
      <w:r w:rsidRPr="00775091">
        <w:rPr>
          <w:i/>
          <w:color w:val="000000"/>
          <w:sz w:val="28"/>
          <w:szCs w:val="28"/>
        </w:rPr>
        <w:t xml:space="preserve"> </w:t>
      </w:r>
      <w:r w:rsidRPr="00775091">
        <w:rPr>
          <w:i/>
          <w:color w:val="000000"/>
          <w:sz w:val="28"/>
          <w:szCs w:val="28"/>
          <w:lang w:val="en-US"/>
        </w:rPr>
        <w:t>SQL</w:t>
      </w:r>
      <w:r w:rsidRPr="00775091">
        <w:rPr>
          <w:i/>
          <w:color w:val="000000"/>
          <w:sz w:val="28"/>
          <w:szCs w:val="28"/>
        </w:rPr>
        <w:t xml:space="preserve"> </w:t>
      </w:r>
      <w:r w:rsidRPr="00775091">
        <w:rPr>
          <w:i/>
          <w:color w:val="000000"/>
          <w:sz w:val="28"/>
          <w:szCs w:val="28"/>
          <w:lang w:val="en-US"/>
        </w:rPr>
        <w:t>Scripts</w:t>
      </w:r>
      <w:r w:rsidRPr="00775091">
        <w:rPr>
          <w:color w:val="000000"/>
          <w:sz w:val="28"/>
          <w:szCs w:val="28"/>
        </w:rPr>
        <w:t>, которое позволяет установить параметры при создании программы для выполнения определенных действий типа построения таблицы, индексов, связей и т.п.</w:t>
      </w:r>
    </w:p>
    <w:p w:rsidR="00775091" w:rsidRPr="00775091" w:rsidRDefault="00775091" w:rsidP="00775091">
      <w:pPr>
        <w:pStyle w:val="211"/>
        <w:rPr>
          <w:color w:val="000000"/>
          <w:sz w:val="28"/>
          <w:szCs w:val="28"/>
        </w:rPr>
      </w:pPr>
      <w:r w:rsidRPr="00775091">
        <w:rPr>
          <w:b/>
          <w:color w:val="000000"/>
          <w:sz w:val="28"/>
          <w:szCs w:val="28"/>
          <w:lang w:val="en-US"/>
        </w:rPr>
        <w:t>Copy</w:t>
      </w:r>
      <w:r w:rsidRPr="00775091">
        <w:rPr>
          <w:color w:val="000000"/>
          <w:sz w:val="28"/>
          <w:szCs w:val="28"/>
        </w:rPr>
        <w:t xml:space="preserve"> – копирование таблицы;</w:t>
      </w:r>
    </w:p>
    <w:p w:rsidR="00775091" w:rsidRPr="00775091" w:rsidRDefault="00775091" w:rsidP="00775091">
      <w:pPr>
        <w:pStyle w:val="211"/>
        <w:rPr>
          <w:color w:val="000000"/>
          <w:sz w:val="28"/>
          <w:szCs w:val="28"/>
        </w:rPr>
      </w:pPr>
      <w:r w:rsidRPr="00775091">
        <w:rPr>
          <w:b/>
          <w:color w:val="000000"/>
          <w:sz w:val="28"/>
          <w:szCs w:val="28"/>
          <w:lang w:val="en-US"/>
        </w:rPr>
        <w:t>Delete</w:t>
      </w:r>
      <w:r w:rsidRPr="00775091">
        <w:rPr>
          <w:color w:val="000000"/>
          <w:sz w:val="28"/>
          <w:szCs w:val="28"/>
        </w:rPr>
        <w:t xml:space="preserve"> – удаляет таблицу; </w:t>
      </w:r>
    </w:p>
    <w:p w:rsidR="00775091" w:rsidRPr="00775091" w:rsidRDefault="00775091" w:rsidP="00775091">
      <w:pPr>
        <w:pStyle w:val="211"/>
        <w:rPr>
          <w:color w:val="000000"/>
          <w:sz w:val="28"/>
          <w:szCs w:val="28"/>
        </w:rPr>
      </w:pPr>
      <w:r w:rsidRPr="00775091">
        <w:rPr>
          <w:b/>
          <w:color w:val="000000"/>
          <w:sz w:val="28"/>
          <w:szCs w:val="28"/>
          <w:lang w:val="en-US"/>
        </w:rPr>
        <w:t>Rename</w:t>
      </w:r>
      <w:r w:rsidRPr="00775091">
        <w:rPr>
          <w:color w:val="000000"/>
          <w:sz w:val="28"/>
          <w:szCs w:val="28"/>
        </w:rPr>
        <w:t xml:space="preserve"> – переименовывает таблицу; </w:t>
      </w:r>
    </w:p>
    <w:p w:rsidR="00775091" w:rsidRPr="00775091" w:rsidRDefault="00775091" w:rsidP="00775091">
      <w:pPr>
        <w:pStyle w:val="211"/>
        <w:rPr>
          <w:color w:val="000000"/>
          <w:sz w:val="28"/>
          <w:szCs w:val="28"/>
        </w:rPr>
      </w:pPr>
      <w:r w:rsidRPr="00775091">
        <w:rPr>
          <w:b/>
          <w:color w:val="000000"/>
          <w:sz w:val="28"/>
          <w:szCs w:val="28"/>
          <w:lang w:val="en-US"/>
        </w:rPr>
        <w:t>Properties</w:t>
      </w:r>
      <w:r w:rsidRPr="00775091">
        <w:rPr>
          <w:color w:val="000000"/>
          <w:sz w:val="28"/>
          <w:szCs w:val="28"/>
        </w:rPr>
        <w:t xml:space="preserve"> – отображение свойств таблицы.</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 окне диалога </w:t>
      </w:r>
      <w:r w:rsidRPr="00775091">
        <w:rPr>
          <w:rFonts w:ascii="Times New Roman" w:hAnsi="Times New Roman" w:cs="Times New Roman"/>
          <w:i/>
          <w:color w:val="000000"/>
          <w:sz w:val="28"/>
          <w:szCs w:val="28"/>
        </w:rPr>
        <w:t>Manage Indexes</w:t>
      </w:r>
      <w:r w:rsidRPr="00775091">
        <w:rPr>
          <w:rFonts w:ascii="Times New Roman" w:hAnsi="Times New Roman" w:cs="Times New Roman"/>
          <w:color w:val="000000"/>
          <w:sz w:val="28"/>
          <w:szCs w:val="28"/>
        </w:rPr>
        <w:t xml:space="preserve"> существующие индексы перечисляются в раскрывающемся списке </w:t>
      </w:r>
      <w:r w:rsidRPr="00775091">
        <w:rPr>
          <w:rFonts w:ascii="Times New Roman" w:hAnsi="Times New Roman" w:cs="Times New Roman"/>
          <w:i/>
          <w:color w:val="000000"/>
          <w:sz w:val="28"/>
          <w:szCs w:val="28"/>
        </w:rPr>
        <w:t>Index</w:t>
      </w:r>
      <w:r w:rsidRPr="00775091">
        <w:rPr>
          <w:rFonts w:ascii="Times New Roman" w:hAnsi="Times New Roman" w:cs="Times New Roman"/>
          <w:color w:val="000000"/>
          <w:sz w:val="28"/>
          <w:szCs w:val="28"/>
        </w:rPr>
        <w:t xml:space="preserve">. Для создания нового индекса выберите в этом списке элемент </w:t>
      </w:r>
      <w:r w:rsidRPr="00775091">
        <w:rPr>
          <w:rFonts w:ascii="Times New Roman" w:hAnsi="Times New Roman" w:cs="Times New Roman"/>
          <w:i/>
          <w:color w:val="000000"/>
          <w:sz w:val="28"/>
          <w:szCs w:val="28"/>
        </w:rPr>
        <w:t>New Index</w:t>
      </w:r>
      <w:r w:rsidRPr="00775091">
        <w:rPr>
          <w:rFonts w:ascii="Times New Roman" w:hAnsi="Times New Roman" w:cs="Times New Roman"/>
          <w:color w:val="000000"/>
          <w:sz w:val="28"/>
          <w:szCs w:val="28"/>
        </w:rPr>
        <w:t xml:space="preserve"> и укажите имя создаваемого индекса. После этого в списке </w:t>
      </w:r>
      <w:r w:rsidRPr="00775091">
        <w:rPr>
          <w:rFonts w:ascii="Times New Roman" w:hAnsi="Times New Roman" w:cs="Times New Roman"/>
          <w:i/>
          <w:color w:val="000000"/>
          <w:sz w:val="28"/>
          <w:szCs w:val="28"/>
        </w:rPr>
        <w:t>Available Columns in Table</w:t>
      </w:r>
      <w:r w:rsidRPr="00775091">
        <w:rPr>
          <w:rFonts w:ascii="Times New Roman" w:hAnsi="Times New Roman" w:cs="Times New Roman"/>
          <w:color w:val="000000"/>
          <w:sz w:val="28"/>
          <w:szCs w:val="28"/>
        </w:rPr>
        <w:t xml:space="preserve"> выделите столбцы, которые необходимо включить в индекс, и нажмите кнопку </w:t>
      </w:r>
      <w:r w:rsidRPr="00775091">
        <w:rPr>
          <w:rFonts w:ascii="Times New Roman" w:hAnsi="Times New Roman" w:cs="Times New Roman"/>
          <w:i/>
          <w:color w:val="000000"/>
          <w:sz w:val="28"/>
          <w:szCs w:val="28"/>
        </w:rPr>
        <w:t>Add</w:t>
      </w:r>
      <w:r w:rsidRPr="00775091">
        <w:rPr>
          <w:rFonts w:ascii="Times New Roman" w:hAnsi="Times New Roman" w:cs="Times New Roman"/>
          <w:color w:val="000000"/>
          <w:sz w:val="28"/>
          <w:szCs w:val="28"/>
        </w:rPr>
        <w:t xml:space="preserve">. Они будут перенесены в список </w:t>
      </w:r>
      <w:r w:rsidRPr="00775091">
        <w:rPr>
          <w:rFonts w:ascii="Times New Roman" w:hAnsi="Times New Roman" w:cs="Times New Roman"/>
          <w:i/>
          <w:color w:val="000000"/>
          <w:sz w:val="28"/>
          <w:szCs w:val="28"/>
        </w:rPr>
        <w:t>Column in Index (Key)</w:t>
      </w:r>
      <w:r w:rsidRPr="00775091">
        <w:rPr>
          <w:rFonts w:ascii="Times New Roman" w:hAnsi="Times New Roman" w:cs="Times New Roman"/>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 области </w:t>
      </w:r>
      <w:r w:rsidRPr="00775091">
        <w:rPr>
          <w:rFonts w:ascii="Times New Roman" w:hAnsi="Times New Roman" w:cs="Times New Roman"/>
          <w:i/>
          <w:color w:val="000000"/>
          <w:sz w:val="28"/>
          <w:szCs w:val="28"/>
        </w:rPr>
        <w:t>Index Attributes</w:t>
      </w:r>
      <w:r w:rsidRPr="00775091">
        <w:rPr>
          <w:rFonts w:ascii="Times New Roman" w:hAnsi="Times New Roman" w:cs="Times New Roman"/>
          <w:color w:val="000000"/>
          <w:sz w:val="28"/>
          <w:szCs w:val="28"/>
        </w:rPr>
        <w:t xml:space="preserve"> можно определить следующие характеристики создаваемого индекса: </w:t>
      </w:r>
    </w:p>
    <w:p w:rsidR="00775091" w:rsidRPr="00775091" w:rsidRDefault="00775091" w:rsidP="00775091">
      <w:pPr>
        <w:pStyle w:val="211"/>
        <w:rPr>
          <w:color w:val="000000"/>
          <w:sz w:val="28"/>
          <w:szCs w:val="28"/>
        </w:rPr>
      </w:pPr>
      <w:r w:rsidRPr="00775091">
        <w:rPr>
          <w:b/>
          <w:color w:val="000000"/>
          <w:sz w:val="28"/>
          <w:szCs w:val="28"/>
          <w:lang w:val="en-US"/>
        </w:rPr>
        <w:t>Unique</w:t>
      </w:r>
      <w:r w:rsidRPr="00775091">
        <w:rPr>
          <w:b/>
          <w:color w:val="000000"/>
          <w:sz w:val="28"/>
          <w:szCs w:val="28"/>
        </w:rPr>
        <w:t xml:space="preserve"> </w:t>
      </w:r>
      <w:r w:rsidRPr="00775091">
        <w:rPr>
          <w:b/>
          <w:color w:val="000000"/>
          <w:sz w:val="28"/>
          <w:szCs w:val="28"/>
          <w:lang w:val="en-US"/>
        </w:rPr>
        <w:t>Keys</w:t>
      </w:r>
      <w:r w:rsidRPr="00775091">
        <w:rPr>
          <w:color w:val="000000"/>
          <w:sz w:val="28"/>
          <w:szCs w:val="28"/>
        </w:rPr>
        <w:t xml:space="preserve"> – уникальный индекс.</w:t>
      </w:r>
    </w:p>
    <w:p w:rsidR="00775091" w:rsidRPr="00775091" w:rsidRDefault="00775091" w:rsidP="00775091">
      <w:pPr>
        <w:pStyle w:val="211"/>
        <w:rPr>
          <w:color w:val="000000"/>
          <w:sz w:val="28"/>
          <w:szCs w:val="28"/>
        </w:rPr>
      </w:pPr>
      <w:r w:rsidRPr="00775091">
        <w:rPr>
          <w:b/>
          <w:color w:val="000000"/>
          <w:sz w:val="28"/>
          <w:szCs w:val="28"/>
          <w:lang w:val="en-US"/>
        </w:rPr>
        <w:t>Ignore</w:t>
      </w:r>
      <w:r w:rsidRPr="00775091">
        <w:rPr>
          <w:b/>
          <w:color w:val="000000"/>
          <w:sz w:val="28"/>
          <w:szCs w:val="28"/>
        </w:rPr>
        <w:t xml:space="preserve"> </w:t>
      </w:r>
      <w:r w:rsidRPr="00775091">
        <w:rPr>
          <w:b/>
          <w:color w:val="000000"/>
          <w:sz w:val="28"/>
          <w:szCs w:val="28"/>
          <w:lang w:val="en-US"/>
        </w:rPr>
        <w:t>Duplicate</w:t>
      </w:r>
      <w:r w:rsidRPr="00775091">
        <w:rPr>
          <w:b/>
          <w:color w:val="000000"/>
          <w:sz w:val="28"/>
          <w:szCs w:val="28"/>
        </w:rPr>
        <w:t xml:space="preserve"> </w:t>
      </w:r>
      <w:r w:rsidRPr="00775091">
        <w:rPr>
          <w:b/>
          <w:color w:val="000000"/>
          <w:sz w:val="28"/>
          <w:szCs w:val="28"/>
          <w:lang w:val="en-US"/>
        </w:rPr>
        <w:t>Keys</w:t>
      </w:r>
      <w:r w:rsidRPr="00775091">
        <w:rPr>
          <w:color w:val="000000"/>
          <w:sz w:val="28"/>
          <w:szCs w:val="28"/>
        </w:rPr>
        <w:t xml:space="preserve"> – позволяет при уникальном индексе при добавлении или изменении данных не допускать появления повторяющегося значения ключа. Такие данные в таблицу записаны не будут, и появится предупреждающее сообщение.</w:t>
      </w:r>
    </w:p>
    <w:p w:rsidR="00775091" w:rsidRPr="00775091" w:rsidRDefault="00775091" w:rsidP="00775091">
      <w:pPr>
        <w:pStyle w:val="211"/>
        <w:rPr>
          <w:color w:val="000000"/>
          <w:sz w:val="28"/>
          <w:szCs w:val="28"/>
        </w:rPr>
      </w:pPr>
      <w:r w:rsidRPr="00775091">
        <w:rPr>
          <w:b/>
          <w:color w:val="000000"/>
          <w:sz w:val="28"/>
          <w:szCs w:val="28"/>
          <w:lang w:val="en-US"/>
        </w:rPr>
        <w:t>Clustered</w:t>
      </w:r>
      <w:r w:rsidRPr="00775091">
        <w:rPr>
          <w:color w:val="000000"/>
          <w:sz w:val="28"/>
          <w:szCs w:val="28"/>
        </w:rPr>
        <w:t xml:space="preserve"> – кластерный индекс.</w:t>
      </w:r>
    </w:p>
    <w:p w:rsidR="00775091" w:rsidRPr="00775091" w:rsidRDefault="00775091" w:rsidP="00775091">
      <w:pPr>
        <w:pStyle w:val="211"/>
        <w:rPr>
          <w:color w:val="000000"/>
          <w:sz w:val="28"/>
          <w:szCs w:val="28"/>
        </w:rPr>
      </w:pPr>
      <w:r w:rsidRPr="00775091">
        <w:rPr>
          <w:b/>
          <w:color w:val="000000"/>
          <w:sz w:val="28"/>
          <w:szCs w:val="28"/>
          <w:lang w:val="en-US"/>
        </w:rPr>
        <w:t>Ignore</w:t>
      </w:r>
      <w:r w:rsidRPr="00775091">
        <w:rPr>
          <w:b/>
          <w:color w:val="000000"/>
          <w:sz w:val="28"/>
          <w:szCs w:val="28"/>
        </w:rPr>
        <w:t xml:space="preserve"> </w:t>
      </w:r>
      <w:r w:rsidRPr="00775091">
        <w:rPr>
          <w:b/>
          <w:color w:val="000000"/>
          <w:sz w:val="28"/>
          <w:szCs w:val="28"/>
          <w:lang w:val="en-US"/>
        </w:rPr>
        <w:t>Duplicate</w:t>
      </w:r>
      <w:r w:rsidRPr="00775091">
        <w:rPr>
          <w:b/>
          <w:color w:val="000000"/>
          <w:sz w:val="28"/>
          <w:szCs w:val="28"/>
        </w:rPr>
        <w:t xml:space="preserve"> </w:t>
      </w:r>
      <w:r w:rsidRPr="00775091">
        <w:rPr>
          <w:b/>
          <w:color w:val="000000"/>
          <w:sz w:val="28"/>
          <w:szCs w:val="28"/>
          <w:lang w:val="en-US"/>
        </w:rPr>
        <w:t>Rows</w:t>
      </w:r>
      <w:r w:rsidRPr="00775091">
        <w:rPr>
          <w:color w:val="000000"/>
          <w:sz w:val="28"/>
          <w:szCs w:val="28"/>
        </w:rPr>
        <w:t xml:space="preserve"> – позволяет для кластерного неуникального индекса не допускать добавления повторяющихся записей. При попытке добавить такую запись в таблицу появится сообщение об ошибке.</w:t>
      </w:r>
    </w:p>
    <w:p w:rsidR="00775091" w:rsidRPr="00775091" w:rsidRDefault="00775091" w:rsidP="00775091">
      <w:pPr>
        <w:pStyle w:val="211"/>
        <w:rPr>
          <w:color w:val="000000"/>
          <w:sz w:val="28"/>
          <w:szCs w:val="28"/>
        </w:rPr>
      </w:pPr>
      <w:r w:rsidRPr="00775091">
        <w:rPr>
          <w:b/>
          <w:color w:val="000000"/>
          <w:sz w:val="28"/>
          <w:szCs w:val="28"/>
          <w:lang w:val="en-US"/>
        </w:rPr>
        <w:t>Allow</w:t>
      </w:r>
      <w:r w:rsidRPr="00775091">
        <w:rPr>
          <w:b/>
          <w:color w:val="000000"/>
          <w:sz w:val="28"/>
          <w:szCs w:val="28"/>
        </w:rPr>
        <w:t xml:space="preserve"> </w:t>
      </w:r>
      <w:r w:rsidRPr="00775091">
        <w:rPr>
          <w:b/>
          <w:color w:val="000000"/>
          <w:sz w:val="28"/>
          <w:szCs w:val="28"/>
          <w:lang w:val="en-US"/>
        </w:rPr>
        <w:t>Duplicate</w:t>
      </w:r>
      <w:r w:rsidRPr="00775091">
        <w:rPr>
          <w:b/>
          <w:color w:val="000000"/>
          <w:sz w:val="28"/>
          <w:szCs w:val="28"/>
        </w:rPr>
        <w:t xml:space="preserve"> </w:t>
      </w:r>
      <w:r w:rsidRPr="00775091">
        <w:rPr>
          <w:b/>
          <w:color w:val="000000"/>
          <w:sz w:val="28"/>
          <w:szCs w:val="28"/>
          <w:lang w:val="en-US"/>
        </w:rPr>
        <w:t>Rows</w:t>
      </w:r>
      <w:r w:rsidRPr="00775091">
        <w:rPr>
          <w:color w:val="000000"/>
          <w:sz w:val="28"/>
          <w:szCs w:val="28"/>
        </w:rPr>
        <w:t xml:space="preserve"> позволяет для кластерного неуникального индекса иметь в таблице повторяющиеся записи.</w:t>
      </w:r>
    </w:p>
    <w:p w:rsidR="00775091" w:rsidRPr="00775091" w:rsidRDefault="00775091" w:rsidP="00775091">
      <w:pPr>
        <w:pStyle w:val="211"/>
        <w:rPr>
          <w:color w:val="000000"/>
          <w:sz w:val="28"/>
          <w:szCs w:val="28"/>
        </w:rPr>
      </w:pPr>
      <w:r w:rsidRPr="00775091">
        <w:rPr>
          <w:b/>
          <w:color w:val="000000"/>
          <w:sz w:val="28"/>
          <w:szCs w:val="28"/>
          <w:lang w:val="en-US"/>
        </w:rPr>
        <w:t>Sorted</w:t>
      </w:r>
      <w:r w:rsidRPr="00775091">
        <w:rPr>
          <w:b/>
          <w:color w:val="000000"/>
          <w:sz w:val="28"/>
          <w:szCs w:val="28"/>
        </w:rPr>
        <w:t xml:space="preserve"> </w:t>
      </w:r>
      <w:r w:rsidRPr="00775091">
        <w:rPr>
          <w:b/>
          <w:color w:val="000000"/>
          <w:sz w:val="28"/>
          <w:szCs w:val="28"/>
          <w:lang w:val="en-US"/>
        </w:rPr>
        <w:t>Data</w:t>
      </w:r>
      <w:r w:rsidRPr="00775091">
        <w:rPr>
          <w:color w:val="000000"/>
          <w:sz w:val="28"/>
          <w:szCs w:val="28"/>
        </w:rPr>
        <w:t xml:space="preserve"> – сортировка данных не выполняется, т.к. в этом случае подразумевается, что данные уже отсортированы в требуемом порядке. Используется только для индексов кластерного типа. Если данные не расположены в требуемом порядке, индекс создан не будет.</w:t>
      </w:r>
    </w:p>
    <w:p w:rsidR="00775091" w:rsidRPr="00775091" w:rsidRDefault="00775091" w:rsidP="00775091">
      <w:pPr>
        <w:pStyle w:val="211"/>
        <w:rPr>
          <w:color w:val="000000"/>
          <w:sz w:val="28"/>
          <w:szCs w:val="28"/>
        </w:rPr>
      </w:pPr>
      <w:r w:rsidRPr="00775091">
        <w:rPr>
          <w:b/>
          <w:color w:val="000000"/>
          <w:sz w:val="28"/>
          <w:szCs w:val="28"/>
          <w:lang w:val="en-US"/>
        </w:rPr>
        <w:t>Sorted</w:t>
      </w:r>
      <w:r w:rsidRPr="00775091">
        <w:rPr>
          <w:b/>
          <w:color w:val="000000"/>
          <w:sz w:val="28"/>
          <w:szCs w:val="28"/>
        </w:rPr>
        <w:t xml:space="preserve"> </w:t>
      </w:r>
      <w:r w:rsidRPr="00775091">
        <w:rPr>
          <w:b/>
          <w:color w:val="000000"/>
          <w:sz w:val="28"/>
          <w:szCs w:val="28"/>
          <w:lang w:val="en-US"/>
        </w:rPr>
        <w:t>Data</w:t>
      </w:r>
      <w:r w:rsidRPr="00775091">
        <w:rPr>
          <w:b/>
          <w:color w:val="000000"/>
          <w:sz w:val="28"/>
          <w:szCs w:val="28"/>
        </w:rPr>
        <w:t xml:space="preserve"> </w:t>
      </w:r>
      <w:r w:rsidRPr="00775091">
        <w:rPr>
          <w:b/>
          <w:color w:val="000000"/>
          <w:sz w:val="28"/>
          <w:szCs w:val="28"/>
          <w:lang w:val="en-US"/>
        </w:rPr>
        <w:t>Reorg</w:t>
      </w:r>
      <w:r w:rsidRPr="00775091">
        <w:rPr>
          <w:color w:val="000000"/>
          <w:sz w:val="28"/>
          <w:szCs w:val="28"/>
        </w:rPr>
        <w:t xml:space="preserve"> – при создании индекса будет выполнена сортировка данных.</w:t>
      </w:r>
    </w:p>
    <w:p w:rsidR="00775091" w:rsidRPr="00775091" w:rsidRDefault="00775091" w:rsidP="00775091">
      <w:pPr>
        <w:pStyle w:val="211"/>
        <w:rPr>
          <w:color w:val="000000"/>
          <w:sz w:val="28"/>
          <w:szCs w:val="28"/>
        </w:rPr>
      </w:pPr>
      <w:r w:rsidRPr="00775091">
        <w:rPr>
          <w:b/>
          <w:color w:val="000000"/>
          <w:sz w:val="28"/>
          <w:szCs w:val="28"/>
          <w:lang w:val="en-US"/>
        </w:rPr>
        <w:t>Fill</w:t>
      </w:r>
      <w:r w:rsidRPr="00775091">
        <w:rPr>
          <w:b/>
          <w:color w:val="000000"/>
          <w:sz w:val="28"/>
          <w:szCs w:val="28"/>
        </w:rPr>
        <w:t xml:space="preserve"> </w:t>
      </w:r>
      <w:r w:rsidRPr="00775091">
        <w:rPr>
          <w:b/>
          <w:color w:val="000000"/>
          <w:sz w:val="28"/>
          <w:szCs w:val="28"/>
          <w:lang w:val="en-US"/>
        </w:rPr>
        <w:t>Factor</w:t>
      </w:r>
      <w:r w:rsidRPr="00775091">
        <w:rPr>
          <w:color w:val="000000"/>
          <w:sz w:val="28"/>
          <w:szCs w:val="28"/>
        </w:rPr>
        <w:t xml:space="preserve"> – процент заполнения каждой страницы данными для резервирования места под будущие изменения.</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Обратите внимание, что в остальных полях окна диалога </w:t>
      </w:r>
      <w:r w:rsidRPr="00775091">
        <w:rPr>
          <w:rFonts w:ascii="Times New Roman" w:hAnsi="Times New Roman" w:cs="Times New Roman"/>
          <w:i/>
          <w:color w:val="000000"/>
          <w:sz w:val="28"/>
          <w:szCs w:val="28"/>
        </w:rPr>
        <w:t>Manage Indexes</w:t>
      </w:r>
      <w:r w:rsidRPr="00775091">
        <w:rPr>
          <w:rFonts w:ascii="Times New Roman" w:hAnsi="Times New Roman" w:cs="Times New Roman"/>
          <w:color w:val="000000"/>
          <w:sz w:val="28"/>
          <w:szCs w:val="28"/>
        </w:rPr>
        <w:t xml:space="preserve"> содержится большое количество полезных параметров, в основном касающихся используемого пространства.</w:t>
      </w:r>
    </w:p>
    <w:p w:rsidR="00775091" w:rsidRPr="00775091" w:rsidRDefault="00775091" w:rsidP="00775091">
      <w:pPr>
        <w:pStyle w:val="3"/>
      </w:pPr>
    </w:p>
    <w:p w:rsidR="00775091" w:rsidRPr="00775091" w:rsidRDefault="00775091" w:rsidP="00775091">
      <w:pPr>
        <w:pStyle w:val="3"/>
      </w:pPr>
      <w:bookmarkStart w:id="543" w:name="_Toc413884592"/>
      <w:r w:rsidRPr="00775091">
        <w:t>2.3 Автоматизация процесса администрирования БД</w:t>
      </w:r>
      <w:bookmarkEnd w:id="543"/>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В SQL Server для облегчения планирования различных действий, связанных с эксплуатацией БД, в SQL EM включен мастер планирования обслуживания БД – Database Maintenance Plan. Мастер планирования позволяет в диалоговом режиме задать подавляющее большинство действий, которые требуется выполнить в процессе эксплуатации БД: проверку размещения данных, соответствие данных и индексов системным данным, обновление данных для оптимизатора, реорганизацию страниц данных и страниц индексов, формирование архивных копий БД и журнала транзакций. Установленные действия могут выполняться автоматически через определенное количество дней или недель.</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Мастер планирования выполнен в традиционном для Windows стиле и предусматривает десять шагов, при выполнении которых в диалоговом режиме формируется план поддержки эксплуатации БД.</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запуска мастера откройте SQL EM и нажмите самую правую кнопку на его панели инструментов Database Maintenance Wizard.</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Шаг 1: Introduction</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На этом шаге необходимо указать базу данных, для которой вы хотите спланировать выполнение тех или иных действий. Для перехода к следующему шагу нажмите кнопку </w:t>
      </w:r>
      <w:r w:rsidRPr="00775091">
        <w:rPr>
          <w:rFonts w:ascii="Times New Roman" w:hAnsi="Times New Roman" w:cs="Times New Roman"/>
          <w:i/>
          <w:color w:val="000000"/>
          <w:sz w:val="28"/>
          <w:szCs w:val="28"/>
        </w:rPr>
        <w:t>Next</w:t>
      </w:r>
      <w:r w:rsidRPr="00775091">
        <w:rPr>
          <w:rFonts w:ascii="Times New Roman" w:hAnsi="Times New Roman" w:cs="Times New Roman"/>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Шаг 2: About the Data in Your Database</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 этом шаге необходимо определить информацию о выбранной БД. Составление плана требует, чтобы вы имели представление о том, как часто данные в БД пополняются или изменяются.</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 области </w:t>
      </w:r>
      <w:r w:rsidRPr="00775091">
        <w:rPr>
          <w:rFonts w:ascii="Times New Roman" w:hAnsi="Times New Roman" w:cs="Times New Roman"/>
          <w:i/>
          <w:color w:val="000000"/>
          <w:sz w:val="28"/>
          <w:szCs w:val="28"/>
        </w:rPr>
        <w:t>Data Volatility</w:t>
      </w:r>
      <w:r w:rsidRPr="00775091">
        <w:rPr>
          <w:rFonts w:ascii="Times New Roman" w:hAnsi="Times New Roman" w:cs="Times New Roman"/>
          <w:color w:val="000000"/>
          <w:sz w:val="28"/>
          <w:szCs w:val="28"/>
        </w:rPr>
        <w:t xml:space="preserve"> необходимо выбрать один из параметров, наиболее точно характеризующих интенсивность изменения данных в выбранной БД в течение дня:</w:t>
      </w:r>
    </w:p>
    <w:p w:rsidR="00775091" w:rsidRPr="00775091" w:rsidRDefault="00775091" w:rsidP="00775091">
      <w:pPr>
        <w:pStyle w:val="211"/>
        <w:rPr>
          <w:color w:val="000000"/>
          <w:sz w:val="28"/>
          <w:szCs w:val="28"/>
        </w:rPr>
      </w:pP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is</w:t>
      </w:r>
      <w:r w:rsidRPr="00775091">
        <w:rPr>
          <w:b/>
          <w:i/>
          <w:color w:val="000000"/>
          <w:sz w:val="28"/>
          <w:szCs w:val="28"/>
        </w:rPr>
        <w:t xml:space="preserve"> </w:t>
      </w:r>
      <w:r w:rsidRPr="00775091">
        <w:rPr>
          <w:b/>
          <w:i/>
          <w:color w:val="000000"/>
          <w:sz w:val="28"/>
          <w:szCs w:val="28"/>
          <w:lang w:val="en-US"/>
        </w:rPr>
        <w:t>never</w:t>
      </w:r>
      <w:r w:rsidRPr="00775091">
        <w:rPr>
          <w:b/>
          <w:i/>
          <w:color w:val="000000"/>
          <w:sz w:val="28"/>
          <w:szCs w:val="28"/>
        </w:rPr>
        <w:t xml:space="preserve"> </w:t>
      </w:r>
      <w:r w:rsidRPr="00775091">
        <w:rPr>
          <w:b/>
          <w:i/>
          <w:color w:val="000000"/>
          <w:sz w:val="28"/>
          <w:szCs w:val="28"/>
          <w:lang w:val="en-US"/>
        </w:rPr>
        <w:t>changed</w:t>
      </w:r>
      <w:r w:rsidRPr="00775091">
        <w:rPr>
          <w:color w:val="000000"/>
          <w:sz w:val="28"/>
          <w:szCs w:val="28"/>
        </w:rPr>
        <w:t xml:space="preserve"> – данные никогда не изменяются;</w:t>
      </w:r>
    </w:p>
    <w:p w:rsidR="00775091" w:rsidRPr="00775091" w:rsidRDefault="00775091" w:rsidP="00775091">
      <w:pPr>
        <w:pStyle w:val="211"/>
        <w:rPr>
          <w:color w:val="000000"/>
          <w:sz w:val="28"/>
          <w:szCs w:val="28"/>
        </w:rPr>
      </w:pPr>
      <w:r w:rsidRPr="00775091">
        <w:rPr>
          <w:b/>
          <w:i/>
          <w:color w:val="000000"/>
          <w:sz w:val="28"/>
          <w:szCs w:val="28"/>
          <w:lang w:val="en-US"/>
        </w:rPr>
        <w:t>Less</w:t>
      </w:r>
      <w:r w:rsidRPr="00775091">
        <w:rPr>
          <w:b/>
          <w:i/>
          <w:color w:val="000000"/>
          <w:sz w:val="28"/>
          <w:szCs w:val="28"/>
        </w:rPr>
        <w:t xml:space="preserve"> </w:t>
      </w:r>
      <w:r w:rsidRPr="00775091">
        <w:rPr>
          <w:b/>
          <w:i/>
          <w:color w:val="000000"/>
          <w:sz w:val="28"/>
          <w:szCs w:val="28"/>
          <w:lang w:val="en-US"/>
        </w:rPr>
        <w:t>than</w:t>
      </w:r>
      <w:r w:rsidRPr="00775091">
        <w:rPr>
          <w:b/>
          <w:i/>
          <w:color w:val="000000"/>
          <w:sz w:val="28"/>
          <w:szCs w:val="28"/>
        </w:rPr>
        <w:t xml:space="preserve"> 5%</w:t>
      </w:r>
      <w:r w:rsidRPr="00775091">
        <w:rPr>
          <w:color w:val="000000"/>
          <w:sz w:val="28"/>
          <w:szCs w:val="28"/>
        </w:rPr>
        <w:t xml:space="preserve"> – менее чем на 5%;</w:t>
      </w:r>
    </w:p>
    <w:p w:rsidR="00775091" w:rsidRPr="00775091" w:rsidRDefault="00775091" w:rsidP="00775091">
      <w:pPr>
        <w:pStyle w:val="211"/>
        <w:rPr>
          <w:color w:val="000000"/>
          <w:sz w:val="28"/>
          <w:szCs w:val="28"/>
          <w:lang w:val="en-US"/>
        </w:rPr>
      </w:pPr>
      <w:r w:rsidRPr="00775091">
        <w:rPr>
          <w:b/>
          <w:i/>
          <w:color w:val="000000"/>
          <w:sz w:val="28"/>
          <w:szCs w:val="28"/>
          <w:lang w:val="en-US"/>
        </w:rPr>
        <w:t>More than 5% but less than 20%</w:t>
      </w:r>
      <w:r w:rsidRPr="00775091">
        <w:rPr>
          <w:color w:val="000000"/>
          <w:sz w:val="28"/>
          <w:szCs w:val="28"/>
          <w:lang w:val="en-US"/>
        </w:rPr>
        <w:t xml:space="preserve"> – </w:t>
      </w:r>
      <w:r w:rsidRPr="00775091">
        <w:rPr>
          <w:color w:val="000000"/>
          <w:sz w:val="28"/>
          <w:szCs w:val="28"/>
        </w:rPr>
        <w:t>более</w:t>
      </w:r>
      <w:r w:rsidRPr="00775091">
        <w:rPr>
          <w:color w:val="000000"/>
          <w:sz w:val="28"/>
          <w:szCs w:val="28"/>
          <w:lang w:val="en-US"/>
        </w:rPr>
        <w:t xml:space="preserve"> 5%, </w:t>
      </w:r>
      <w:r w:rsidRPr="00775091">
        <w:rPr>
          <w:color w:val="000000"/>
          <w:sz w:val="28"/>
          <w:szCs w:val="28"/>
        </w:rPr>
        <w:t>но</w:t>
      </w:r>
      <w:r w:rsidRPr="00775091">
        <w:rPr>
          <w:color w:val="000000"/>
          <w:sz w:val="28"/>
          <w:szCs w:val="28"/>
          <w:lang w:val="en-US"/>
        </w:rPr>
        <w:t xml:space="preserve"> </w:t>
      </w:r>
      <w:r w:rsidRPr="00775091">
        <w:rPr>
          <w:color w:val="000000"/>
          <w:sz w:val="28"/>
          <w:szCs w:val="28"/>
        </w:rPr>
        <w:t>менее</w:t>
      </w:r>
      <w:r w:rsidRPr="00775091">
        <w:rPr>
          <w:color w:val="000000"/>
          <w:sz w:val="28"/>
          <w:szCs w:val="28"/>
          <w:lang w:val="en-US"/>
        </w:rPr>
        <w:t xml:space="preserve"> 20%;</w:t>
      </w:r>
    </w:p>
    <w:p w:rsidR="00775091" w:rsidRPr="00775091" w:rsidRDefault="00775091" w:rsidP="00775091">
      <w:pPr>
        <w:pStyle w:val="211"/>
        <w:rPr>
          <w:color w:val="000000"/>
          <w:sz w:val="28"/>
          <w:szCs w:val="28"/>
        </w:rPr>
      </w:pPr>
      <w:r w:rsidRPr="00775091">
        <w:rPr>
          <w:b/>
          <w:i/>
          <w:color w:val="000000"/>
          <w:sz w:val="28"/>
          <w:szCs w:val="28"/>
          <w:lang w:val="en-US"/>
        </w:rPr>
        <w:t>More</w:t>
      </w:r>
      <w:r w:rsidRPr="00775091">
        <w:rPr>
          <w:b/>
          <w:i/>
          <w:color w:val="000000"/>
          <w:sz w:val="28"/>
          <w:szCs w:val="28"/>
        </w:rPr>
        <w:t xml:space="preserve"> </w:t>
      </w:r>
      <w:r w:rsidRPr="00775091">
        <w:rPr>
          <w:b/>
          <w:i/>
          <w:color w:val="000000"/>
          <w:sz w:val="28"/>
          <w:szCs w:val="28"/>
          <w:lang w:val="en-US"/>
        </w:rPr>
        <w:t>than</w:t>
      </w:r>
      <w:r w:rsidRPr="00775091">
        <w:rPr>
          <w:b/>
          <w:i/>
          <w:color w:val="000000"/>
          <w:sz w:val="28"/>
          <w:szCs w:val="28"/>
        </w:rPr>
        <w:t xml:space="preserve"> 20%</w:t>
      </w:r>
      <w:r w:rsidRPr="00775091">
        <w:rPr>
          <w:color w:val="000000"/>
          <w:sz w:val="28"/>
          <w:szCs w:val="28"/>
        </w:rPr>
        <w:t xml:space="preserve"> – более 20%.</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 области Data Growth необходимо выбрать один из параметров, наиболее точно характеризующих интенсивность добавления новых данных в выбранную БД в течение дня:   </w:t>
      </w:r>
    </w:p>
    <w:p w:rsidR="00775091" w:rsidRPr="00775091" w:rsidRDefault="00775091" w:rsidP="00775091">
      <w:pPr>
        <w:pStyle w:val="211"/>
        <w:rPr>
          <w:color w:val="000000"/>
          <w:sz w:val="28"/>
          <w:szCs w:val="28"/>
        </w:rPr>
      </w:pPr>
      <w:r w:rsidRPr="00775091">
        <w:rPr>
          <w:b/>
          <w:i/>
          <w:color w:val="000000"/>
          <w:sz w:val="28"/>
          <w:szCs w:val="28"/>
          <w:lang w:val="en-US"/>
        </w:rPr>
        <w:t>No</w:t>
      </w:r>
      <w:r w:rsidRPr="00775091">
        <w:rPr>
          <w:b/>
          <w:i/>
          <w:color w:val="000000"/>
          <w:sz w:val="28"/>
          <w:szCs w:val="28"/>
        </w:rPr>
        <w:t xml:space="preserve"> </w:t>
      </w:r>
      <w:r w:rsidRPr="00775091">
        <w:rPr>
          <w:b/>
          <w:i/>
          <w:color w:val="000000"/>
          <w:sz w:val="28"/>
          <w:szCs w:val="28"/>
          <w:lang w:val="en-US"/>
        </w:rPr>
        <w:t>new</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is</w:t>
      </w:r>
      <w:r w:rsidRPr="00775091">
        <w:rPr>
          <w:b/>
          <w:i/>
          <w:color w:val="000000"/>
          <w:sz w:val="28"/>
          <w:szCs w:val="28"/>
        </w:rPr>
        <w:t xml:space="preserve"> </w:t>
      </w:r>
      <w:r w:rsidRPr="00775091">
        <w:rPr>
          <w:b/>
          <w:i/>
          <w:color w:val="000000"/>
          <w:sz w:val="28"/>
          <w:szCs w:val="28"/>
          <w:lang w:val="en-US"/>
        </w:rPr>
        <w:t>ever</w:t>
      </w:r>
      <w:r w:rsidRPr="00775091">
        <w:rPr>
          <w:b/>
          <w:i/>
          <w:color w:val="000000"/>
          <w:sz w:val="28"/>
          <w:szCs w:val="28"/>
        </w:rPr>
        <w:t xml:space="preserve"> </w:t>
      </w:r>
      <w:r w:rsidRPr="00775091">
        <w:rPr>
          <w:b/>
          <w:i/>
          <w:color w:val="000000"/>
          <w:sz w:val="28"/>
          <w:szCs w:val="28"/>
          <w:lang w:val="en-US"/>
        </w:rPr>
        <w:t>added</w:t>
      </w:r>
      <w:r w:rsidRPr="00775091">
        <w:rPr>
          <w:color w:val="000000"/>
          <w:sz w:val="28"/>
          <w:szCs w:val="28"/>
        </w:rPr>
        <w:t xml:space="preserve"> – данные никогда не добавляются;</w:t>
      </w:r>
    </w:p>
    <w:p w:rsidR="00775091" w:rsidRPr="00775091" w:rsidRDefault="00775091" w:rsidP="00775091">
      <w:pPr>
        <w:pStyle w:val="211"/>
        <w:rPr>
          <w:color w:val="000000"/>
          <w:sz w:val="28"/>
          <w:szCs w:val="28"/>
        </w:rPr>
      </w:pPr>
      <w:r w:rsidRPr="00775091">
        <w:rPr>
          <w:b/>
          <w:i/>
          <w:color w:val="000000"/>
          <w:sz w:val="28"/>
          <w:szCs w:val="28"/>
          <w:lang w:val="en-US"/>
        </w:rPr>
        <w:t>Less</w:t>
      </w:r>
      <w:r w:rsidRPr="00775091">
        <w:rPr>
          <w:b/>
          <w:i/>
          <w:color w:val="000000"/>
          <w:sz w:val="28"/>
          <w:szCs w:val="28"/>
        </w:rPr>
        <w:t xml:space="preserve"> </w:t>
      </w:r>
      <w:r w:rsidRPr="00775091">
        <w:rPr>
          <w:b/>
          <w:i/>
          <w:color w:val="000000"/>
          <w:sz w:val="28"/>
          <w:szCs w:val="28"/>
          <w:lang w:val="en-US"/>
        </w:rPr>
        <w:t>than</w:t>
      </w:r>
      <w:r w:rsidRPr="00775091">
        <w:rPr>
          <w:b/>
          <w:i/>
          <w:color w:val="000000"/>
          <w:sz w:val="28"/>
          <w:szCs w:val="28"/>
        </w:rPr>
        <w:t xml:space="preserve"> 2%</w:t>
      </w:r>
      <w:r w:rsidRPr="00775091">
        <w:rPr>
          <w:color w:val="000000"/>
          <w:sz w:val="28"/>
          <w:szCs w:val="28"/>
        </w:rPr>
        <w:t xml:space="preserve"> – менее чем на 2%;</w:t>
      </w:r>
    </w:p>
    <w:p w:rsidR="00775091" w:rsidRPr="00775091" w:rsidRDefault="00775091" w:rsidP="00775091">
      <w:pPr>
        <w:pStyle w:val="211"/>
        <w:rPr>
          <w:color w:val="000000"/>
          <w:sz w:val="28"/>
          <w:szCs w:val="28"/>
          <w:lang w:val="en-US"/>
        </w:rPr>
      </w:pPr>
      <w:r w:rsidRPr="00775091">
        <w:rPr>
          <w:b/>
          <w:i/>
          <w:color w:val="000000"/>
          <w:sz w:val="28"/>
          <w:szCs w:val="28"/>
          <w:lang w:val="en-US"/>
        </w:rPr>
        <w:t>More than 2% but less than 10%</w:t>
      </w:r>
      <w:r w:rsidRPr="00775091">
        <w:rPr>
          <w:color w:val="000000"/>
          <w:sz w:val="28"/>
          <w:szCs w:val="28"/>
          <w:lang w:val="en-US"/>
        </w:rPr>
        <w:t xml:space="preserve"> – </w:t>
      </w:r>
      <w:r w:rsidRPr="00775091">
        <w:rPr>
          <w:color w:val="000000"/>
          <w:sz w:val="28"/>
          <w:szCs w:val="28"/>
        </w:rPr>
        <w:t>более</w:t>
      </w:r>
      <w:r w:rsidRPr="00775091">
        <w:rPr>
          <w:color w:val="000000"/>
          <w:sz w:val="28"/>
          <w:szCs w:val="28"/>
          <w:lang w:val="en-US"/>
        </w:rPr>
        <w:t xml:space="preserve"> 2%, </w:t>
      </w:r>
      <w:r w:rsidRPr="00775091">
        <w:rPr>
          <w:color w:val="000000"/>
          <w:sz w:val="28"/>
          <w:szCs w:val="28"/>
        </w:rPr>
        <w:t>но</w:t>
      </w:r>
      <w:r w:rsidRPr="00775091">
        <w:rPr>
          <w:color w:val="000000"/>
          <w:sz w:val="28"/>
          <w:szCs w:val="28"/>
          <w:lang w:val="en-US"/>
        </w:rPr>
        <w:t xml:space="preserve"> </w:t>
      </w:r>
      <w:r w:rsidRPr="00775091">
        <w:rPr>
          <w:color w:val="000000"/>
          <w:sz w:val="28"/>
          <w:szCs w:val="28"/>
        </w:rPr>
        <w:t>менее</w:t>
      </w:r>
      <w:r w:rsidRPr="00775091">
        <w:rPr>
          <w:color w:val="000000"/>
          <w:sz w:val="28"/>
          <w:szCs w:val="28"/>
          <w:lang w:val="en-US"/>
        </w:rPr>
        <w:t xml:space="preserve"> 10%;</w:t>
      </w:r>
    </w:p>
    <w:p w:rsidR="00775091" w:rsidRPr="00775091" w:rsidRDefault="00775091" w:rsidP="00775091">
      <w:pPr>
        <w:pStyle w:val="211"/>
        <w:rPr>
          <w:color w:val="000000"/>
          <w:sz w:val="28"/>
          <w:szCs w:val="28"/>
          <w:lang w:val="en-US"/>
        </w:rPr>
      </w:pPr>
      <w:r w:rsidRPr="00775091">
        <w:rPr>
          <w:b/>
          <w:i/>
          <w:color w:val="000000"/>
          <w:sz w:val="28"/>
          <w:szCs w:val="28"/>
          <w:lang w:val="en-US"/>
        </w:rPr>
        <w:t>More than 10%</w:t>
      </w:r>
      <w:r w:rsidRPr="00775091">
        <w:rPr>
          <w:color w:val="000000"/>
          <w:sz w:val="28"/>
          <w:szCs w:val="28"/>
          <w:lang w:val="en-US"/>
        </w:rPr>
        <w:t xml:space="preserve"> – </w:t>
      </w:r>
      <w:r w:rsidRPr="00775091">
        <w:rPr>
          <w:color w:val="000000"/>
          <w:sz w:val="28"/>
          <w:szCs w:val="28"/>
        </w:rPr>
        <w:t>более</w:t>
      </w:r>
      <w:r w:rsidRPr="00775091">
        <w:rPr>
          <w:color w:val="000000"/>
          <w:sz w:val="28"/>
          <w:szCs w:val="28"/>
          <w:lang w:val="en-US"/>
        </w:rPr>
        <w:t xml:space="preserve"> 10%.</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rPr>
        <w:t>Шаг</w:t>
      </w:r>
      <w:r w:rsidRPr="00775091">
        <w:rPr>
          <w:rFonts w:ascii="Times New Roman" w:hAnsi="Times New Roman" w:cs="Times New Roman"/>
          <w:b/>
          <w:color w:val="000000"/>
          <w:sz w:val="28"/>
          <w:szCs w:val="28"/>
          <w:lang w:val="en-US"/>
        </w:rPr>
        <w:t xml:space="preserve"> 3: Data Verification</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 этом шаге проверяется корректность связей между данными, правильность расположения страниц и надёжность считывания данных с диска.</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Вы можете предусмотреть выполнение следующих проверок: </w:t>
      </w:r>
    </w:p>
    <w:p w:rsidR="00775091" w:rsidRPr="00775091" w:rsidRDefault="00775091" w:rsidP="00775091">
      <w:pPr>
        <w:pStyle w:val="211"/>
        <w:rPr>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linkage</w:t>
      </w:r>
      <w:r w:rsidRPr="00775091">
        <w:rPr>
          <w:color w:val="000000"/>
          <w:sz w:val="28"/>
          <w:szCs w:val="28"/>
        </w:rPr>
        <w:t xml:space="preserve"> – страницы с данными проверяются на соблюдение требуемой последовательности их расположения и на корректность считывания и записи информации. В пользовательской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CHECKDB</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index</w:t>
      </w:r>
      <w:r w:rsidRPr="00775091">
        <w:rPr>
          <w:b/>
          <w:i/>
          <w:color w:val="000000"/>
          <w:sz w:val="28"/>
          <w:szCs w:val="28"/>
        </w:rPr>
        <w:t xml:space="preserve"> </w:t>
      </w:r>
      <w:r w:rsidRPr="00775091">
        <w:rPr>
          <w:b/>
          <w:i/>
          <w:color w:val="000000"/>
          <w:sz w:val="28"/>
          <w:szCs w:val="28"/>
          <w:lang w:val="en-US"/>
        </w:rPr>
        <w:t>linkage</w:t>
      </w:r>
      <w:r w:rsidRPr="00775091">
        <w:rPr>
          <w:color w:val="000000"/>
          <w:sz w:val="28"/>
          <w:szCs w:val="28"/>
        </w:rPr>
        <w:t xml:space="preserve"> – страницы с индексами проверяются на соблюдение требуемой последовательности их расположения. Несоблюдение этой последовательности может привести к ошибкам при выполнении запросов. Страницы с индексами также будут проверяться на корректность считывания и записи информации. В пользовательской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CHECKDB</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allocation</w:t>
      </w:r>
      <w:r w:rsidRPr="00775091">
        <w:rPr>
          <w:color w:val="000000"/>
          <w:sz w:val="28"/>
          <w:szCs w:val="28"/>
        </w:rPr>
        <w:t xml:space="preserve"> – страницы с данными проверяются на правильность внутренней информации. Анализируется корректность доступа к используемым и неиспользуемым страницам, т.к. в противном случае возможно возникновение ошибок при выполнении обращений к страницам и потеря данных. В пользовательской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NEWALLOC</w:t>
      </w:r>
      <w:r w:rsidRPr="00775091">
        <w:rPr>
          <w:color w:val="000000"/>
          <w:sz w:val="28"/>
          <w:szCs w:val="28"/>
        </w:rPr>
        <w:t>.</w:t>
      </w:r>
    </w:p>
    <w:p w:rsidR="00775091" w:rsidRPr="00775091" w:rsidRDefault="00775091" w:rsidP="00775091">
      <w:pPr>
        <w:pStyle w:val="211"/>
        <w:rPr>
          <w:b/>
          <w:i/>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index</w:t>
      </w:r>
      <w:r w:rsidRPr="00775091">
        <w:rPr>
          <w:b/>
          <w:i/>
          <w:color w:val="000000"/>
          <w:sz w:val="28"/>
          <w:szCs w:val="28"/>
        </w:rPr>
        <w:t xml:space="preserve"> </w:t>
      </w:r>
      <w:r w:rsidRPr="00775091">
        <w:rPr>
          <w:b/>
          <w:i/>
          <w:color w:val="000000"/>
          <w:sz w:val="28"/>
          <w:szCs w:val="28"/>
          <w:lang w:val="en-US"/>
        </w:rPr>
        <w:t>allocation</w:t>
      </w:r>
      <w:r w:rsidRPr="00775091">
        <w:rPr>
          <w:color w:val="000000"/>
          <w:sz w:val="28"/>
          <w:szCs w:val="28"/>
        </w:rPr>
        <w:t xml:space="preserve"> – страницы с индексами проверяются на правильности внутренней информации. Анализируется корректность доступа к используемым и неиспользуемым страницам индекса. В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NEWALLOC</w:t>
      </w:r>
      <w:r w:rsidRPr="00775091">
        <w:rPr>
          <w:color w:val="000000"/>
          <w:sz w:val="28"/>
          <w:szCs w:val="28"/>
        </w:rPr>
        <w:t>.</w:t>
      </w:r>
      <w:r w:rsidRPr="00775091">
        <w:rPr>
          <w:position w:val="-1"/>
          <w:sz w:val="28"/>
          <w:szCs w:val="28"/>
        </w:rPr>
        <w:object w:dxaOrig="115"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pt;height:13.75pt" o:ole="" filled="t">
            <v:fill color2="black"/>
            <v:imagedata r:id="rId75" o:title=""/>
          </v:shape>
          <o:OLEObject Type="Embed" ProgID="Equation.3" ShapeID="_x0000_i1025" DrawAspect="Content" ObjectID="_1579413820" r:id="rId76"/>
        </w:object>
      </w:r>
    </w:p>
    <w:p w:rsidR="00775091" w:rsidRPr="00775091" w:rsidRDefault="00775091" w:rsidP="00775091">
      <w:pPr>
        <w:pStyle w:val="211"/>
        <w:rPr>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text</w:t>
      </w:r>
      <w:r w:rsidRPr="00775091">
        <w:rPr>
          <w:b/>
          <w:i/>
          <w:color w:val="000000"/>
          <w:sz w:val="28"/>
          <w:szCs w:val="28"/>
        </w:rPr>
        <w:t>/</w:t>
      </w:r>
      <w:r w:rsidRPr="00775091">
        <w:rPr>
          <w:b/>
          <w:i/>
          <w:color w:val="000000"/>
          <w:sz w:val="28"/>
          <w:szCs w:val="28"/>
          <w:lang w:val="en-US"/>
        </w:rPr>
        <w:t>image</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allocation</w:t>
      </w:r>
      <w:r w:rsidRPr="00775091">
        <w:rPr>
          <w:color w:val="000000"/>
          <w:sz w:val="28"/>
          <w:szCs w:val="28"/>
        </w:rPr>
        <w:t xml:space="preserve"> – проверяется правильность расположения и связей страниц, на которых размещены данные типа </w:t>
      </w:r>
      <w:r w:rsidRPr="00775091">
        <w:rPr>
          <w:b/>
          <w:i/>
          <w:color w:val="000000"/>
          <w:sz w:val="28"/>
          <w:szCs w:val="28"/>
          <w:lang w:val="en-US"/>
        </w:rPr>
        <w:t>text</w:t>
      </w:r>
      <w:r w:rsidRPr="00775091">
        <w:rPr>
          <w:color w:val="000000"/>
          <w:sz w:val="28"/>
          <w:szCs w:val="28"/>
        </w:rPr>
        <w:t xml:space="preserve"> или </w:t>
      </w:r>
      <w:r w:rsidRPr="00775091">
        <w:rPr>
          <w:b/>
          <w:i/>
          <w:color w:val="000000"/>
          <w:sz w:val="28"/>
          <w:szCs w:val="28"/>
          <w:lang w:val="en-US"/>
        </w:rPr>
        <w:t>image</w:t>
      </w:r>
      <w:r w:rsidRPr="00775091">
        <w:rPr>
          <w:color w:val="000000"/>
          <w:sz w:val="28"/>
          <w:szCs w:val="28"/>
        </w:rPr>
        <w:t xml:space="preserve">. В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TEXTALL</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Check</w:t>
      </w:r>
      <w:r w:rsidRPr="00775091">
        <w:rPr>
          <w:b/>
          <w:i/>
          <w:color w:val="000000"/>
          <w:sz w:val="28"/>
          <w:szCs w:val="28"/>
        </w:rPr>
        <w:t xml:space="preserve"> </w:t>
      </w:r>
      <w:r w:rsidRPr="00775091">
        <w:rPr>
          <w:b/>
          <w:i/>
          <w:color w:val="000000"/>
          <w:sz w:val="28"/>
          <w:szCs w:val="28"/>
          <w:lang w:val="en-US"/>
        </w:rPr>
        <w:t>system</w:t>
      </w:r>
      <w:r w:rsidRPr="00775091">
        <w:rPr>
          <w:b/>
          <w:i/>
          <w:color w:val="000000"/>
          <w:sz w:val="28"/>
          <w:szCs w:val="28"/>
        </w:rPr>
        <w:t xml:space="preserve"> </w:t>
      </w:r>
      <w:r w:rsidRPr="00775091">
        <w:rPr>
          <w:b/>
          <w:i/>
          <w:color w:val="000000"/>
          <w:sz w:val="28"/>
          <w:szCs w:val="28"/>
          <w:lang w:val="en-US"/>
        </w:rPr>
        <w:t>data</w:t>
      </w:r>
      <w:r w:rsidRPr="00775091">
        <w:rPr>
          <w:color w:val="000000"/>
          <w:sz w:val="28"/>
          <w:szCs w:val="28"/>
        </w:rPr>
        <w:t xml:space="preserve"> – системные таблицы проверяются на правильность информации и связей между ними. В программе этому пункту соответствует команда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CHECKCATALOG</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Add</w:t>
      </w:r>
      <w:r w:rsidRPr="00775091">
        <w:rPr>
          <w:b/>
          <w:i/>
          <w:color w:val="000000"/>
          <w:sz w:val="28"/>
          <w:szCs w:val="28"/>
        </w:rPr>
        <w:t xml:space="preserve"> </w:t>
      </w:r>
      <w:r w:rsidRPr="00775091">
        <w:rPr>
          <w:b/>
          <w:i/>
          <w:color w:val="000000"/>
          <w:sz w:val="28"/>
          <w:szCs w:val="28"/>
          <w:lang w:val="en-US"/>
        </w:rPr>
        <w:t>the</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verification</w:t>
      </w:r>
      <w:r w:rsidRPr="00775091">
        <w:rPr>
          <w:b/>
          <w:i/>
          <w:color w:val="000000"/>
          <w:sz w:val="28"/>
          <w:szCs w:val="28"/>
        </w:rPr>
        <w:t xml:space="preserve"> </w:t>
      </w:r>
      <w:r w:rsidRPr="00775091">
        <w:rPr>
          <w:b/>
          <w:i/>
          <w:color w:val="000000"/>
          <w:sz w:val="28"/>
          <w:szCs w:val="28"/>
          <w:lang w:val="en-US"/>
        </w:rPr>
        <w:t>test</w:t>
      </w:r>
      <w:r w:rsidRPr="00775091">
        <w:rPr>
          <w:b/>
          <w:i/>
          <w:color w:val="000000"/>
          <w:sz w:val="28"/>
          <w:szCs w:val="28"/>
        </w:rPr>
        <w:t xml:space="preserve"> </w:t>
      </w:r>
      <w:r w:rsidRPr="00775091">
        <w:rPr>
          <w:b/>
          <w:i/>
          <w:color w:val="000000"/>
          <w:sz w:val="28"/>
          <w:szCs w:val="28"/>
          <w:lang w:val="en-US"/>
        </w:rPr>
        <w:t>to</w:t>
      </w:r>
      <w:r w:rsidRPr="00775091">
        <w:rPr>
          <w:color w:val="000000"/>
          <w:sz w:val="28"/>
          <w:szCs w:val="28"/>
        </w:rPr>
        <w:t xml:space="preserve"> – определяет, к какому плану выполнения проверок относятся выбранные опции. Для ежедневных проверок выберите кнопку </w:t>
      </w:r>
      <w:r w:rsidRPr="00775091">
        <w:rPr>
          <w:i/>
          <w:color w:val="000000"/>
          <w:sz w:val="28"/>
          <w:szCs w:val="28"/>
          <w:lang w:val="en-US"/>
        </w:rPr>
        <w:t>daily</w:t>
      </w:r>
      <w:r w:rsidRPr="00775091">
        <w:rPr>
          <w:i/>
          <w:color w:val="000000"/>
          <w:sz w:val="28"/>
          <w:szCs w:val="28"/>
        </w:rPr>
        <w:t xml:space="preserve"> </w:t>
      </w:r>
      <w:r w:rsidRPr="00775091">
        <w:rPr>
          <w:i/>
          <w:color w:val="000000"/>
          <w:sz w:val="28"/>
          <w:szCs w:val="28"/>
          <w:lang w:val="en-US"/>
        </w:rPr>
        <w:t>maintenance</w:t>
      </w:r>
      <w:r w:rsidRPr="00775091">
        <w:rPr>
          <w:i/>
          <w:color w:val="000000"/>
          <w:sz w:val="28"/>
          <w:szCs w:val="28"/>
        </w:rPr>
        <w:t xml:space="preserve"> </w:t>
      </w:r>
      <w:r w:rsidRPr="00775091">
        <w:rPr>
          <w:i/>
          <w:color w:val="000000"/>
          <w:sz w:val="28"/>
          <w:szCs w:val="28"/>
          <w:lang w:val="en-US"/>
        </w:rPr>
        <w:t>plan</w:t>
      </w:r>
      <w:r w:rsidRPr="00775091">
        <w:rPr>
          <w:color w:val="000000"/>
          <w:sz w:val="28"/>
          <w:szCs w:val="28"/>
        </w:rPr>
        <w:t xml:space="preserve">; для еженедельных – </w:t>
      </w:r>
      <w:r w:rsidRPr="00775091">
        <w:rPr>
          <w:i/>
          <w:color w:val="000000"/>
          <w:sz w:val="28"/>
          <w:szCs w:val="28"/>
          <w:lang w:val="en-US"/>
        </w:rPr>
        <w:t>weekly</w:t>
      </w:r>
      <w:r w:rsidRPr="00775091">
        <w:rPr>
          <w:i/>
          <w:color w:val="000000"/>
          <w:sz w:val="28"/>
          <w:szCs w:val="28"/>
        </w:rPr>
        <w:t xml:space="preserve"> </w:t>
      </w:r>
      <w:r w:rsidRPr="00775091">
        <w:rPr>
          <w:i/>
          <w:color w:val="000000"/>
          <w:sz w:val="28"/>
          <w:szCs w:val="28"/>
          <w:lang w:val="en-US"/>
        </w:rPr>
        <w:t>maintenance</w:t>
      </w:r>
      <w:r w:rsidRPr="00775091">
        <w:rPr>
          <w:i/>
          <w:color w:val="000000"/>
          <w:sz w:val="28"/>
          <w:szCs w:val="28"/>
        </w:rPr>
        <w:t xml:space="preserve"> </w:t>
      </w:r>
      <w:r w:rsidRPr="00775091">
        <w:rPr>
          <w:i/>
          <w:color w:val="000000"/>
          <w:sz w:val="28"/>
          <w:szCs w:val="28"/>
          <w:lang w:val="en-US"/>
        </w:rPr>
        <w:t>plan</w:t>
      </w:r>
      <w:r w:rsidRPr="00775091">
        <w:rPr>
          <w:color w:val="000000"/>
          <w:sz w:val="28"/>
          <w:szCs w:val="28"/>
        </w:rPr>
        <w:t>.</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 xml:space="preserve">Шаг 4: </w:t>
      </w:r>
      <w:r w:rsidRPr="00775091">
        <w:rPr>
          <w:rFonts w:ascii="Times New Roman" w:hAnsi="Times New Roman" w:cs="Times New Roman"/>
          <w:b/>
          <w:color w:val="000000"/>
          <w:sz w:val="28"/>
          <w:szCs w:val="28"/>
          <w:lang w:val="en-US"/>
        </w:rPr>
        <w:t>Data</w:t>
      </w:r>
      <w:r w:rsidRPr="00775091">
        <w:rPr>
          <w:rFonts w:ascii="Times New Roman" w:hAnsi="Times New Roman" w:cs="Times New Roman"/>
          <w:b/>
          <w:color w:val="000000"/>
          <w:sz w:val="28"/>
          <w:szCs w:val="28"/>
        </w:rPr>
        <w:t xml:space="preserve"> </w:t>
      </w:r>
      <w:r w:rsidRPr="00775091">
        <w:rPr>
          <w:rFonts w:ascii="Times New Roman" w:hAnsi="Times New Roman" w:cs="Times New Roman"/>
          <w:b/>
          <w:color w:val="000000"/>
          <w:sz w:val="28"/>
          <w:szCs w:val="28"/>
          <w:lang w:val="en-US"/>
        </w:rPr>
        <w:t>Optimization</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 этом шаге определяются параметры оптимизации расположенных данных.</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обновлении, удалении или добавлении данных страницы вскоре становятся заполненными чрезвычайно неравномерно. Оптимизация сводится к переносу данных между страницами для их равномерного заполнения в соответствии со сделанными установками. Затем производится обновление метаданных SQL Server в соответствии с изменившимся расположением табличных данных. Оптимизация позволяет существенно повысить скорость работы SQL Server.</w:t>
      </w:r>
    </w:p>
    <w:p w:rsidR="00775091" w:rsidRPr="00775091" w:rsidRDefault="00775091" w:rsidP="00775091">
      <w:pPr>
        <w:spacing w:after="0" w:line="240" w:lineRule="auto"/>
        <w:ind w:firstLine="851"/>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установки условий оптимизации вы можете использовать следующие опции:</w:t>
      </w:r>
    </w:p>
    <w:p w:rsidR="00775091" w:rsidRPr="00775091" w:rsidRDefault="00775091" w:rsidP="00775091">
      <w:pPr>
        <w:pStyle w:val="211"/>
        <w:rPr>
          <w:color w:val="000000"/>
          <w:sz w:val="28"/>
          <w:szCs w:val="28"/>
        </w:rPr>
      </w:pPr>
      <w:r w:rsidRPr="00775091">
        <w:rPr>
          <w:b/>
          <w:i/>
          <w:color w:val="000000"/>
          <w:sz w:val="28"/>
          <w:szCs w:val="28"/>
          <w:lang w:val="en-US"/>
        </w:rPr>
        <w:t>Update</w:t>
      </w:r>
      <w:r w:rsidRPr="00775091">
        <w:rPr>
          <w:b/>
          <w:i/>
          <w:color w:val="000000"/>
          <w:sz w:val="28"/>
          <w:szCs w:val="28"/>
        </w:rPr>
        <w:t xml:space="preserve"> </w:t>
      </w:r>
      <w:r w:rsidRPr="00775091">
        <w:rPr>
          <w:b/>
          <w:i/>
          <w:color w:val="000000"/>
          <w:sz w:val="28"/>
          <w:szCs w:val="28"/>
          <w:lang w:val="en-US"/>
        </w:rPr>
        <w:t>optimizer</w:t>
      </w:r>
      <w:r w:rsidRPr="00775091">
        <w:rPr>
          <w:b/>
          <w:i/>
          <w:color w:val="000000"/>
          <w:sz w:val="28"/>
          <w:szCs w:val="28"/>
        </w:rPr>
        <w:t xml:space="preserve"> </w:t>
      </w:r>
      <w:r w:rsidRPr="00775091">
        <w:rPr>
          <w:b/>
          <w:i/>
          <w:color w:val="000000"/>
          <w:sz w:val="28"/>
          <w:szCs w:val="28"/>
          <w:lang w:val="en-US"/>
        </w:rPr>
        <w:t>information</w:t>
      </w:r>
      <w:r w:rsidRPr="00775091">
        <w:rPr>
          <w:color w:val="000000"/>
          <w:sz w:val="28"/>
          <w:szCs w:val="28"/>
        </w:rPr>
        <w:t xml:space="preserve"> – каждая страница с данными в выбранной БД будет проверяться на соответствие расположения ключей в данных и индексах. Впоследствии эта информация используется для оптимизации запросов. Эта опция соответствует команде </w:t>
      </w:r>
      <w:r w:rsidRPr="00775091">
        <w:rPr>
          <w:color w:val="000000"/>
          <w:sz w:val="28"/>
          <w:szCs w:val="28"/>
          <w:lang w:val="en-US"/>
        </w:rPr>
        <w:t>UPDATE</w:t>
      </w:r>
      <w:r w:rsidRPr="00775091">
        <w:rPr>
          <w:color w:val="000000"/>
          <w:sz w:val="28"/>
          <w:szCs w:val="28"/>
        </w:rPr>
        <w:t xml:space="preserve"> </w:t>
      </w:r>
      <w:r w:rsidRPr="00775091">
        <w:rPr>
          <w:color w:val="000000"/>
          <w:sz w:val="28"/>
          <w:szCs w:val="28"/>
          <w:lang w:val="en-US"/>
        </w:rPr>
        <w:t>STATISTICS</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Reorganize</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and</w:t>
      </w:r>
      <w:r w:rsidRPr="00775091">
        <w:rPr>
          <w:b/>
          <w:i/>
          <w:color w:val="000000"/>
          <w:sz w:val="28"/>
          <w:szCs w:val="28"/>
        </w:rPr>
        <w:t xml:space="preserve"> </w:t>
      </w:r>
      <w:r w:rsidRPr="00775091">
        <w:rPr>
          <w:b/>
          <w:i/>
          <w:color w:val="000000"/>
          <w:sz w:val="28"/>
          <w:szCs w:val="28"/>
          <w:lang w:val="en-US"/>
        </w:rPr>
        <w:t>index</w:t>
      </w:r>
      <w:r w:rsidRPr="00775091">
        <w:rPr>
          <w:b/>
          <w:i/>
          <w:color w:val="000000"/>
          <w:sz w:val="28"/>
          <w:szCs w:val="28"/>
        </w:rPr>
        <w:t xml:space="preserve"> </w:t>
      </w:r>
      <w:r w:rsidRPr="00775091">
        <w:rPr>
          <w:b/>
          <w:i/>
          <w:color w:val="000000"/>
          <w:sz w:val="28"/>
          <w:szCs w:val="28"/>
          <w:lang w:val="en-US"/>
        </w:rPr>
        <w:t>pages</w:t>
      </w:r>
      <w:r w:rsidRPr="00775091">
        <w:rPr>
          <w:color w:val="000000"/>
          <w:sz w:val="28"/>
          <w:szCs w:val="28"/>
        </w:rPr>
        <w:t xml:space="preserve"> – индексы всех таблиц будут перестроены. Это крайне необходимо, когда страницы с данными заполняются полностью и их необходимо делить для размещения новых данных. Процесс разделения страниц увеличивает размер таблиц, но самое неприятное это то, что увеличивается время выполнения запросов и обновления данных. Перестройка индексов позволяет восстановить необходимую степень заполнения страниц на основе значения, установленного ранее (для этого установите флажок </w:t>
      </w:r>
      <w:r w:rsidRPr="00775091">
        <w:rPr>
          <w:i/>
          <w:color w:val="000000"/>
          <w:sz w:val="28"/>
          <w:szCs w:val="28"/>
          <w:lang w:val="en-US"/>
        </w:rPr>
        <w:t>Maintain</w:t>
      </w:r>
      <w:r w:rsidRPr="00775091">
        <w:rPr>
          <w:i/>
          <w:color w:val="000000"/>
          <w:sz w:val="28"/>
          <w:szCs w:val="28"/>
        </w:rPr>
        <w:t xml:space="preserve"> </w:t>
      </w:r>
      <w:r w:rsidRPr="00775091">
        <w:rPr>
          <w:i/>
          <w:color w:val="000000"/>
          <w:sz w:val="28"/>
          <w:szCs w:val="28"/>
          <w:lang w:val="en-US"/>
        </w:rPr>
        <w:t>original</w:t>
      </w:r>
      <w:r w:rsidRPr="00775091">
        <w:rPr>
          <w:i/>
          <w:color w:val="000000"/>
          <w:sz w:val="28"/>
          <w:szCs w:val="28"/>
        </w:rPr>
        <w:t xml:space="preserve"> </w:t>
      </w:r>
      <w:r w:rsidRPr="00775091">
        <w:rPr>
          <w:i/>
          <w:color w:val="000000"/>
          <w:sz w:val="28"/>
          <w:szCs w:val="28"/>
          <w:lang w:val="en-US"/>
        </w:rPr>
        <w:t>free</w:t>
      </w:r>
      <w:r w:rsidRPr="00775091">
        <w:rPr>
          <w:i/>
          <w:color w:val="000000"/>
          <w:sz w:val="28"/>
          <w:szCs w:val="28"/>
        </w:rPr>
        <w:t xml:space="preserve"> </w:t>
      </w:r>
      <w:r w:rsidRPr="00775091">
        <w:rPr>
          <w:i/>
          <w:color w:val="000000"/>
          <w:sz w:val="28"/>
          <w:szCs w:val="28"/>
          <w:lang w:val="en-US"/>
        </w:rPr>
        <w:t>space</w:t>
      </w:r>
      <w:r w:rsidRPr="00775091">
        <w:rPr>
          <w:color w:val="000000"/>
          <w:sz w:val="28"/>
          <w:szCs w:val="28"/>
        </w:rPr>
        <w:t xml:space="preserve">) или выбранного в данный момент в счетчике </w:t>
      </w:r>
      <w:r w:rsidRPr="00775091">
        <w:rPr>
          <w:i/>
          <w:color w:val="000000"/>
          <w:sz w:val="28"/>
          <w:szCs w:val="28"/>
          <w:lang w:val="en-US"/>
        </w:rPr>
        <w:t>Change</w:t>
      </w:r>
      <w:r w:rsidRPr="00775091">
        <w:rPr>
          <w:i/>
          <w:color w:val="000000"/>
          <w:sz w:val="28"/>
          <w:szCs w:val="28"/>
        </w:rPr>
        <w:t xml:space="preserve"> </w:t>
      </w:r>
      <w:r w:rsidRPr="00775091">
        <w:rPr>
          <w:i/>
          <w:color w:val="000000"/>
          <w:sz w:val="28"/>
          <w:szCs w:val="28"/>
          <w:lang w:val="en-US"/>
        </w:rPr>
        <w:t>free</w:t>
      </w:r>
      <w:r w:rsidRPr="00775091">
        <w:rPr>
          <w:i/>
          <w:color w:val="000000"/>
          <w:sz w:val="28"/>
          <w:szCs w:val="28"/>
        </w:rPr>
        <w:t xml:space="preserve"> </w:t>
      </w:r>
      <w:r w:rsidRPr="00775091">
        <w:rPr>
          <w:i/>
          <w:color w:val="000000"/>
          <w:sz w:val="28"/>
          <w:szCs w:val="28"/>
          <w:lang w:val="en-US"/>
        </w:rPr>
        <w:t>space</w:t>
      </w:r>
      <w:r w:rsidRPr="00775091">
        <w:rPr>
          <w:i/>
          <w:color w:val="000000"/>
          <w:sz w:val="28"/>
          <w:szCs w:val="28"/>
        </w:rPr>
        <w:t xml:space="preserve"> </w:t>
      </w:r>
      <w:r w:rsidRPr="00775091">
        <w:rPr>
          <w:i/>
          <w:color w:val="000000"/>
          <w:sz w:val="28"/>
          <w:szCs w:val="28"/>
          <w:lang w:val="en-US"/>
        </w:rPr>
        <w:t>to</w:t>
      </w:r>
      <w:r w:rsidRPr="00775091">
        <w:rPr>
          <w:color w:val="000000"/>
          <w:sz w:val="28"/>
          <w:szCs w:val="28"/>
        </w:rPr>
        <w:t xml:space="preserve">. Величина свободного пространства определяется как 100 минус фактор заполнения. Эта опция соответствует команде </w:t>
      </w:r>
      <w:r w:rsidRPr="00775091">
        <w:rPr>
          <w:color w:val="000000"/>
          <w:sz w:val="28"/>
          <w:szCs w:val="28"/>
          <w:lang w:val="en-US"/>
        </w:rPr>
        <w:t>DBCC</w:t>
      </w:r>
      <w:r w:rsidRPr="00775091">
        <w:rPr>
          <w:color w:val="000000"/>
          <w:sz w:val="28"/>
          <w:szCs w:val="28"/>
        </w:rPr>
        <w:t xml:space="preserve"> </w:t>
      </w:r>
      <w:r w:rsidRPr="00775091">
        <w:rPr>
          <w:color w:val="000000"/>
          <w:sz w:val="28"/>
          <w:szCs w:val="28"/>
          <w:lang w:val="en-US"/>
        </w:rPr>
        <w:t>DBREINDEX</w:t>
      </w:r>
      <w:r w:rsidRPr="00775091">
        <w:rPr>
          <w:color w:val="000000"/>
          <w:sz w:val="28"/>
          <w:szCs w:val="28"/>
        </w:rPr>
        <w:t xml:space="preserve">. Фактор заполнения программным путем можно определить с помощью опции </w:t>
      </w:r>
      <w:r w:rsidRPr="00775091">
        <w:rPr>
          <w:color w:val="000000"/>
          <w:sz w:val="28"/>
          <w:szCs w:val="28"/>
          <w:lang w:val="en-US"/>
        </w:rPr>
        <w:t>FILLFACTOR</w:t>
      </w:r>
      <w:r w:rsidRPr="00775091">
        <w:rPr>
          <w:color w:val="000000"/>
          <w:sz w:val="28"/>
          <w:szCs w:val="28"/>
        </w:rPr>
        <w:t xml:space="preserve"> команды </w:t>
      </w:r>
      <w:r w:rsidRPr="00775091">
        <w:rPr>
          <w:color w:val="000000"/>
          <w:sz w:val="28"/>
          <w:szCs w:val="28"/>
          <w:lang w:val="en-US"/>
        </w:rPr>
        <w:t>CREATE</w:t>
      </w:r>
      <w:r w:rsidRPr="00775091">
        <w:rPr>
          <w:color w:val="000000"/>
          <w:sz w:val="28"/>
          <w:szCs w:val="28"/>
        </w:rPr>
        <w:t xml:space="preserve"> </w:t>
      </w:r>
      <w:r w:rsidRPr="00775091">
        <w:rPr>
          <w:color w:val="000000"/>
          <w:sz w:val="28"/>
          <w:szCs w:val="28"/>
          <w:lang w:val="en-US"/>
        </w:rPr>
        <w:t>INDEX</w:t>
      </w:r>
      <w:r w:rsidRPr="00775091">
        <w:rPr>
          <w:color w:val="000000"/>
          <w:sz w:val="28"/>
          <w:szCs w:val="28"/>
        </w:rPr>
        <w:t>.</w:t>
      </w:r>
    </w:p>
    <w:p w:rsidR="00775091" w:rsidRPr="00775091" w:rsidRDefault="00775091" w:rsidP="00775091">
      <w:pPr>
        <w:pStyle w:val="211"/>
        <w:rPr>
          <w:color w:val="000000"/>
          <w:sz w:val="28"/>
          <w:szCs w:val="28"/>
        </w:rPr>
      </w:pPr>
      <w:r w:rsidRPr="00775091">
        <w:rPr>
          <w:b/>
          <w:i/>
          <w:color w:val="000000"/>
          <w:sz w:val="28"/>
          <w:szCs w:val="28"/>
          <w:lang w:val="en-US"/>
        </w:rPr>
        <w:t>Add</w:t>
      </w:r>
      <w:r w:rsidRPr="00775091">
        <w:rPr>
          <w:b/>
          <w:i/>
          <w:color w:val="000000"/>
          <w:sz w:val="28"/>
          <w:szCs w:val="28"/>
        </w:rPr>
        <w:t xml:space="preserve"> </w:t>
      </w:r>
      <w:r w:rsidRPr="00775091">
        <w:rPr>
          <w:b/>
          <w:i/>
          <w:color w:val="000000"/>
          <w:sz w:val="28"/>
          <w:szCs w:val="28"/>
          <w:lang w:val="en-US"/>
        </w:rPr>
        <w:t>the</w:t>
      </w:r>
      <w:r w:rsidRPr="00775091">
        <w:rPr>
          <w:b/>
          <w:i/>
          <w:color w:val="000000"/>
          <w:sz w:val="28"/>
          <w:szCs w:val="28"/>
        </w:rPr>
        <w:t xml:space="preserve"> </w:t>
      </w:r>
      <w:r w:rsidRPr="00775091">
        <w:rPr>
          <w:b/>
          <w:i/>
          <w:color w:val="000000"/>
          <w:sz w:val="28"/>
          <w:szCs w:val="28"/>
          <w:lang w:val="en-US"/>
        </w:rPr>
        <w:t>data</w:t>
      </w:r>
      <w:r w:rsidRPr="00775091">
        <w:rPr>
          <w:b/>
          <w:i/>
          <w:color w:val="000000"/>
          <w:sz w:val="28"/>
          <w:szCs w:val="28"/>
        </w:rPr>
        <w:t xml:space="preserve"> </w:t>
      </w:r>
      <w:r w:rsidRPr="00775091">
        <w:rPr>
          <w:b/>
          <w:i/>
          <w:color w:val="000000"/>
          <w:sz w:val="28"/>
          <w:szCs w:val="28"/>
          <w:lang w:val="en-US"/>
        </w:rPr>
        <w:t>optimizations</w:t>
      </w:r>
      <w:r w:rsidRPr="00775091">
        <w:rPr>
          <w:b/>
          <w:i/>
          <w:color w:val="000000"/>
          <w:sz w:val="28"/>
          <w:szCs w:val="28"/>
        </w:rPr>
        <w:t xml:space="preserve"> </w:t>
      </w:r>
      <w:r w:rsidRPr="00775091">
        <w:rPr>
          <w:b/>
          <w:i/>
          <w:color w:val="000000"/>
          <w:sz w:val="28"/>
          <w:szCs w:val="28"/>
          <w:lang w:val="en-US"/>
        </w:rPr>
        <w:t>to</w:t>
      </w:r>
      <w:r w:rsidRPr="00775091">
        <w:rPr>
          <w:color w:val="000000"/>
          <w:sz w:val="28"/>
          <w:szCs w:val="28"/>
        </w:rPr>
        <w:t xml:space="preserve"> – определяет необходимость добавления выбранных опций к ежедневному или еженедельному плану.</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 xml:space="preserve">Шаг 5: </w:t>
      </w:r>
      <w:r w:rsidRPr="00775091">
        <w:rPr>
          <w:rFonts w:ascii="Times New Roman" w:hAnsi="Times New Roman" w:cs="Times New Roman"/>
          <w:b/>
          <w:color w:val="000000"/>
          <w:sz w:val="28"/>
          <w:szCs w:val="28"/>
          <w:lang w:val="en-US"/>
        </w:rPr>
        <w:t>Data</w:t>
      </w:r>
      <w:r w:rsidRPr="00775091">
        <w:rPr>
          <w:rFonts w:ascii="Times New Roman" w:hAnsi="Times New Roman" w:cs="Times New Roman"/>
          <w:b/>
          <w:color w:val="000000"/>
          <w:sz w:val="28"/>
          <w:szCs w:val="28"/>
        </w:rPr>
        <w:t xml:space="preserve"> </w:t>
      </w:r>
      <w:r w:rsidRPr="00775091">
        <w:rPr>
          <w:rFonts w:ascii="Times New Roman" w:hAnsi="Times New Roman" w:cs="Times New Roman"/>
          <w:b/>
          <w:color w:val="000000"/>
          <w:sz w:val="28"/>
          <w:szCs w:val="28"/>
          <w:lang w:val="en-US"/>
        </w:rPr>
        <w:t>Protection</w:t>
      </w:r>
    </w:p>
    <w:p w:rsidR="00775091" w:rsidRPr="00775091" w:rsidRDefault="00775091" w:rsidP="00775091">
      <w:pPr>
        <w:pStyle w:val="211"/>
        <w:rPr>
          <w:color w:val="000000"/>
          <w:sz w:val="28"/>
          <w:szCs w:val="28"/>
        </w:rPr>
      </w:pPr>
      <w:r w:rsidRPr="00775091">
        <w:rPr>
          <w:color w:val="000000"/>
          <w:sz w:val="28"/>
          <w:szCs w:val="28"/>
        </w:rPr>
        <w:t>На этом шаге планируется создание архивной копии данных. Вы можете выбрать ежедневное или еженедельное архивирование данных в зависимости от интенсивности их обновления, наличия дублирующей информации, её важности для поддержания производственного процесса и т.д.</w:t>
      </w:r>
    </w:p>
    <w:p w:rsidR="00775091" w:rsidRPr="00775091" w:rsidRDefault="00775091" w:rsidP="00775091">
      <w:pPr>
        <w:pStyle w:val="211"/>
        <w:rPr>
          <w:color w:val="000000"/>
          <w:sz w:val="28"/>
          <w:szCs w:val="28"/>
        </w:rPr>
      </w:pPr>
      <w:r w:rsidRPr="00775091">
        <w:rPr>
          <w:color w:val="000000"/>
          <w:sz w:val="28"/>
          <w:szCs w:val="28"/>
        </w:rPr>
        <w:t>Выберите одно из следующих действий:</w:t>
      </w:r>
    </w:p>
    <w:p w:rsidR="00775091" w:rsidRPr="00775091" w:rsidRDefault="00775091" w:rsidP="00775091">
      <w:pPr>
        <w:pStyle w:val="211"/>
        <w:rPr>
          <w:color w:val="000000"/>
          <w:sz w:val="28"/>
          <w:szCs w:val="28"/>
        </w:rPr>
      </w:pPr>
      <w:r w:rsidRPr="00775091">
        <w:rPr>
          <w:b/>
          <w:i/>
          <w:color w:val="000000"/>
          <w:sz w:val="28"/>
          <w:szCs w:val="28"/>
          <w:lang w:val="en-US"/>
        </w:rPr>
        <w:t>Don</w:t>
      </w:r>
      <w:r w:rsidRPr="00775091">
        <w:rPr>
          <w:b/>
          <w:i/>
          <w:color w:val="000000"/>
          <w:sz w:val="28"/>
          <w:szCs w:val="28"/>
        </w:rPr>
        <w:t>’</w:t>
      </w:r>
      <w:r w:rsidRPr="00775091">
        <w:rPr>
          <w:b/>
          <w:i/>
          <w:color w:val="000000"/>
          <w:sz w:val="28"/>
          <w:szCs w:val="28"/>
          <w:lang w:val="en-US"/>
        </w:rPr>
        <w:t>t</w:t>
      </w:r>
      <w:r w:rsidRPr="00775091">
        <w:rPr>
          <w:b/>
          <w:i/>
          <w:color w:val="000000"/>
          <w:sz w:val="28"/>
          <w:szCs w:val="28"/>
        </w:rPr>
        <w:t xml:space="preserve"> </w:t>
      </w:r>
      <w:r w:rsidRPr="00775091">
        <w:rPr>
          <w:b/>
          <w:i/>
          <w:color w:val="000000"/>
          <w:sz w:val="28"/>
          <w:szCs w:val="28"/>
          <w:lang w:val="en-US"/>
        </w:rPr>
        <w:t>back</w:t>
      </w:r>
      <w:r w:rsidRPr="00775091">
        <w:rPr>
          <w:b/>
          <w:i/>
          <w:color w:val="000000"/>
          <w:sz w:val="28"/>
          <w:szCs w:val="28"/>
        </w:rPr>
        <w:t xml:space="preserve"> </w:t>
      </w:r>
      <w:r w:rsidRPr="00775091">
        <w:rPr>
          <w:b/>
          <w:i/>
          <w:color w:val="000000"/>
          <w:sz w:val="28"/>
          <w:szCs w:val="28"/>
          <w:lang w:val="en-US"/>
        </w:rPr>
        <w:t>up</w:t>
      </w:r>
      <w:r w:rsidRPr="00775091">
        <w:rPr>
          <w:b/>
          <w:i/>
          <w:color w:val="000000"/>
          <w:sz w:val="28"/>
          <w:szCs w:val="28"/>
        </w:rPr>
        <w:t xml:space="preserve"> </w:t>
      </w:r>
      <w:r w:rsidRPr="00775091">
        <w:rPr>
          <w:b/>
          <w:i/>
          <w:color w:val="000000"/>
          <w:sz w:val="28"/>
          <w:szCs w:val="28"/>
          <w:lang w:val="en-US"/>
        </w:rPr>
        <w:t>the</w:t>
      </w:r>
      <w:r w:rsidRPr="00775091">
        <w:rPr>
          <w:b/>
          <w:i/>
          <w:color w:val="000000"/>
          <w:sz w:val="28"/>
          <w:szCs w:val="28"/>
        </w:rPr>
        <w:t xml:space="preserve"> </w:t>
      </w:r>
      <w:r w:rsidRPr="00775091">
        <w:rPr>
          <w:b/>
          <w:i/>
          <w:color w:val="000000"/>
          <w:sz w:val="28"/>
          <w:szCs w:val="28"/>
          <w:lang w:val="en-US"/>
        </w:rPr>
        <w:t>database</w:t>
      </w:r>
      <w:r w:rsidRPr="00775091">
        <w:rPr>
          <w:color w:val="000000"/>
          <w:sz w:val="28"/>
          <w:szCs w:val="28"/>
        </w:rPr>
        <w:t xml:space="preserve"> – не создавать архивную копию;</w:t>
      </w:r>
    </w:p>
    <w:p w:rsidR="00775091" w:rsidRPr="00775091" w:rsidRDefault="00775091" w:rsidP="00775091">
      <w:pPr>
        <w:pStyle w:val="211"/>
        <w:rPr>
          <w:color w:val="000000"/>
          <w:sz w:val="28"/>
          <w:szCs w:val="28"/>
        </w:rPr>
      </w:pPr>
      <w:r w:rsidRPr="00775091">
        <w:rPr>
          <w:b/>
          <w:i/>
          <w:color w:val="000000"/>
          <w:sz w:val="28"/>
          <w:szCs w:val="28"/>
          <w:lang w:val="en-US"/>
        </w:rPr>
        <w:t>Back</w:t>
      </w:r>
      <w:r w:rsidRPr="00775091">
        <w:rPr>
          <w:b/>
          <w:i/>
          <w:color w:val="000000"/>
          <w:sz w:val="28"/>
          <w:szCs w:val="28"/>
        </w:rPr>
        <w:t xml:space="preserve"> </w:t>
      </w:r>
      <w:r w:rsidRPr="00775091">
        <w:rPr>
          <w:b/>
          <w:i/>
          <w:color w:val="000000"/>
          <w:sz w:val="28"/>
          <w:szCs w:val="28"/>
          <w:lang w:val="en-US"/>
        </w:rPr>
        <w:t>up</w:t>
      </w:r>
      <w:r w:rsidRPr="00775091">
        <w:rPr>
          <w:b/>
          <w:i/>
          <w:color w:val="000000"/>
          <w:sz w:val="28"/>
          <w:szCs w:val="28"/>
        </w:rPr>
        <w:t xml:space="preserve"> </w:t>
      </w:r>
      <w:r w:rsidRPr="00775091">
        <w:rPr>
          <w:b/>
          <w:i/>
          <w:color w:val="000000"/>
          <w:sz w:val="28"/>
          <w:szCs w:val="28"/>
          <w:lang w:val="en-US"/>
        </w:rPr>
        <w:t>the</w:t>
      </w:r>
      <w:r w:rsidRPr="00775091">
        <w:rPr>
          <w:b/>
          <w:i/>
          <w:color w:val="000000"/>
          <w:sz w:val="28"/>
          <w:szCs w:val="28"/>
        </w:rPr>
        <w:t xml:space="preserve"> </w:t>
      </w:r>
      <w:r w:rsidRPr="00775091">
        <w:rPr>
          <w:b/>
          <w:i/>
          <w:color w:val="000000"/>
          <w:sz w:val="28"/>
          <w:szCs w:val="28"/>
          <w:lang w:val="en-US"/>
        </w:rPr>
        <w:t>database</w:t>
      </w:r>
      <w:r w:rsidRPr="00775091">
        <w:rPr>
          <w:b/>
          <w:i/>
          <w:color w:val="000000"/>
          <w:sz w:val="28"/>
          <w:szCs w:val="28"/>
        </w:rPr>
        <w:t xml:space="preserve"> </w:t>
      </w:r>
      <w:r w:rsidRPr="00775091">
        <w:rPr>
          <w:b/>
          <w:i/>
          <w:color w:val="000000"/>
          <w:sz w:val="28"/>
          <w:szCs w:val="28"/>
          <w:lang w:val="en-US"/>
        </w:rPr>
        <w:t>daily</w:t>
      </w:r>
      <w:r w:rsidRPr="00775091">
        <w:rPr>
          <w:color w:val="000000"/>
          <w:sz w:val="28"/>
          <w:szCs w:val="28"/>
        </w:rPr>
        <w:t xml:space="preserve"> – создавать архивную копию ежедневно;</w:t>
      </w:r>
    </w:p>
    <w:p w:rsidR="00775091" w:rsidRPr="00775091" w:rsidRDefault="00775091" w:rsidP="00775091">
      <w:pPr>
        <w:pStyle w:val="211"/>
        <w:rPr>
          <w:color w:val="000000"/>
          <w:sz w:val="28"/>
          <w:szCs w:val="28"/>
        </w:rPr>
      </w:pPr>
      <w:r w:rsidRPr="00775091">
        <w:rPr>
          <w:b/>
          <w:i/>
          <w:color w:val="000000"/>
          <w:sz w:val="28"/>
          <w:szCs w:val="28"/>
          <w:lang w:val="en-US"/>
        </w:rPr>
        <w:t>Back</w:t>
      </w:r>
      <w:r w:rsidRPr="00775091">
        <w:rPr>
          <w:b/>
          <w:i/>
          <w:color w:val="000000"/>
          <w:sz w:val="28"/>
          <w:szCs w:val="28"/>
        </w:rPr>
        <w:t xml:space="preserve"> </w:t>
      </w:r>
      <w:r w:rsidRPr="00775091">
        <w:rPr>
          <w:b/>
          <w:i/>
          <w:color w:val="000000"/>
          <w:sz w:val="28"/>
          <w:szCs w:val="28"/>
          <w:lang w:val="en-US"/>
        </w:rPr>
        <w:t>up</w:t>
      </w:r>
      <w:r w:rsidRPr="00775091">
        <w:rPr>
          <w:b/>
          <w:i/>
          <w:color w:val="000000"/>
          <w:sz w:val="28"/>
          <w:szCs w:val="28"/>
        </w:rPr>
        <w:t xml:space="preserve"> </w:t>
      </w:r>
      <w:r w:rsidRPr="00775091">
        <w:rPr>
          <w:b/>
          <w:i/>
          <w:color w:val="000000"/>
          <w:sz w:val="28"/>
          <w:szCs w:val="28"/>
          <w:lang w:val="en-US"/>
        </w:rPr>
        <w:t>the</w:t>
      </w:r>
      <w:r w:rsidRPr="00775091">
        <w:rPr>
          <w:b/>
          <w:i/>
          <w:color w:val="000000"/>
          <w:sz w:val="28"/>
          <w:szCs w:val="28"/>
        </w:rPr>
        <w:t xml:space="preserve"> </w:t>
      </w:r>
      <w:r w:rsidRPr="00775091">
        <w:rPr>
          <w:b/>
          <w:i/>
          <w:color w:val="000000"/>
          <w:sz w:val="28"/>
          <w:szCs w:val="28"/>
          <w:lang w:val="en-US"/>
        </w:rPr>
        <w:t>database</w:t>
      </w:r>
      <w:r w:rsidRPr="00775091">
        <w:rPr>
          <w:b/>
          <w:i/>
          <w:color w:val="000000"/>
          <w:sz w:val="28"/>
          <w:szCs w:val="28"/>
        </w:rPr>
        <w:t xml:space="preserve"> </w:t>
      </w:r>
      <w:r w:rsidRPr="00775091">
        <w:rPr>
          <w:b/>
          <w:i/>
          <w:color w:val="000000"/>
          <w:sz w:val="28"/>
          <w:szCs w:val="28"/>
          <w:lang w:val="en-US"/>
        </w:rPr>
        <w:t>weekly</w:t>
      </w:r>
      <w:r w:rsidRPr="00775091">
        <w:rPr>
          <w:color w:val="000000"/>
          <w:sz w:val="28"/>
          <w:szCs w:val="28"/>
        </w:rPr>
        <w:t xml:space="preserve"> – создавать архивную копию еженедельно.</w:t>
      </w:r>
    </w:p>
    <w:p w:rsidR="00775091" w:rsidRPr="00775091" w:rsidRDefault="00775091" w:rsidP="00775091">
      <w:pPr>
        <w:pStyle w:val="211"/>
        <w:rPr>
          <w:color w:val="000000"/>
          <w:sz w:val="28"/>
          <w:szCs w:val="28"/>
        </w:rPr>
      </w:pPr>
      <w:r w:rsidRPr="00775091">
        <w:rPr>
          <w:color w:val="000000"/>
          <w:sz w:val="28"/>
          <w:szCs w:val="28"/>
        </w:rPr>
        <w:t xml:space="preserve">Установите флажок </w:t>
      </w:r>
      <w:r w:rsidRPr="00775091">
        <w:rPr>
          <w:i/>
          <w:color w:val="000000"/>
          <w:sz w:val="28"/>
          <w:szCs w:val="28"/>
          <w:lang w:val="en-US"/>
        </w:rPr>
        <w:t>Only</w:t>
      </w:r>
      <w:r w:rsidRPr="00775091">
        <w:rPr>
          <w:i/>
          <w:color w:val="000000"/>
          <w:sz w:val="28"/>
          <w:szCs w:val="28"/>
        </w:rPr>
        <w:t xml:space="preserve"> </w:t>
      </w:r>
      <w:r w:rsidRPr="00775091">
        <w:rPr>
          <w:i/>
          <w:color w:val="000000"/>
          <w:sz w:val="28"/>
          <w:szCs w:val="28"/>
          <w:lang w:val="en-US"/>
        </w:rPr>
        <w:t>do</w:t>
      </w:r>
      <w:r w:rsidRPr="00775091">
        <w:rPr>
          <w:i/>
          <w:color w:val="000000"/>
          <w:sz w:val="28"/>
          <w:szCs w:val="28"/>
        </w:rPr>
        <w:t xml:space="preserve"> </w:t>
      </w:r>
      <w:r w:rsidRPr="00775091">
        <w:rPr>
          <w:i/>
          <w:color w:val="000000"/>
          <w:sz w:val="28"/>
          <w:szCs w:val="28"/>
          <w:lang w:val="en-US"/>
        </w:rPr>
        <w:t>the</w:t>
      </w:r>
      <w:r w:rsidRPr="00775091">
        <w:rPr>
          <w:i/>
          <w:color w:val="000000"/>
          <w:sz w:val="28"/>
          <w:szCs w:val="28"/>
        </w:rPr>
        <w:t xml:space="preserve"> </w:t>
      </w:r>
      <w:r w:rsidRPr="00775091">
        <w:rPr>
          <w:i/>
          <w:color w:val="000000"/>
          <w:sz w:val="28"/>
          <w:szCs w:val="28"/>
          <w:lang w:val="en-US"/>
        </w:rPr>
        <w:t>backup</w:t>
      </w:r>
      <w:r w:rsidRPr="00775091">
        <w:rPr>
          <w:i/>
          <w:color w:val="000000"/>
          <w:sz w:val="28"/>
          <w:szCs w:val="28"/>
        </w:rPr>
        <w:t xml:space="preserve"> </w:t>
      </w:r>
      <w:r w:rsidRPr="00775091">
        <w:rPr>
          <w:i/>
          <w:color w:val="000000"/>
          <w:sz w:val="28"/>
          <w:szCs w:val="28"/>
          <w:lang w:val="en-US"/>
        </w:rPr>
        <w:t>if</w:t>
      </w:r>
      <w:r w:rsidRPr="00775091">
        <w:rPr>
          <w:color w:val="000000"/>
          <w:sz w:val="28"/>
          <w:szCs w:val="28"/>
        </w:rPr>
        <w:t>, если вы считаете необходимым создание архивной копии только в случае успешного завершения процесса верификации данных. Это гарантирует качество создаваемой копии, достаточное для восстановления данных в случае их потери.</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 xml:space="preserve">Шаг 6: </w:t>
      </w:r>
      <w:r w:rsidRPr="00775091">
        <w:rPr>
          <w:rFonts w:ascii="Times New Roman" w:hAnsi="Times New Roman" w:cs="Times New Roman"/>
          <w:b/>
          <w:color w:val="000000"/>
          <w:sz w:val="28"/>
          <w:szCs w:val="28"/>
          <w:lang w:val="en-US"/>
        </w:rPr>
        <w:t>Backup</w:t>
      </w:r>
      <w:r w:rsidRPr="00775091">
        <w:rPr>
          <w:rFonts w:ascii="Times New Roman" w:hAnsi="Times New Roman" w:cs="Times New Roman"/>
          <w:b/>
          <w:color w:val="000000"/>
          <w:sz w:val="28"/>
          <w:szCs w:val="28"/>
        </w:rPr>
        <w:t xml:space="preserve"> </w:t>
      </w:r>
      <w:r w:rsidRPr="00775091">
        <w:rPr>
          <w:rFonts w:ascii="Times New Roman" w:hAnsi="Times New Roman" w:cs="Times New Roman"/>
          <w:b/>
          <w:color w:val="000000"/>
          <w:sz w:val="28"/>
          <w:szCs w:val="28"/>
          <w:lang w:val="en-US"/>
        </w:rPr>
        <w:t>Destination</w:t>
      </w:r>
    </w:p>
    <w:p w:rsidR="00775091" w:rsidRPr="00775091" w:rsidRDefault="00775091" w:rsidP="00775091">
      <w:pPr>
        <w:pStyle w:val="211"/>
        <w:rPr>
          <w:color w:val="000000"/>
          <w:sz w:val="28"/>
          <w:szCs w:val="28"/>
        </w:rPr>
      </w:pPr>
      <w:r w:rsidRPr="00775091">
        <w:rPr>
          <w:color w:val="000000"/>
          <w:sz w:val="28"/>
          <w:szCs w:val="28"/>
        </w:rPr>
        <w:t xml:space="preserve">На этом шаге выбирается место расположения архивной копии. Она может быть создана на диске (кнопка </w:t>
      </w:r>
      <w:r w:rsidRPr="00775091">
        <w:rPr>
          <w:i/>
          <w:color w:val="000000"/>
          <w:sz w:val="28"/>
          <w:szCs w:val="28"/>
        </w:rPr>
        <w:t>Disk</w:t>
      </w:r>
      <w:r w:rsidRPr="00775091">
        <w:rPr>
          <w:color w:val="000000"/>
          <w:sz w:val="28"/>
          <w:szCs w:val="28"/>
        </w:rPr>
        <w:t xml:space="preserve">) или магнитной ленте (кнопка </w:t>
      </w:r>
      <w:r w:rsidRPr="00775091">
        <w:rPr>
          <w:i/>
          <w:color w:val="000000"/>
          <w:sz w:val="28"/>
          <w:szCs w:val="28"/>
        </w:rPr>
        <w:t>Type</w:t>
      </w:r>
      <w:r w:rsidRPr="00775091">
        <w:rPr>
          <w:color w:val="000000"/>
          <w:sz w:val="28"/>
          <w:szCs w:val="28"/>
        </w:rPr>
        <w:t>). Для диска с помощью кнопки справа можно выбрать папку размещения архивной копии. Магнитную ленту можно выбрать с помощью раскрывающегося списка.</w:t>
      </w:r>
    </w:p>
    <w:p w:rsidR="00775091" w:rsidRPr="00775091" w:rsidRDefault="00775091" w:rsidP="00775091">
      <w:pPr>
        <w:pStyle w:val="211"/>
        <w:rPr>
          <w:color w:val="000000"/>
          <w:sz w:val="28"/>
          <w:szCs w:val="28"/>
        </w:rPr>
      </w:pPr>
      <w:r w:rsidRPr="00775091">
        <w:rPr>
          <w:color w:val="000000"/>
          <w:sz w:val="28"/>
          <w:szCs w:val="28"/>
        </w:rPr>
        <w:t xml:space="preserve">Установите флажок </w:t>
      </w:r>
      <w:r w:rsidRPr="00775091">
        <w:rPr>
          <w:i/>
          <w:color w:val="000000"/>
          <w:sz w:val="28"/>
          <w:szCs w:val="28"/>
        </w:rPr>
        <w:t>Delete files older than</w:t>
      </w:r>
      <w:r w:rsidRPr="00775091">
        <w:rPr>
          <w:color w:val="000000"/>
          <w:sz w:val="28"/>
          <w:szCs w:val="28"/>
        </w:rPr>
        <w:t xml:space="preserve"> для удаления архивной копии, с момента создания которой прошло более указанного в счётчике количества недель.</w:t>
      </w:r>
    </w:p>
    <w:p w:rsidR="00775091" w:rsidRPr="00775091" w:rsidRDefault="00775091" w:rsidP="00775091">
      <w:pPr>
        <w:pStyle w:val="211"/>
        <w:rPr>
          <w:color w:val="000000"/>
          <w:sz w:val="28"/>
          <w:szCs w:val="28"/>
        </w:rPr>
      </w:pPr>
      <w:r w:rsidRPr="00775091">
        <w:rPr>
          <w:color w:val="000000"/>
          <w:sz w:val="28"/>
          <w:szCs w:val="28"/>
        </w:rPr>
        <w:t>Имя файла архивной копии будет сгенерировано автоматически в соответствии со следующим шаблоном:</w:t>
      </w:r>
    </w:p>
    <w:p w:rsidR="00775091" w:rsidRPr="00775091" w:rsidRDefault="00775091" w:rsidP="00775091">
      <w:pPr>
        <w:pStyle w:val="210"/>
        <w:ind w:firstLine="900"/>
        <w:jc w:val="both"/>
        <w:rPr>
          <w:color w:val="000000"/>
          <w:szCs w:val="28"/>
        </w:rPr>
      </w:pPr>
      <w:r w:rsidRPr="00775091">
        <w:rPr>
          <w:color w:val="000000"/>
          <w:szCs w:val="28"/>
        </w:rPr>
        <w:t>&lt;ИМЯ БД&gt;_DB_DUMP.YYYYMMDD, где YYYY – год, MM – месяц, DD – день.</w:t>
      </w:r>
    </w:p>
    <w:p w:rsidR="00775091" w:rsidRPr="00775091" w:rsidRDefault="00775091" w:rsidP="00775091">
      <w:pPr>
        <w:pStyle w:val="211"/>
        <w:rPr>
          <w:color w:val="000000"/>
          <w:sz w:val="28"/>
          <w:szCs w:val="28"/>
        </w:rPr>
      </w:pPr>
      <w:r w:rsidRPr="00775091">
        <w:rPr>
          <w:color w:val="000000"/>
          <w:sz w:val="28"/>
          <w:szCs w:val="28"/>
        </w:rPr>
        <w:t>Например:</w:t>
      </w:r>
    </w:p>
    <w:p w:rsidR="00775091" w:rsidRPr="00775091" w:rsidRDefault="00775091" w:rsidP="00775091">
      <w:pPr>
        <w:pStyle w:val="210"/>
        <w:ind w:firstLine="900"/>
        <w:jc w:val="both"/>
        <w:rPr>
          <w:color w:val="000000"/>
          <w:szCs w:val="28"/>
        </w:rPr>
      </w:pPr>
      <w:r w:rsidRPr="00775091">
        <w:rPr>
          <w:color w:val="000000"/>
          <w:szCs w:val="28"/>
        </w:rPr>
        <w:t>TEST_DB_DUMP.19970701</w:t>
      </w:r>
    </w:p>
    <w:p w:rsidR="00775091" w:rsidRPr="00775091" w:rsidRDefault="00775091" w:rsidP="00775091">
      <w:pPr>
        <w:pStyle w:val="211"/>
        <w:rPr>
          <w:color w:val="000000"/>
          <w:sz w:val="28"/>
          <w:szCs w:val="28"/>
        </w:rPr>
      </w:pPr>
      <w:r w:rsidRPr="00775091">
        <w:rPr>
          <w:color w:val="000000"/>
          <w:sz w:val="28"/>
          <w:szCs w:val="28"/>
        </w:rPr>
        <w:t>На магнитную ленту непосредственно записываются страницы с данными, и имя файла не задается.</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rPr>
        <w:t>Шаг</w:t>
      </w:r>
      <w:r w:rsidRPr="00775091">
        <w:rPr>
          <w:rFonts w:ascii="Times New Roman" w:hAnsi="Times New Roman" w:cs="Times New Roman"/>
          <w:b/>
          <w:color w:val="000000"/>
          <w:sz w:val="28"/>
          <w:szCs w:val="28"/>
          <w:lang w:val="en-US"/>
        </w:rPr>
        <w:t xml:space="preserve"> 7: When to Run, Who to Notify</w:t>
      </w:r>
    </w:p>
    <w:p w:rsidR="00775091" w:rsidRPr="00775091" w:rsidRDefault="00775091" w:rsidP="00775091">
      <w:pPr>
        <w:pStyle w:val="211"/>
        <w:rPr>
          <w:color w:val="000000"/>
          <w:sz w:val="28"/>
          <w:szCs w:val="28"/>
        </w:rPr>
      </w:pPr>
      <w:r w:rsidRPr="00775091">
        <w:rPr>
          <w:color w:val="000000"/>
          <w:sz w:val="28"/>
          <w:szCs w:val="28"/>
        </w:rPr>
        <w:t>На этом шаге вы определяете план создания архивной копии и указываете на необходимость генерации отчета и посылки оповещения по электронной почте после создания архивной копии.</w:t>
      </w:r>
    </w:p>
    <w:p w:rsidR="00775091" w:rsidRPr="00775091" w:rsidRDefault="00775091" w:rsidP="00775091">
      <w:pPr>
        <w:spacing w:after="0" w:line="240" w:lineRule="auto"/>
        <w:ind w:firstLine="851"/>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 xml:space="preserve">Шаг 8: </w:t>
      </w:r>
      <w:r w:rsidRPr="00775091">
        <w:rPr>
          <w:rFonts w:ascii="Times New Roman" w:hAnsi="Times New Roman" w:cs="Times New Roman"/>
          <w:b/>
          <w:color w:val="000000"/>
          <w:sz w:val="28"/>
          <w:szCs w:val="28"/>
          <w:lang w:val="en-US"/>
        </w:rPr>
        <w:t>Wizard</w:t>
      </w:r>
      <w:r w:rsidRPr="00775091">
        <w:rPr>
          <w:rFonts w:ascii="Times New Roman" w:hAnsi="Times New Roman" w:cs="Times New Roman"/>
          <w:b/>
          <w:color w:val="000000"/>
          <w:sz w:val="28"/>
          <w:szCs w:val="28"/>
        </w:rPr>
        <w:t xml:space="preserve"> </w:t>
      </w:r>
      <w:r w:rsidRPr="00775091">
        <w:rPr>
          <w:rFonts w:ascii="Times New Roman" w:hAnsi="Times New Roman" w:cs="Times New Roman"/>
          <w:b/>
          <w:color w:val="000000"/>
          <w:sz w:val="28"/>
          <w:szCs w:val="28"/>
          <w:lang w:val="en-US"/>
        </w:rPr>
        <w:t>Complete</w:t>
      </w:r>
      <w:r w:rsidRPr="00775091">
        <w:rPr>
          <w:rFonts w:ascii="Times New Roman" w:hAnsi="Times New Roman" w:cs="Times New Roman"/>
          <w:b/>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 xml:space="preserve">На этом шаге требуется подтвердить сделанный ранее выбор. Перечень установленных действий вы можете посмотреть в списках </w:t>
      </w:r>
      <w:r w:rsidRPr="00775091">
        <w:rPr>
          <w:i/>
          <w:color w:val="000000"/>
          <w:sz w:val="28"/>
          <w:szCs w:val="28"/>
        </w:rPr>
        <w:t>Daily Plan Summary</w:t>
      </w:r>
      <w:r w:rsidRPr="00775091">
        <w:rPr>
          <w:color w:val="000000"/>
          <w:sz w:val="28"/>
          <w:szCs w:val="28"/>
        </w:rPr>
        <w:t xml:space="preserve"> (для ежедневного выполнения) и </w:t>
      </w:r>
      <w:r w:rsidRPr="00775091">
        <w:rPr>
          <w:i/>
          <w:color w:val="000000"/>
          <w:sz w:val="28"/>
          <w:szCs w:val="28"/>
        </w:rPr>
        <w:t>Weekly Plan Summary</w:t>
      </w:r>
      <w:r w:rsidRPr="00775091">
        <w:rPr>
          <w:color w:val="000000"/>
          <w:sz w:val="28"/>
          <w:szCs w:val="28"/>
        </w:rPr>
        <w:t xml:space="preserve"> (для еженедельного выполнения).</w:t>
      </w:r>
    </w:p>
    <w:p w:rsidR="00775091" w:rsidRPr="00775091" w:rsidRDefault="00775091" w:rsidP="00775091">
      <w:pPr>
        <w:pStyle w:val="211"/>
        <w:rPr>
          <w:color w:val="000000"/>
          <w:sz w:val="28"/>
          <w:szCs w:val="28"/>
        </w:rPr>
      </w:pPr>
      <w:r w:rsidRPr="00775091">
        <w:rPr>
          <w:color w:val="000000"/>
          <w:sz w:val="28"/>
          <w:szCs w:val="28"/>
        </w:rPr>
        <w:t xml:space="preserve">После нажатия кнопки </w:t>
      </w:r>
      <w:r w:rsidRPr="00775091">
        <w:rPr>
          <w:i/>
          <w:color w:val="000000"/>
          <w:sz w:val="28"/>
          <w:szCs w:val="28"/>
        </w:rPr>
        <w:t>Finish</w:t>
      </w:r>
      <w:r w:rsidRPr="00775091">
        <w:rPr>
          <w:color w:val="000000"/>
          <w:sz w:val="28"/>
          <w:szCs w:val="28"/>
        </w:rPr>
        <w:t xml:space="preserve"> появится окно диалога,  в котором вы можете распечатать созданный план.</w:t>
      </w:r>
    </w:p>
    <w:p w:rsidR="00775091" w:rsidRPr="00775091" w:rsidRDefault="00775091" w:rsidP="00775091">
      <w:pPr>
        <w:pStyle w:val="211"/>
        <w:rPr>
          <w:color w:val="000000"/>
          <w:sz w:val="28"/>
          <w:szCs w:val="28"/>
        </w:rPr>
      </w:pPr>
      <w:r w:rsidRPr="00775091">
        <w:rPr>
          <w:color w:val="000000"/>
          <w:sz w:val="28"/>
          <w:szCs w:val="28"/>
        </w:rPr>
        <w:t>После принятия созданного плана SQL Server выполняет различные установки, которые относятся к разным аспектам управления сервера баз данных. Поэтому не так просто разобраться, относятся ли запланированные действия SQL Server к составленному плану или установлены самостоятельно. В связи с этим рекомендуется напечатать подготовленный план.</w:t>
      </w:r>
    </w:p>
    <w:p w:rsidR="00775091" w:rsidRPr="00775091" w:rsidRDefault="00775091" w:rsidP="00775091">
      <w:pPr>
        <w:pStyle w:val="211"/>
        <w:rPr>
          <w:color w:val="000000"/>
          <w:sz w:val="28"/>
          <w:szCs w:val="28"/>
        </w:rPr>
      </w:pPr>
      <w:r w:rsidRPr="00775091">
        <w:rPr>
          <w:color w:val="000000"/>
          <w:sz w:val="28"/>
          <w:szCs w:val="28"/>
        </w:rPr>
        <w:t xml:space="preserve">В следующем окне диалога вы можете выполнить выбранные действия немедленно, нажав кнопку </w:t>
      </w:r>
      <w:r w:rsidRPr="00775091">
        <w:rPr>
          <w:i/>
          <w:color w:val="000000"/>
          <w:sz w:val="28"/>
          <w:szCs w:val="28"/>
        </w:rPr>
        <w:t>Run Plan Now</w:t>
      </w:r>
      <w:r w:rsidRPr="00775091">
        <w:rPr>
          <w:color w:val="000000"/>
          <w:sz w:val="28"/>
          <w:szCs w:val="28"/>
        </w:rPr>
        <w:t xml:space="preserve">. Если вы щелкните на кнопке </w:t>
      </w:r>
      <w:r w:rsidRPr="00775091">
        <w:rPr>
          <w:i/>
          <w:color w:val="000000"/>
          <w:sz w:val="28"/>
          <w:szCs w:val="28"/>
        </w:rPr>
        <w:t>Done</w:t>
      </w:r>
      <w:r w:rsidRPr="00775091">
        <w:rPr>
          <w:color w:val="000000"/>
          <w:sz w:val="28"/>
          <w:szCs w:val="28"/>
        </w:rPr>
        <w:t>, действия будут выполняться в соответствии с планом. Немедленное исполнение плана не отменяет запланированных действий.</w:t>
      </w:r>
    </w:p>
    <w:p w:rsidR="00775091" w:rsidRPr="00775091" w:rsidRDefault="00775091" w:rsidP="00775091">
      <w:pPr>
        <w:pStyle w:val="211"/>
        <w:ind w:firstLine="0"/>
        <w:rPr>
          <w:color w:val="000000"/>
          <w:sz w:val="28"/>
          <w:szCs w:val="28"/>
        </w:rPr>
      </w:pPr>
    </w:p>
    <w:p w:rsidR="00775091" w:rsidRPr="00775091" w:rsidRDefault="00775091" w:rsidP="00775091">
      <w:pPr>
        <w:pStyle w:val="211"/>
        <w:ind w:firstLine="0"/>
        <w:rPr>
          <w:color w:val="000000"/>
          <w:sz w:val="28"/>
          <w:szCs w:val="28"/>
        </w:rPr>
      </w:pPr>
    </w:p>
    <w:p w:rsidR="00775091" w:rsidRPr="00775091" w:rsidRDefault="00775091" w:rsidP="00775091">
      <w:pPr>
        <w:pStyle w:val="3"/>
      </w:pPr>
      <w:bookmarkStart w:id="544" w:name="_Toc413884593"/>
      <w:r w:rsidRPr="00775091">
        <w:t>2.4 Управление доступом к данным</w:t>
      </w:r>
      <w:bookmarkEnd w:id="544"/>
    </w:p>
    <w:p w:rsidR="00775091" w:rsidRPr="00775091" w:rsidRDefault="00775091" w:rsidP="00775091">
      <w:pPr>
        <w:pStyle w:val="211"/>
        <w:rPr>
          <w:color w:val="000000"/>
          <w:sz w:val="28"/>
          <w:szCs w:val="28"/>
        </w:rPr>
      </w:pPr>
      <w:r w:rsidRPr="00775091">
        <w:rPr>
          <w:color w:val="000000"/>
          <w:sz w:val="28"/>
          <w:szCs w:val="28"/>
        </w:rPr>
        <w:t>Управление доступом к данным является важной составной частью обеспечения высокой надёжности и сохранности данных. Как и упоминалось ранее, SQL Server 2000 имеет тесную интеграцию с семейством платформ Windows NT – систему администрирования работы пользователей.</w:t>
      </w:r>
    </w:p>
    <w:p w:rsidR="00FE0A7F" w:rsidRDefault="00FE0A7F" w:rsidP="00775091">
      <w:pPr>
        <w:pStyle w:val="3"/>
      </w:pPr>
      <w:bookmarkStart w:id="545" w:name="_Toc413884594"/>
    </w:p>
    <w:p w:rsidR="00775091" w:rsidRPr="00775091" w:rsidRDefault="00775091" w:rsidP="00775091">
      <w:pPr>
        <w:pStyle w:val="3"/>
      </w:pPr>
      <w:r w:rsidRPr="00775091">
        <w:t>2.4.1 Система защиты SQL Server</w:t>
      </w:r>
      <w:bookmarkEnd w:id="545"/>
    </w:p>
    <w:p w:rsidR="00775091" w:rsidRPr="00775091" w:rsidRDefault="00775091" w:rsidP="00775091">
      <w:pPr>
        <w:pStyle w:val="211"/>
        <w:rPr>
          <w:color w:val="000000"/>
          <w:sz w:val="28"/>
          <w:szCs w:val="28"/>
        </w:rPr>
      </w:pPr>
      <w:r w:rsidRPr="00775091">
        <w:rPr>
          <w:color w:val="000000"/>
          <w:sz w:val="28"/>
          <w:szCs w:val="28"/>
        </w:rPr>
        <w:t>Система защиты данных SQL Server предусматривает использование атрибутов перечисленных в ниже приведенной таблице.</w:t>
      </w:r>
    </w:p>
    <w:p w:rsidR="00775091" w:rsidRPr="00775091" w:rsidRDefault="00775091" w:rsidP="00775091">
      <w:pPr>
        <w:pStyle w:val="211"/>
        <w:rPr>
          <w:color w:val="000000"/>
          <w:sz w:val="28"/>
          <w:szCs w:val="28"/>
        </w:rPr>
      </w:pPr>
      <w:r w:rsidRPr="00775091">
        <w:rPr>
          <w:color w:val="000000"/>
          <w:sz w:val="28"/>
          <w:szCs w:val="28"/>
        </w:rPr>
        <w:t>Для доступа к данным SQL Server пользователь должен преодолеть несколько уровней защиты.</w:t>
      </w:r>
    </w:p>
    <w:p w:rsidR="00775091" w:rsidRPr="00775091" w:rsidRDefault="00775091" w:rsidP="00775091">
      <w:pPr>
        <w:pStyle w:val="211"/>
        <w:rPr>
          <w:color w:val="000000"/>
          <w:sz w:val="28"/>
          <w:szCs w:val="28"/>
        </w:rPr>
      </w:pPr>
    </w:p>
    <w:p w:rsidR="00775091" w:rsidRPr="00775091" w:rsidRDefault="00775091" w:rsidP="00775091">
      <w:pPr>
        <w:pStyle w:val="211"/>
        <w:rPr>
          <w:color w:val="000000"/>
          <w:sz w:val="28"/>
          <w:szCs w:val="28"/>
        </w:rPr>
      </w:pPr>
      <w:r w:rsidRPr="00775091">
        <w:rPr>
          <w:color w:val="000000"/>
          <w:sz w:val="28"/>
          <w:szCs w:val="28"/>
        </w:rPr>
        <w:t xml:space="preserve">Таблица </w:t>
      </w:r>
      <w:r w:rsidR="0010403B">
        <w:rPr>
          <w:color w:val="000000"/>
          <w:sz w:val="28"/>
          <w:szCs w:val="28"/>
        </w:rPr>
        <w:t>№</w:t>
      </w:r>
      <w:r>
        <w:rPr>
          <w:color w:val="000000"/>
          <w:sz w:val="28"/>
          <w:szCs w:val="28"/>
        </w:rPr>
        <w:t>9</w:t>
      </w:r>
      <w:r>
        <w:rPr>
          <w:b/>
          <w:color w:val="000000"/>
          <w:sz w:val="28"/>
          <w:szCs w:val="28"/>
        </w:rPr>
        <w:t xml:space="preserve"> -</w:t>
      </w:r>
      <w:r w:rsidRPr="00775091">
        <w:rPr>
          <w:color w:val="000000"/>
          <w:sz w:val="28"/>
          <w:szCs w:val="28"/>
        </w:rPr>
        <w:t xml:space="preserve"> Некоторые термины, применяемые при задания доступа</w:t>
      </w:r>
    </w:p>
    <w:tbl>
      <w:tblPr>
        <w:tblW w:w="9477" w:type="dxa"/>
        <w:jc w:val="center"/>
        <w:tblLayout w:type="fixed"/>
        <w:tblLook w:val="0000" w:firstRow="0" w:lastRow="0" w:firstColumn="0" w:lastColumn="0" w:noHBand="0" w:noVBand="0"/>
      </w:tblPr>
      <w:tblGrid>
        <w:gridCol w:w="1338"/>
        <w:gridCol w:w="8139"/>
      </w:tblGrid>
      <w:tr w:rsidR="00775091" w:rsidRPr="00775091" w:rsidTr="00FE0A7F">
        <w:trPr>
          <w:jc w:val="center"/>
        </w:trPr>
        <w:tc>
          <w:tcPr>
            <w:tcW w:w="1338"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Атрибут</w:t>
            </w:r>
          </w:p>
        </w:tc>
        <w:tc>
          <w:tcPr>
            <w:tcW w:w="8139" w:type="dxa"/>
            <w:tcBorders>
              <w:top w:val="single" w:sz="4" w:space="0" w:color="000000"/>
              <w:left w:val="single" w:sz="4" w:space="0" w:color="000000"/>
              <w:bottom w:val="single" w:sz="4" w:space="0" w:color="000000"/>
              <w:right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Описание</w:t>
            </w:r>
          </w:p>
        </w:tc>
      </w:tr>
      <w:tr w:rsidR="00775091" w:rsidRPr="00775091" w:rsidTr="00FE0A7F">
        <w:trPr>
          <w:jc w:val="center"/>
        </w:trPr>
        <w:tc>
          <w:tcPr>
            <w:tcW w:w="1338"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Login</w:t>
            </w:r>
          </w:p>
        </w:tc>
        <w:tc>
          <w:tcPr>
            <w:tcW w:w="813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Идентификатор пользователя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Server</w:t>
            </w:r>
            <w:r w:rsidRPr="00775091">
              <w:rPr>
                <w:rFonts w:ascii="Times New Roman" w:hAnsi="Times New Roman" w:cs="Times New Roman"/>
                <w:color w:val="000000"/>
                <w:sz w:val="28"/>
                <w:szCs w:val="28"/>
              </w:rPr>
              <w:t xml:space="preserve"> – имя пользователя для регистрации. Это имя должно быть уникально.</w:t>
            </w:r>
          </w:p>
        </w:tc>
      </w:tr>
      <w:tr w:rsidR="00775091" w:rsidRPr="00775091" w:rsidTr="00FE0A7F">
        <w:trPr>
          <w:jc w:val="center"/>
        </w:trPr>
        <w:tc>
          <w:tcPr>
            <w:tcW w:w="1338"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User</w:t>
            </w:r>
          </w:p>
        </w:tc>
        <w:tc>
          <w:tcPr>
            <w:tcW w:w="813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Имя пользователя БД, привязанное к используемому для входа в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Server</w:t>
            </w:r>
            <w:r w:rsidRPr="00775091">
              <w:rPr>
                <w:rFonts w:ascii="Times New Roman" w:hAnsi="Times New Roman" w:cs="Times New Roman"/>
                <w:color w:val="000000"/>
                <w:sz w:val="28"/>
                <w:szCs w:val="28"/>
              </w:rPr>
              <w:t xml:space="preserve"> имени (</w:t>
            </w:r>
            <w:r w:rsidRPr="00775091">
              <w:rPr>
                <w:rFonts w:ascii="Times New Roman" w:hAnsi="Times New Roman" w:cs="Times New Roman"/>
                <w:color w:val="000000"/>
                <w:sz w:val="28"/>
                <w:szCs w:val="28"/>
                <w:lang w:val="en-US"/>
              </w:rPr>
              <w:t>login</w:t>
            </w:r>
            <w:r w:rsidRPr="00775091">
              <w:rPr>
                <w:rFonts w:ascii="Times New Roman" w:hAnsi="Times New Roman" w:cs="Times New Roman"/>
                <w:color w:val="000000"/>
                <w:sz w:val="28"/>
                <w:szCs w:val="28"/>
              </w:rPr>
              <w:t>) и позволяющее осуществить доступ к данным БД.</w:t>
            </w:r>
          </w:p>
        </w:tc>
      </w:tr>
      <w:tr w:rsidR="00775091" w:rsidRPr="00775091" w:rsidTr="00FE0A7F">
        <w:trPr>
          <w:jc w:val="center"/>
        </w:trPr>
        <w:tc>
          <w:tcPr>
            <w:tcW w:w="1338"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Alias</w:t>
            </w:r>
          </w:p>
        </w:tc>
        <w:tc>
          <w:tcPr>
            <w:tcW w:w="813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Имя пользователя БД (псевдоним), являющееся общим для нескольких идентификаторов пользователей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Server</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login</w:t>
            </w:r>
            <w:r w:rsidRPr="00775091">
              <w:rPr>
                <w:rFonts w:ascii="Times New Roman" w:hAnsi="Times New Roman" w:cs="Times New Roman"/>
                <w:color w:val="000000"/>
                <w:sz w:val="28"/>
                <w:szCs w:val="28"/>
              </w:rPr>
              <w:t>). Общие имена используются для предоставления нескольким пользователям одинаковых разрешений на действия с БД.</w:t>
            </w:r>
          </w:p>
        </w:tc>
      </w:tr>
      <w:tr w:rsidR="00775091" w:rsidRPr="00775091" w:rsidTr="00FE0A7F">
        <w:trPr>
          <w:jc w:val="center"/>
        </w:trPr>
        <w:tc>
          <w:tcPr>
            <w:tcW w:w="1338"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Group</w:t>
            </w:r>
          </w:p>
        </w:tc>
        <w:tc>
          <w:tcPr>
            <w:tcW w:w="813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Набор имён пользователей БД. Включение пользователя в группу автоматически предоставляет ему имеющиеся для данной группы разрешения. Это существенно облегчает администрирование большого числа пользователей.</w:t>
            </w:r>
          </w:p>
        </w:tc>
      </w:tr>
    </w:tbl>
    <w:p w:rsidR="00775091" w:rsidRPr="00775091" w:rsidRDefault="00775091" w:rsidP="00775091">
      <w:pPr>
        <w:pStyle w:val="af0"/>
        <w:spacing w:after="0"/>
        <w:jc w:val="both"/>
        <w:rPr>
          <w:color w:val="000000"/>
          <w:sz w:val="28"/>
          <w:szCs w:val="28"/>
        </w:rPr>
      </w:pPr>
    </w:p>
    <w:p w:rsidR="00775091" w:rsidRPr="00775091" w:rsidRDefault="00775091" w:rsidP="00775091">
      <w:pPr>
        <w:pStyle w:val="211"/>
        <w:rPr>
          <w:color w:val="000000"/>
          <w:sz w:val="28"/>
          <w:szCs w:val="28"/>
        </w:rPr>
      </w:pPr>
      <w:r w:rsidRPr="00775091">
        <w:rPr>
          <w:color w:val="000000"/>
          <w:sz w:val="28"/>
          <w:szCs w:val="28"/>
        </w:rPr>
        <w:t>Об остальных уровнях защиты можно найти в приложении.</w:t>
      </w:r>
    </w:p>
    <w:p w:rsidR="00775091" w:rsidRPr="00775091" w:rsidRDefault="00775091" w:rsidP="00775091">
      <w:pPr>
        <w:pStyle w:val="211"/>
        <w:rPr>
          <w:color w:val="000000"/>
          <w:sz w:val="28"/>
          <w:szCs w:val="28"/>
        </w:rPr>
      </w:pPr>
    </w:p>
    <w:p w:rsidR="00775091" w:rsidRPr="00775091" w:rsidRDefault="00775091" w:rsidP="00775091">
      <w:pPr>
        <w:pStyle w:val="3"/>
      </w:pPr>
      <w:bookmarkStart w:id="546" w:name="_Toc413884595"/>
      <w:r w:rsidRPr="00775091">
        <w:t>2.4.2 Планирование доступа к данным</w:t>
      </w:r>
      <w:bookmarkEnd w:id="546"/>
    </w:p>
    <w:p w:rsidR="00775091" w:rsidRPr="00775091" w:rsidRDefault="00775091" w:rsidP="00775091">
      <w:pPr>
        <w:pStyle w:val="211"/>
        <w:rPr>
          <w:color w:val="000000"/>
          <w:sz w:val="28"/>
          <w:szCs w:val="28"/>
        </w:rPr>
      </w:pPr>
      <w:r w:rsidRPr="00775091">
        <w:rPr>
          <w:color w:val="000000"/>
          <w:sz w:val="28"/>
          <w:szCs w:val="28"/>
        </w:rPr>
        <w:t>Определение прав доступа на уровне БД является следующим после SQL Server этапом на пути к данным. Этот уровень позволяет установить связь между именами пользователей для регистрации и именами пользователей БД, которые определяются на уровне БД.</w:t>
      </w:r>
    </w:p>
    <w:p w:rsidR="00775091" w:rsidRPr="00775091" w:rsidRDefault="00775091" w:rsidP="00775091">
      <w:pPr>
        <w:pStyle w:val="211"/>
        <w:rPr>
          <w:color w:val="000000"/>
          <w:sz w:val="28"/>
          <w:szCs w:val="28"/>
        </w:rPr>
      </w:pPr>
    </w:p>
    <w:p w:rsidR="00775091" w:rsidRPr="00775091" w:rsidRDefault="00775091" w:rsidP="00775091">
      <w:pPr>
        <w:pStyle w:val="3"/>
      </w:pPr>
      <w:bookmarkStart w:id="547" w:name="_Toc413884596"/>
      <w:r w:rsidRPr="00775091">
        <w:t>2.4.3 Группы пользователей БД</w:t>
      </w:r>
      <w:bookmarkEnd w:id="547"/>
    </w:p>
    <w:p w:rsidR="00775091" w:rsidRPr="00775091" w:rsidRDefault="00775091" w:rsidP="00775091">
      <w:pPr>
        <w:pStyle w:val="211"/>
        <w:rPr>
          <w:color w:val="000000"/>
          <w:sz w:val="28"/>
          <w:szCs w:val="28"/>
        </w:rPr>
      </w:pPr>
      <w:r w:rsidRPr="00775091">
        <w:rPr>
          <w:color w:val="000000"/>
          <w:sz w:val="28"/>
          <w:szCs w:val="28"/>
        </w:rPr>
        <w:t>Начните с составления списка задач, которые должны выполняться с БД SQL Server. Выделите задачи, связанные с обновлением или добавлением данных, и задачи, связанные только с просмотром данных. Определите пользователей, которые будут выполнять эти задачи.</w:t>
      </w:r>
    </w:p>
    <w:p w:rsidR="00775091" w:rsidRPr="00775091" w:rsidRDefault="00775091" w:rsidP="00775091">
      <w:pPr>
        <w:pStyle w:val="211"/>
        <w:rPr>
          <w:color w:val="000000"/>
          <w:sz w:val="28"/>
          <w:szCs w:val="28"/>
        </w:rPr>
      </w:pPr>
      <w:r w:rsidRPr="00775091">
        <w:rPr>
          <w:color w:val="000000"/>
          <w:sz w:val="28"/>
          <w:szCs w:val="28"/>
        </w:rPr>
        <w:t>Пользователей, которые будут выполнять общие действия, объедините в группы. Теперь каждой задаче будет соответствовать группа пользователей, что позволит существенно ускорить планирование доступа к данным SQL Server. В некоторых случаях на перечень групп может влиять организационная структура фирмы.</w:t>
      </w:r>
    </w:p>
    <w:p w:rsidR="00775091" w:rsidRPr="00775091" w:rsidRDefault="00775091" w:rsidP="00775091">
      <w:pPr>
        <w:pStyle w:val="211"/>
        <w:rPr>
          <w:color w:val="000000"/>
          <w:sz w:val="28"/>
          <w:szCs w:val="28"/>
        </w:rPr>
      </w:pPr>
      <w:r w:rsidRPr="00775091">
        <w:rPr>
          <w:color w:val="000000"/>
          <w:sz w:val="28"/>
          <w:szCs w:val="28"/>
        </w:rPr>
        <w:t>Каждой группе присвойте имя, которое поможет понять её назначение.</w:t>
      </w:r>
    </w:p>
    <w:p w:rsidR="00775091" w:rsidRPr="00775091" w:rsidRDefault="00775091" w:rsidP="00775091">
      <w:pPr>
        <w:pStyle w:val="211"/>
        <w:rPr>
          <w:color w:val="000000"/>
          <w:sz w:val="28"/>
          <w:szCs w:val="28"/>
        </w:rPr>
      </w:pPr>
    </w:p>
    <w:p w:rsidR="00775091" w:rsidRPr="00775091" w:rsidRDefault="00775091" w:rsidP="00775091">
      <w:pPr>
        <w:pStyle w:val="3"/>
      </w:pPr>
      <w:bookmarkStart w:id="548" w:name="_Toc413884597"/>
      <w:r w:rsidRPr="00775091">
        <w:t>2.4.4 Обеспечение доступа к данным</w:t>
      </w:r>
      <w:bookmarkEnd w:id="548"/>
    </w:p>
    <w:p w:rsidR="00775091" w:rsidRPr="00775091" w:rsidRDefault="00775091" w:rsidP="00775091">
      <w:pPr>
        <w:pStyle w:val="211"/>
        <w:rPr>
          <w:color w:val="000000"/>
          <w:sz w:val="28"/>
          <w:szCs w:val="28"/>
        </w:rPr>
      </w:pPr>
      <w:r w:rsidRPr="00775091">
        <w:rPr>
          <w:color w:val="000000"/>
          <w:sz w:val="28"/>
          <w:szCs w:val="28"/>
        </w:rPr>
        <w:t xml:space="preserve">Создайте группы для каждой БД. Для этого в SQL EM в иерархическом списке </w:t>
      </w:r>
      <w:r w:rsidRPr="00775091">
        <w:rPr>
          <w:i/>
          <w:color w:val="000000"/>
          <w:sz w:val="28"/>
          <w:szCs w:val="28"/>
        </w:rPr>
        <w:t>Server Manager</w:t>
      </w:r>
      <w:r w:rsidRPr="00775091">
        <w:rPr>
          <w:color w:val="000000"/>
          <w:sz w:val="28"/>
          <w:szCs w:val="28"/>
        </w:rPr>
        <w:t xml:space="preserve"> вызовите в папке </w:t>
      </w:r>
      <w:r w:rsidRPr="00775091">
        <w:rPr>
          <w:i/>
          <w:color w:val="000000"/>
          <w:sz w:val="28"/>
          <w:szCs w:val="28"/>
        </w:rPr>
        <w:t>Groups/Users</w:t>
      </w:r>
      <w:r w:rsidRPr="00775091">
        <w:rPr>
          <w:color w:val="000000"/>
          <w:sz w:val="28"/>
          <w:szCs w:val="28"/>
        </w:rPr>
        <w:t xml:space="preserve"> контекстное меню и выполните команду </w:t>
      </w:r>
      <w:r w:rsidRPr="00775091">
        <w:rPr>
          <w:i/>
          <w:color w:val="000000"/>
          <w:sz w:val="28"/>
          <w:szCs w:val="28"/>
        </w:rPr>
        <w:t>New Group</w:t>
      </w:r>
      <w:r w:rsidRPr="00775091">
        <w:rPr>
          <w:color w:val="000000"/>
          <w:sz w:val="28"/>
          <w:szCs w:val="28"/>
        </w:rPr>
        <w:t>. На экране появится окно диалога, в котором наберите название новой группы.</w:t>
      </w:r>
    </w:p>
    <w:p w:rsidR="00775091" w:rsidRPr="00775091" w:rsidRDefault="00775091" w:rsidP="00775091">
      <w:pPr>
        <w:pStyle w:val="211"/>
        <w:rPr>
          <w:color w:val="000000"/>
          <w:sz w:val="28"/>
          <w:szCs w:val="28"/>
        </w:rPr>
      </w:pPr>
      <w:r w:rsidRPr="00775091">
        <w:rPr>
          <w:color w:val="000000"/>
          <w:sz w:val="28"/>
          <w:szCs w:val="28"/>
        </w:rPr>
        <w:t xml:space="preserve">Для создания или удаления группы необходимо иметь права </w:t>
      </w:r>
      <w:r w:rsidRPr="00775091">
        <w:rPr>
          <w:b/>
          <w:color w:val="000000"/>
          <w:sz w:val="28"/>
          <w:szCs w:val="28"/>
        </w:rPr>
        <w:t>sa</w:t>
      </w:r>
      <w:r w:rsidRPr="00775091">
        <w:rPr>
          <w:color w:val="000000"/>
          <w:sz w:val="28"/>
          <w:szCs w:val="28"/>
        </w:rPr>
        <w:t xml:space="preserve"> или </w:t>
      </w:r>
      <w:r w:rsidRPr="00775091">
        <w:rPr>
          <w:b/>
          <w:color w:val="000000"/>
          <w:sz w:val="28"/>
          <w:szCs w:val="28"/>
        </w:rPr>
        <w:t>dbo</w:t>
      </w:r>
      <w:r w:rsidRPr="00775091">
        <w:rPr>
          <w:color w:val="000000"/>
          <w:sz w:val="28"/>
          <w:szCs w:val="28"/>
        </w:rPr>
        <w:t>. Естественно, что для каждой БД может быть создана группа только с уникальным именем.</w:t>
      </w:r>
    </w:p>
    <w:p w:rsidR="00775091" w:rsidRPr="00775091" w:rsidRDefault="00775091" w:rsidP="00775091">
      <w:pPr>
        <w:pStyle w:val="211"/>
        <w:rPr>
          <w:color w:val="000000"/>
          <w:sz w:val="28"/>
          <w:szCs w:val="28"/>
        </w:rPr>
      </w:pPr>
      <w:r w:rsidRPr="00775091">
        <w:rPr>
          <w:color w:val="000000"/>
          <w:sz w:val="28"/>
          <w:szCs w:val="28"/>
        </w:rPr>
        <w:t xml:space="preserve">Существующих пользователей можно добавить в группу, выбрав их имена в списке </w:t>
      </w:r>
      <w:r w:rsidRPr="00775091">
        <w:rPr>
          <w:i/>
          <w:color w:val="000000"/>
          <w:sz w:val="28"/>
          <w:szCs w:val="28"/>
        </w:rPr>
        <w:t>Users</w:t>
      </w:r>
      <w:r w:rsidRPr="00775091">
        <w:rPr>
          <w:color w:val="000000"/>
          <w:sz w:val="28"/>
          <w:szCs w:val="28"/>
        </w:rPr>
        <w:t xml:space="preserve"> и переместив их в список </w:t>
      </w:r>
      <w:r w:rsidRPr="00775091">
        <w:rPr>
          <w:i/>
          <w:color w:val="000000"/>
          <w:sz w:val="28"/>
          <w:szCs w:val="28"/>
        </w:rPr>
        <w:t>Users in Group</w:t>
      </w:r>
      <w:r w:rsidRPr="00775091">
        <w:rPr>
          <w:color w:val="000000"/>
          <w:sz w:val="28"/>
          <w:szCs w:val="28"/>
        </w:rPr>
        <w:t xml:space="preserve">. Для добавления группы в БД нажмите кнопку </w:t>
      </w:r>
      <w:r w:rsidRPr="00775091">
        <w:rPr>
          <w:i/>
          <w:color w:val="000000"/>
          <w:sz w:val="28"/>
          <w:szCs w:val="28"/>
        </w:rPr>
        <w:t>Add</w:t>
      </w:r>
      <w:r w:rsidRPr="00775091">
        <w:rPr>
          <w:color w:val="000000"/>
          <w:sz w:val="28"/>
          <w:szCs w:val="28"/>
        </w:rPr>
        <w:t>.</w:t>
      </w:r>
    </w:p>
    <w:p w:rsidR="00775091" w:rsidRDefault="00775091" w:rsidP="00775091">
      <w:pPr>
        <w:pStyle w:val="211"/>
        <w:rPr>
          <w:color w:val="000000"/>
          <w:sz w:val="28"/>
          <w:szCs w:val="28"/>
        </w:rPr>
      </w:pPr>
      <w:r w:rsidRPr="00775091">
        <w:rPr>
          <w:color w:val="000000"/>
          <w:sz w:val="28"/>
          <w:szCs w:val="28"/>
        </w:rPr>
        <w:t>Для работы с группами из программы можно использовать следующие хранимые процедуры.</w:t>
      </w:r>
    </w:p>
    <w:p w:rsidR="00FE0A7F" w:rsidRPr="00775091" w:rsidRDefault="00FE0A7F" w:rsidP="00775091">
      <w:pPr>
        <w:pStyle w:val="211"/>
        <w:rPr>
          <w:color w:val="000000"/>
          <w:sz w:val="28"/>
          <w:szCs w:val="28"/>
        </w:rPr>
      </w:pPr>
    </w:p>
    <w:p w:rsidR="00775091" w:rsidRPr="00775091" w:rsidRDefault="00775091" w:rsidP="00775091">
      <w:pPr>
        <w:pStyle w:val="14"/>
        <w:keepNext/>
        <w:spacing w:before="0" w:after="0"/>
        <w:ind w:firstLine="900"/>
        <w:jc w:val="both"/>
        <w:rPr>
          <w:b w:val="0"/>
          <w:color w:val="000000"/>
          <w:sz w:val="28"/>
          <w:szCs w:val="28"/>
        </w:rPr>
      </w:pPr>
      <w:r w:rsidRPr="00775091">
        <w:rPr>
          <w:b w:val="0"/>
          <w:color w:val="000000"/>
          <w:sz w:val="28"/>
          <w:szCs w:val="28"/>
        </w:rPr>
        <w:t xml:space="preserve">Таблица </w:t>
      </w:r>
      <w:r w:rsidR="0010403B">
        <w:rPr>
          <w:b w:val="0"/>
          <w:color w:val="000000"/>
          <w:sz w:val="28"/>
          <w:szCs w:val="28"/>
        </w:rPr>
        <w:t>№</w:t>
      </w:r>
      <w:r w:rsidRPr="00775091">
        <w:rPr>
          <w:b w:val="0"/>
          <w:color w:val="000000"/>
          <w:sz w:val="28"/>
          <w:szCs w:val="28"/>
        </w:rPr>
        <w:t>1</w:t>
      </w:r>
      <w:r>
        <w:rPr>
          <w:b w:val="0"/>
          <w:color w:val="000000"/>
          <w:sz w:val="28"/>
          <w:szCs w:val="28"/>
        </w:rPr>
        <w:t>0</w:t>
      </w:r>
      <w:r>
        <w:rPr>
          <w:color w:val="000000"/>
          <w:sz w:val="28"/>
          <w:szCs w:val="28"/>
        </w:rPr>
        <w:t xml:space="preserve"> - </w:t>
      </w:r>
      <w:r w:rsidRPr="00775091">
        <w:rPr>
          <w:b w:val="0"/>
          <w:color w:val="000000"/>
          <w:sz w:val="28"/>
          <w:szCs w:val="28"/>
        </w:rPr>
        <w:t xml:space="preserve"> Некоторые хранимые процедуры для работы с группами</w:t>
      </w:r>
    </w:p>
    <w:tbl>
      <w:tblPr>
        <w:tblW w:w="9775" w:type="dxa"/>
        <w:jc w:val="center"/>
        <w:tblLayout w:type="fixed"/>
        <w:tblLook w:val="0000" w:firstRow="0" w:lastRow="0" w:firstColumn="0" w:lastColumn="0" w:noHBand="0" w:noVBand="0"/>
      </w:tblPr>
      <w:tblGrid>
        <w:gridCol w:w="4897"/>
        <w:gridCol w:w="4878"/>
      </w:tblGrid>
      <w:tr w:rsidR="00775091" w:rsidRPr="00775091" w:rsidTr="00FE0A7F">
        <w:trPr>
          <w:jc w:val="center"/>
        </w:trPr>
        <w:tc>
          <w:tcPr>
            <w:tcW w:w="4897"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Процедура и синтаксис</w:t>
            </w:r>
          </w:p>
        </w:tc>
        <w:tc>
          <w:tcPr>
            <w:tcW w:w="4878" w:type="dxa"/>
            <w:tcBorders>
              <w:top w:val="single" w:sz="4" w:space="0" w:color="000000"/>
              <w:left w:val="single" w:sz="4" w:space="0" w:color="000000"/>
              <w:bottom w:val="single" w:sz="4" w:space="0" w:color="000000"/>
              <w:right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Назначение</w:t>
            </w:r>
          </w:p>
        </w:tc>
      </w:tr>
      <w:tr w:rsidR="00775091" w:rsidRPr="00775091" w:rsidTr="00FE0A7F">
        <w:trPr>
          <w:jc w:val="center"/>
        </w:trPr>
        <w:tc>
          <w:tcPr>
            <w:tcW w:w="4897" w:type="dxa"/>
            <w:tcBorders>
              <w:top w:val="single" w:sz="4" w:space="0" w:color="000000"/>
              <w:left w:val="single" w:sz="4" w:space="0" w:color="000000"/>
              <w:bottom w:val="single" w:sz="4" w:space="0" w:color="000000"/>
            </w:tcBorders>
            <w:vAlign w:val="center"/>
          </w:tcPr>
          <w:p w:rsidR="00775091" w:rsidRPr="00775091" w:rsidRDefault="00775091" w:rsidP="00775091">
            <w:pPr>
              <w:pStyle w:val="210"/>
              <w:snapToGrid w:val="0"/>
              <w:jc w:val="both"/>
              <w:rPr>
                <w:color w:val="000000"/>
                <w:szCs w:val="28"/>
              </w:rPr>
            </w:pPr>
            <w:r w:rsidRPr="00775091">
              <w:rPr>
                <w:color w:val="000000"/>
                <w:szCs w:val="28"/>
              </w:rPr>
              <w:t>sp_addgroup &lt;Имя группы&gt;</w:t>
            </w:r>
          </w:p>
        </w:tc>
        <w:tc>
          <w:tcPr>
            <w:tcW w:w="4878"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Добавление группы</w:t>
            </w:r>
          </w:p>
        </w:tc>
      </w:tr>
      <w:tr w:rsidR="00775091" w:rsidRPr="00775091" w:rsidTr="00FE0A7F">
        <w:trPr>
          <w:jc w:val="center"/>
        </w:trPr>
        <w:tc>
          <w:tcPr>
            <w:tcW w:w="4897" w:type="dxa"/>
            <w:tcBorders>
              <w:top w:val="single" w:sz="4" w:space="0" w:color="000000"/>
              <w:left w:val="single" w:sz="4" w:space="0" w:color="000000"/>
              <w:bottom w:val="single" w:sz="4" w:space="0" w:color="000000"/>
            </w:tcBorders>
            <w:vAlign w:val="center"/>
          </w:tcPr>
          <w:p w:rsidR="00775091" w:rsidRPr="00775091" w:rsidRDefault="00775091" w:rsidP="00775091">
            <w:pPr>
              <w:pStyle w:val="210"/>
              <w:snapToGrid w:val="0"/>
              <w:jc w:val="both"/>
              <w:rPr>
                <w:color w:val="000000"/>
                <w:szCs w:val="28"/>
              </w:rPr>
            </w:pPr>
            <w:r w:rsidRPr="00775091">
              <w:rPr>
                <w:color w:val="000000"/>
                <w:szCs w:val="28"/>
              </w:rPr>
              <w:t>sp_dropgroup &lt;Имя группы&gt;</w:t>
            </w:r>
          </w:p>
        </w:tc>
        <w:tc>
          <w:tcPr>
            <w:tcW w:w="4878"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Удаление группы</w:t>
            </w:r>
          </w:p>
        </w:tc>
      </w:tr>
      <w:tr w:rsidR="00775091" w:rsidRPr="00775091" w:rsidTr="00FE0A7F">
        <w:trPr>
          <w:jc w:val="center"/>
        </w:trPr>
        <w:tc>
          <w:tcPr>
            <w:tcW w:w="4897" w:type="dxa"/>
            <w:tcBorders>
              <w:top w:val="single" w:sz="4" w:space="0" w:color="000000"/>
              <w:left w:val="single" w:sz="4" w:space="0" w:color="000000"/>
              <w:bottom w:val="single" w:sz="4" w:space="0" w:color="000000"/>
            </w:tcBorders>
            <w:vAlign w:val="center"/>
          </w:tcPr>
          <w:p w:rsidR="00775091" w:rsidRPr="00775091" w:rsidRDefault="00775091" w:rsidP="00775091">
            <w:pPr>
              <w:pStyle w:val="210"/>
              <w:snapToGrid w:val="0"/>
              <w:jc w:val="both"/>
              <w:rPr>
                <w:color w:val="000000"/>
                <w:szCs w:val="28"/>
              </w:rPr>
            </w:pPr>
            <w:r w:rsidRPr="00775091">
              <w:rPr>
                <w:color w:val="000000"/>
                <w:szCs w:val="28"/>
              </w:rPr>
              <w:t>sp_changegroup &lt;Имя группы&gt; &lt;Имя пользователя&gt;</w:t>
            </w:r>
          </w:p>
        </w:tc>
        <w:tc>
          <w:tcPr>
            <w:tcW w:w="4878"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Перемещение пользователя в другую группу</w:t>
            </w:r>
          </w:p>
        </w:tc>
      </w:tr>
      <w:tr w:rsidR="00775091" w:rsidRPr="00775091" w:rsidTr="00FE0A7F">
        <w:trPr>
          <w:jc w:val="center"/>
        </w:trPr>
        <w:tc>
          <w:tcPr>
            <w:tcW w:w="4897" w:type="dxa"/>
            <w:tcBorders>
              <w:top w:val="single" w:sz="4" w:space="0" w:color="000000"/>
              <w:left w:val="single" w:sz="4" w:space="0" w:color="000000"/>
              <w:bottom w:val="single" w:sz="4" w:space="0" w:color="000000"/>
            </w:tcBorders>
            <w:vAlign w:val="center"/>
          </w:tcPr>
          <w:p w:rsidR="00775091" w:rsidRPr="00775091" w:rsidRDefault="00775091" w:rsidP="00775091">
            <w:pPr>
              <w:pStyle w:val="210"/>
              <w:snapToGrid w:val="0"/>
              <w:jc w:val="both"/>
              <w:rPr>
                <w:color w:val="000000"/>
                <w:szCs w:val="28"/>
              </w:rPr>
            </w:pPr>
            <w:r w:rsidRPr="00775091">
              <w:rPr>
                <w:color w:val="000000"/>
                <w:szCs w:val="28"/>
              </w:rPr>
              <w:t>sp_helpgroup [&lt;Имя группы&gt;]</w:t>
            </w:r>
          </w:p>
        </w:tc>
        <w:tc>
          <w:tcPr>
            <w:tcW w:w="4878"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Просмотр информации о всех созданных группах или о конкретной группе </w:t>
            </w:r>
          </w:p>
        </w:tc>
      </w:tr>
    </w:tbl>
    <w:p w:rsidR="00775091" w:rsidRPr="00775091" w:rsidRDefault="00775091" w:rsidP="00775091">
      <w:pPr>
        <w:pStyle w:val="211"/>
        <w:rPr>
          <w:color w:val="000000"/>
          <w:sz w:val="28"/>
          <w:szCs w:val="28"/>
        </w:rPr>
      </w:pPr>
    </w:p>
    <w:p w:rsidR="00775091" w:rsidRPr="00775091" w:rsidRDefault="00775091" w:rsidP="00775091">
      <w:pPr>
        <w:pStyle w:val="211"/>
        <w:rPr>
          <w:color w:val="000000"/>
          <w:sz w:val="28"/>
          <w:szCs w:val="28"/>
        </w:rPr>
      </w:pPr>
      <w:r w:rsidRPr="00775091">
        <w:rPr>
          <w:color w:val="000000"/>
          <w:sz w:val="28"/>
          <w:szCs w:val="28"/>
        </w:rPr>
        <w:t xml:space="preserve">Установите для каждого пользователя имя регистрации. Помните, что имена регистрации (login) устанавливается на уровне сервера. Для этого используется окно диалога SQL </w:t>
      </w:r>
      <w:r w:rsidRPr="00775091">
        <w:rPr>
          <w:i/>
          <w:color w:val="000000"/>
          <w:sz w:val="28"/>
          <w:szCs w:val="28"/>
        </w:rPr>
        <w:t>Server Logins Properties</w:t>
      </w:r>
      <w:r w:rsidRPr="00775091">
        <w:rPr>
          <w:color w:val="000000"/>
          <w:sz w:val="28"/>
          <w:szCs w:val="28"/>
        </w:rPr>
        <w:t xml:space="preserve">, которое вызывается кнопкой на панели инструментов SQL EM или в папке </w:t>
      </w:r>
      <w:r w:rsidRPr="00775091">
        <w:rPr>
          <w:i/>
          <w:color w:val="000000"/>
          <w:sz w:val="28"/>
          <w:szCs w:val="28"/>
        </w:rPr>
        <w:t>Security | Logins</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 xml:space="preserve">Пользователи определяются на уровне БД. Для добавления в БД нового пользователя в контекстном меню соответствующей папки БД, выделите объект </w:t>
      </w:r>
      <w:r w:rsidRPr="00775091">
        <w:rPr>
          <w:i/>
          <w:color w:val="000000"/>
          <w:sz w:val="28"/>
          <w:szCs w:val="28"/>
        </w:rPr>
        <w:t>Users</w:t>
      </w:r>
      <w:r w:rsidRPr="00775091">
        <w:rPr>
          <w:color w:val="000000"/>
          <w:sz w:val="28"/>
          <w:szCs w:val="28"/>
        </w:rPr>
        <w:t xml:space="preserve">, выберите команду </w:t>
      </w:r>
      <w:r w:rsidRPr="00775091">
        <w:rPr>
          <w:i/>
          <w:color w:val="000000"/>
          <w:sz w:val="28"/>
          <w:szCs w:val="28"/>
        </w:rPr>
        <w:t>New Database User</w:t>
      </w:r>
      <w:r w:rsidRPr="00775091">
        <w:rPr>
          <w:color w:val="000000"/>
          <w:sz w:val="28"/>
          <w:szCs w:val="28"/>
        </w:rPr>
        <w:t xml:space="preserve">. На экране появится окно диалога </w:t>
      </w:r>
      <w:r w:rsidRPr="00775091">
        <w:rPr>
          <w:i/>
          <w:color w:val="000000"/>
          <w:sz w:val="28"/>
          <w:szCs w:val="28"/>
        </w:rPr>
        <w:t>Users Properties</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 xml:space="preserve">В поле </w:t>
      </w:r>
      <w:r w:rsidRPr="00775091">
        <w:rPr>
          <w:i/>
          <w:color w:val="000000"/>
          <w:sz w:val="28"/>
          <w:szCs w:val="28"/>
        </w:rPr>
        <w:t>User Name</w:t>
      </w:r>
      <w:r w:rsidRPr="00775091">
        <w:rPr>
          <w:color w:val="000000"/>
          <w:sz w:val="28"/>
          <w:szCs w:val="28"/>
        </w:rPr>
        <w:t xml:space="preserve"> наберите имя пользователя. Имя регистрации вы можете выбрать </w:t>
      </w:r>
      <w:r w:rsidRPr="00775091">
        <w:rPr>
          <w:i/>
          <w:color w:val="000000"/>
          <w:sz w:val="28"/>
          <w:szCs w:val="28"/>
        </w:rPr>
        <w:t>Login</w:t>
      </w:r>
      <w:r w:rsidRPr="00775091">
        <w:rPr>
          <w:color w:val="000000"/>
          <w:sz w:val="28"/>
          <w:szCs w:val="28"/>
        </w:rPr>
        <w:t xml:space="preserve">. В списке </w:t>
      </w:r>
      <w:r w:rsidRPr="00775091">
        <w:rPr>
          <w:i/>
          <w:color w:val="000000"/>
          <w:sz w:val="28"/>
          <w:szCs w:val="28"/>
        </w:rPr>
        <w:t>Group</w:t>
      </w:r>
      <w:r w:rsidRPr="00775091">
        <w:rPr>
          <w:color w:val="000000"/>
          <w:sz w:val="28"/>
          <w:szCs w:val="28"/>
        </w:rPr>
        <w:t xml:space="preserve"> выберите группу, к которой будет принадлежать пользователь.</w:t>
      </w:r>
    </w:p>
    <w:p w:rsidR="00775091" w:rsidRPr="00775091" w:rsidRDefault="00775091" w:rsidP="00775091">
      <w:pPr>
        <w:pStyle w:val="211"/>
        <w:rPr>
          <w:color w:val="000000"/>
          <w:sz w:val="28"/>
          <w:szCs w:val="28"/>
        </w:rPr>
      </w:pPr>
      <w:r w:rsidRPr="00775091">
        <w:rPr>
          <w:color w:val="000000"/>
          <w:sz w:val="28"/>
          <w:szCs w:val="28"/>
        </w:rPr>
        <w:t xml:space="preserve">Весьма важным моментом является определение для каждого имени регистрации базы данных по умолчанию. В окне SQL </w:t>
      </w:r>
      <w:r w:rsidRPr="00775091">
        <w:rPr>
          <w:i/>
          <w:color w:val="000000"/>
          <w:sz w:val="28"/>
          <w:szCs w:val="28"/>
        </w:rPr>
        <w:t>Server Logins Properties</w:t>
      </w:r>
      <w:r w:rsidRPr="00775091">
        <w:rPr>
          <w:color w:val="000000"/>
          <w:sz w:val="28"/>
          <w:szCs w:val="28"/>
        </w:rPr>
        <w:t xml:space="preserve"> в области </w:t>
      </w:r>
      <w:r w:rsidRPr="00775091">
        <w:rPr>
          <w:i/>
          <w:color w:val="000000"/>
          <w:sz w:val="28"/>
          <w:szCs w:val="28"/>
        </w:rPr>
        <w:t>Database Access</w:t>
      </w:r>
      <w:r w:rsidRPr="00775091">
        <w:rPr>
          <w:color w:val="000000"/>
          <w:sz w:val="28"/>
          <w:szCs w:val="28"/>
        </w:rPr>
        <w:t xml:space="preserve"> в столбце </w:t>
      </w:r>
      <w:r w:rsidRPr="00775091">
        <w:rPr>
          <w:i/>
          <w:color w:val="000000"/>
          <w:sz w:val="28"/>
          <w:szCs w:val="28"/>
        </w:rPr>
        <w:t xml:space="preserve">Default </w:t>
      </w:r>
      <w:r w:rsidRPr="00775091">
        <w:rPr>
          <w:color w:val="000000"/>
          <w:sz w:val="28"/>
          <w:szCs w:val="28"/>
        </w:rPr>
        <w:t>щелкните мышью в строке, отвечающей той БД, соединение с которой будет устанавливаться автоматически после регистрации пользователя. Очевидно, что эта БД должна иметь у себя разрешение на доступ соответствующего пользователя. В качестве БД по умолчанию лучше назначить базу данных, к которой пользователь обращается чаще всего.</w:t>
      </w:r>
    </w:p>
    <w:p w:rsidR="00775091" w:rsidRPr="00775091" w:rsidRDefault="00775091" w:rsidP="00775091">
      <w:pPr>
        <w:pStyle w:val="211"/>
        <w:rPr>
          <w:color w:val="000000"/>
          <w:sz w:val="28"/>
          <w:szCs w:val="28"/>
        </w:rPr>
      </w:pPr>
      <w:r w:rsidRPr="00775091">
        <w:rPr>
          <w:color w:val="000000"/>
          <w:sz w:val="28"/>
          <w:szCs w:val="28"/>
        </w:rPr>
        <w:t>SQL Server имеет два специальных имени пользователя:</w:t>
      </w:r>
    </w:p>
    <w:p w:rsidR="00775091" w:rsidRPr="00775091" w:rsidRDefault="00775091" w:rsidP="00775091">
      <w:pPr>
        <w:pStyle w:val="211"/>
        <w:rPr>
          <w:color w:val="000000"/>
          <w:sz w:val="28"/>
          <w:szCs w:val="28"/>
        </w:rPr>
      </w:pPr>
      <w:r w:rsidRPr="00775091">
        <w:rPr>
          <w:i/>
          <w:color w:val="000000"/>
          <w:sz w:val="28"/>
          <w:szCs w:val="28"/>
        </w:rPr>
        <w:t xml:space="preserve">Администратор БД </w:t>
      </w:r>
      <w:r w:rsidRPr="00775091">
        <w:rPr>
          <w:color w:val="000000"/>
          <w:sz w:val="28"/>
          <w:szCs w:val="28"/>
        </w:rPr>
        <w:t>(</w:t>
      </w:r>
      <w:r w:rsidRPr="00775091">
        <w:rPr>
          <w:b/>
          <w:color w:val="000000"/>
          <w:sz w:val="28"/>
          <w:szCs w:val="28"/>
          <w:lang w:val="en-US"/>
        </w:rPr>
        <w:t>dbo</w:t>
      </w:r>
      <w:r w:rsidRPr="00775091">
        <w:rPr>
          <w:color w:val="000000"/>
          <w:sz w:val="28"/>
          <w:szCs w:val="28"/>
        </w:rPr>
        <w:t xml:space="preserve">) является владельцем БД. Это  имя установлено в системной БД </w:t>
      </w:r>
      <w:r w:rsidRPr="00775091">
        <w:rPr>
          <w:b/>
          <w:i/>
          <w:color w:val="000000"/>
          <w:sz w:val="28"/>
          <w:szCs w:val="28"/>
          <w:lang w:val="en-US"/>
        </w:rPr>
        <w:t>model</w:t>
      </w:r>
      <w:r w:rsidRPr="00775091">
        <w:rPr>
          <w:color w:val="000000"/>
          <w:sz w:val="28"/>
          <w:szCs w:val="28"/>
        </w:rPr>
        <w:t xml:space="preserve"> и, таким образом, автоматически определяется для каждой создаваемой БД. Этот пользователь не может быть удален из БД и всегда имеет идентификатор пользователя, равный 1.</w:t>
      </w:r>
    </w:p>
    <w:p w:rsidR="00775091" w:rsidRPr="00775091" w:rsidRDefault="00775091" w:rsidP="00775091">
      <w:pPr>
        <w:pStyle w:val="211"/>
        <w:rPr>
          <w:color w:val="000000"/>
          <w:sz w:val="28"/>
          <w:szCs w:val="28"/>
        </w:rPr>
      </w:pPr>
      <w:r w:rsidRPr="00775091">
        <w:rPr>
          <w:i/>
          <w:color w:val="000000"/>
          <w:sz w:val="28"/>
          <w:szCs w:val="28"/>
        </w:rPr>
        <w:t>Пользователь</w:t>
      </w:r>
      <w:r w:rsidRPr="00775091">
        <w:rPr>
          <w:color w:val="000000"/>
          <w:sz w:val="28"/>
          <w:szCs w:val="28"/>
        </w:rPr>
        <w:t>-</w:t>
      </w:r>
      <w:r w:rsidRPr="00775091">
        <w:rPr>
          <w:i/>
          <w:color w:val="000000"/>
          <w:sz w:val="28"/>
          <w:szCs w:val="28"/>
        </w:rPr>
        <w:t>гость</w:t>
      </w:r>
      <w:r w:rsidRPr="00775091">
        <w:rPr>
          <w:color w:val="000000"/>
          <w:sz w:val="28"/>
          <w:szCs w:val="28"/>
        </w:rPr>
        <w:t xml:space="preserve"> (</w:t>
      </w:r>
      <w:r w:rsidRPr="00775091">
        <w:rPr>
          <w:b/>
          <w:color w:val="000000"/>
          <w:sz w:val="28"/>
          <w:szCs w:val="28"/>
          <w:lang w:val="en-US"/>
        </w:rPr>
        <w:t>guest</w:t>
      </w:r>
      <w:r w:rsidRPr="00775091">
        <w:rPr>
          <w:color w:val="000000"/>
          <w:sz w:val="28"/>
          <w:szCs w:val="28"/>
        </w:rPr>
        <w:t xml:space="preserve">) получает право, для которого достаточен доступ к </w:t>
      </w:r>
      <w:r w:rsidRPr="00775091">
        <w:rPr>
          <w:color w:val="000000"/>
          <w:sz w:val="28"/>
          <w:szCs w:val="28"/>
          <w:lang w:val="en-US"/>
        </w:rPr>
        <w:t>SQL</w:t>
      </w:r>
      <w:r w:rsidRPr="00775091">
        <w:rPr>
          <w:color w:val="000000"/>
          <w:sz w:val="28"/>
          <w:szCs w:val="28"/>
        </w:rPr>
        <w:t xml:space="preserve"> </w:t>
      </w:r>
      <w:r w:rsidRPr="00775091">
        <w:rPr>
          <w:color w:val="000000"/>
          <w:sz w:val="28"/>
          <w:szCs w:val="28"/>
          <w:lang w:val="en-US"/>
        </w:rPr>
        <w:t>Server</w:t>
      </w:r>
      <w:r w:rsidRPr="00775091">
        <w:rPr>
          <w:color w:val="000000"/>
          <w:sz w:val="28"/>
          <w:szCs w:val="28"/>
        </w:rPr>
        <w:t xml:space="preserve">. По умолчанию такой пользователь не присутствует в БД при её создании. Не рекомендуется добавлять этого пользователя в БД </w:t>
      </w:r>
      <w:r w:rsidRPr="00775091">
        <w:rPr>
          <w:b/>
          <w:i/>
          <w:color w:val="000000"/>
          <w:sz w:val="28"/>
          <w:szCs w:val="28"/>
          <w:lang w:val="en-US"/>
        </w:rPr>
        <w:t>model</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 xml:space="preserve">Каждый пользователь по умолчанию входит в группу </w:t>
      </w:r>
      <w:r w:rsidRPr="00775091">
        <w:rPr>
          <w:b/>
          <w:i/>
          <w:color w:val="000000"/>
          <w:sz w:val="28"/>
          <w:szCs w:val="28"/>
        </w:rPr>
        <w:t>Public</w:t>
      </w:r>
      <w:r w:rsidRPr="00775091">
        <w:rPr>
          <w:color w:val="000000"/>
          <w:sz w:val="28"/>
          <w:szCs w:val="28"/>
        </w:rPr>
        <w:t xml:space="preserve">. Если БД имеет пользователя </w:t>
      </w:r>
      <w:r w:rsidRPr="00775091">
        <w:rPr>
          <w:b/>
          <w:color w:val="000000"/>
          <w:sz w:val="28"/>
          <w:szCs w:val="28"/>
        </w:rPr>
        <w:t>Guest</w:t>
      </w:r>
      <w:r w:rsidRPr="00775091">
        <w:rPr>
          <w:color w:val="000000"/>
          <w:sz w:val="28"/>
          <w:szCs w:val="28"/>
        </w:rPr>
        <w:t xml:space="preserve"> (гость), то любой пользователь, получивший доступ к серверу, получит доступ к данной БД и будет пользоваться правами, предоставленными этой группе.</w:t>
      </w:r>
    </w:p>
    <w:p w:rsidR="00775091" w:rsidRPr="00775091" w:rsidRDefault="00775091" w:rsidP="00775091">
      <w:pPr>
        <w:pStyle w:val="211"/>
        <w:rPr>
          <w:color w:val="000000"/>
          <w:sz w:val="28"/>
          <w:szCs w:val="28"/>
        </w:rPr>
      </w:pPr>
      <w:r w:rsidRPr="00775091">
        <w:rPr>
          <w:color w:val="000000"/>
          <w:sz w:val="28"/>
          <w:szCs w:val="28"/>
        </w:rPr>
        <w:t>Для того чтобы избежать утомительной процедуры добавления пользователей к каждой БД, SQL Server может «копировать» пользователей. Вы можете определить дополнительного пользователя, который будет иметь такие же права, используя общие имена (</w:t>
      </w:r>
      <w:r w:rsidRPr="00775091">
        <w:rPr>
          <w:i/>
          <w:color w:val="000000"/>
          <w:sz w:val="28"/>
          <w:szCs w:val="28"/>
        </w:rPr>
        <w:t>aliases</w:t>
      </w:r>
      <w:r w:rsidRPr="00775091">
        <w:rPr>
          <w:color w:val="000000"/>
          <w:sz w:val="28"/>
          <w:szCs w:val="28"/>
        </w:rPr>
        <w:t xml:space="preserve">). Они устанавливаются в окне диалога </w:t>
      </w:r>
      <w:r w:rsidRPr="00775091">
        <w:rPr>
          <w:i/>
          <w:color w:val="000000"/>
          <w:sz w:val="28"/>
          <w:szCs w:val="28"/>
        </w:rPr>
        <w:t>Users Properties</w:t>
      </w:r>
      <w:r w:rsidRPr="00775091">
        <w:rPr>
          <w:color w:val="000000"/>
          <w:sz w:val="28"/>
          <w:szCs w:val="28"/>
        </w:rPr>
        <w:t xml:space="preserve">. Теперь вам будет доступна область </w:t>
      </w:r>
      <w:r w:rsidRPr="00775091">
        <w:rPr>
          <w:i/>
          <w:color w:val="000000"/>
          <w:sz w:val="28"/>
          <w:szCs w:val="28"/>
        </w:rPr>
        <w:t>Aliases</w:t>
      </w:r>
      <w:r w:rsidRPr="00775091">
        <w:rPr>
          <w:color w:val="000000"/>
          <w:sz w:val="28"/>
          <w:szCs w:val="28"/>
        </w:rPr>
        <w:t>, в которой вы можете задать общие имена.</w:t>
      </w:r>
    </w:p>
    <w:p w:rsidR="00775091" w:rsidRPr="00775091" w:rsidRDefault="00775091" w:rsidP="00775091">
      <w:pPr>
        <w:pStyle w:val="211"/>
        <w:rPr>
          <w:color w:val="000000"/>
          <w:sz w:val="28"/>
          <w:szCs w:val="28"/>
        </w:rPr>
      </w:pPr>
      <w:r w:rsidRPr="00775091">
        <w:rPr>
          <w:color w:val="000000"/>
          <w:sz w:val="28"/>
          <w:szCs w:val="28"/>
        </w:rPr>
        <w:t xml:space="preserve">Определение общих имен выполняется с помощью связей, которые устанавливаются между таблицами </w:t>
      </w:r>
      <w:r w:rsidRPr="00775091">
        <w:rPr>
          <w:b/>
          <w:i/>
          <w:color w:val="000000"/>
          <w:sz w:val="28"/>
          <w:szCs w:val="28"/>
        </w:rPr>
        <w:t>sysusers</w:t>
      </w:r>
      <w:r w:rsidRPr="00775091">
        <w:rPr>
          <w:color w:val="000000"/>
          <w:sz w:val="28"/>
          <w:szCs w:val="28"/>
        </w:rPr>
        <w:t xml:space="preserve">, </w:t>
      </w:r>
      <w:r w:rsidRPr="00775091">
        <w:rPr>
          <w:b/>
          <w:i/>
          <w:color w:val="000000"/>
          <w:sz w:val="28"/>
          <w:szCs w:val="28"/>
        </w:rPr>
        <w:t>syslogins</w:t>
      </w:r>
      <w:r w:rsidRPr="00775091">
        <w:rPr>
          <w:color w:val="000000"/>
          <w:sz w:val="28"/>
          <w:szCs w:val="28"/>
        </w:rPr>
        <w:t xml:space="preserve"> и </w:t>
      </w:r>
      <w:r w:rsidRPr="00775091">
        <w:rPr>
          <w:b/>
          <w:i/>
          <w:color w:val="000000"/>
          <w:sz w:val="28"/>
          <w:szCs w:val="28"/>
        </w:rPr>
        <w:t>sysalternates</w:t>
      </w:r>
      <w:r w:rsidRPr="00775091">
        <w:rPr>
          <w:color w:val="000000"/>
          <w:sz w:val="28"/>
          <w:szCs w:val="28"/>
        </w:rPr>
        <w:t xml:space="preserve"> БД </w:t>
      </w:r>
      <w:r w:rsidRPr="00775091">
        <w:rPr>
          <w:b/>
          <w:i/>
          <w:color w:val="000000"/>
          <w:sz w:val="28"/>
          <w:szCs w:val="28"/>
        </w:rPr>
        <w:t>master</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 xml:space="preserve">Эти же таблицы используются для проверки прав пользователя при доступе к БД. Если пользователь получил доступ к серверу на основании данных таблицы </w:t>
      </w:r>
      <w:r w:rsidRPr="00775091">
        <w:rPr>
          <w:b/>
          <w:i/>
          <w:color w:val="000000"/>
          <w:sz w:val="28"/>
          <w:szCs w:val="28"/>
        </w:rPr>
        <w:t>syslogins</w:t>
      </w:r>
      <w:r w:rsidRPr="00775091">
        <w:rPr>
          <w:color w:val="000000"/>
          <w:sz w:val="28"/>
          <w:szCs w:val="28"/>
        </w:rPr>
        <w:t xml:space="preserve">, проверяется наличие записи о пользователе в таблице </w:t>
      </w:r>
      <w:r w:rsidRPr="00775091">
        <w:rPr>
          <w:b/>
          <w:i/>
          <w:color w:val="000000"/>
          <w:sz w:val="28"/>
          <w:szCs w:val="28"/>
        </w:rPr>
        <w:t>sysusers</w:t>
      </w:r>
      <w:r w:rsidRPr="00775091">
        <w:rPr>
          <w:color w:val="000000"/>
          <w:sz w:val="28"/>
          <w:szCs w:val="28"/>
        </w:rPr>
        <w:t xml:space="preserve">. Если такой записи нет, ищется отношение, установленное в таблице </w:t>
      </w:r>
      <w:r w:rsidRPr="00775091">
        <w:rPr>
          <w:b/>
          <w:i/>
          <w:color w:val="000000"/>
          <w:sz w:val="28"/>
          <w:szCs w:val="28"/>
        </w:rPr>
        <w:t>sysalternates</w:t>
      </w:r>
      <w:r w:rsidRPr="00775091">
        <w:rPr>
          <w:color w:val="000000"/>
          <w:sz w:val="28"/>
          <w:szCs w:val="28"/>
        </w:rPr>
        <w:t xml:space="preserve">, к другому пользователю. Если оно не найдено, проверяется наличие пользователя с именем guest в таблице </w:t>
      </w:r>
      <w:r w:rsidRPr="00775091">
        <w:rPr>
          <w:b/>
          <w:i/>
          <w:color w:val="000000"/>
          <w:sz w:val="28"/>
          <w:szCs w:val="28"/>
        </w:rPr>
        <w:t>sysusers</w:t>
      </w:r>
      <w:r w:rsidRPr="00775091">
        <w:rPr>
          <w:color w:val="000000"/>
          <w:sz w:val="28"/>
          <w:szCs w:val="28"/>
        </w:rPr>
        <w:t>. Любой положительный ответ разрешает пользователю доступ к данным. Отрицательный окончательный ответ запрещает доступ.</w:t>
      </w:r>
    </w:p>
    <w:p w:rsidR="00775091" w:rsidRPr="00775091" w:rsidRDefault="00775091" w:rsidP="00775091">
      <w:pPr>
        <w:pStyle w:val="211"/>
        <w:rPr>
          <w:color w:val="000000"/>
          <w:sz w:val="28"/>
          <w:szCs w:val="28"/>
        </w:rPr>
      </w:pPr>
      <w:r w:rsidRPr="00775091">
        <w:rPr>
          <w:color w:val="000000"/>
          <w:sz w:val="28"/>
          <w:szCs w:val="28"/>
        </w:rPr>
        <w:t>При удалении имени пользователя следует учесть следующее:</w:t>
      </w:r>
    </w:p>
    <w:p w:rsidR="00775091" w:rsidRPr="00775091" w:rsidRDefault="00775091" w:rsidP="00775091">
      <w:pPr>
        <w:pStyle w:val="211"/>
        <w:rPr>
          <w:color w:val="000000"/>
          <w:sz w:val="28"/>
          <w:szCs w:val="28"/>
        </w:rPr>
      </w:pPr>
      <w:r w:rsidRPr="00775091">
        <w:rPr>
          <w:b/>
          <w:i/>
          <w:color w:val="000000"/>
          <w:sz w:val="28"/>
          <w:szCs w:val="28"/>
        </w:rPr>
        <w:t>Администратор БД</w:t>
      </w:r>
      <w:r w:rsidRPr="00775091">
        <w:rPr>
          <w:color w:val="000000"/>
          <w:sz w:val="28"/>
          <w:szCs w:val="28"/>
        </w:rPr>
        <w:t xml:space="preserve"> может удалить любого пользователя любой БД.</w:t>
      </w:r>
    </w:p>
    <w:p w:rsidR="00775091" w:rsidRPr="00775091" w:rsidRDefault="00775091" w:rsidP="00775091">
      <w:pPr>
        <w:pStyle w:val="211"/>
        <w:rPr>
          <w:color w:val="000000"/>
          <w:sz w:val="28"/>
          <w:szCs w:val="28"/>
        </w:rPr>
      </w:pPr>
      <w:r w:rsidRPr="00775091">
        <w:rPr>
          <w:b/>
          <w:i/>
          <w:color w:val="000000"/>
          <w:sz w:val="28"/>
          <w:szCs w:val="28"/>
        </w:rPr>
        <w:t>Владелец БД</w:t>
      </w:r>
      <w:r w:rsidRPr="00775091">
        <w:rPr>
          <w:color w:val="000000"/>
          <w:sz w:val="28"/>
          <w:szCs w:val="28"/>
        </w:rPr>
        <w:t xml:space="preserve"> может удалить пользователя только своей БД.</w:t>
      </w:r>
    </w:p>
    <w:p w:rsidR="00775091" w:rsidRPr="00775091" w:rsidRDefault="00775091" w:rsidP="00775091">
      <w:pPr>
        <w:pStyle w:val="211"/>
        <w:rPr>
          <w:color w:val="000000"/>
          <w:sz w:val="28"/>
          <w:szCs w:val="28"/>
        </w:rPr>
      </w:pPr>
      <w:r w:rsidRPr="00775091">
        <w:rPr>
          <w:b/>
          <w:i/>
          <w:color w:val="000000"/>
          <w:sz w:val="28"/>
          <w:szCs w:val="28"/>
        </w:rPr>
        <w:t>Пользователь</w:t>
      </w:r>
      <w:r w:rsidRPr="00775091">
        <w:rPr>
          <w:color w:val="000000"/>
          <w:sz w:val="28"/>
          <w:szCs w:val="28"/>
        </w:rPr>
        <w:t xml:space="preserve"> не может быть удален из БД, если он является владельцем какого-либо объекта в БД. Для проверки владения используйте следующий запрос:</w:t>
      </w:r>
    </w:p>
    <w:p w:rsidR="00775091" w:rsidRPr="00775091" w:rsidRDefault="00775091" w:rsidP="00775091">
      <w:pPr>
        <w:pStyle w:val="210"/>
        <w:ind w:firstLine="900"/>
        <w:jc w:val="both"/>
        <w:rPr>
          <w:color w:val="000000"/>
          <w:szCs w:val="28"/>
        </w:rPr>
      </w:pPr>
      <w:r w:rsidRPr="00775091">
        <w:rPr>
          <w:color w:val="000000"/>
          <w:szCs w:val="28"/>
          <w:lang w:val="en-US"/>
        </w:rPr>
        <w:t>SELECT</w:t>
      </w:r>
      <w:r w:rsidRPr="00775091">
        <w:rPr>
          <w:color w:val="000000"/>
          <w:szCs w:val="28"/>
        </w:rPr>
        <w:t xml:space="preserve"> </w:t>
      </w:r>
      <w:r w:rsidRPr="00775091">
        <w:rPr>
          <w:color w:val="000000"/>
          <w:szCs w:val="28"/>
          <w:lang w:val="en-US"/>
        </w:rPr>
        <w:t>name</w:t>
      </w:r>
      <w:r w:rsidRPr="00775091">
        <w:rPr>
          <w:color w:val="000000"/>
          <w:szCs w:val="28"/>
        </w:rPr>
        <w:t xml:space="preserve">, </w:t>
      </w:r>
      <w:r w:rsidRPr="00775091">
        <w:rPr>
          <w:color w:val="000000"/>
          <w:szCs w:val="28"/>
          <w:lang w:val="en-US"/>
        </w:rPr>
        <w:t>type</w:t>
      </w:r>
      <w:r w:rsidRPr="00775091">
        <w:rPr>
          <w:color w:val="000000"/>
          <w:szCs w:val="28"/>
        </w:rPr>
        <w:t xml:space="preserve"> </w:t>
      </w:r>
      <w:r w:rsidRPr="00775091">
        <w:rPr>
          <w:color w:val="000000"/>
          <w:szCs w:val="28"/>
          <w:lang w:val="en-US"/>
        </w:rPr>
        <w:t>FROM</w:t>
      </w:r>
      <w:r w:rsidRPr="00775091">
        <w:rPr>
          <w:color w:val="000000"/>
          <w:szCs w:val="28"/>
        </w:rPr>
        <w:t xml:space="preserve"> </w:t>
      </w:r>
      <w:r w:rsidRPr="00775091">
        <w:rPr>
          <w:color w:val="000000"/>
          <w:szCs w:val="28"/>
          <w:lang w:val="en-US"/>
        </w:rPr>
        <w:t>sysobjects</w:t>
      </w:r>
    </w:p>
    <w:p w:rsidR="00775091" w:rsidRPr="00775091" w:rsidRDefault="00775091" w:rsidP="00775091">
      <w:pPr>
        <w:pStyle w:val="210"/>
        <w:ind w:firstLine="900"/>
        <w:jc w:val="both"/>
        <w:rPr>
          <w:color w:val="000000"/>
          <w:szCs w:val="28"/>
        </w:rPr>
      </w:pPr>
      <w:r w:rsidRPr="00775091">
        <w:rPr>
          <w:color w:val="000000"/>
          <w:szCs w:val="28"/>
        </w:rPr>
        <w:t>WHERE uid = user_id (&lt;Имя пользователя&gt;)</w:t>
      </w:r>
    </w:p>
    <w:p w:rsidR="00775091" w:rsidRPr="00775091" w:rsidRDefault="00775091" w:rsidP="00775091">
      <w:pPr>
        <w:pStyle w:val="211"/>
        <w:rPr>
          <w:color w:val="000000"/>
          <w:sz w:val="28"/>
          <w:szCs w:val="28"/>
        </w:rPr>
      </w:pPr>
      <w:r w:rsidRPr="00775091">
        <w:rPr>
          <w:color w:val="000000"/>
          <w:sz w:val="28"/>
          <w:szCs w:val="28"/>
        </w:rPr>
        <w:t>Изменить владельца какого-либо объекта в БД невозможно. Для этого надо удалить объект и создать его заново.</w:t>
      </w:r>
    </w:p>
    <w:p w:rsidR="00775091" w:rsidRPr="00775091" w:rsidRDefault="00775091" w:rsidP="00775091">
      <w:pPr>
        <w:pStyle w:val="211"/>
        <w:rPr>
          <w:color w:val="000000"/>
          <w:sz w:val="28"/>
          <w:szCs w:val="28"/>
        </w:rPr>
      </w:pPr>
      <w:r w:rsidRPr="00775091">
        <w:rPr>
          <w:color w:val="000000"/>
          <w:sz w:val="28"/>
          <w:szCs w:val="28"/>
        </w:rPr>
        <w:t xml:space="preserve">Для удаления пользователя из БД в иерархическом списке Server Manager SQL EM откройте папку </w:t>
      </w:r>
      <w:r w:rsidRPr="00775091">
        <w:rPr>
          <w:i/>
          <w:color w:val="000000"/>
          <w:sz w:val="28"/>
          <w:szCs w:val="28"/>
        </w:rPr>
        <w:t>Groups/Users</w:t>
      </w:r>
      <w:r w:rsidRPr="00775091">
        <w:rPr>
          <w:color w:val="000000"/>
          <w:sz w:val="28"/>
          <w:szCs w:val="28"/>
        </w:rPr>
        <w:t xml:space="preserve"> для требуемой БД, выберите имя пользователя и нажмите клавишу </w:t>
      </w:r>
      <w:r w:rsidRPr="00775091">
        <w:rPr>
          <w:i/>
          <w:color w:val="000000"/>
          <w:sz w:val="28"/>
          <w:szCs w:val="28"/>
        </w:rPr>
        <w:t>Del</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При удалении имени регистрации следует учесть следующее:</w:t>
      </w:r>
    </w:p>
    <w:p w:rsidR="00775091" w:rsidRPr="00775091" w:rsidRDefault="00775091" w:rsidP="00773A48">
      <w:pPr>
        <w:pStyle w:val="211"/>
        <w:numPr>
          <w:ilvl w:val="0"/>
          <w:numId w:val="74"/>
        </w:numPr>
        <w:tabs>
          <w:tab w:val="left" w:pos="1260"/>
        </w:tabs>
        <w:ind w:left="0" w:firstLine="851"/>
        <w:rPr>
          <w:color w:val="000000"/>
          <w:sz w:val="28"/>
          <w:szCs w:val="28"/>
        </w:rPr>
      </w:pPr>
      <w:r w:rsidRPr="00775091">
        <w:rPr>
          <w:color w:val="000000"/>
          <w:sz w:val="28"/>
          <w:szCs w:val="28"/>
        </w:rPr>
        <w:t>Только администратор БД (</w:t>
      </w:r>
      <w:r w:rsidRPr="00775091">
        <w:rPr>
          <w:b/>
          <w:color w:val="000000"/>
          <w:sz w:val="28"/>
          <w:szCs w:val="28"/>
          <w:lang w:val="en-US"/>
        </w:rPr>
        <w:t>sa</w:t>
      </w:r>
      <w:r w:rsidRPr="00775091">
        <w:rPr>
          <w:color w:val="000000"/>
          <w:sz w:val="28"/>
          <w:szCs w:val="28"/>
        </w:rPr>
        <w:t>) может удалить имя регистрации.</w:t>
      </w:r>
    </w:p>
    <w:p w:rsidR="00775091" w:rsidRPr="00775091" w:rsidRDefault="00775091" w:rsidP="00773A48">
      <w:pPr>
        <w:pStyle w:val="211"/>
        <w:numPr>
          <w:ilvl w:val="0"/>
          <w:numId w:val="74"/>
        </w:numPr>
        <w:tabs>
          <w:tab w:val="left" w:pos="1260"/>
        </w:tabs>
        <w:ind w:left="0" w:firstLine="851"/>
        <w:rPr>
          <w:color w:val="000000"/>
          <w:sz w:val="28"/>
          <w:szCs w:val="28"/>
        </w:rPr>
      </w:pPr>
      <w:r w:rsidRPr="00775091">
        <w:rPr>
          <w:color w:val="000000"/>
          <w:sz w:val="28"/>
          <w:szCs w:val="28"/>
        </w:rPr>
        <w:t>Нельзя удалить имя регистрации пользователя, который является владельцем объекта в текущей БД.</w:t>
      </w:r>
    </w:p>
    <w:p w:rsidR="00775091" w:rsidRPr="00775091" w:rsidRDefault="00775091" w:rsidP="00775091">
      <w:pPr>
        <w:pStyle w:val="211"/>
        <w:rPr>
          <w:color w:val="000000"/>
          <w:sz w:val="28"/>
          <w:szCs w:val="28"/>
        </w:rPr>
      </w:pPr>
      <w:r w:rsidRPr="00775091">
        <w:rPr>
          <w:color w:val="000000"/>
          <w:sz w:val="28"/>
          <w:szCs w:val="28"/>
        </w:rPr>
        <w:t xml:space="preserve">Для удаления имени регистрации в иерархическом списке SQL EM откройте папку </w:t>
      </w:r>
      <w:r w:rsidRPr="00775091">
        <w:rPr>
          <w:i/>
          <w:color w:val="000000"/>
          <w:sz w:val="28"/>
          <w:szCs w:val="28"/>
        </w:rPr>
        <w:t>Security</w:t>
      </w:r>
      <w:r w:rsidRPr="00775091">
        <w:rPr>
          <w:color w:val="000000"/>
          <w:sz w:val="28"/>
          <w:szCs w:val="28"/>
        </w:rPr>
        <w:t xml:space="preserve">, выберите пункт </w:t>
      </w:r>
      <w:r w:rsidRPr="00775091">
        <w:rPr>
          <w:i/>
          <w:color w:val="000000"/>
          <w:sz w:val="28"/>
          <w:szCs w:val="28"/>
        </w:rPr>
        <w:t>Logins</w:t>
      </w:r>
      <w:r w:rsidRPr="00775091">
        <w:rPr>
          <w:color w:val="000000"/>
          <w:sz w:val="28"/>
          <w:szCs w:val="28"/>
        </w:rPr>
        <w:t xml:space="preserve">. Выберите требуемое имя и нажмите клавишу </w:t>
      </w:r>
      <w:r w:rsidRPr="00775091">
        <w:rPr>
          <w:i/>
          <w:color w:val="000000"/>
          <w:sz w:val="28"/>
          <w:szCs w:val="28"/>
        </w:rPr>
        <w:t>Del</w:t>
      </w:r>
      <w:r w:rsidRPr="00775091">
        <w:rPr>
          <w:color w:val="000000"/>
          <w:sz w:val="28"/>
          <w:szCs w:val="28"/>
        </w:rPr>
        <w:t>. При этом SQL EM автоматически удалит пользователей, которые связаны с этим именем, если только они не являются владельцами  каких-либо объектов.</w:t>
      </w:r>
    </w:p>
    <w:p w:rsidR="00775091" w:rsidRDefault="00775091" w:rsidP="00775091">
      <w:pPr>
        <w:pStyle w:val="211"/>
        <w:rPr>
          <w:color w:val="000000"/>
          <w:sz w:val="28"/>
          <w:szCs w:val="28"/>
        </w:rPr>
      </w:pPr>
      <w:r w:rsidRPr="00775091">
        <w:rPr>
          <w:color w:val="000000"/>
          <w:sz w:val="28"/>
          <w:szCs w:val="28"/>
        </w:rPr>
        <w:t xml:space="preserve">Для администрирования доступа пользователей из программы можно использовать хранимые процедуры, список которых приведен в таблице </w:t>
      </w:r>
      <w:r w:rsidR="0010403B">
        <w:rPr>
          <w:color w:val="000000"/>
          <w:sz w:val="28"/>
          <w:szCs w:val="28"/>
        </w:rPr>
        <w:t>№</w:t>
      </w:r>
      <w:r>
        <w:rPr>
          <w:color w:val="000000"/>
          <w:sz w:val="28"/>
          <w:szCs w:val="28"/>
        </w:rPr>
        <w:t>11</w:t>
      </w:r>
      <w:r w:rsidRPr="00775091">
        <w:rPr>
          <w:color w:val="000000"/>
          <w:sz w:val="28"/>
          <w:szCs w:val="28"/>
        </w:rPr>
        <w:t>.</w:t>
      </w:r>
    </w:p>
    <w:p w:rsidR="00773A48" w:rsidRPr="00775091" w:rsidRDefault="00773A48" w:rsidP="00775091">
      <w:pPr>
        <w:pStyle w:val="211"/>
        <w:rPr>
          <w:color w:val="000000"/>
          <w:sz w:val="28"/>
          <w:szCs w:val="28"/>
        </w:rPr>
      </w:pPr>
    </w:p>
    <w:p w:rsidR="00775091" w:rsidRPr="00775091" w:rsidRDefault="00775091" w:rsidP="00775091">
      <w:pPr>
        <w:pStyle w:val="14"/>
        <w:keepNext/>
        <w:spacing w:before="0" w:after="0"/>
        <w:ind w:firstLine="900"/>
        <w:jc w:val="both"/>
        <w:rPr>
          <w:b w:val="0"/>
          <w:color w:val="000000"/>
          <w:sz w:val="28"/>
          <w:szCs w:val="28"/>
        </w:rPr>
      </w:pPr>
      <w:r w:rsidRPr="00775091">
        <w:rPr>
          <w:b w:val="0"/>
          <w:color w:val="000000"/>
          <w:sz w:val="28"/>
          <w:szCs w:val="28"/>
        </w:rPr>
        <w:t xml:space="preserve">Таблица </w:t>
      </w:r>
      <w:r w:rsidR="0010403B">
        <w:rPr>
          <w:b w:val="0"/>
          <w:color w:val="000000"/>
          <w:sz w:val="28"/>
          <w:szCs w:val="28"/>
        </w:rPr>
        <w:t>№</w:t>
      </w:r>
      <w:r>
        <w:rPr>
          <w:b w:val="0"/>
          <w:color w:val="000000"/>
          <w:sz w:val="28"/>
          <w:szCs w:val="28"/>
        </w:rPr>
        <w:t>11</w:t>
      </w:r>
      <w:r>
        <w:rPr>
          <w:color w:val="000000"/>
          <w:sz w:val="28"/>
          <w:szCs w:val="28"/>
        </w:rPr>
        <w:t xml:space="preserve"> - </w:t>
      </w:r>
      <w:r w:rsidRPr="00775091">
        <w:rPr>
          <w:b w:val="0"/>
          <w:color w:val="000000"/>
          <w:sz w:val="28"/>
          <w:szCs w:val="28"/>
        </w:rPr>
        <w:t xml:space="preserve"> Хранимые процедуры для администрирования доступа пользователей</w:t>
      </w:r>
    </w:p>
    <w:tbl>
      <w:tblPr>
        <w:tblW w:w="9781" w:type="dxa"/>
        <w:tblInd w:w="108" w:type="dxa"/>
        <w:tblLayout w:type="fixed"/>
        <w:tblLook w:val="0000" w:firstRow="0" w:lastRow="0" w:firstColumn="0" w:lastColumn="0" w:noHBand="0" w:noVBand="0"/>
      </w:tblPr>
      <w:tblGrid>
        <w:gridCol w:w="4962"/>
        <w:gridCol w:w="4819"/>
      </w:tblGrid>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Процедура и синтаксис</w:t>
            </w:r>
          </w:p>
        </w:tc>
        <w:tc>
          <w:tcPr>
            <w:tcW w:w="4819" w:type="dxa"/>
            <w:tcBorders>
              <w:top w:val="single" w:sz="4" w:space="0" w:color="000000"/>
              <w:left w:val="single" w:sz="4" w:space="0" w:color="000000"/>
              <w:bottom w:val="single" w:sz="4" w:space="0" w:color="000000"/>
              <w:right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Назначение</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addlogin</w:t>
            </w:r>
            <w:r w:rsidRPr="00775091">
              <w:rPr>
                <w:rFonts w:ascii="Times New Roman" w:hAnsi="Times New Roman" w:cs="Times New Roman"/>
                <w:color w:val="000000"/>
                <w:sz w:val="28"/>
                <w:szCs w:val="28"/>
              </w:rPr>
              <w:t xml:space="preserve"> &lt;имя регистрации&gt; [,&lt;пароль&gt;  [,&lt;БД по умолчанию&gt; [,&lt;язык по умолчанию&gt;]]]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Добавляет имя регистрации</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adduser</w:t>
            </w:r>
            <w:r w:rsidRPr="00775091">
              <w:rPr>
                <w:rFonts w:ascii="Times New Roman" w:hAnsi="Times New Roman" w:cs="Times New Roman"/>
                <w:color w:val="000000"/>
                <w:sz w:val="28"/>
                <w:szCs w:val="28"/>
              </w:rPr>
              <w:t xml:space="preserve"> &lt;имя регистрации&gt;</w:t>
            </w:r>
          </w:p>
          <w:p w:rsidR="00775091" w:rsidRPr="00775091" w:rsidRDefault="00775091" w:rsidP="00775091">
            <w:pPr>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rPr>
              <w:t>[,&lt;имя пользователя&gt; [,&lt;имя группы&gt;]]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Добавляет пользователя в БД</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addalias</w:t>
            </w:r>
            <w:r w:rsidRPr="00775091">
              <w:rPr>
                <w:rFonts w:ascii="Times New Roman" w:hAnsi="Times New Roman" w:cs="Times New Roman"/>
                <w:color w:val="000000"/>
                <w:sz w:val="28"/>
                <w:szCs w:val="28"/>
              </w:rPr>
              <w:t xml:space="preserve"> &lt;имя регистрации&gt;,</w:t>
            </w:r>
          </w:p>
          <w:p w:rsidR="00775091" w:rsidRPr="00775091" w:rsidRDefault="00775091" w:rsidP="00775091">
            <w:pPr>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rPr>
              <w:t>&lt;имя пользователя&gt;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Добавляет общее имя пользователя (в виде записи в таблице </w:t>
            </w:r>
            <w:r w:rsidRPr="00775091">
              <w:rPr>
                <w:rFonts w:ascii="Times New Roman" w:hAnsi="Times New Roman" w:cs="Times New Roman"/>
                <w:b/>
                <w:i/>
                <w:color w:val="000000"/>
                <w:sz w:val="28"/>
                <w:szCs w:val="28"/>
                <w:lang w:val="en-US"/>
              </w:rPr>
              <w:t>sysalternates</w:t>
            </w:r>
            <w:r w:rsidRPr="00775091">
              <w:rPr>
                <w:rFonts w:ascii="Times New Roman" w:hAnsi="Times New Roman" w:cs="Times New Roman"/>
                <w:color w:val="000000"/>
                <w:sz w:val="28"/>
                <w:szCs w:val="28"/>
              </w:rPr>
              <w:t xml:space="preserve">) </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droplogin</w:t>
            </w:r>
            <w:r w:rsidRPr="00775091">
              <w:rPr>
                <w:rFonts w:ascii="Times New Roman" w:hAnsi="Times New Roman" w:cs="Times New Roman"/>
                <w:color w:val="000000"/>
                <w:sz w:val="28"/>
                <w:szCs w:val="28"/>
              </w:rPr>
              <w:t xml:space="preserve"> &lt;имя регистрации&gt;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Удаляет имя регистрации </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dropuser</w:t>
            </w:r>
            <w:r w:rsidRPr="00775091">
              <w:rPr>
                <w:rFonts w:ascii="Times New Roman" w:hAnsi="Times New Roman" w:cs="Times New Roman"/>
                <w:color w:val="000000"/>
                <w:sz w:val="28"/>
                <w:szCs w:val="28"/>
              </w:rPr>
              <w:t xml:space="preserve"> &lt;имя пользователя&gt;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Удаляет пользователя</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defaultdb</w:t>
            </w:r>
            <w:r w:rsidRPr="00775091">
              <w:rPr>
                <w:rFonts w:ascii="Times New Roman" w:hAnsi="Times New Roman" w:cs="Times New Roman"/>
                <w:color w:val="000000"/>
                <w:sz w:val="28"/>
                <w:szCs w:val="28"/>
              </w:rPr>
              <w:t xml:space="preserve"> &lt;имя регистрации&gt;, &lt;имя БД&gt;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Изменяет БД по умолчанию для указанного имени регистрации</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password</w:t>
            </w:r>
            <w:r w:rsidRPr="00775091">
              <w:rPr>
                <w:rFonts w:ascii="Times New Roman" w:hAnsi="Times New Roman" w:cs="Times New Roman"/>
                <w:color w:val="000000"/>
                <w:sz w:val="28"/>
                <w:szCs w:val="28"/>
              </w:rPr>
              <w:t xml:space="preserve"> &lt;старый пароль&gt;, &lt;новый пароль&gt; [,&lt;имя регистрации&gt;]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Изменяет пароль пользователя</w:t>
            </w:r>
          </w:p>
        </w:tc>
      </w:tr>
      <w:tr w:rsidR="00775091" w:rsidRPr="00775091" w:rsidTr="00773A48">
        <w:tc>
          <w:tcPr>
            <w:tcW w:w="4962"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rPr>
                <w:rFonts w:ascii="Times New Roman" w:hAnsi="Times New Roman" w:cs="Times New Roman"/>
                <w:color w:val="000000"/>
                <w:sz w:val="28"/>
                <w:szCs w:val="28"/>
              </w:rPr>
            </w:pPr>
            <w:r w:rsidRPr="00775091">
              <w:rPr>
                <w:rFonts w:ascii="Times New Roman" w:hAnsi="Times New Roman" w:cs="Times New Roman"/>
                <w:color w:val="000000"/>
                <w:sz w:val="28"/>
                <w:szCs w:val="28"/>
                <w:lang w:val="en-US"/>
              </w:rPr>
              <w:t>sp</w:t>
            </w:r>
            <w:r w:rsidRPr="00775091">
              <w:rPr>
                <w:rFonts w:ascii="Times New Roman" w:hAnsi="Times New Roman" w:cs="Times New Roman"/>
                <w:color w:val="000000"/>
                <w:sz w:val="28"/>
                <w:szCs w:val="28"/>
              </w:rPr>
              <w:t>_</w:t>
            </w:r>
            <w:r w:rsidRPr="00775091">
              <w:rPr>
                <w:rFonts w:ascii="Times New Roman" w:hAnsi="Times New Roman" w:cs="Times New Roman"/>
                <w:color w:val="000000"/>
                <w:sz w:val="28"/>
                <w:szCs w:val="28"/>
                <w:lang w:val="en-US"/>
              </w:rPr>
              <w:t>helpuser</w:t>
            </w:r>
            <w:r w:rsidRPr="00775091">
              <w:rPr>
                <w:rFonts w:ascii="Times New Roman" w:hAnsi="Times New Roman" w:cs="Times New Roman"/>
                <w:color w:val="000000"/>
                <w:sz w:val="28"/>
                <w:szCs w:val="28"/>
              </w:rPr>
              <w:t xml:space="preserve"> &lt;имя пользователя&gt;</w:t>
            </w:r>
          </w:p>
        </w:tc>
        <w:tc>
          <w:tcPr>
            <w:tcW w:w="4819"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Позволяет получить информацию о пользователе БД</w:t>
            </w:r>
          </w:p>
        </w:tc>
      </w:tr>
    </w:tbl>
    <w:p w:rsidR="00775091" w:rsidRPr="00775091" w:rsidRDefault="00775091" w:rsidP="00AC2AC8">
      <w:pPr>
        <w:pStyle w:val="1"/>
        <w:numPr>
          <w:ilvl w:val="0"/>
          <w:numId w:val="38"/>
        </w:numPr>
        <w:tabs>
          <w:tab w:val="left" w:pos="0"/>
        </w:tabs>
        <w:suppressAutoHyphens/>
        <w:rPr>
          <w:color w:val="000000"/>
        </w:rPr>
      </w:pPr>
    </w:p>
    <w:p w:rsidR="00775091" w:rsidRPr="00775091" w:rsidRDefault="00775091" w:rsidP="00775091">
      <w:pPr>
        <w:pStyle w:val="3"/>
      </w:pPr>
      <w:bookmarkStart w:id="549" w:name="_Toc413884598"/>
      <w:r w:rsidRPr="00775091">
        <w:t>2.5 Приложение</w:t>
      </w:r>
      <w:bookmarkEnd w:id="549"/>
    </w:p>
    <w:p w:rsidR="00775091" w:rsidRPr="00775091" w:rsidRDefault="00775091" w:rsidP="00775091">
      <w:pPr>
        <w:pStyle w:val="3"/>
      </w:pPr>
      <w:bookmarkStart w:id="550" w:name="_Toc413884599"/>
      <w:bookmarkStart w:id="551" w:name="%D0%9F%D0%B5%D1%80%D0%B5%D1%85%D0%BE%D0%"/>
      <w:r w:rsidRPr="00775091">
        <w:t>2.5.1 Уровень операционной системы клиента</w:t>
      </w:r>
      <w:bookmarkEnd w:id="550"/>
    </w:p>
    <w:p w:rsidR="00775091" w:rsidRPr="00775091" w:rsidRDefault="00775091" w:rsidP="00775091">
      <w:pPr>
        <w:pStyle w:val="211"/>
        <w:rPr>
          <w:color w:val="000000"/>
          <w:sz w:val="28"/>
          <w:szCs w:val="28"/>
        </w:rPr>
      </w:pPr>
      <w:r w:rsidRPr="00775091">
        <w:rPr>
          <w:color w:val="000000"/>
          <w:sz w:val="28"/>
          <w:szCs w:val="28"/>
        </w:rPr>
        <w:t>Уровень операционной системы клиента определяет права пользователя на:</w:t>
      </w:r>
    </w:p>
    <w:p w:rsidR="00775091" w:rsidRPr="00775091" w:rsidRDefault="00775091" w:rsidP="00773A48">
      <w:pPr>
        <w:pStyle w:val="211"/>
        <w:numPr>
          <w:ilvl w:val="0"/>
          <w:numId w:val="75"/>
        </w:numPr>
        <w:tabs>
          <w:tab w:val="left" w:pos="1260"/>
        </w:tabs>
        <w:ind w:left="0" w:firstLine="851"/>
        <w:rPr>
          <w:color w:val="000000"/>
          <w:sz w:val="28"/>
          <w:szCs w:val="28"/>
        </w:rPr>
      </w:pPr>
      <w:r w:rsidRPr="00775091">
        <w:rPr>
          <w:color w:val="000000"/>
          <w:sz w:val="28"/>
          <w:szCs w:val="28"/>
        </w:rPr>
        <w:t xml:space="preserve">запуск приложения для работы с </w:t>
      </w:r>
      <w:r w:rsidRPr="00775091">
        <w:rPr>
          <w:color w:val="000000"/>
          <w:sz w:val="28"/>
          <w:szCs w:val="28"/>
          <w:lang w:val="en-US"/>
        </w:rPr>
        <w:t>SQL</w:t>
      </w:r>
      <w:r w:rsidRPr="00775091">
        <w:rPr>
          <w:color w:val="000000"/>
          <w:sz w:val="28"/>
          <w:szCs w:val="28"/>
        </w:rPr>
        <w:t xml:space="preserve"> </w:t>
      </w:r>
      <w:r w:rsidRPr="00775091">
        <w:rPr>
          <w:color w:val="000000"/>
          <w:sz w:val="28"/>
          <w:szCs w:val="28"/>
          <w:lang w:val="en-US"/>
        </w:rPr>
        <w:t>Server</w:t>
      </w:r>
      <w:r w:rsidRPr="00775091">
        <w:rPr>
          <w:color w:val="000000"/>
          <w:sz w:val="28"/>
          <w:szCs w:val="28"/>
        </w:rPr>
        <w:t>;</w:t>
      </w:r>
    </w:p>
    <w:p w:rsidR="00775091" w:rsidRPr="00775091" w:rsidRDefault="00775091" w:rsidP="00773A48">
      <w:pPr>
        <w:pStyle w:val="211"/>
        <w:numPr>
          <w:ilvl w:val="0"/>
          <w:numId w:val="75"/>
        </w:numPr>
        <w:tabs>
          <w:tab w:val="left" w:pos="1260"/>
        </w:tabs>
        <w:ind w:left="0" w:firstLine="851"/>
        <w:rPr>
          <w:color w:val="000000"/>
          <w:sz w:val="28"/>
          <w:szCs w:val="28"/>
        </w:rPr>
      </w:pPr>
      <w:r w:rsidRPr="00775091">
        <w:rPr>
          <w:color w:val="000000"/>
          <w:sz w:val="28"/>
          <w:szCs w:val="28"/>
        </w:rPr>
        <w:t>доступ к ресурсам локального компьютера;</w:t>
      </w:r>
    </w:p>
    <w:p w:rsidR="00775091" w:rsidRPr="00775091" w:rsidRDefault="00775091" w:rsidP="00773A48">
      <w:pPr>
        <w:pStyle w:val="211"/>
        <w:numPr>
          <w:ilvl w:val="0"/>
          <w:numId w:val="75"/>
        </w:numPr>
        <w:tabs>
          <w:tab w:val="left" w:pos="1260"/>
        </w:tabs>
        <w:ind w:left="0" w:firstLine="851"/>
        <w:rPr>
          <w:color w:val="000000"/>
          <w:sz w:val="28"/>
          <w:szCs w:val="28"/>
        </w:rPr>
      </w:pPr>
      <w:r w:rsidRPr="00775091">
        <w:rPr>
          <w:color w:val="000000"/>
          <w:sz w:val="28"/>
          <w:szCs w:val="28"/>
        </w:rPr>
        <w:t>доступ к сетевым ресурсам;</w:t>
      </w:r>
    </w:p>
    <w:p w:rsidR="00775091" w:rsidRPr="00775091" w:rsidRDefault="00775091" w:rsidP="00773A48">
      <w:pPr>
        <w:pStyle w:val="211"/>
        <w:numPr>
          <w:ilvl w:val="0"/>
          <w:numId w:val="75"/>
        </w:numPr>
        <w:tabs>
          <w:tab w:val="left" w:pos="1260"/>
        </w:tabs>
        <w:ind w:left="0" w:firstLine="851"/>
        <w:rPr>
          <w:color w:val="000000"/>
          <w:sz w:val="28"/>
          <w:szCs w:val="28"/>
        </w:rPr>
      </w:pPr>
      <w:r w:rsidRPr="00775091">
        <w:rPr>
          <w:color w:val="000000"/>
          <w:sz w:val="28"/>
          <w:szCs w:val="28"/>
        </w:rPr>
        <w:t xml:space="preserve">использование клиентских утилит </w:t>
      </w:r>
      <w:r w:rsidRPr="00775091">
        <w:rPr>
          <w:color w:val="000000"/>
          <w:sz w:val="28"/>
          <w:szCs w:val="28"/>
          <w:lang w:val="en-US"/>
        </w:rPr>
        <w:t>SQL</w:t>
      </w:r>
      <w:r w:rsidRPr="00775091">
        <w:rPr>
          <w:color w:val="000000"/>
          <w:sz w:val="28"/>
          <w:szCs w:val="28"/>
        </w:rPr>
        <w:t xml:space="preserve"> </w:t>
      </w:r>
      <w:r w:rsidRPr="00775091">
        <w:rPr>
          <w:color w:val="000000"/>
          <w:sz w:val="28"/>
          <w:szCs w:val="28"/>
          <w:lang w:val="en-US"/>
        </w:rPr>
        <w:t>Server</w:t>
      </w:r>
      <w:r w:rsidRPr="00775091">
        <w:rPr>
          <w:color w:val="000000"/>
          <w:sz w:val="28"/>
          <w:szCs w:val="28"/>
        </w:rPr>
        <w:t>.</w:t>
      </w:r>
    </w:p>
    <w:p w:rsidR="00775091" w:rsidRPr="00775091" w:rsidRDefault="00775091" w:rsidP="00775091">
      <w:pPr>
        <w:pStyle w:val="211"/>
        <w:rPr>
          <w:color w:val="000000"/>
          <w:sz w:val="28"/>
          <w:szCs w:val="28"/>
        </w:rPr>
      </w:pPr>
      <w:r w:rsidRPr="00775091">
        <w:rPr>
          <w:color w:val="000000"/>
          <w:sz w:val="28"/>
          <w:szCs w:val="28"/>
        </w:rPr>
        <w:t>Надежность защиты на этом уровне определяется особенностями ОС. Очевидно, использование на клиентском компьютере Windows 95 не может полностью перекрыть дорогу пользователю, хотя и имеет другие неоспоримые преимущества. Windows NT Workstation обеспечит на этом уровне защиту, не уступающую серверу. Поэтому минимально допустимой клиентской платформой назовём именно эту систему.</w:t>
      </w:r>
    </w:p>
    <w:p w:rsidR="00775091" w:rsidRPr="00775091" w:rsidRDefault="00775091" w:rsidP="00775091">
      <w:pPr>
        <w:pStyle w:val="211"/>
        <w:rPr>
          <w:color w:val="000000"/>
          <w:sz w:val="28"/>
          <w:szCs w:val="28"/>
        </w:rPr>
      </w:pPr>
    </w:p>
    <w:p w:rsidR="00775091" w:rsidRPr="00775091" w:rsidRDefault="00775091" w:rsidP="00775091">
      <w:pPr>
        <w:pStyle w:val="3"/>
      </w:pPr>
      <w:bookmarkStart w:id="552" w:name="_Toc413884600"/>
      <w:r w:rsidRPr="00775091">
        <w:t>2.5.2 Уровень SQL Server</w:t>
      </w:r>
      <w:bookmarkEnd w:id="552"/>
    </w:p>
    <w:p w:rsidR="00775091" w:rsidRPr="00775091" w:rsidRDefault="00775091" w:rsidP="00775091">
      <w:pPr>
        <w:pStyle w:val="211"/>
        <w:rPr>
          <w:color w:val="000000"/>
          <w:sz w:val="28"/>
          <w:szCs w:val="28"/>
        </w:rPr>
      </w:pPr>
      <w:r w:rsidRPr="00775091">
        <w:rPr>
          <w:color w:val="000000"/>
          <w:sz w:val="28"/>
          <w:szCs w:val="28"/>
        </w:rPr>
        <w:t>Уровень SQL Server обеспечивает защиту данных на основе регистрации пользователя, которая включает указание личного имени пользователя и пароля. SQL Server может использовать стандартный доступ. В этом случае имя пользователя и пароль назначаются только для SQL Server и не имеют отношения к имени пользователя и паролю, используемых Windows NT. Интегрированный доступ позволяет применять для доступа к SQL Server имя пользователя и пароль, используемые в Windows NT. Это позволяет более эффективно организовать систему доступа, т.к. на основе одной учетной записи пользователя можно организовать доступ к различным серверам семейства BackOffice.</w:t>
      </w:r>
    </w:p>
    <w:p w:rsidR="00775091" w:rsidRPr="00775091" w:rsidRDefault="00775091" w:rsidP="00775091">
      <w:pPr>
        <w:pStyle w:val="211"/>
        <w:rPr>
          <w:color w:val="000000"/>
          <w:sz w:val="28"/>
          <w:szCs w:val="28"/>
        </w:rPr>
      </w:pPr>
    </w:p>
    <w:p w:rsidR="00775091" w:rsidRPr="00775091" w:rsidRDefault="00775091" w:rsidP="00775091">
      <w:pPr>
        <w:pStyle w:val="3"/>
      </w:pPr>
      <w:bookmarkStart w:id="553" w:name="_Toc413884601"/>
      <w:r w:rsidRPr="00775091">
        <w:t>2.5.3 Уровень базы данных SQL Server</w:t>
      </w:r>
      <w:bookmarkEnd w:id="553"/>
    </w:p>
    <w:p w:rsidR="00775091" w:rsidRPr="00775091" w:rsidRDefault="00775091" w:rsidP="00775091">
      <w:pPr>
        <w:pStyle w:val="211"/>
        <w:rPr>
          <w:color w:val="000000"/>
          <w:sz w:val="28"/>
          <w:szCs w:val="28"/>
        </w:rPr>
      </w:pPr>
      <w:r w:rsidRPr="00775091">
        <w:rPr>
          <w:color w:val="000000"/>
          <w:sz w:val="28"/>
          <w:szCs w:val="28"/>
        </w:rPr>
        <w:t>Доступ пользователя к той или иной БД может быть обеспечен одним из следующих способов:</w:t>
      </w:r>
    </w:p>
    <w:p w:rsidR="00775091" w:rsidRPr="00775091" w:rsidRDefault="00775091" w:rsidP="00773A48">
      <w:pPr>
        <w:pStyle w:val="211"/>
        <w:numPr>
          <w:ilvl w:val="0"/>
          <w:numId w:val="76"/>
        </w:numPr>
        <w:tabs>
          <w:tab w:val="left" w:pos="1260"/>
        </w:tabs>
        <w:ind w:left="0" w:firstLine="851"/>
        <w:rPr>
          <w:color w:val="000000"/>
          <w:sz w:val="28"/>
          <w:szCs w:val="28"/>
        </w:rPr>
      </w:pPr>
      <w:r w:rsidRPr="00775091">
        <w:rPr>
          <w:color w:val="000000"/>
          <w:sz w:val="28"/>
          <w:szCs w:val="28"/>
        </w:rPr>
        <w:t>добавлением пользователя БД;</w:t>
      </w:r>
    </w:p>
    <w:p w:rsidR="00775091" w:rsidRPr="00775091" w:rsidRDefault="00775091" w:rsidP="00773A48">
      <w:pPr>
        <w:pStyle w:val="211"/>
        <w:numPr>
          <w:ilvl w:val="0"/>
          <w:numId w:val="76"/>
        </w:numPr>
        <w:tabs>
          <w:tab w:val="left" w:pos="1260"/>
        </w:tabs>
        <w:ind w:left="0" w:firstLine="851"/>
        <w:rPr>
          <w:color w:val="000000"/>
          <w:sz w:val="28"/>
          <w:szCs w:val="28"/>
        </w:rPr>
      </w:pPr>
      <w:r w:rsidRPr="00775091">
        <w:rPr>
          <w:color w:val="000000"/>
          <w:sz w:val="28"/>
          <w:szCs w:val="28"/>
        </w:rPr>
        <w:t xml:space="preserve">распространением на пользователя прав другого пользователя, имеющего доступ к БД (общие имена – </w:t>
      </w:r>
      <w:r w:rsidRPr="00775091">
        <w:rPr>
          <w:i/>
          <w:color w:val="000000"/>
          <w:sz w:val="28"/>
          <w:szCs w:val="28"/>
        </w:rPr>
        <w:t>aliases</w:t>
      </w:r>
      <w:r w:rsidRPr="00775091">
        <w:rPr>
          <w:color w:val="000000"/>
          <w:sz w:val="28"/>
          <w:szCs w:val="28"/>
        </w:rPr>
        <w:t>);</w:t>
      </w:r>
    </w:p>
    <w:p w:rsidR="00775091" w:rsidRPr="00775091" w:rsidRDefault="00775091" w:rsidP="00773A48">
      <w:pPr>
        <w:pStyle w:val="211"/>
        <w:numPr>
          <w:ilvl w:val="0"/>
          <w:numId w:val="76"/>
        </w:numPr>
        <w:tabs>
          <w:tab w:val="left" w:pos="1260"/>
        </w:tabs>
        <w:ind w:left="0" w:firstLine="851"/>
        <w:rPr>
          <w:color w:val="000000"/>
          <w:sz w:val="28"/>
          <w:szCs w:val="28"/>
        </w:rPr>
      </w:pPr>
      <w:r w:rsidRPr="00775091">
        <w:rPr>
          <w:color w:val="000000"/>
          <w:sz w:val="28"/>
          <w:szCs w:val="28"/>
        </w:rPr>
        <w:t xml:space="preserve">создание пользователя с именем </w:t>
      </w:r>
      <w:r w:rsidRPr="00775091">
        <w:rPr>
          <w:b/>
          <w:color w:val="000000"/>
          <w:sz w:val="28"/>
          <w:szCs w:val="28"/>
        </w:rPr>
        <w:t>Guest</w:t>
      </w:r>
      <w:r w:rsidRPr="00775091">
        <w:rPr>
          <w:color w:val="000000"/>
          <w:sz w:val="28"/>
          <w:szCs w:val="28"/>
        </w:rPr>
        <w:t xml:space="preserve"> (гость);</w:t>
      </w:r>
    </w:p>
    <w:p w:rsidR="00775091" w:rsidRPr="00775091" w:rsidRDefault="00775091" w:rsidP="00773A48">
      <w:pPr>
        <w:pStyle w:val="211"/>
        <w:numPr>
          <w:ilvl w:val="0"/>
          <w:numId w:val="76"/>
        </w:numPr>
        <w:tabs>
          <w:tab w:val="left" w:pos="1260"/>
        </w:tabs>
        <w:ind w:left="0" w:firstLine="851"/>
        <w:rPr>
          <w:color w:val="000000"/>
          <w:sz w:val="28"/>
          <w:szCs w:val="28"/>
        </w:rPr>
      </w:pPr>
      <w:r w:rsidRPr="00775091">
        <w:rPr>
          <w:color w:val="000000"/>
          <w:sz w:val="28"/>
          <w:szCs w:val="28"/>
        </w:rPr>
        <w:t>назначение пользователя владельцем БД.</w:t>
      </w:r>
    </w:p>
    <w:p w:rsidR="00775091" w:rsidRPr="00775091" w:rsidRDefault="00775091" w:rsidP="00775091">
      <w:pPr>
        <w:pStyle w:val="211"/>
        <w:rPr>
          <w:color w:val="000000"/>
          <w:sz w:val="28"/>
          <w:szCs w:val="28"/>
        </w:rPr>
      </w:pPr>
      <w:r w:rsidRPr="00775091">
        <w:rPr>
          <w:color w:val="000000"/>
          <w:sz w:val="28"/>
          <w:szCs w:val="28"/>
        </w:rPr>
        <w:t>После получения доступа к БД пользователь может просматривать описания объектов, т.к. они хранятся в системных таблицах. Для доступа к каждому объекту БД пользователь должен иметь соответствующие права.</w:t>
      </w:r>
    </w:p>
    <w:p w:rsidR="00775091" w:rsidRPr="00775091" w:rsidRDefault="00775091" w:rsidP="00775091">
      <w:pPr>
        <w:pStyle w:val="211"/>
        <w:rPr>
          <w:color w:val="000000"/>
          <w:sz w:val="28"/>
          <w:szCs w:val="28"/>
        </w:rPr>
      </w:pPr>
    </w:p>
    <w:p w:rsidR="00775091" w:rsidRPr="00775091" w:rsidRDefault="00775091" w:rsidP="00775091">
      <w:pPr>
        <w:pStyle w:val="3"/>
      </w:pPr>
      <w:bookmarkStart w:id="554" w:name="_Toc413884602"/>
      <w:r w:rsidRPr="00775091">
        <w:rPr>
          <w:lang w:val="en-US"/>
        </w:rPr>
        <w:t xml:space="preserve">2.5.4 </w:t>
      </w:r>
      <w:r w:rsidRPr="00775091">
        <w:t>Уровень объектов SQL Server</w:t>
      </w:r>
      <w:bookmarkEnd w:id="554"/>
    </w:p>
    <w:p w:rsidR="00775091" w:rsidRPr="00775091" w:rsidRDefault="00775091" w:rsidP="00775091">
      <w:pPr>
        <w:pStyle w:val="211"/>
        <w:rPr>
          <w:color w:val="000000"/>
          <w:sz w:val="28"/>
          <w:szCs w:val="28"/>
        </w:rPr>
      </w:pPr>
      <w:r w:rsidRPr="00775091">
        <w:rPr>
          <w:color w:val="000000"/>
          <w:sz w:val="28"/>
          <w:szCs w:val="28"/>
        </w:rPr>
        <w:t>При создании объектов БД SQL Server автоматически предоставляет все права владельца тому пользователю, который создал данный объект. Владелец объекта может выполнять с ним любые действия. По умолчанию только владелец объекта может производить выборку данных из таблицы.</w:t>
      </w:r>
    </w:p>
    <w:p w:rsidR="00775091" w:rsidRPr="00775091" w:rsidRDefault="00775091" w:rsidP="00775091">
      <w:pPr>
        <w:pStyle w:val="211"/>
        <w:rPr>
          <w:color w:val="000000"/>
          <w:sz w:val="28"/>
          <w:szCs w:val="28"/>
        </w:rPr>
      </w:pPr>
      <w:r w:rsidRPr="00775091">
        <w:rPr>
          <w:color w:val="000000"/>
          <w:sz w:val="28"/>
          <w:szCs w:val="28"/>
        </w:rPr>
        <w:t>Несмотря на то, что доступ к объектам БД является последним уровнем защиты данных, организовать защиту на этом рубеже можно достаточно гибко за счет выдачи разрешений. Эти разрешения, например, могут позволять пользователю выбирать данные из представления, но не из таблиц, на которых основано представление. Таким образом, администратор может предоставить пользователю доступ к данным, содержащимся в таблицах, но не к самим таблицам.</w:t>
      </w:r>
    </w:p>
    <w:p w:rsidR="00775091" w:rsidRPr="00775091" w:rsidRDefault="00775091" w:rsidP="00775091">
      <w:pPr>
        <w:pStyle w:val="211"/>
        <w:rPr>
          <w:color w:val="000000"/>
          <w:sz w:val="28"/>
          <w:szCs w:val="28"/>
        </w:rPr>
      </w:pPr>
    </w:p>
    <w:p w:rsidR="00775091" w:rsidRPr="00775091" w:rsidRDefault="00775091" w:rsidP="00775091">
      <w:pPr>
        <w:pStyle w:val="3"/>
      </w:pPr>
      <w:bookmarkStart w:id="555" w:name="_Toc413884603"/>
      <w:r w:rsidRPr="00775091">
        <w:rPr>
          <w:lang w:val="en-US"/>
        </w:rPr>
        <w:t xml:space="preserve">2.5.5 </w:t>
      </w:r>
      <w:r w:rsidRPr="00775091">
        <w:t>Стандартный режим безопасности</w:t>
      </w:r>
      <w:bookmarkEnd w:id="555"/>
      <w:r w:rsidRPr="00775091">
        <w:t xml:space="preserve"> </w:t>
      </w:r>
    </w:p>
    <w:p w:rsidR="00775091" w:rsidRDefault="00775091" w:rsidP="00775091">
      <w:pPr>
        <w:pStyle w:val="211"/>
        <w:rPr>
          <w:color w:val="000000"/>
          <w:sz w:val="28"/>
          <w:szCs w:val="28"/>
        </w:rPr>
      </w:pPr>
      <w:r w:rsidRPr="00775091">
        <w:rPr>
          <w:color w:val="000000"/>
          <w:sz w:val="28"/>
          <w:szCs w:val="28"/>
        </w:rPr>
        <w:t>Стандартный доступ к данным SQL Server предусматривает использование идентификатора пользователя (login) и пароля (password). По умолчанию SQL Server имеет встроенные имена для входа в систему, которые перечислены в ниже приведенной таблице</w:t>
      </w:r>
      <w:r w:rsidR="0010403B">
        <w:rPr>
          <w:color w:val="000000"/>
          <w:sz w:val="28"/>
          <w:szCs w:val="28"/>
        </w:rPr>
        <w:t>№</w:t>
      </w:r>
      <w:r>
        <w:rPr>
          <w:color w:val="000000"/>
          <w:sz w:val="28"/>
          <w:szCs w:val="28"/>
        </w:rPr>
        <w:t>12</w:t>
      </w:r>
      <w:r w:rsidRPr="00775091">
        <w:rPr>
          <w:color w:val="000000"/>
          <w:sz w:val="28"/>
          <w:szCs w:val="28"/>
        </w:rPr>
        <w:t>.</w:t>
      </w:r>
    </w:p>
    <w:p w:rsidR="00773A48" w:rsidRPr="00775091" w:rsidRDefault="00773A48" w:rsidP="00775091">
      <w:pPr>
        <w:pStyle w:val="211"/>
        <w:rPr>
          <w:color w:val="000000"/>
          <w:sz w:val="28"/>
          <w:szCs w:val="28"/>
        </w:rPr>
      </w:pPr>
    </w:p>
    <w:p w:rsidR="00775091" w:rsidRPr="00775091" w:rsidRDefault="00775091" w:rsidP="00775091">
      <w:pPr>
        <w:pStyle w:val="14"/>
        <w:keepNext/>
        <w:spacing w:before="0" w:after="0"/>
        <w:ind w:firstLine="900"/>
        <w:jc w:val="both"/>
        <w:rPr>
          <w:b w:val="0"/>
          <w:color w:val="000000"/>
          <w:sz w:val="28"/>
          <w:szCs w:val="28"/>
        </w:rPr>
      </w:pPr>
      <w:r w:rsidRPr="00775091">
        <w:rPr>
          <w:b w:val="0"/>
          <w:color w:val="000000"/>
          <w:sz w:val="28"/>
          <w:szCs w:val="28"/>
        </w:rPr>
        <w:t xml:space="preserve">Таблица </w:t>
      </w:r>
      <w:r w:rsidR="0010403B">
        <w:rPr>
          <w:b w:val="0"/>
          <w:color w:val="000000"/>
          <w:sz w:val="28"/>
          <w:szCs w:val="28"/>
        </w:rPr>
        <w:t>№</w:t>
      </w:r>
      <w:r>
        <w:rPr>
          <w:b w:val="0"/>
          <w:color w:val="000000"/>
          <w:sz w:val="28"/>
          <w:szCs w:val="28"/>
        </w:rPr>
        <w:t>12 -</w:t>
      </w:r>
      <w:r w:rsidRPr="00775091">
        <w:rPr>
          <w:b w:val="0"/>
          <w:color w:val="000000"/>
          <w:sz w:val="28"/>
          <w:szCs w:val="28"/>
        </w:rPr>
        <w:t xml:space="preserve"> Встроенные имена </w:t>
      </w:r>
      <w:r w:rsidRPr="00775091">
        <w:rPr>
          <w:b w:val="0"/>
          <w:color w:val="000000"/>
          <w:sz w:val="28"/>
          <w:szCs w:val="28"/>
          <w:lang w:val="en-US"/>
        </w:rPr>
        <w:t>SQL</w:t>
      </w:r>
      <w:r w:rsidRPr="00775091">
        <w:rPr>
          <w:b w:val="0"/>
          <w:color w:val="000000"/>
          <w:sz w:val="28"/>
          <w:szCs w:val="28"/>
        </w:rPr>
        <w:t xml:space="preserve"> </w:t>
      </w:r>
      <w:r w:rsidRPr="00775091">
        <w:rPr>
          <w:b w:val="0"/>
          <w:color w:val="000000"/>
          <w:sz w:val="28"/>
          <w:szCs w:val="28"/>
          <w:lang w:val="en-US"/>
        </w:rPr>
        <w:t>Server</w:t>
      </w:r>
    </w:p>
    <w:tbl>
      <w:tblPr>
        <w:tblW w:w="0" w:type="auto"/>
        <w:jc w:val="center"/>
        <w:tblLayout w:type="fixed"/>
        <w:tblLook w:val="0000" w:firstRow="0" w:lastRow="0" w:firstColumn="0" w:lastColumn="0" w:noHBand="0" w:noVBand="0"/>
      </w:tblPr>
      <w:tblGrid>
        <w:gridCol w:w="2179"/>
        <w:gridCol w:w="7563"/>
      </w:tblGrid>
      <w:tr w:rsidR="00775091" w:rsidRPr="00775091" w:rsidTr="00773A48">
        <w:trPr>
          <w:jc w:val="center"/>
        </w:trPr>
        <w:tc>
          <w:tcPr>
            <w:tcW w:w="2179"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lang w:val="en-US"/>
              </w:rPr>
            </w:pPr>
            <w:r w:rsidRPr="00775091">
              <w:rPr>
                <w:rFonts w:ascii="Times New Roman" w:hAnsi="Times New Roman" w:cs="Times New Roman"/>
                <w:i/>
                <w:color w:val="000000"/>
                <w:sz w:val="28"/>
                <w:szCs w:val="28"/>
                <w:lang w:val="en-US"/>
              </w:rPr>
              <w:t>Login</w:t>
            </w:r>
          </w:p>
        </w:tc>
        <w:tc>
          <w:tcPr>
            <w:tcW w:w="7563" w:type="dxa"/>
            <w:tcBorders>
              <w:top w:val="single" w:sz="4" w:space="0" w:color="000000"/>
              <w:left w:val="single" w:sz="4" w:space="0" w:color="000000"/>
              <w:bottom w:val="single" w:sz="4" w:space="0" w:color="000000"/>
              <w:right w:val="single" w:sz="4" w:space="0" w:color="000000"/>
            </w:tcBorders>
            <w:vAlign w:val="center"/>
          </w:tcPr>
          <w:p w:rsidR="00775091" w:rsidRPr="00775091" w:rsidRDefault="00775091" w:rsidP="00775091">
            <w:pPr>
              <w:snapToGrid w:val="0"/>
              <w:spacing w:after="0" w:line="240" w:lineRule="auto"/>
              <w:jc w:val="center"/>
              <w:rPr>
                <w:rFonts w:ascii="Times New Roman" w:hAnsi="Times New Roman" w:cs="Times New Roman"/>
                <w:i/>
                <w:color w:val="000000"/>
                <w:sz w:val="28"/>
                <w:szCs w:val="28"/>
              </w:rPr>
            </w:pPr>
            <w:r w:rsidRPr="00775091">
              <w:rPr>
                <w:rFonts w:ascii="Times New Roman" w:hAnsi="Times New Roman" w:cs="Times New Roman"/>
                <w:i/>
                <w:color w:val="000000"/>
                <w:sz w:val="28"/>
                <w:szCs w:val="28"/>
              </w:rPr>
              <w:t>Описание</w:t>
            </w:r>
          </w:p>
        </w:tc>
      </w:tr>
      <w:tr w:rsidR="00775091" w:rsidRPr="00775091" w:rsidTr="00773A48">
        <w:trPr>
          <w:jc w:val="center"/>
        </w:trPr>
        <w:tc>
          <w:tcPr>
            <w:tcW w:w="2179"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sa</w:t>
            </w:r>
          </w:p>
        </w:tc>
        <w:tc>
          <w:tcPr>
            <w:tcW w:w="7563"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Имя администратора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Server</w:t>
            </w:r>
            <w:r w:rsidRPr="00775091">
              <w:rPr>
                <w:rFonts w:ascii="Times New Roman" w:hAnsi="Times New Roman" w:cs="Times New Roman"/>
                <w:color w:val="000000"/>
                <w:sz w:val="28"/>
                <w:szCs w:val="28"/>
              </w:rPr>
              <w:t>. Он является владельцем сервера, системных БД и пользовательских БД, независимо от создателя этих БД.</w:t>
            </w:r>
          </w:p>
        </w:tc>
      </w:tr>
      <w:tr w:rsidR="00775091" w:rsidRPr="00775091" w:rsidTr="00773A48">
        <w:trPr>
          <w:jc w:val="center"/>
        </w:trPr>
        <w:tc>
          <w:tcPr>
            <w:tcW w:w="2179"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rPr>
            </w:pPr>
            <w:r w:rsidRPr="00775091">
              <w:rPr>
                <w:rFonts w:ascii="Times New Roman" w:hAnsi="Times New Roman" w:cs="Times New Roman"/>
                <w:b/>
                <w:color w:val="000000"/>
                <w:sz w:val="28"/>
                <w:szCs w:val="28"/>
              </w:rPr>
              <w:t>probe</w:t>
            </w:r>
          </w:p>
        </w:tc>
        <w:tc>
          <w:tcPr>
            <w:tcW w:w="7563"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Используется некоторыми приложениями (например,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Performance</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Monitor</w:t>
            </w:r>
            <w:r w:rsidRPr="00775091">
              <w:rPr>
                <w:rFonts w:ascii="Times New Roman" w:hAnsi="Times New Roman" w:cs="Times New Roman"/>
                <w:color w:val="000000"/>
                <w:sz w:val="28"/>
                <w:szCs w:val="28"/>
              </w:rPr>
              <w:t xml:space="preserve">) для соединения с </w:t>
            </w:r>
            <w:r w:rsidRPr="00775091">
              <w:rPr>
                <w:rFonts w:ascii="Times New Roman" w:hAnsi="Times New Roman" w:cs="Times New Roman"/>
                <w:color w:val="000000"/>
                <w:sz w:val="28"/>
                <w:szCs w:val="28"/>
                <w:lang w:val="en-US"/>
              </w:rPr>
              <w:t>SQL</w:t>
            </w:r>
            <w:r w:rsidRPr="00775091">
              <w:rPr>
                <w:rFonts w:ascii="Times New Roman" w:hAnsi="Times New Roman" w:cs="Times New Roman"/>
                <w:color w:val="000000"/>
                <w:sz w:val="28"/>
                <w:szCs w:val="28"/>
              </w:rPr>
              <w:t xml:space="preserve"> </w:t>
            </w:r>
            <w:r w:rsidRPr="00775091">
              <w:rPr>
                <w:rFonts w:ascii="Times New Roman" w:hAnsi="Times New Roman" w:cs="Times New Roman"/>
                <w:color w:val="000000"/>
                <w:sz w:val="28"/>
                <w:szCs w:val="28"/>
                <w:lang w:val="en-US"/>
              </w:rPr>
              <w:t>Server</w:t>
            </w:r>
            <w:r w:rsidRPr="00775091">
              <w:rPr>
                <w:rFonts w:ascii="Times New Roman" w:hAnsi="Times New Roman" w:cs="Times New Roman"/>
                <w:color w:val="000000"/>
                <w:sz w:val="28"/>
                <w:szCs w:val="28"/>
              </w:rPr>
              <w:t>. Не применяйте это имя для пользователей.</w:t>
            </w:r>
          </w:p>
        </w:tc>
      </w:tr>
      <w:tr w:rsidR="00775091" w:rsidRPr="00775091" w:rsidTr="00773A48">
        <w:trPr>
          <w:jc w:val="center"/>
        </w:trPr>
        <w:tc>
          <w:tcPr>
            <w:tcW w:w="2179" w:type="dxa"/>
            <w:tcBorders>
              <w:top w:val="single" w:sz="4" w:space="0" w:color="000000"/>
              <w:left w:val="single" w:sz="4" w:space="0" w:color="000000"/>
              <w:bottom w:val="single" w:sz="4" w:space="0" w:color="000000"/>
            </w:tcBorders>
            <w:vAlign w:val="center"/>
          </w:tcPr>
          <w:p w:rsidR="00775091" w:rsidRPr="00775091" w:rsidRDefault="00775091" w:rsidP="00775091">
            <w:pPr>
              <w:snapToGrid w:val="0"/>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repl_publisher</w:t>
            </w:r>
          </w:p>
          <w:p w:rsidR="00775091" w:rsidRPr="00775091" w:rsidRDefault="00775091" w:rsidP="00775091">
            <w:pPr>
              <w:spacing w:after="0" w:line="240" w:lineRule="auto"/>
              <w:jc w:val="both"/>
              <w:rPr>
                <w:rFonts w:ascii="Times New Roman" w:hAnsi="Times New Roman" w:cs="Times New Roman"/>
                <w:b/>
                <w:color w:val="000000"/>
                <w:sz w:val="28"/>
                <w:szCs w:val="28"/>
                <w:lang w:val="en-US"/>
              </w:rPr>
            </w:pPr>
            <w:r w:rsidRPr="00775091">
              <w:rPr>
                <w:rFonts w:ascii="Times New Roman" w:hAnsi="Times New Roman" w:cs="Times New Roman"/>
                <w:b/>
                <w:color w:val="000000"/>
                <w:sz w:val="28"/>
                <w:szCs w:val="28"/>
                <w:lang w:val="en-US"/>
              </w:rPr>
              <w:t>repl_subscriber</w:t>
            </w:r>
          </w:p>
        </w:tc>
        <w:tc>
          <w:tcPr>
            <w:tcW w:w="7563" w:type="dxa"/>
            <w:tcBorders>
              <w:top w:val="single" w:sz="4" w:space="0" w:color="000000"/>
              <w:left w:val="single" w:sz="4" w:space="0" w:color="000000"/>
              <w:bottom w:val="single" w:sz="4" w:space="0" w:color="000000"/>
              <w:right w:val="single" w:sz="4" w:space="0" w:color="000000"/>
            </w:tcBorders>
          </w:tcPr>
          <w:p w:rsidR="00775091" w:rsidRPr="00775091" w:rsidRDefault="00775091" w:rsidP="00775091">
            <w:pPr>
              <w:snapToGrid w:val="0"/>
              <w:spacing w:after="0" w:line="240" w:lineRule="auto"/>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Используются для управления соединением между серверами при репликации данных. Не рекомендуется модифицировать эти имена и предоставлять их пользователям.</w:t>
            </w:r>
          </w:p>
        </w:tc>
      </w:tr>
    </w:tbl>
    <w:p w:rsidR="00773A48" w:rsidRDefault="00773A48" w:rsidP="00775091">
      <w:pPr>
        <w:pStyle w:val="211"/>
        <w:rPr>
          <w:color w:val="000000"/>
          <w:sz w:val="28"/>
          <w:szCs w:val="28"/>
        </w:rPr>
      </w:pPr>
    </w:p>
    <w:p w:rsidR="00775091" w:rsidRPr="00775091" w:rsidRDefault="00775091" w:rsidP="00775091">
      <w:pPr>
        <w:pStyle w:val="211"/>
        <w:rPr>
          <w:color w:val="000000"/>
          <w:sz w:val="28"/>
          <w:szCs w:val="28"/>
        </w:rPr>
      </w:pPr>
      <w:r w:rsidRPr="00775091">
        <w:rPr>
          <w:color w:val="000000"/>
          <w:sz w:val="28"/>
          <w:szCs w:val="28"/>
        </w:rPr>
        <w:t xml:space="preserve">Информация о пользователях хранится в таблице </w:t>
      </w:r>
      <w:r w:rsidRPr="00775091">
        <w:rPr>
          <w:b/>
          <w:i/>
          <w:color w:val="000000"/>
          <w:sz w:val="28"/>
          <w:szCs w:val="28"/>
        </w:rPr>
        <w:t>syslogins</w:t>
      </w:r>
      <w:r w:rsidRPr="00775091">
        <w:rPr>
          <w:color w:val="000000"/>
          <w:sz w:val="28"/>
          <w:szCs w:val="28"/>
        </w:rPr>
        <w:t xml:space="preserve"> БД </w:t>
      </w:r>
      <w:r w:rsidRPr="00775091">
        <w:rPr>
          <w:b/>
          <w:i/>
          <w:color w:val="000000"/>
          <w:sz w:val="28"/>
          <w:szCs w:val="28"/>
        </w:rPr>
        <w:t>master</w:t>
      </w:r>
      <w:r w:rsidRPr="00775091">
        <w:rPr>
          <w:color w:val="000000"/>
          <w:sz w:val="28"/>
          <w:szCs w:val="28"/>
        </w:rPr>
        <w:t xml:space="preserve">. Вы можете получить подробные сведения о пользователях, выполнив запрос к этой таблице. Однако наиболее важная информация записана в поле </w:t>
      </w:r>
      <w:r w:rsidRPr="00775091">
        <w:rPr>
          <w:i/>
          <w:color w:val="000000"/>
          <w:sz w:val="28"/>
          <w:szCs w:val="28"/>
        </w:rPr>
        <w:t>suid</w:t>
      </w:r>
      <w:r w:rsidRPr="00775091">
        <w:rPr>
          <w:color w:val="000000"/>
          <w:sz w:val="28"/>
          <w:szCs w:val="28"/>
        </w:rPr>
        <w:t xml:space="preserve"> (</w:t>
      </w:r>
      <w:r w:rsidRPr="00775091">
        <w:rPr>
          <w:i/>
          <w:color w:val="000000"/>
          <w:sz w:val="28"/>
          <w:szCs w:val="28"/>
        </w:rPr>
        <w:t>suid</w:t>
      </w:r>
      <w:r w:rsidRPr="00775091">
        <w:rPr>
          <w:color w:val="000000"/>
          <w:sz w:val="28"/>
          <w:szCs w:val="28"/>
        </w:rPr>
        <w:t xml:space="preserve"> – это некое целое число), т.к. именно этот идентификатор выводится сервером в сообщениях об ошибках, связанных с доступом к данным. Когда пользователь пытается войти в SQL Server, производится поиск указанного имени пользователя в поле </w:t>
      </w:r>
      <w:r w:rsidRPr="00775091">
        <w:rPr>
          <w:i/>
          <w:color w:val="000000"/>
          <w:sz w:val="28"/>
          <w:szCs w:val="28"/>
        </w:rPr>
        <w:t>name</w:t>
      </w:r>
      <w:r w:rsidRPr="00775091">
        <w:rPr>
          <w:color w:val="000000"/>
          <w:sz w:val="28"/>
          <w:szCs w:val="28"/>
        </w:rPr>
        <w:t>. Если имя найдено и пароль введен правильно, ключевой идентификатор пользователя запоминается для вновь созданного соединения.</w:t>
      </w:r>
    </w:p>
    <w:p w:rsidR="00775091" w:rsidRPr="00775091" w:rsidRDefault="00775091" w:rsidP="00775091">
      <w:pPr>
        <w:pStyle w:val="211"/>
        <w:rPr>
          <w:color w:val="000000"/>
          <w:sz w:val="28"/>
          <w:szCs w:val="28"/>
        </w:rPr>
      </w:pPr>
      <w:r w:rsidRPr="00775091">
        <w:rPr>
          <w:color w:val="000000"/>
          <w:sz w:val="28"/>
          <w:szCs w:val="28"/>
        </w:rPr>
        <w:t xml:space="preserve">Если в окне Query SQL EM установить текущую БД </w:t>
      </w:r>
      <w:r w:rsidRPr="00775091">
        <w:rPr>
          <w:b/>
          <w:i/>
          <w:color w:val="000000"/>
          <w:sz w:val="28"/>
          <w:szCs w:val="28"/>
        </w:rPr>
        <w:t>master</w:t>
      </w:r>
      <w:r w:rsidRPr="00775091">
        <w:rPr>
          <w:color w:val="000000"/>
          <w:sz w:val="28"/>
          <w:szCs w:val="28"/>
        </w:rPr>
        <w:t xml:space="preserve"> и набирать код:</w:t>
      </w:r>
    </w:p>
    <w:p w:rsidR="00775091" w:rsidRPr="00775091" w:rsidRDefault="00775091" w:rsidP="00775091">
      <w:pPr>
        <w:pStyle w:val="211"/>
        <w:rPr>
          <w:color w:val="000000"/>
          <w:sz w:val="28"/>
          <w:szCs w:val="28"/>
          <w:lang w:val="en-US"/>
        </w:rPr>
      </w:pPr>
      <w:r w:rsidRPr="00775091">
        <w:rPr>
          <w:color w:val="000000"/>
          <w:sz w:val="28"/>
          <w:szCs w:val="28"/>
          <w:lang w:val="en-US"/>
        </w:rPr>
        <w:t>SELECT suid, name FROM syslogins,</w:t>
      </w:r>
    </w:p>
    <w:p w:rsidR="00775091" w:rsidRPr="00775091" w:rsidRDefault="00775091" w:rsidP="00775091">
      <w:pPr>
        <w:pStyle w:val="211"/>
        <w:rPr>
          <w:color w:val="000000"/>
          <w:sz w:val="28"/>
          <w:szCs w:val="28"/>
        </w:rPr>
      </w:pPr>
      <w:r w:rsidRPr="00775091">
        <w:rPr>
          <w:color w:val="000000"/>
          <w:sz w:val="28"/>
          <w:szCs w:val="28"/>
        </w:rPr>
        <w:t>то на вкладке Results вы увидите список идентификаторов и имен пользователей.</w:t>
      </w:r>
    </w:p>
    <w:p w:rsidR="00775091" w:rsidRPr="00775091" w:rsidRDefault="00775091" w:rsidP="00775091">
      <w:pPr>
        <w:pStyle w:val="211"/>
        <w:rPr>
          <w:color w:val="000000"/>
          <w:sz w:val="28"/>
          <w:szCs w:val="28"/>
        </w:rPr>
      </w:pPr>
      <w:r w:rsidRPr="00775091">
        <w:rPr>
          <w:color w:val="000000"/>
          <w:sz w:val="28"/>
          <w:szCs w:val="28"/>
        </w:rPr>
        <w:t>Для получения имени пользователя по его идентификатору или идентификатора по имени можно использовать системные функции SUSER_NAME (&lt;Идентификатор&gt;) или SUSERID (&lt;Имя&gt;). Без аргумента эти функции вернут соответственно имя или идентификатор для текущего пользователя.</w:t>
      </w:r>
      <w:bookmarkEnd w:id="551"/>
    </w:p>
    <w:p w:rsidR="00775091" w:rsidRDefault="00775091" w:rsidP="00AC2AC8">
      <w:pPr>
        <w:pStyle w:val="1"/>
        <w:numPr>
          <w:ilvl w:val="0"/>
          <w:numId w:val="38"/>
        </w:numPr>
        <w:tabs>
          <w:tab w:val="left" w:pos="0"/>
        </w:tabs>
        <w:suppressAutoHyphens/>
        <w:spacing w:before="240" w:after="120"/>
        <w:rPr>
          <w:color w:val="000000"/>
          <w:sz w:val="24"/>
          <w:szCs w:val="24"/>
        </w:rPr>
      </w:pPr>
    </w:p>
    <w:p w:rsidR="00775091" w:rsidRPr="00775091" w:rsidRDefault="00775091" w:rsidP="00AC2AC8">
      <w:pPr>
        <w:pStyle w:val="2"/>
        <w:keepLines w:val="0"/>
        <w:numPr>
          <w:ilvl w:val="1"/>
          <w:numId w:val="38"/>
        </w:numPr>
        <w:tabs>
          <w:tab w:val="left" w:pos="0"/>
          <w:tab w:val="left" w:pos="142"/>
        </w:tabs>
        <w:suppressAutoHyphens/>
        <w:spacing w:before="0" w:line="240" w:lineRule="auto"/>
        <w:ind w:firstLine="709"/>
        <w:rPr>
          <w:rFonts w:ascii="Times New Roman" w:hAnsi="Times New Roman" w:cs="Times New Roman"/>
          <w:color w:val="000000"/>
          <w:sz w:val="28"/>
          <w:szCs w:val="28"/>
        </w:rPr>
      </w:pPr>
      <w:bookmarkStart w:id="556" w:name="_Toc413884604"/>
      <w:r w:rsidRPr="00775091">
        <w:rPr>
          <w:rFonts w:ascii="Times New Roman" w:hAnsi="Times New Roman" w:cs="Times New Roman"/>
          <w:color w:val="000000"/>
          <w:sz w:val="28"/>
          <w:szCs w:val="28"/>
          <w:lang w:val="en-US"/>
        </w:rPr>
        <w:t xml:space="preserve">3 </w:t>
      </w:r>
      <w:r w:rsidRPr="00775091">
        <w:rPr>
          <w:rFonts w:ascii="Times New Roman" w:hAnsi="Times New Roman" w:cs="Times New Roman"/>
          <w:color w:val="000000"/>
          <w:sz w:val="28"/>
          <w:szCs w:val="28"/>
        </w:rPr>
        <w:t>Задания</w:t>
      </w:r>
      <w:r>
        <w:rPr>
          <w:rFonts w:ascii="Times New Roman" w:hAnsi="Times New Roman" w:cs="Times New Roman"/>
          <w:color w:val="000000"/>
          <w:sz w:val="28"/>
          <w:szCs w:val="28"/>
        </w:rPr>
        <w:t xml:space="preserve"> для самостоятельной работы</w:t>
      </w:r>
      <w:bookmarkEnd w:id="556"/>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Создать устройство.</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Создать базу данных на созданном устройстве.</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Измените параметры устройства, размер БД.</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 xml:space="preserve">Создайте таблицу. В этой таблице сформируйте поля, в соответствии с заданием выданным преподавателем. </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Автоматизируйте процесс администрирования БД.</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Установите стандартный (интегрированный, смешанный) режим безопасности.</w:t>
      </w:r>
    </w:p>
    <w:p w:rsidR="00775091" w:rsidRPr="00775091" w:rsidRDefault="00775091" w:rsidP="00AC2AC8">
      <w:pPr>
        <w:pStyle w:val="a8"/>
        <w:numPr>
          <w:ilvl w:val="0"/>
          <w:numId w:val="42"/>
        </w:numPr>
        <w:tabs>
          <w:tab w:val="left" w:pos="0"/>
          <w:tab w:val="left" w:pos="142"/>
          <w:tab w:val="left" w:pos="1134"/>
          <w:tab w:val="left" w:pos="1276"/>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Создайте группы для каждой БД. Установите для каждого пользователя имя регистрации.</w:t>
      </w:r>
    </w:p>
    <w:p w:rsidR="00775091" w:rsidRDefault="00775091" w:rsidP="00AC2AC8">
      <w:pPr>
        <w:pStyle w:val="2"/>
        <w:keepLines w:val="0"/>
        <w:numPr>
          <w:ilvl w:val="1"/>
          <w:numId w:val="38"/>
        </w:numPr>
        <w:tabs>
          <w:tab w:val="left" w:pos="0"/>
          <w:tab w:val="left" w:pos="142"/>
        </w:tabs>
        <w:suppressAutoHyphens/>
        <w:spacing w:before="0" w:line="240" w:lineRule="auto"/>
        <w:ind w:firstLine="709"/>
        <w:rPr>
          <w:rFonts w:ascii="Times New Roman" w:hAnsi="Times New Roman" w:cs="Times New Roman"/>
          <w:color w:val="000000"/>
          <w:sz w:val="28"/>
          <w:szCs w:val="28"/>
        </w:rPr>
      </w:pPr>
    </w:p>
    <w:p w:rsidR="00775091" w:rsidRPr="00775091" w:rsidRDefault="00775091" w:rsidP="00AC2AC8">
      <w:pPr>
        <w:pStyle w:val="2"/>
        <w:keepLines w:val="0"/>
        <w:numPr>
          <w:ilvl w:val="1"/>
          <w:numId w:val="38"/>
        </w:numPr>
        <w:tabs>
          <w:tab w:val="left" w:pos="0"/>
          <w:tab w:val="left" w:pos="142"/>
        </w:tabs>
        <w:suppressAutoHyphens/>
        <w:spacing w:before="0" w:line="240" w:lineRule="auto"/>
        <w:ind w:firstLine="709"/>
        <w:rPr>
          <w:rFonts w:ascii="Times New Roman" w:hAnsi="Times New Roman" w:cs="Times New Roman"/>
          <w:color w:val="000000"/>
          <w:sz w:val="28"/>
          <w:szCs w:val="28"/>
        </w:rPr>
      </w:pPr>
      <w:bookmarkStart w:id="557" w:name="_Toc413884605"/>
      <w:r w:rsidRPr="00775091">
        <w:rPr>
          <w:rFonts w:ascii="Times New Roman" w:hAnsi="Times New Roman" w:cs="Times New Roman"/>
          <w:color w:val="000000"/>
          <w:sz w:val="28"/>
          <w:szCs w:val="28"/>
          <w:lang w:val="en-US"/>
        </w:rPr>
        <w:t xml:space="preserve">4 </w:t>
      </w:r>
      <w:r w:rsidRPr="00775091">
        <w:rPr>
          <w:rFonts w:ascii="Times New Roman" w:hAnsi="Times New Roman" w:cs="Times New Roman"/>
          <w:color w:val="000000"/>
          <w:sz w:val="28"/>
          <w:szCs w:val="28"/>
        </w:rPr>
        <w:t>Контрольные вопросы</w:t>
      </w:r>
      <w:bookmarkEnd w:id="557"/>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создать (удалить)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действия выполняет SQL Server при создании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Какими соображениями необходимо руководствоваться, чтобы достаточно точно определить пространство, требуемое для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Что такое журнал транзакций?</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Для чего используется процедура sp_changedbowner?</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можно получить информацию о БД, о журнале транзакций?</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параметры можно установить для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стандартные процедуры используются для работы с сегментами?</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создать таблицу?</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создать и изменить индекс в SQL EM?</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При установке какого параметра включается монопольный режим доступа?</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характеристики создаваемого индекса можно определить в области Index Attributes?</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Перечислите, какие шаги необходимо выполнить для автоматизации процесса администрирования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Назовите уровни защиты SQL Server?</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Перечислите режимы безопасности?</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Что предусматривает стандартный режим безопасности?</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параметры можно установить для SQL Server?</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Какие действия необходимо выполнить, чтобы создать группу для каждой БД?</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Назовите хранимые процедуры, использующиеся для администрирования групп?</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Как установить для каждого пользователя имя регистрации?</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Что необходимо учитывать при удалении имени?</w:t>
      </w:r>
    </w:p>
    <w:p w:rsidR="00775091" w:rsidRPr="00775091" w:rsidRDefault="00775091" w:rsidP="00AC2AC8">
      <w:pPr>
        <w:pStyle w:val="a8"/>
        <w:numPr>
          <w:ilvl w:val="0"/>
          <w:numId w:val="39"/>
        </w:numPr>
        <w:tabs>
          <w:tab w:val="left" w:pos="0"/>
          <w:tab w:val="left" w:pos="142"/>
          <w:tab w:val="left" w:pos="1134"/>
          <w:tab w:val="left" w:pos="1560"/>
        </w:tabs>
        <w:suppressAutoHyphens/>
        <w:spacing w:after="0" w:line="240" w:lineRule="auto"/>
        <w:ind w:left="0" w:firstLine="709"/>
        <w:jc w:val="both"/>
        <w:rPr>
          <w:rFonts w:ascii="Times New Roman" w:hAnsi="Times New Roman" w:cs="Times New Roman"/>
          <w:color w:val="000000"/>
          <w:sz w:val="28"/>
          <w:szCs w:val="28"/>
        </w:rPr>
      </w:pPr>
      <w:r w:rsidRPr="00775091">
        <w:rPr>
          <w:rFonts w:ascii="Times New Roman" w:hAnsi="Times New Roman" w:cs="Times New Roman"/>
          <w:color w:val="000000"/>
          <w:sz w:val="28"/>
          <w:szCs w:val="28"/>
        </w:rPr>
        <w:t>Назовите хранимые процедуры, использующиеся для администрирования доступа пользователей?</w:t>
      </w:r>
    </w:p>
    <w:p w:rsidR="00775091" w:rsidRPr="00775091" w:rsidRDefault="00775091">
      <w:pPr>
        <w:rPr>
          <w:rFonts w:ascii="Times New Roman" w:hAnsi="Times New Roman"/>
          <w:b/>
          <w:sz w:val="28"/>
          <w:szCs w:val="28"/>
        </w:rPr>
      </w:pPr>
    </w:p>
    <w:p w:rsidR="003D2205" w:rsidRDefault="003D2205">
      <w:pPr>
        <w:rPr>
          <w:rFonts w:ascii="Times New Roman" w:eastAsia="Times New Roman" w:hAnsi="Times New Roman" w:cs="Times New Roman"/>
          <w:b/>
          <w:color w:val="000000"/>
          <w:sz w:val="32"/>
          <w:szCs w:val="28"/>
          <w:lang w:eastAsia="ru-RU"/>
        </w:rPr>
      </w:pPr>
      <w:r>
        <w:rPr>
          <w:color w:val="000000"/>
          <w:sz w:val="32"/>
        </w:rPr>
        <w:br w:type="page"/>
      </w:r>
    </w:p>
    <w:p w:rsidR="003D2205" w:rsidRPr="003D2205" w:rsidRDefault="003D2205" w:rsidP="00AC2AC8">
      <w:pPr>
        <w:pStyle w:val="1"/>
        <w:numPr>
          <w:ilvl w:val="0"/>
          <w:numId w:val="38"/>
        </w:numPr>
        <w:tabs>
          <w:tab w:val="left" w:pos="0"/>
        </w:tabs>
        <w:suppressAutoHyphens/>
        <w:spacing w:before="240" w:after="120"/>
        <w:ind w:firstLine="709"/>
        <w:rPr>
          <w:color w:val="000000"/>
        </w:rPr>
      </w:pPr>
      <w:bookmarkStart w:id="558" w:name="_Toc413884606"/>
      <w:r w:rsidRPr="003D2205">
        <w:rPr>
          <w:color w:val="000000"/>
        </w:rPr>
        <w:t xml:space="preserve">Лабораторная работа №11 </w:t>
      </w:r>
      <w:r w:rsidR="0010403B">
        <w:rPr>
          <w:color w:val="000000"/>
        </w:rPr>
        <w:t xml:space="preserve">- </w:t>
      </w:r>
      <w:r w:rsidRPr="003D2205">
        <w:rPr>
          <w:color w:val="000000"/>
        </w:rPr>
        <w:t>Администрирование SQL Server. Предоставление разрешений. Архивирование данных</w:t>
      </w:r>
      <w:r w:rsidR="0010403B">
        <w:rPr>
          <w:color w:val="000000"/>
        </w:rPr>
        <w:t>.</w:t>
      </w:r>
      <w:bookmarkEnd w:id="558"/>
    </w:p>
    <w:p w:rsidR="003D2205" w:rsidRPr="003D2205" w:rsidRDefault="003D2205" w:rsidP="00AC2AC8">
      <w:pPr>
        <w:pStyle w:val="2"/>
        <w:keepLines w:val="0"/>
        <w:numPr>
          <w:ilvl w:val="1"/>
          <w:numId w:val="38"/>
        </w:numPr>
        <w:tabs>
          <w:tab w:val="left" w:pos="0"/>
        </w:tabs>
        <w:suppressAutoHyphens/>
        <w:spacing w:before="240" w:after="120" w:line="240" w:lineRule="auto"/>
        <w:ind w:firstLine="709"/>
        <w:jc w:val="both"/>
        <w:rPr>
          <w:rFonts w:ascii="Times New Roman" w:hAnsi="Times New Roman" w:cs="Times New Roman"/>
          <w:color w:val="000000"/>
          <w:sz w:val="28"/>
          <w:szCs w:val="28"/>
        </w:rPr>
      </w:pPr>
      <w:bookmarkStart w:id="559" w:name="_Toc413884607"/>
      <w:r w:rsidRPr="003D2205">
        <w:rPr>
          <w:rFonts w:ascii="Times New Roman" w:hAnsi="Times New Roman" w:cs="Times New Roman"/>
          <w:color w:val="000000"/>
          <w:sz w:val="28"/>
          <w:szCs w:val="28"/>
        </w:rPr>
        <w:t>1 Цель работы</w:t>
      </w:r>
      <w:bookmarkEnd w:id="559"/>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Освоить систему предоставления разрешений, MS SQL Server, а также получить навыки архивирования данных.</w:t>
      </w:r>
    </w:p>
    <w:p w:rsidR="003D2205" w:rsidRPr="003D2205" w:rsidRDefault="003D2205" w:rsidP="00AC2AC8">
      <w:pPr>
        <w:pStyle w:val="2"/>
        <w:keepLines w:val="0"/>
        <w:numPr>
          <w:ilvl w:val="1"/>
          <w:numId w:val="38"/>
        </w:numPr>
        <w:tabs>
          <w:tab w:val="left" w:pos="0"/>
        </w:tabs>
        <w:suppressAutoHyphens/>
        <w:spacing w:before="240" w:after="120" w:line="240" w:lineRule="auto"/>
        <w:ind w:firstLine="709"/>
        <w:jc w:val="both"/>
        <w:rPr>
          <w:rFonts w:ascii="Times New Roman" w:hAnsi="Times New Roman" w:cs="Times New Roman"/>
          <w:color w:val="000000"/>
          <w:sz w:val="28"/>
          <w:szCs w:val="28"/>
        </w:rPr>
      </w:pPr>
      <w:bookmarkStart w:id="560" w:name="_Toc413884608"/>
      <w:r w:rsidRPr="003D2205">
        <w:rPr>
          <w:rFonts w:ascii="Times New Roman" w:hAnsi="Times New Roman" w:cs="Times New Roman"/>
          <w:color w:val="000000"/>
          <w:sz w:val="28"/>
          <w:szCs w:val="28"/>
        </w:rPr>
        <w:t>2 Основные теоретические сведения</w:t>
      </w:r>
      <w:bookmarkEnd w:id="560"/>
    </w:p>
    <w:p w:rsidR="003D2205" w:rsidRPr="003D2205" w:rsidRDefault="003D2205" w:rsidP="003D2205">
      <w:pPr>
        <w:pStyle w:val="3"/>
        <w:tabs>
          <w:tab w:val="left" w:pos="0"/>
        </w:tabs>
        <w:spacing w:before="240" w:after="60"/>
        <w:ind w:firstLine="709"/>
        <w:jc w:val="both"/>
        <w:rPr>
          <w:i w:val="0"/>
        </w:rPr>
      </w:pPr>
      <w:bookmarkStart w:id="561" w:name="_Toc413884609"/>
      <w:r w:rsidRPr="003D2205">
        <w:rPr>
          <w:i w:val="0"/>
        </w:rPr>
        <w:t>2.1 Предоставление разрешений</w:t>
      </w:r>
      <w:bookmarkEnd w:id="561"/>
    </w:p>
    <w:p w:rsidR="003D2205" w:rsidRPr="003D2205" w:rsidRDefault="003D2205" w:rsidP="003D2205">
      <w:pPr>
        <w:pStyle w:val="3"/>
        <w:tabs>
          <w:tab w:val="left" w:pos="0"/>
        </w:tabs>
        <w:spacing w:before="240" w:after="60"/>
        <w:ind w:firstLine="709"/>
        <w:jc w:val="both"/>
      </w:pPr>
      <w:bookmarkStart w:id="562" w:name="_Toc413884610"/>
      <w:r w:rsidRPr="003D2205">
        <w:t>2.1.1 Типы разрешений</w:t>
      </w:r>
      <w:bookmarkEnd w:id="562"/>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использует разрешения для управления доступом в пределах БД. Используя разрешения, вы можете определять доступ пользователя к следующим объектам БД:</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таблицам;</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значениям по умолчанию;</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правилам;</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индексам;</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представлениям;</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триггерам;</w:t>
      </w:r>
    </w:p>
    <w:p w:rsidR="003D2205" w:rsidRPr="003D2205" w:rsidRDefault="003D2205" w:rsidP="00AC2AC8">
      <w:pPr>
        <w:pStyle w:val="211"/>
        <w:numPr>
          <w:ilvl w:val="0"/>
          <w:numId w:val="47"/>
        </w:numPr>
        <w:tabs>
          <w:tab w:val="left" w:pos="0"/>
          <w:tab w:val="left" w:pos="1260"/>
        </w:tabs>
        <w:ind w:left="0" w:firstLine="851"/>
        <w:rPr>
          <w:color w:val="000000"/>
          <w:sz w:val="28"/>
          <w:szCs w:val="28"/>
        </w:rPr>
      </w:pPr>
      <w:r w:rsidRPr="003D2205">
        <w:rPr>
          <w:color w:val="000000"/>
          <w:sz w:val="28"/>
          <w:szCs w:val="28"/>
        </w:rPr>
        <w:t>хранимым процедурам.</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Не имея соответствующих разрешений, пользователь может получить доступ к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но не к работе с данными.</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Каждая БД имеет независимую систему разрешений. Таким образом, пользователь, имеющий разрешения для работы с одной БД, не сможет выполнять тех же действий с другой БД.</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Разрешение выдается (</w:t>
      </w:r>
      <w:r w:rsidRPr="003D2205">
        <w:rPr>
          <w:b/>
          <w:i/>
          <w:color w:val="000000"/>
          <w:sz w:val="28"/>
          <w:szCs w:val="28"/>
          <w:lang w:val="en-US"/>
        </w:rPr>
        <w:t>grant</w:t>
      </w:r>
      <w:r w:rsidRPr="003D2205">
        <w:rPr>
          <w:color w:val="000000"/>
          <w:sz w:val="28"/>
          <w:szCs w:val="28"/>
        </w:rPr>
        <w:t>) или отнимается (</w:t>
      </w:r>
      <w:r w:rsidRPr="003D2205">
        <w:rPr>
          <w:b/>
          <w:i/>
          <w:color w:val="000000"/>
          <w:sz w:val="28"/>
          <w:szCs w:val="28"/>
          <w:lang w:val="en-US"/>
        </w:rPr>
        <w:t>revoke</w:t>
      </w:r>
      <w:r w:rsidRPr="003D2205">
        <w:rPr>
          <w:color w:val="000000"/>
          <w:sz w:val="28"/>
          <w:szCs w:val="28"/>
        </w:rPr>
        <w:t>). В дальнейшем, употребляя слово «разрешение», мы будем подразумевать возможность выполнения и того и другого действия.</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Разрешения могут предоставляться как отдельным пользователям, так и группам. Если вы предоставляете разрешение для какого-то пользователя, то физически это подразумевает добавление записи в системную таблицу </w:t>
      </w:r>
      <w:r w:rsidRPr="003D2205">
        <w:rPr>
          <w:b/>
          <w:i/>
          <w:color w:val="000000"/>
          <w:sz w:val="28"/>
          <w:szCs w:val="28"/>
          <w:lang w:val="en-US"/>
        </w:rPr>
        <w:t>sysprotects</w:t>
      </w:r>
      <w:r w:rsidRPr="003D2205">
        <w:rPr>
          <w:color w:val="000000"/>
          <w:sz w:val="28"/>
          <w:szCs w:val="28"/>
        </w:rPr>
        <w:t>, которую имеет каждая БД. Таким образом, разрешение не может быть предоставлено просто по имени регистрации.</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Разрешения, которые получает пользователь, зависят от объектов и команд, с которыми данный пользователь должен работать.</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63" w:name="_Toc413884611"/>
      <w:r w:rsidRPr="003D2205">
        <w:rPr>
          <w:lang w:val="en-US"/>
        </w:rPr>
        <w:t xml:space="preserve">2.1.2 </w:t>
      </w:r>
      <w:r w:rsidRPr="003D2205">
        <w:t>Объектные разрешения</w:t>
      </w:r>
      <w:bookmarkEnd w:id="563"/>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Разрешения, которые относятся к объектам (</w:t>
      </w:r>
      <w:r w:rsidRPr="003D2205">
        <w:rPr>
          <w:i/>
          <w:color w:val="000000"/>
          <w:sz w:val="28"/>
          <w:szCs w:val="28"/>
        </w:rPr>
        <w:t>объектные разрешения</w:t>
      </w:r>
      <w:r w:rsidRPr="003D2205">
        <w:rPr>
          <w:color w:val="000000"/>
          <w:sz w:val="28"/>
          <w:szCs w:val="28"/>
        </w:rPr>
        <w:t>), позволяют управлять доступом к:</w:t>
      </w:r>
      <w:r>
        <w:rPr>
          <w:color w:val="000000"/>
          <w:sz w:val="28"/>
          <w:szCs w:val="28"/>
        </w:rPr>
        <w:t xml:space="preserve"> </w:t>
      </w:r>
      <w:r w:rsidRPr="003D2205">
        <w:rPr>
          <w:color w:val="000000"/>
          <w:sz w:val="28"/>
          <w:szCs w:val="28"/>
        </w:rPr>
        <w:t>таблицам;</w:t>
      </w:r>
      <w:r>
        <w:rPr>
          <w:color w:val="000000"/>
          <w:sz w:val="28"/>
          <w:szCs w:val="28"/>
        </w:rPr>
        <w:t xml:space="preserve"> </w:t>
      </w:r>
      <w:r w:rsidRPr="003D2205">
        <w:rPr>
          <w:color w:val="000000"/>
          <w:sz w:val="28"/>
          <w:szCs w:val="28"/>
        </w:rPr>
        <w:t>представлениям;</w:t>
      </w:r>
      <w:r>
        <w:rPr>
          <w:color w:val="000000"/>
          <w:sz w:val="28"/>
          <w:szCs w:val="28"/>
        </w:rPr>
        <w:t xml:space="preserve"> </w:t>
      </w:r>
      <w:r w:rsidRPr="003D2205">
        <w:rPr>
          <w:color w:val="000000"/>
          <w:sz w:val="28"/>
          <w:szCs w:val="28"/>
        </w:rPr>
        <w:t xml:space="preserve">хранимым процедурам.  </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При этом для каждого объекта могут предоставляться различные типы разрешений (таблица </w:t>
      </w:r>
      <w:r w:rsidR="0010403B">
        <w:rPr>
          <w:color w:val="000000"/>
          <w:sz w:val="28"/>
          <w:szCs w:val="28"/>
        </w:rPr>
        <w:t>№</w:t>
      </w:r>
      <w:r w:rsidRPr="003D2205">
        <w:rPr>
          <w:color w:val="000000"/>
          <w:sz w:val="28"/>
          <w:szCs w:val="28"/>
        </w:rPr>
        <w:t>1</w:t>
      </w:r>
      <w:r>
        <w:rPr>
          <w:color w:val="000000"/>
          <w:sz w:val="28"/>
          <w:szCs w:val="28"/>
        </w:rPr>
        <w:t>3</w:t>
      </w:r>
      <w:r w:rsidRPr="003D2205">
        <w:rPr>
          <w:color w:val="000000"/>
          <w:sz w:val="28"/>
          <w:szCs w:val="28"/>
        </w:rPr>
        <w:t>).</w:t>
      </w:r>
    </w:p>
    <w:p w:rsidR="003D2205" w:rsidRPr="003D2205" w:rsidRDefault="003D2205" w:rsidP="003D2205">
      <w:pPr>
        <w:pStyle w:val="14"/>
        <w:keepNext/>
        <w:tabs>
          <w:tab w:val="left" w:pos="0"/>
        </w:tabs>
        <w:ind w:firstLine="709"/>
        <w:jc w:val="both"/>
        <w:rPr>
          <w:b w:val="0"/>
          <w:color w:val="000000"/>
          <w:sz w:val="28"/>
          <w:szCs w:val="28"/>
        </w:rPr>
      </w:pPr>
      <w:r w:rsidRPr="003D2205">
        <w:rPr>
          <w:b w:val="0"/>
          <w:color w:val="000000"/>
          <w:sz w:val="28"/>
          <w:szCs w:val="28"/>
        </w:rPr>
        <w:t xml:space="preserve">Таблица </w:t>
      </w:r>
      <w:r w:rsidR="0010403B">
        <w:rPr>
          <w:b w:val="0"/>
          <w:color w:val="000000"/>
          <w:sz w:val="28"/>
          <w:szCs w:val="28"/>
        </w:rPr>
        <w:t>№</w:t>
      </w:r>
      <w:r w:rsidRPr="003D2205">
        <w:rPr>
          <w:b w:val="0"/>
          <w:color w:val="000000"/>
          <w:sz w:val="28"/>
          <w:szCs w:val="28"/>
        </w:rPr>
        <w:fldChar w:fldCharType="begin"/>
      </w:r>
      <w:r w:rsidRPr="003D2205">
        <w:rPr>
          <w:b w:val="0"/>
          <w:color w:val="000000"/>
          <w:sz w:val="28"/>
          <w:szCs w:val="28"/>
        </w:rPr>
        <w:instrText xml:space="preserve"> SEQ "Таблица" \*Arabic </w:instrText>
      </w:r>
      <w:r w:rsidRPr="003D2205">
        <w:rPr>
          <w:b w:val="0"/>
          <w:color w:val="000000"/>
          <w:sz w:val="28"/>
          <w:szCs w:val="28"/>
        </w:rPr>
        <w:fldChar w:fldCharType="separate"/>
      </w:r>
      <w:r w:rsidR="00382F62">
        <w:rPr>
          <w:b w:val="0"/>
          <w:noProof/>
          <w:color w:val="000000"/>
          <w:sz w:val="28"/>
          <w:szCs w:val="28"/>
        </w:rPr>
        <w:t>1</w:t>
      </w:r>
      <w:r w:rsidRPr="003D2205">
        <w:rPr>
          <w:b w:val="0"/>
          <w:color w:val="000000"/>
          <w:sz w:val="28"/>
          <w:szCs w:val="28"/>
        </w:rPr>
        <w:fldChar w:fldCharType="end"/>
      </w:r>
      <w:r>
        <w:rPr>
          <w:b w:val="0"/>
          <w:color w:val="000000"/>
          <w:sz w:val="28"/>
          <w:szCs w:val="28"/>
        </w:rPr>
        <w:t>3 -</w:t>
      </w:r>
      <w:r w:rsidRPr="003D2205">
        <w:rPr>
          <w:b w:val="0"/>
          <w:color w:val="000000"/>
          <w:sz w:val="28"/>
          <w:szCs w:val="28"/>
        </w:rPr>
        <w:t xml:space="preserve"> Типы разрешений</w:t>
      </w:r>
    </w:p>
    <w:tbl>
      <w:tblPr>
        <w:tblW w:w="0" w:type="auto"/>
        <w:jc w:val="center"/>
        <w:tblLayout w:type="fixed"/>
        <w:tblLook w:val="0000" w:firstRow="0" w:lastRow="0" w:firstColumn="0" w:lastColumn="0" w:noHBand="0" w:noVBand="0"/>
      </w:tblPr>
      <w:tblGrid>
        <w:gridCol w:w="2520"/>
        <w:gridCol w:w="6310"/>
      </w:tblGrid>
      <w:tr w:rsidR="003D2205" w:rsidRPr="003D2205" w:rsidTr="00F9476E">
        <w:trPr>
          <w:jc w:val="center"/>
        </w:trPr>
        <w:tc>
          <w:tcPr>
            <w:tcW w:w="2520"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Команда</w:t>
            </w:r>
          </w:p>
        </w:tc>
        <w:tc>
          <w:tcPr>
            <w:tcW w:w="6310" w:type="dxa"/>
            <w:tcBorders>
              <w:top w:val="single" w:sz="4" w:space="0" w:color="000000"/>
              <w:left w:val="single" w:sz="4" w:space="0" w:color="000000"/>
              <w:bottom w:val="single" w:sz="4" w:space="0" w:color="000000"/>
              <w:right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Объекты</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SELECT</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AC2AC8">
            <w:pPr>
              <w:pStyle w:val="6"/>
              <w:keepLines w:val="0"/>
              <w:numPr>
                <w:ilvl w:val="5"/>
                <w:numId w:val="38"/>
              </w:numPr>
              <w:tabs>
                <w:tab w:val="left" w:pos="0"/>
              </w:tabs>
              <w:suppressAutoHyphens/>
              <w:snapToGrid w:val="0"/>
              <w:spacing w:before="0" w:after="120" w:line="240" w:lineRule="auto"/>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Таблица (включая уровень столбцов), предоставление</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UPDATE</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Таблица (включая уровень столбцов), представление</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INSERT</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Таблица, представление</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DELETE</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Таблица, представление</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REFERENCE</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rPr>
              <w:t>Таблица</w:t>
            </w:r>
            <w:r w:rsidRPr="003D2205">
              <w:rPr>
                <w:rFonts w:ascii="Times New Roman" w:hAnsi="Times New Roman" w:cs="Times New Roman"/>
                <w:color w:val="000000"/>
                <w:sz w:val="28"/>
                <w:szCs w:val="28"/>
                <w:lang w:val="en-US"/>
              </w:rPr>
              <w:t xml:space="preserve"> </w:t>
            </w:r>
          </w:p>
        </w:tc>
      </w:tr>
      <w:tr w:rsidR="003D2205" w:rsidRPr="003D2205" w:rsidTr="00F9476E">
        <w:trPr>
          <w:jc w:val="center"/>
        </w:trPr>
        <w:tc>
          <w:tcPr>
            <w:tcW w:w="2520"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EXECUTE</w:t>
            </w:r>
          </w:p>
        </w:tc>
        <w:tc>
          <w:tcPr>
            <w:tcW w:w="6310"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Хранимая процедура</w:t>
            </w:r>
          </w:p>
        </w:tc>
      </w:tr>
    </w:tbl>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Типы разрешений </w:t>
      </w:r>
      <w:r w:rsidRPr="003D2205">
        <w:rPr>
          <w:color w:val="000000"/>
          <w:sz w:val="28"/>
          <w:szCs w:val="28"/>
          <w:lang w:val="en-US"/>
        </w:rPr>
        <w:t>SELECT</w:t>
      </w:r>
      <w:r w:rsidRPr="003D2205">
        <w:rPr>
          <w:color w:val="000000"/>
          <w:sz w:val="28"/>
          <w:szCs w:val="28"/>
        </w:rPr>
        <w:t xml:space="preserve">, </w:t>
      </w:r>
      <w:r w:rsidRPr="003D2205">
        <w:rPr>
          <w:color w:val="000000"/>
          <w:sz w:val="28"/>
          <w:szCs w:val="28"/>
          <w:lang w:val="en-US"/>
        </w:rPr>
        <w:t>UPDATE</w:t>
      </w:r>
      <w:r w:rsidRPr="003D2205">
        <w:rPr>
          <w:color w:val="000000"/>
          <w:sz w:val="28"/>
          <w:szCs w:val="28"/>
        </w:rPr>
        <w:t xml:space="preserve">, </w:t>
      </w:r>
      <w:r w:rsidRPr="003D2205">
        <w:rPr>
          <w:color w:val="000000"/>
          <w:sz w:val="28"/>
          <w:szCs w:val="28"/>
          <w:lang w:val="en-US"/>
        </w:rPr>
        <w:t>INSERT</w:t>
      </w:r>
      <w:r w:rsidRPr="003D2205">
        <w:rPr>
          <w:color w:val="000000"/>
          <w:sz w:val="28"/>
          <w:szCs w:val="28"/>
        </w:rPr>
        <w:t xml:space="preserve"> и </w:t>
      </w:r>
      <w:r w:rsidRPr="003D2205">
        <w:rPr>
          <w:color w:val="000000"/>
          <w:sz w:val="28"/>
          <w:szCs w:val="28"/>
          <w:lang w:val="en-US"/>
        </w:rPr>
        <w:t>DELETE</w:t>
      </w:r>
      <w:r w:rsidRPr="003D2205">
        <w:rPr>
          <w:color w:val="000000"/>
          <w:sz w:val="28"/>
          <w:szCs w:val="28"/>
        </w:rPr>
        <w:t xml:space="preserve"> используются достаточно часто. Они определяют возможность пользователя выполнять команды, в опции </w:t>
      </w:r>
      <w:r w:rsidRPr="003D2205">
        <w:rPr>
          <w:color w:val="000000"/>
          <w:sz w:val="28"/>
          <w:szCs w:val="28"/>
          <w:lang w:val="en-US"/>
        </w:rPr>
        <w:t>FROM</w:t>
      </w:r>
      <w:r w:rsidRPr="003D2205">
        <w:rPr>
          <w:color w:val="000000"/>
          <w:sz w:val="28"/>
          <w:szCs w:val="28"/>
        </w:rPr>
        <w:t xml:space="preserve"> которых перечислены такие объекты, как таблицы или представления, к которым пользователь должен иметь доступ. Тип разрешения </w:t>
      </w:r>
      <w:r w:rsidRPr="003D2205">
        <w:rPr>
          <w:color w:val="000000"/>
          <w:sz w:val="28"/>
          <w:szCs w:val="28"/>
          <w:lang w:val="en-US"/>
        </w:rPr>
        <w:t>REFERENCE</w:t>
      </w:r>
      <w:r w:rsidRPr="003D2205">
        <w:rPr>
          <w:color w:val="000000"/>
          <w:sz w:val="28"/>
          <w:szCs w:val="28"/>
        </w:rPr>
        <w:t xml:space="preserve"> управляет доступом пользователя к поддержке целостности данных. На практике это необходимо только в том редком случае, когда требуется установить отношение между двумя объектами, имеющими разных владельцев. Тип разрешения </w:t>
      </w:r>
      <w:r w:rsidRPr="003D2205">
        <w:rPr>
          <w:color w:val="000000"/>
          <w:sz w:val="28"/>
          <w:szCs w:val="28"/>
          <w:lang w:val="en-US"/>
        </w:rPr>
        <w:t>EXECUTE</w:t>
      </w:r>
      <w:r w:rsidRPr="003D2205">
        <w:rPr>
          <w:color w:val="000000"/>
          <w:sz w:val="28"/>
          <w:szCs w:val="28"/>
        </w:rPr>
        <w:t xml:space="preserve"> позволяет пользователю выполнять хранимые процедуры. Обратите внимание, что таким образом пользователь может выполнять какие-либо действия, определяемые хранимыми процедурами, но не имеет доступа непосредственно к данным таблиц или представлений.</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Разрешать или запрещать доступ к объектам БД может владелец объекта. При этом в разрешениях нуждаются только другие пользователи, но не сам владелец.</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Для системного администратора разрешения для доступа к объектам не проверяются. Следовательно, ему не требуется давать разрешение на работу с тем или иным объектом.</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64" w:name="_Toc413884612"/>
      <w:r w:rsidRPr="003D2205">
        <w:t>2.1.3 Командные разрешения</w:t>
      </w:r>
      <w:bookmarkEnd w:id="564"/>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Разрешения, которые относятся к командам (командные разрешения), позволяют управлять доступом к выполнению различных действий с БД. Эти действия не привязаны к конкретным объектам и включают возможность выполнения следующих команд: </w:t>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CREATE DATABASE</w:t>
      </w:r>
      <w:r w:rsidRPr="003D2205">
        <w:rPr>
          <w:color w:val="000000"/>
          <w:szCs w:val="28"/>
          <w:lang w:val="en-US"/>
        </w:rPr>
        <w:tab/>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 xml:space="preserve">CREATE DEFAULT </w:t>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CREATE PROCEDURE</w:t>
      </w:r>
      <w:r w:rsidRPr="003D2205">
        <w:rPr>
          <w:color w:val="000000"/>
          <w:szCs w:val="28"/>
          <w:lang w:val="en-US"/>
        </w:rPr>
        <w:tab/>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 xml:space="preserve">CREATE RULE </w:t>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CREATE TABLE</w:t>
      </w:r>
      <w:r w:rsidRPr="003D2205">
        <w:rPr>
          <w:color w:val="000000"/>
          <w:szCs w:val="28"/>
          <w:lang w:val="en-US"/>
        </w:rPr>
        <w:tab/>
      </w:r>
      <w:r w:rsidRPr="003D2205">
        <w:rPr>
          <w:color w:val="000000"/>
          <w:szCs w:val="28"/>
          <w:lang w:val="en-US"/>
        </w:rPr>
        <w:tab/>
      </w:r>
    </w:p>
    <w:p w:rsidR="003D2205" w:rsidRPr="003D2205" w:rsidRDefault="003D2205" w:rsidP="003D2205">
      <w:pPr>
        <w:pStyle w:val="210"/>
        <w:tabs>
          <w:tab w:val="left" w:pos="0"/>
        </w:tabs>
        <w:ind w:firstLine="709"/>
        <w:jc w:val="both"/>
        <w:rPr>
          <w:color w:val="000000"/>
          <w:szCs w:val="28"/>
          <w:lang w:val="en-US"/>
        </w:rPr>
      </w:pPr>
      <w:r w:rsidRPr="003D2205">
        <w:rPr>
          <w:color w:val="000000"/>
          <w:szCs w:val="28"/>
          <w:lang w:val="en-US"/>
        </w:rPr>
        <w:t xml:space="preserve">CREATE VIEW </w:t>
      </w:r>
    </w:p>
    <w:p w:rsidR="003D2205" w:rsidRPr="003D2205" w:rsidRDefault="003D2205" w:rsidP="003D2205">
      <w:pPr>
        <w:pStyle w:val="210"/>
        <w:tabs>
          <w:tab w:val="left" w:pos="0"/>
        </w:tabs>
        <w:ind w:firstLine="709"/>
        <w:jc w:val="both"/>
        <w:rPr>
          <w:color w:val="000000"/>
          <w:szCs w:val="28"/>
        </w:rPr>
      </w:pPr>
      <w:r w:rsidRPr="003D2205">
        <w:rPr>
          <w:color w:val="000000"/>
          <w:szCs w:val="28"/>
          <w:lang w:val="en-US"/>
        </w:rPr>
        <w:t>DUMP</w:t>
      </w:r>
      <w:r w:rsidRPr="003D2205">
        <w:rPr>
          <w:color w:val="000000"/>
          <w:szCs w:val="28"/>
        </w:rPr>
        <w:t xml:space="preserve"> </w:t>
      </w:r>
      <w:r w:rsidRPr="003D2205">
        <w:rPr>
          <w:color w:val="000000"/>
          <w:szCs w:val="28"/>
          <w:lang w:val="en-US"/>
        </w:rPr>
        <w:t>DATABASE</w:t>
      </w:r>
      <w:r w:rsidRPr="003D2205">
        <w:rPr>
          <w:color w:val="000000"/>
          <w:szCs w:val="28"/>
        </w:rPr>
        <w:tab/>
      </w:r>
    </w:p>
    <w:p w:rsidR="003D2205" w:rsidRPr="003D2205" w:rsidRDefault="003D2205" w:rsidP="003D2205">
      <w:pPr>
        <w:pStyle w:val="210"/>
        <w:tabs>
          <w:tab w:val="left" w:pos="0"/>
        </w:tabs>
        <w:ind w:firstLine="709"/>
        <w:jc w:val="both"/>
        <w:rPr>
          <w:color w:val="000000"/>
          <w:szCs w:val="28"/>
        </w:rPr>
      </w:pPr>
      <w:r w:rsidRPr="003D2205">
        <w:rPr>
          <w:color w:val="000000"/>
          <w:szCs w:val="28"/>
          <w:lang w:val="en-US"/>
        </w:rPr>
        <w:t>DUMP</w:t>
      </w:r>
      <w:r w:rsidRPr="003D2205">
        <w:rPr>
          <w:color w:val="000000"/>
          <w:szCs w:val="28"/>
        </w:rPr>
        <w:t xml:space="preserve"> </w:t>
      </w:r>
      <w:r w:rsidRPr="003D2205">
        <w:rPr>
          <w:color w:val="000000"/>
          <w:szCs w:val="28"/>
          <w:lang w:val="en-US"/>
        </w:rPr>
        <w:t>TRANSACTION</w:t>
      </w:r>
      <w:r w:rsidRPr="003D2205">
        <w:rPr>
          <w:color w:val="000000"/>
          <w:szCs w:val="28"/>
        </w:rPr>
        <w:t xml:space="preserve"> </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Командные разрешения могут предоставляться системным администратором или владельцем БД. Как правило, командные разрешения требуются пользователям только на этапе разработки. Не предоставляйте пользователям таких разрешений на этапе эксплуатации приложения.</w:t>
      </w:r>
    </w:p>
    <w:p w:rsidR="003D2205" w:rsidRPr="003D2205" w:rsidRDefault="003D2205" w:rsidP="003D2205">
      <w:pPr>
        <w:pStyle w:val="3"/>
        <w:tabs>
          <w:tab w:val="left" w:pos="0"/>
        </w:tabs>
        <w:spacing w:before="240" w:after="60"/>
        <w:ind w:firstLine="709"/>
        <w:jc w:val="both"/>
      </w:pPr>
      <w:bookmarkStart w:id="565" w:name="_Toc413884613"/>
      <w:r w:rsidRPr="003D2205">
        <w:t>2.1.4 Иерархия разрешений</w:t>
      </w:r>
      <w:bookmarkEnd w:id="565"/>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При обсуждении различных типов разрешений несложно было заметить, что с точки зрения системы доступа пользователей к объектам БД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насчитывает четыре типа пользователей:</w:t>
      </w:r>
    </w:p>
    <w:p w:rsidR="003D2205" w:rsidRPr="003D2205" w:rsidRDefault="003D2205" w:rsidP="00AC2AC8">
      <w:pPr>
        <w:pStyle w:val="211"/>
        <w:numPr>
          <w:ilvl w:val="0"/>
          <w:numId w:val="48"/>
        </w:numPr>
        <w:tabs>
          <w:tab w:val="left" w:pos="0"/>
          <w:tab w:val="left" w:pos="1260"/>
        </w:tabs>
        <w:ind w:left="0" w:firstLine="851"/>
        <w:rPr>
          <w:color w:val="000000"/>
          <w:sz w:val="28"/>
          <w:szCs w:val="28"/>
        </w:rPr>
      </w:pPr>
      <w:r w:rsidRPr="003D2205">
        <w:rPr>
          <w:color w:val="000000"/>
          <w:sz w:val="28"/>
          <w:szCs w:val="28"/>
        </w:rPr>
        <w:t>системный администратор (</w:t>
      </w:r>
      <w:r w:rsidRPr="003D2205">
        <w:rPr>
          <w:b/>
          <w:color w:val="000000"/>
          <w:sz w:val="28"/>
          <w:szCs w:val="28"/>
        </w:rPr>
        <w:t>sa</w:t>
      </w:r>
      <w:r w:rsidRPr="003D2205">
        <w:rPr>
          <w:color w:val="000000"/>
          <w:sz w:val="28"/>
          <w:szCs w:val="28"/>
        </w:rPr>
        <w:t>);</w:t>
      </w:r>
    </w:p>
    <w:p w:rsidR="003D2205" w:rsidRPr="003D2205" w:rsidRDefault="003D2205" w:rsidP="00AC2AC8">
      <w:pPr>
        <w:pStyle w:val="211"/>
        <w:numPr>
          <w:ilvl w:val="0"/>
          <w:numId w:val="48"/>
        </w:numPr>
        <w:tabs>
          <w:tab w:val="left" w:pos="0"/>
          <w:tab w:val="left" w:pos="1260"/>
        </w:tabs>
        <w:ind w:left="0" w:firstLine="851"/>
        <w:rPr>
          <w:color w:val="000000"/>
          <w:sz w:val="28"/>
          <w:szCs w:val="28"/>
        </w:rPr>
      </w:pPr>
      <w:r w:rsidRPr="003D2205">
        <w:rPr>
          <w:color w:val="000000"/>
          <w:sz w:val="28"/>
          <w:szCs w:val="28"/>
        </w:rPr>
        <w:t>владелец БД (</w:t>
      </w:r>
      <w:r w:rsidRPr="003D2205">
        <w:rPr>
          <w:b/>
          <w:color w:val="000000"/>
          <w:sz w:val="28"/>
          <w:szCs w:val="28"/>
        </w:rPr>
        <w:t>dbo</w:t>
      </w:r>
      <w:r w:rsidRPr="003D2205">
        <w:rPr>
          <w:color w:val="000000"/>
          <w:sz w:val="28"/>
          <w:szCs w:val="28"/>
        </w:rPr>
        <w:t>);</w:t>
      </w:r>
    </w:p>
    <w:p w:rsidR="003D2205" w:rsidRPr="003D2205" w:rsidRDefault="003D2205" w:rsidP="00AC2AC8">
      <w:pPr>
        <w:pStyle w:val="211"/>
        <w:numPr>
          <w:ilvl w:val="0"/>
          <w:numId w:val="48"/>
        </w:numPr>
        <w:tabs>
          <w:tab w:val="left" w:pos="0"/>
          <w:tab w:val="left" w:pos="1260"/>
        </w:tabs>
        <w:ind w:left="0" w:firstLine="851"/>
        <w:rPr>
          <w:color w:val="000000"/>
          <w:sz w:val="28"/>
          <w:szCs w:val="28"/>
        </w:rPr>
      </w:pPr>
      <w:r w:rsidRPr="003D2205">
        <w:rPr>
          <w:color w:val="000000"/>
          <w:sz w:val="28"/>
          <w:szCs w:val="28"/>
        </w:rPr>
        <w:t>владелец объекта (</w:t>
      </w:r>
      <w:r w:rsidRPr="003D2205">
        <w:rPr>
          <w:b/>
          <w:color w:val="000000"/>
          <w:sz w:val="28"/>
          <w:szCs w:val="28"/>
        </w:rPr>
        <w:t>dboo</w:t>
      </w:r>
      <w:r w:rsidRPr="003D2205">
        <w:rPr>
          <w:color w:val="000000"/>
          <w:sz w:val="28"/>
          <w:szCs w:val="28"/>
        </w:rPr>
        <w:t>);</w:t>
      </w:r>
    </w:p>
    <w:p w:rsidR="003D2205" w:rsidRPr="003D2205" w:rsidRDefault="003D2205" w:rsidP="00AC2AC8">
      <w:pPr>
        <w:pStyle w:val="211"/>
        <w:numPr>
          <w:ilvl w:val="0"/>
          <w:numId w:val="48"/>
        </w:numPr>
        <w:tabs>
          <w:tab w:val="left" w:pos="0"/>
          <w:tab w:val="left" w:pos="1260"/>
        </w:tabs>
        <w:ind w:left="0" w:firstLine="851"/>
        <w:rPr>
          <w:color w:val="000000"/>
          <w:sz w:val="28"/>
          <w:szCs w:val="28"/>
        </w:rPr>
      </w:pPr>
      <w:r w:rsidRPr="003D2205">
        <w:rPr>
          <w:color w:val="000000"/>
          <w:sz w:val="28"/>
          <w:szCs w:val="28"/>
        </w:rPr>
        <w:t>пользователь БД.</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Системный администратор находится на вершине иерархии, т.к. имеет все разрешения для доступа к объектам и выполнения команд для любой БД. Пользователь, не являющийся владельцем объекта, по умолчанию не имеет никаких разрешений. Даже при получении доступа к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он не сможет выполнить никаких действий с данными. Однако любой пользователь может считывать данные из системных таблиц, т.к. для этого не требуется специальных разрешений.</w:t>
      </w:r>
    </w:p>
    <w:p w:rsidR="003D2205" w:rsidRPr="003D2205" w:rsidRDefault="003D2205" w:rsidP="003D2205">
      <w:pPr>
        <w:pStyle w:val="3"/>
        <w:tabs>
          <w:tab w:val="left" w:pos="0"/>
        </w:tabs>
        <w:spacing w:before="240" w:after="60"/>
        <w:ind w:firstLine="709"/>
        <w:jc w:val="both"/>
      </w:pPr>
      <w:bookmarkStart w:id="566" w:name="_Toc413884614"/>
      <w:r w:rsidRPr="003D2205">
        <w:t>2.1.5 Права системного администратора</w:t>
      </w:r>
      <w:bookmarkEnd w:id="566"/>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Системный администратор находится вне системы разрешений, это позволяет ему управлять обработкой данных и выполнять восстановление поврежденных данных независимо от их принадлежности. Системный администратор выполняет общие для СУБД задачи, независимые от пользовательского приложения для обработки данных. Следующие задачи лучше оставить для выполнения системному администратору и не предоставлять разрешений на них другим пользователям:</w:t>
      </w:r>
    </w:p>
    <w:p w:rsidR="003D2205" w:rsidRPr="003D2205" w:rsidRDefault="003D2205" w:rsidP="00AC2AC8">
      <w:pPr>
        <w:pStyle w:val="211"/>
        <w:numPr>
          <w:ilvl w:val="0"/>
          <w:numId w:val="49"/>
        </w:numPr>
        <w:tabs>
          <w:tab w:val="left" w:pos="0"/>
          <w:tab w:val="left" w:pos="1260"/>
        </w:tabs>
        <w:ind w:left="0" w:firstLine="851"/>
        <w:rPr>
          <w:color w:val="000000"/>
          <w:sz w:val="28"/>
          <w:szCs w:val="28"/>
        </w:rPr>
      </w:pPr>
      <w:r w:rsidRPr="003D2205">
        <w:rPr>
          <w:color w:val="000000"/>
          <w:sz w:val="28"/>
          <w:szCs w:val="28"/>
        </w:rPr>
        <w:t>остановка процесса (KILL);</w:t>
      </w:r>
    </w:p>
    <w:p w:rsidR="003D2205" w:rsidRPr="003D2205" w:rsidRDefault="003D2205" w:rsidP="00AC2AC8">
      <w:pPr>
        <w:pStyle w:val="211"/>
        <w:numPr>
          <w:ilvl w:val="0"/>
          <w:numId w:val="49"/>
        </w:numPr>
        <w:tabs>
          <w:tab w:val="left" w:pos="0"/>
          <w:tab w:val="left" w:pos="1260"/>
        </w:tabs>
        <w:ind w:left="0" w:firstLine="851"/>
        <w:rPr>
          <w:color w:val="000000"/>
          <w:sz w:val="28"/>
          <w:szCs w:val="28"/>
        </w:rPr>
      </w:pPr>
      <w:r w:rsidRPr="003D2205">
        <w:rPr>
          <w:color w:val="000000"/>
          <w:sz w:val="28"/>
          <w:szCs w:val="28"/>
        </w:rPr>
        <w:t>выключение SQL Server (SHUTDOWN);</w:t>
      </w:r>
    </w:p>
    <w:p w:rsidR="003D2205" w:rsidRPr="003D2205" w:rsidRDefault="003D2205" w:rsidP="00AC2AC8">
      <w:pPr>
        <w:pStyle w:val="211"/>
        <w:numPr>
          <w:ilvl w:val="0"/>
          <w:numId w:val="49"/>
        </w:numPr>
        <w:tabs>
          <w:tab w:val="left" w:pos="0"/>
          <w:tab w:val="left" w:pos="1260"/>
        </w:tabs>
        <w:ind w:left="0" w:firstLine="851"/>
        <w:rPr>
          <w:color w:val="000000"/>
          <w:sz w:val="28"/>
          <w:szCs w:val="28"/>
        </w:rPr>
      </w:pPr>
      <w:r w:rsidRPr="003D2205">
        <w:rPr>
          <w:color w:val="000000"/>
          <w:sz w:val="28"/>
          <w:szCs w:val="28"/>
        </w:rPr>
        <w:t>переконфигурация SQL Server (RECONFIGURE);</w:t>
      </w:r>
    </w:p>
    <w:p w:rsidR="003D2205" w:rsidRPr="003D2205" w:rsidRDefault="003D2205" w:rsidP="00AC2AC8">
      <w:pPr>
        <w:pStyle w:val="211"/>
        <w:numPr>
          <w:ilvl w:val="0"/>
          <w:numId w:val="49"/>
        </w:numPr>
        <w:tabs>
          <w:tab w:val="left" w:pos="0"/>
          <w:tab w:val="left" w:pos="1260"/>
        </w:tabs>
        <w:ind w:left="0" w:firstLine="851"/>
        <w:rPr>
          <w:color w:val="000000"/>
          <w:sz w:val="28"/>
          <w:szCs w:val="28"/>
        </w:rPr>
      </w:pPr>
      <w:r w:rsidRPr="003D2205">
        <w:rPr>
          <w:color w:val="000000"/>
          <w:sz w:val="28"/>
          <w:szCs w:val="28"/>
        </w:rPr>
        <w:t>выполнение операций, связанных с проверкой целостности системы (DBCC);</w:t>
      </w:r>
    </w:p>
    <w:p w:rsidR="003D2205" w:rsidRPr="003D2205" w:rsidRDefault="003D2205" w:rsidP="00AC2AC8">
      <w:pPr>
        <w:pStyle w:val="211"/>
        <w:numPr>
          <w:ilvl w:val="0"/>
          <w:numId w:val="49"/>
        </w:numPr>
        <w:tabs>
          <w:tab w:val="left" w:pos="0"/>
          <w:tab w:val="left" w:pos="1260"/>
        </w:tabs>
        <w:ind w:left="0" w:firstLine="851"/>
        <w:rPr>
          <w:color w:val="000000"/>
          <w:sz w:val="28"/>
          <w:szCs w:val="28"/>
        </w:rPr>
      </w:pPr>
      <w:r w:rsidRPr="003D2205">
        <w:rPr>
          <w:color w:val="000000"/>
          <w:sz w:val="28"/>
          <w:szCs w:val="28"/>
        </w:rPr>
        <w:t>добавление и удаление хранимых процедур.</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Только системный администратор может создавать БД (</w:t>
      </w:r>
      <w:r w:rsidRPr="003D2205">
        <w:rPr>
          <w:color w:val="000000"/>
          <w:sz w:val="28"/>
          <w:szCs w:val="28"/>
          <w:lang w:val="en-US"/>
        </w:rPr>
        <w:t>CREATE</w:t>
      </w:r>
      <w:r w:rsidRPr="003D2205">
        <w:rPr>
          <w:color w:val="000000"/>
          <w:sz w:val="28"/>
          <w:szCs w:val="28"/>
        </w:rPr>
        <w:t xml:space="preserve"> </w:t>
      </w:r>
      <w:r w:rsidRPr="003D2205">
        <w:rPr>
          <w:color w:val="000000"/>
          <w:sz w:val="28"/>
          <w:szCs w:val="28"/>
          <w:lang w:val="en-US"/>
        </w:rPr>
        <w:t>DATABASE</w:t>
      </w:r>
      <w:r w:rsidRPr="003D2205">
        <w:rPr>
          <w:color w:val="000000"/>
          <w:sz w:val="28"/>
          <w:szCs w:val="28"/>
        </w:rPr>
        <w:t>) и давать на это разрешение другим пользователям. Лучше зарезервировать контроль над выполнением этой операции за системным администратором, т.к. именно он определяет размер и местоположение каждой БД. Задача модернизации БД (</w:t>
      </w:r>
      <w:r w:rsidRPr="003D2205">
        <w:rPr>
          <w:color w:val="000000"/>
          <w:sz w:val="28"/>
          <w:szCs w:val="28"/>
          <w:lang w:val="en-US"/>
        </w:rPr>
        <w:t>ALTER</w:t>
      </w:r>
      <w:r w:rsidRPr="003D2205">
        <w:rPr>
          <w:color w:val="000000"/>
          <w:sz w:val="28"/>
          <w:szCs w:val="28"/>
        </w:rPr>
        <w:t xml:space="preserve"> </w:t>
      </w:r>
      <w:r w:rsidRPr="003D2205">
        <w:rPr>
          <w:color w:val="000000"/>
          <w:sz w:val="28"/>
          <w:szCs w:val="28"/>
          <w:lang w:val="en-US"/>
        </w:rPr>
        <w:t>DATABASE</w:t>
      </w:r>
      <w:r w:rsidRPr="003D2205">
        <w:rPr>
          <w:color w:val="000000"/>
          <w:sz w:val="28"/>
          <w:szCs w:val="28"/>
        </w:rPr>
        <w:t>) по умолчанию закрепляется за владельцем БД, но только в том случае, если он имеет разрешение на создание БД.</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67" w:name="_Toc413884615"/>
      <w:r w:rsidRPr="003D2205">
        <w:t>2.1.6 Права владельца базы данных</w:t>
      </w:r>
      <w:bookmarkEnd w:id="567"/>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Владелец БД имеет все права на выполнение любых действий с объектами своей БД. В ниже приведенной таблице </w:t>
      </w:r>
      <w:r>
        <w:rPr>
          <w:color w:val="000000"/>
          <w:sz w:val="28"/>
          <w:szCs w:val="28"/>
        </w:rPr>
        <w:t>14</w:t>
      </w:r>
      <w:r w:rsidRPr="003D2205">
        <w:rPr>
          <w:color w:val="000000"/>
          <w:sz w:val="28"/>
          <w:szCs w:val="28"/>
        </w:rPr>
        <w:t>, перечислены разрешения, которые автоматически предоставляются владельцу БД и не могут быть переданы другому пользователю.</w:t>
      </w:r>
    </w:p>
    <w:p w:rsidR="003D2205" w:rsidRPr="003D2205" w:rsidRDefault="003D2205" w:rsidP="003D2205">
      <w:pPr>
        <w:pStyle w:val="14"/>
        <w:keepNext/>
        <w:tabs>
          <w:tab w:val="left" w:pos="0"/>
        </w:tabs>
        <w:ind w:firstLine="709"/>
        <w:jc w:val="both"/>
        <w:rPr>
          <w:b w:val="0"/>
          <w:color w:val="000000"/>
          <w:sz w:val="28"/>
          <w:szCs w:val="28"/>
        </w:rPr>
      </w:pPr>
      <w:r w:rsidRPr="003D2205">
        <w:rPr>
          <w:b w:val="0"/>
          <w:color w:val="000000"/>
          <w:sz w:val="28"/>
          <w:szCs w:val="28"/>
        </w:rPr>
        <w:t xml:space="preserve">Таблица </w:t>
      </w:r>
      <w:r w:rsidR="0010403B">
        <w:rPr>
          <w:b w:val="0"/>
          <w:color w:val="000000"/>
          <w:sz w:val="28"/>
          <w:szCs w:val="28"/>
        </w:rPr>
        <w:t>№</w:t>
      </w:r>
      <w:r>
        <w:rPr>
          <w:b w:val="0"/>
          <w:color w:val="000000"/>
          <w:sz w:val="28"/>
          <w:szCs w:val="28"/>
        </w:rPr>
        <w:t>14 -</w:t>
      </w:r>
      <w:r w:rsidRPr="003D2205">
        <w:rPr>
          <w:b w:val="0"/>
          <w:color w:val="000000"/>
          <w:sz w:val="28"/>
          <w:szCs w:val="28"/>
        </w:rPr>
        <w:t xml:space="preserve"> Разрешения, автоматически предоставляемые владельцу БД</w:t>
      </w:r>
    </w:p>
    <w:tbl>
      <w:tblPr>
        <w:tblW w:w="9665" w:type="dxa"/>
        <w:jc w:val="center"/>
        <w:tblLayout w:type="fixed"/>
        <w:tblLook w:val="0000" w:firstRow="0" w:lastRow="0" w:firstColumn="0" w:lastColumn="0" w:noHBand="0" w:noVBand="0"/>
      </w:tblPr>
      <w:tblGrid>
        <w:gridCol w:w="3461"/>
        <w:gridCol w:w="6204"/>
      </w:tblGrid>
      <w:tr w:rsidR="003D2205" w:rsidRPr="003D2205" w:rsidTr="0010403B">
        <w:trPr>
          <w:jc w:val="center"/>
        </w:trPr>
        <w:tc>
          <w:tcPr>
            <w:tcW w:w="3461"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Задача</w:t>
            </w:r>
          </w:p>
        </w:tc>
        <w:tc>
          <w:tcPr>
            <w:tcW w:w="6204" w:type="dxa"/>
            <w:tcBorders>
              <w:top w:val="single" w:sz="4" w:space="0" w:color="000000"/>
              <w:left w:val="single" w:sz="4" w:space="0" w:color="000000"/>
              <w:bottom w:val="single" w:sz="4" w:space="0" w:color="000000"/>
              <w:right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Команды</w:t>
            </w:r>
          </w:p>
        </w:tc>
      </w:tr>
      <w:tr w:rsidR="003D2205" w:rsidRPr="003A6289" w:rsidTr="0010403B">
        <w:trPr>
          <w:jc w:val="center"/>
        </w:trPr>
        <w:tc>
          <w:tcPr>
            <w:tcW w:w="3461" w:type="dxa"/>
            <w:tcBorders>
              <w:top w:val="single" w:sz="4" w:space="0" w:color="000000"/>
              <w:left w:val="single" w:sz="4" w:space="0" w:color="000000"/>
              <w:bottom w:val="single" w:sz="4" w:space="0" w:color="000000"/>
            </w:tcBorders>
            <w:vAlign w:val="center"/>
          </w:tcPr>
          <w:p w:rsidR="003D2205" w:rsidRPr="003D2205" w:rsidRDefault="003D2205" w:rsidP="00AC2AC8">
            <w:pPr>
              <w:pStyle w:val="5"/>
              <w:keepLines w:val="0"/>
              <w:numPr>
                <w:ilvl w:val="4"/>
                <w:numId w:val="38"/>
              </w:numPr>
              <w:tabs>
                <w:tab w:val="left" w:pos="0"/>
              </w:tabs>
              <w:suppressAutoHyphens/>
              <w:snapToGrid w:val="0"/>
              <w:spacing w:before="0" w:after="120" w:line="240" w:lineRule="auto"/>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w:t>
            </w:r>
            <w:r w:rsidRPr="003D2205">
              <w:rPr>
                <w:rFonts w:ascii="Times New Roman" w:hAnsi="Times New Roman" w:cs="Times New Roman"/>
                <w:color w:val="000000"/>
                <w:sz w:val="28"/>
                <w:szCs w:val="28"/>
                <w:lang w:val="en-US"/>
              </w:rPr>
              <w:t xml:space="preserve"> </w:t>
            </w:r>
            <w:r w:rsidRPr="003D2205">
              <w:rPr>
                <w:rFonts w:ascii="Times New Roman" w:hAnsi="Times New Roman" w:cs="Times New Roman"/>
                <w:color w:val="000000"/>
                <w:sz w:val="28"/>
                <w:szCs w:val="28"/>
              </w:rPr>
              <w:t>объекта</w:t>
            </w:r>
          </w:p>
        </w:tc>
        <w:tc>
          <w:tcPr>
            <w:tcW w:w="6204"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 DEFAULT, CREATE PROCEDURE, CREATE RULE, CREATE TABLE, CREATE VIEW</w:t>
            </w:r>
          </w:p>
        </w:tc>
      </w:tr>
      <w:tr w:rsidR="003D2205" w:rsidRPr="003D2205" w:rsidTr="0010403B">
        <w:trPr>
          <w:jc w:val="center"/>
        </w:trPr>
        <w:tc>
          <w:tcPr>
            <w:tcW w:w="3461"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 архива БД или журнала транзакций</w:t>
            </w:r>
          </w:p>
        </w:tc>
        <w:tc>
          <w:tcPr>
            <w:tcW w:w="6204"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DUMP DATABASE, DUMP TRANSACTION</w:t>
            </w:r>
          </w:p>
        </w:tc>
      </w:tr>
      <w:tr w:rsidR="003D2205" w:rsidRPr="003D2205" w:rsidTr="0010403B">
        <w:trPr>
          <w:jc w:val="center"/>
        </w:trPr>
        <w:tc>
          <w:tcPr>
            <w:tcW w:w="3461"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Использование объектов</w:t>
            </w:r>
          </w:p>
        </w:tc>
        <w:tc>
          <w:tcPr>
            <w:tcW w:w="6204"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SELECT</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UPDATE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INSERT</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DELETE</w:t>
            </w:r>
          </w:p>
        </w:tc>
      </w:tr>
    </w:tbl>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Разрешения наследуются при создании объекта. Например, если пользователь получил разрешение на создание представления, он, создав представление, становится его владельцем и может предоставлять или отменять разрешения на доступ к нему другим пользователям БД.</w:t>
      </w:r>
    </w:p>
    <w:p w:rsid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 таблице </w:t>
      </w:r>
      <w:r w:rsidR="0010403B">
        <w:rPr>
          <w:color w:val="000000"/>
          <w:sz w:val="28"/>
          <w:szCs w:val="28"/>
        </w:rPr>
        <w:t>№</w:t>
      </w:r>
      <w:r>
        <w:rPr>
          <w:color w:val="000000"/>
          <w:sz w:val="28"/>
          <w:szCs w:val="28"/>
        </w:rPr>
        <w:t>15</w:t>
      </w:r>
      <w:r w:rsidRPr="003D2205">
        <w:rPr>
          <w:color w:val="000000"/>
          <w:sz w:val="28"/>
          <w:szCs w:val="28"/>
        </w:rPr>
        <w:t xml:space="preserve"> перечислены разрешения, которые владелец БД не может предоставить другому пользователю.</w:t>
      </w:r>
    </w:p>
    <w:p w:rsidR="0010403B" w:rsidRDefault="0010403B" w:rsidP="003D2205">
      <w:pPr>
        <w:pStyle w:val="af0"/>
        <w:tabs>
          <w:tab w:val="left" w:pos="0"/>
        </w:tabs>
        <w:ind w:firstLine="709"/>
        <w:jc w:val="both"/>
        <w:rPr>
          <w:color w:val="000000"/>
          <w:sz w:val="28"/>
          <w:szCs w:val="28"/>
        </w:rPr>
      </w:pPr>
    </w:p>
    <w:p w:rsidR="0010403B" w:rsidRDefault="0010403B" w:rsidP="003D2205">
      <w:pPr>
        <w:pStyle w:val="af0"/>
        <w:tabs>
          <w:tab w:val="left" w:pos="0"/>
        </w:tabs>
        <w:ind w:firstLine="709"/>
        <w:jc w:val="both"/>
        <w:rPr>
          <w:color w:val="000000"/>
          <w:sz w:val="28"/>
          <w:szCs w:val="28"/>
        </w:rPr>
      </w:pPr>
    </w:p>
    <w:p w:rsidR="0010403B" w:rsidRPr="003D2205" w:rsidRDefault="0010403B" w:rsidP="003D2205">
      <w:pPr>
        <w:pStyle w:val="af0"/>
        <w:tabs>
          <w:tab w:val="left" w:pos="0"/>
        </w:tabs>
        <w:ind w:firstLine="709"/>
        <w:jc w:val="both"/>
        <w:rPr>
          <w:color w:val="000000"/>
          <w:sz w:val="28"/>
          <w:szCs w:val="28"/>
        </w:rPr>
      </w:pPr>
    </w:p>
    <w:p w:rsidR="003D2205" w:rsidRPr="003D2205" w:rsidRDefault="003D2205" w:rsidP="003D2205">
      <w:pPr>
        <w:pStyle w:val="14"/>
        <w:keepNext/>
        <w:tabs>
          <w:tab w:val="left" w:pos="0"/>
        </w:tabs>
        <w:ind w:firstLine="709"/>
        <w:jc w:val="both"/>
        <w:rPr>
          <w:b w:val="0"/>
          <w:color w:val="000000"/>
          <w:sz w:val="28"/>
          <w:szCs w:val="28"/>
        </w:rPr>
      </w:pPr>
      <w:r w:rsidRPr="003D2205">
        <w:rPr>
          <w:b w:val="0"/>
          <w:color w:val="000000"/>
          <w:sz w:val="28"/>
          <w:szCs w:val="28"/>
        </w:rPr>
        <w:t xml:space="preserve">Таблица </w:t>
      </w:r>
      <w:r w:rsidR="0010403B">
        <w:rPr>
          <w:b w:val="0"/>
          <w:color w:val="000000"/>
          <w:sz w:val="28"/>
          <w:szCs w:val="28"/>
        </w:rPr>
        <w:t>№</w:t>
      </w:r>
      <w:r>
        <w:rPr>
          <w:b w:val="0"/>
          <w:color w:val="000000"/>
          <w:sz w:val="28"/>
          <w:szCs w:val="28"/>
        </w:rPr>
        <w:t>15</w:t>
      </w:r>
      <w:r w:rsidRPr="003D2205">
        <w:rPr>
          <w:color w:val="000000"/>
          <w:sz w:val="28"/>
          <w:szCs w:val="28"/>
        </w:rPr>
        <w:t xml:space="preserve"> </w:t>
      </w:r>
      <w:r w:rsidR="0010403B">
        <w:rPr>
          <w:color w:val="000000"/>
          <w:sz w:val="28"/>
          <w:szCs w:val="28"/>
        </w:rPr>
        <w:t xml:space="preserve">- </w:t>
      </w:r>
      <w:r w:rsidRPr="003D2205">
        <w:rPr>
          <w:b w:val="0"/>
          <w:color w:val="000000"/>
          <w:sz w:val="28"/>
          <w:szCs w:val="28"/>
        </w:rPr>
        <w:t>Разрешения, которые владелец не может предоставить другому пользователю</w:t>
      </w:r>
    </w:p>
    <w:tbl>
      <w:tblPr>
        <w:tblW w:w="9902" w:type="dxa"/>
        <w:jc w:val="center"/>
        <w:tblLayout w:type="fixed"/>
        <w:tblLook w:val="0000" w:firstRow="0" w:lastRow="0" w:firstColumn="0" w:lastColumn="0" w:noHBand="0" w:noVBand="0"/>
      </w:tblPr>
      <w:tblGrid>
        <w:gridCol w:w="4866"/>
        <w:gridCol w:w="5036"/>
      </w:tblGrid>
      <w:tr w:rsidR="003D2205" w:rsidRPr="003D2205" w:rsidTr="0010403B">
        <w:trPr>
          <w:jc w:val="center"/>
        </w:trPr>
        <w:tc>
          <w:tcPr>
            <w:tcW w:w="4866" w:type="dxa"/>
            <w:tcBorders>
              <w:top w:val="single" w:sz="4" w:space="0" w:color="000000"/>
              <w:left w:val="single" w:sz="4" w:space="0" w:color="000000"/>
              <w:bottom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Задача</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Команды</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Восстановление данных БД и журнала транзакций из архива</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LOAD DATABASE, LOAD TRANSACTION</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Удаление БД</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DROP</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DATABASE</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Выполнение операций, связанных с проверкой целостности данных</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DBCC</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Выполнение роли другого пользователя</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SETUSER</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Установка контрольных точек</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CHECKPOINT</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Предоставление и отмена командных разрешений</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GRANT, REVOKE</w:t>
            </w:r>
          </w:p>
        </w:tc>
      </w:tr>
      <w:tr w:rsidR="003D2205" w:rsidRPr="003D2205" w:rsidTr="0010403B">
        <w:trPr>
          <w:jc w:val="center"/>
        </w:trPr>
        <w:tc>
          <w:tcPr>
            <w:tcW w:w="4866" w:type="dxa"/>
            <w:tcBorders>
              <w:top w:val="single" w:sz="4" w:space="0" w:color="000000"/>
              <w:left w:val="single" w:sz="4" w:space="0" w:color="000000"/>
              <w:bottom w:val="single" w:sz="4" w:space="0" w:color="000000"/>
            </w:tcBorders>
            <w:vAlign w:val="center"/>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Модификация</w:t>
            </w:r>
            <w:r w:rsidRPr="003D2205">
              <w:rPr>
                <w:rFonts w:ascii="Times New Roman" w:hAnsi="Times New Roman" w:cs="Times New Roman"/>
                <w:color w:val="000000"/>
                <w:sz w:val="28"/>
                <w:szCs w:val="28"/>
                <w:lang w:val="en-US"/>
              </w:rPr>
              <w:t xml:space="preserve"> </w:t>
            </w:r>
            <w:r w:rsidRPr="003D2205">
              <w:rPr>
                <w:rFonts w:ascii="Times New Roman" w:hAnsi="Times New Roman" w:cs="Times New Roman"/>
                <w:color w:val="000000"/>
                <w:sz w:val="28"/>
                <w:szCs w:val="28"/>
              </w:rPr>
              <w:t>БД</w:t>
            </w:r>
          </w:p>
        </w:tc>
        <w:tc>
          <w:tcPr>
            <w:tcW w:w="5036" w:type="dxa"/>
            <w:tcBorders>
              <w:top w:val="single" w:sz="4" w:space="0" w:color="000000"/>
              <w:left w:val="single" w:sz="4" w:space="0" w:color="000000"/>
              <w:bottom w:val="single" w:sz="4" w:space="0" w:color="000000"/>
              <w:right w:val="single" w:sz="4" w:space="0" w:color="000000"/>
            </w:tcBorders>
          </w:tcPr>
          <w:p w:rsidR="003D2205" w:rsidRPr="003D2205" w:rsidRDefault="003D2205" w:rsidP="003D2205">
            <w:pPr>
              <w:tabs>
                <w:tab w:val="left" w:pos="0"/>
              </w:tabs>
              <w:snapToGrid w:val="0"/>
              <w:ind w:firstLine="14"/>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ALTER DATABASE</w:t>
            </w:r>
          </w:p>
        </w:tc>
      </w:tr>
    </w:tbl>
    <w:p w:rsidR="003D2205" w:rsidRPr="003D2205" w:rsidRDefault="003D2205" w:rsidP="003D2205">
      <w:pPr>
        <w:pStyle w:val="3"/>
        <w:tabs>
          <w:tab w:val="left" w:pos="0"/>
        </w:tabs>
        <w:ind w:firstLine="709"/>
        <w:jc w:val="both"/>
        <w:rPr>
          <w:b w:val="0"/>
          <w:i w:val="0"/>
        </w:rPr>
      </w:pPr>
    </w:p>
    <w:p w:rsidR="003D2205" w:rsidRPr="003D2205" w:rsidRDefault="003D2205" w:rsidP="003D2205">
      <w:pPr>
        <w:pStyle w:val="3"/>
        <w:tabs>
          <w:tab w:val="left" w:pos="0"/>
        </w:tabs>
        <w:spacing w:before="240" w:after="60"/>
        <w:ind w:firstLine="709"/>
        <w:jc w:val="both"/>
      </w:pPr>
      <w:bookmarkStart w:id="568" w:name="_Toc413884616"/>
      <w:r w:rsidRPr="003D2205">
        <w:t>2.1.7 Права владельцев объектов БД</w:t>
      </w:r>
      <w:bookmarkEnd w:id="568"/>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Пользователь, который создал объект БД, является его владельцем и автоматически получает все разрешения по работе с ним. Другие пользователи, включая владельца БД, не имеют никаких разрешений для работы с этим объектом, пока его владелец не предоставит их явно. Естественно, это не касается системного администратора.</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Объектные разрешения могут быть получены для выполнения команд: </w:t>
      </w:r>
      <w:r w:rsidRPr="003D2205">
        <w:rPr>
          <w:color w:val="000000"/>
          <w:sz w:val="28"/>
          <w:szCs w:val="28"/>
          <w:lang w:val="en-US"/>
        </w:rPr>
        <w:t>SELECT</w:t>
      </w:r>
      <w:r w:rsidRPr="003D2205">
        <w:rPr>
          <w:color w:val="000000"/>
          <w:sz w:val="28"/>
          <w:szCs w:val="28"/>
        </w:rPr>
        <w:t xml:space="preserve">, </w:t>
      </w:r>
      <w:r w:rsidRPr="003D2205">
        <w:rPr>
          <w:color w:val="000000"/>
          <w:sz w:val="28"/>
          <w:szCs w:val="28"/>
          <w:lang w:val="en-US"/>
        </w:rPr>
        <w:t>UPDATE</w:t>
      </w:r>
      <w:r w:rsidRPr="003D2205">
        <w:rPr>
          <w:color w:val="000000"/>
          <w:sz w:val="28"/>
          <w:szCs w:val="28"/>
        </w:rPr>
        <w:t xml:space="preserve">, </w:t>
      </w:r>
      <w:r w:rsidRPr="003D2205">
        <w:rPr>
          <w:color w:val="000000"/>
          <w:sz w:val="28"/>
          <w:szCs w:val="28"/>
          <w:lang w:val="en-US"/>
        </w:rPr>
        <w:t>INSERT</w:t>
      </w:r>
      <w:r w:rsidRPr="003D2205">
        <w:rPr>
          <w:color w:val="000000"/>
          <w:sz w:val="28"/>
          <w:szCs w:val="28"/>
        </w:rPr>
        <w:t xml:space="preserve">, </w:t>
      </w:r>
      <w:r w:rsidRPr="003D2205">
        <w:rPr>
          <w:color w:val="000000"/>
          <w:sz w:val="28"/>
          <w:szCs w:val="28"/>
          <w:lang w:val="en-US"/>
        </w:rPr>
        <w:t>DELETE</w:t>
      </w:r>
      <w:r w:rsidRPr="003D2205">
        <w:rPr>
          <w:color w:val="000000"/>
          <w:sz w:val="28"/>
          <w:szCs w:val="28"/>
        </w:rPr>
        <w:t xml:space="preserve">, </w:t>
      </w:r>
      <w:r w:rsidRPr="003D2205">
        <w:rPr>
          <w:color w:val="000000"/>
          <w:sz w:val="28"/>
          <w:szCs w:val="28"/>
          <w:lang w:val="en-US"/>
        </w:rPr>
        <w:t>REFERENCE</w:t>
      </w:r>
      <w:r w:rsidRPr="003D2205">
        <w:rPr>
          <w:color w:val="000000"/>
          <w:sz w:val="28"/>
          <w:szCs w:val="28"/>
        </w:rPr>
        <w:t xml:space="preserve"> и </w:t>
      </w:r>
      <w:r w:rsidRPr="003D2205">
        <w:rPr>
          <w:color w:val="000000"/>
          <w:sz w:val="28"/>
          <w:szCs w:val="28"/>
          <w:lang w:val="en-US"/>
        </w:rPr>
        <w:t>EXECUTE</w:t>
      </w:r>
      <w:r w:rsidRPr="003D2205">
        <w:rPr>
          <w:color w:val="000000"/>
          <w:sz w:val="28"/>
          <w:szCs w:val="28"/>
        </w:rPr>
        <w:t xml:space="preserve">. Командные разрешения, включая </w:t>
      </w:r>
      <w:r w:rsidRPr="003D2205">
        <w:rPr>
          <w:color w:val="000000"/>
          <w:sz w:val="28"/>
          <w:szCs w:val="28"/>
          <w:lang w:val="en-US"/>
        </w:rPr>
        <w:t>GRANT</w:t>
      </w:r>
      <w:r w:rsidRPr="003D2205">
        <w:rPr>
          <w:color w:val="000000"/>
          <w:sz w:val="28"/>
          <w:szCs w:val="28"/>
        </w:rPr>
        <w:t xml:space="preserve"> и </w:t>
      </w:r>
      <w:r w:rsidRPr="003D2205">
        <w:rPr>
          <w:color w:val="000000"/>
          <w:sz w:val="28"/>
          <w:szCs w:val="28"/>
          <w:lang w:val="en-US"/>
        </w:rPr>
        <w:t>REVOKE</w:t>
      </w:r>
      <w:r w:rsidRPr="003D2205">
        <w:rPr>
          <w:color w:val="000000"/>
          <w:sz w:val="28"/>
          <w:szCs w:val="28"/>
        </w:rPr>
        <w:t>, не могут быть переданы другому пользователю.</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 </w:t>
      </w:r>
      <w:r w:rsidRPr="00F9476E">
        <w:rPr>
          <w:color w:val="000000"/>
          <w:sz w:val="28"/>
          <w:szCs w:val="28"/>
        </w:rPr>
        <w:t xml:space="preserve">таблице </w:t>
      </w:r>
      <w:r w:rsidR="00F9476E">
        <w:rPr>
          <w:color w:val="000000"/>
          <w:sz w:val="28"/>
          <w:szCs w:val="28"/>
        </w:rPr>
        <w:t>16</w:t>
      </w:r>
      <w:r w:rsidRPr="003D2205">
        <w:rPr>
          <w:color w:val="000000"/>
          <w:sz w:val="28"/>
          <w:szCs w:val="28"/>
        </w:rPr>
        <w:t xml:space="preserve"> перечислены разрешения, которые по молчанию получает владелец таблицы.</w:t>
      </w:r>
    </w:p>
    <w:p w:rsidR="003D2205" w:rsidRPr="003D2205" w:rsidRDefault="003D2205" w:rsidP="0010403B">
      <w:pPr>
        <w:pStyle w:val="14"/>
        <w:keepNext/>
        <w:tabs>
          <w:tab w:val="left" w:pos="0"/>
        </w:tabs>
        <w:jc w:val="both"/>
        <w:rPr>
          <w:b w:val="0"/>
          <w:color w:val="000000"/>
          <w:sz w:val="28"/>
          <w:szCs w:val="28"/>
        </w:rPr>
      </w:pPr>
      <w:r w:rsidRPr="00F9476E">
        <w:rPr>
          <w:b w:val="0"/>
          <w:color w:val="000000"/>
          <w:sz w:val="28"/>
          <w:szCs w:val="28"/>
        </w:rPr>
        <w:t xml:space="preserve">Таблица </w:t>
      </w:r>
      <w:r w:rsidR="0010403B">
        <w:rPr>
          <w:b w:val="0"/>
          <w:color w:val="000000"/>
          <w:sz w:val="28"/>
          <w:szCs w:val="28"/>
        </w:rPr>
        <w:t>№</w:t>
      </w:r>
      <w:r w:rsidR="00F9476E">
        <w:rPr>
          <w:b w:val="0"/>
          <w:color w:val="000000"/>
          <w:sz w:val="28"/>
          <w:szCs w:val="28"/>
        </w:rPr>
        <w:t>16</w:t>
      </w:r>
      <w:r w:rsidR="0010403B">
        <w:rPr>
          <w:b w:val="0"/>
          <w:color w:val="000000"/>
          <w:sz w:val="28"/>
          <w:szCs w:val="28"/>
        </w:rPr>
        <w:t xml:space="preserve"> -</w:t>
      </w:r>
      <w:r w:rsidRPr="003D2205">
        <w:rPr>
          <w:color w:val="000000"/>
          <w:sz w:val="28"/>
          <w:szCs w:val="28"/>
        </w:rPr>
        <w:t xml:space="preserve"> </w:t>
      </w:r>
      <w:r w:rsidRPr="003D2205">
        <w:rPr>
          <w:b w:val="0"/>
          <w:color w:val="000000"/>
          <w:sz w:val="28"/>
          <w:szCs w:val="28"/>
        </w:rPr>
        <w:t>Разрешения, получаемые владельцем таблицы по умолчанию</w:t>
      </w:r>
    </w:p>
    <w:tbl>
      <w:tblPr>
        <w:tblW w:w="0" w:type="auto"/>
        <w:jc w:val="center"/>
        <w:tblLayout w:type="fixed"/>
        <w:tblLook w:val="0000" w:firstRow="0" w:lastRow="0" w:firstColumn="0" w:lastColumn="0" w:noHBand="0" w:noVBand="0"/>
      </w:tblPr>
      <w:tblGrid>
        <w:gridCol w:w="5529"/>
        <w:gridCol w:w="3270"/>
      </w:tblGrid>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Задача</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Команды</w:t>
            </w:r>
          </w:p>
        </w:tc>
      </w:tr>
      <w:tr w:rsidR="0010403B" w:rsidRPr="0010403B" w:rsidTr="00F9476E">
        <w:trPr>
          <w:jc w:val="center"/>
        </w:trPr>
        <w:tc>
          <w:tcPr>
            <w:tcW w:w="5529" w:type="dxa"/>
            <w:tcBorders>
              <w:top w:val="single" w:sz="4" w:space="0" w:color="000000"/>
              <w:left w:val="single" w:sz="4" w:space="0" w:color="000000"/>
              <w:bottom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1</w:t>
            </w:r>
          </w:p>
        </w:tc>
        <w:tc>
          <w:tcPr>
            <w:tcW w:w="3270" w:type="dxa"/>
            <w:tcBorders>
              <w:top w:val="single" w:sz="4" w:space="0" w:color="000000"/>
              <w:left w:val="single" w:sz="4" w:space="0" w:color="000000"/>
              <w:bottom w:val="single" w:sz="4" w:space="0" w:color="000000"/>
              <w:right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2</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Модернизация таблицы путем добавления столбца</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Alter Table</w:t>
            </w:r>
          </w:p>
        </w:tc>
      </w:tr>
    </w:tbl>
    <w:p w:rsidR="0010403B" w:rsidRPr="0010403B" w:rsidRDefault="0010403B">
      <w:pPr>
        <w:rPr>
          <w:rFonts w:ascii="Times New Roman" w:hAnsi="Times New Roman" w:cs="Times New Roman"/>
          <w:sz w:val="28"/>
          <w:szCs w:val="28"/>
        </w:rPr>
      </w:pPr>
      <w:r w:rsidRPr="0010403B">
        <w:rPr>
          <w:rFonts w:ascii="Times New Roman" w:hAnsi="Times New Roman" w:cs="Times New Roman"/>
          <w:sz w:val="28"/>
          <w:szCs w:val="28"/>
        </w:rPr>
        <w:t xml:space="preserve">Продолжение таблицы </w:t>
      </w:r>
      <w:r>
        <w:rPr>
          <w:rFonts w:ascii="Times New Roman" w:hAnsi="Times New Roman" w:cs="Times New Roman"/>
          <w:sz w:val="28"/>
          <w:szCs w:val="28"/>
        </w:rPr>
        <w:t>№</w:t>
      </w:r>
      <w:r w:rsidRPr="0010403B">
        <w:rPr>
          <w:rFonts w:ascii="Times New Roman" w:hAnsi="Times New Roman" w:cs="Times New Roman"/>
          <w:sz w:val="28"/>
          <w:szCs w:val="28"/>
        </w:rPr>
        <w:t>16</w:t>
      </w:r>
    </w:p>
    <w:tbl>
      <w:tblPr>
        <w:tblW w:w="0" w:type="auto"/>
        <w:jc w:val="center"/>
        <w:tblLayout w:type="fixed"/>
        <w:tblLook w:val="0000" w:firstRow="0" w:lastRow="0" w:firstColumn="0" w:lastColumn="0" w:noHBand="0" w:noVBand="0"/>
      </w:tblPr>
      <w:tblGrid>
        <w:gridCol w:w="5529"/>
        <w:gridCol w:w="3270"/>
      </w:tblGrid>
      <w:tr w:rsidR="0010403B" w:rsidRPr="0010403B" w:rsidTr="00F9476E">
        <w:trPr>
          <w:jc w:val="center"/>
        </w:trPr>
        <w:tc>
          <w:tcPr>
            <w:tcW w:w="5529" w:type="dxa"/>
            <w:tcBorders>
              <w:top w:val="single" w:sz="4" w:space="0" w:color="000000"/>
              <w:left w:val="single" w:sz="4" w:space="0" w:color="000000"/>
              <w:bottom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1</w:t>
            </w:r>
          </w:p>
        </w:tc>
        <w:tc>
          <w:tcPr>
            <w:tcW w:w="3270" w:type="dxa"/>
            <w:tcBorders>
              <w:top w:val="single" w:sz="4" w:space="0" w:color="000000"/>
              <w:left w:val="single" w:sz="4" w:space="0" w:color="000000"/>
              <w:bottom w:val="single" w:sz="4" w:space="0" w:color="000000"/>
              <w:right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2</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 или удаление индекса</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 Index, Drop Index</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 или удаление триггера</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 Trigger, Drop Trigger</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Удаление таблицы</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Drop</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Table</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Удаление данных из таблицы</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Truncate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Table</w:t>
            </w:r>
          </w:p>
        </w:tc>
      </w:tr>
      <w:tr w:rsidR="003D2205" w:rsidRPr="003D2205" w:rsidTr="00F9476E">
        <w:trPr>
          <w:jc w:val="center"/>
        </w:trPr>
        <w:tc>
          <w:tcPr>
            <w:tcW w:w="5529" w:type="dxa"/>
            <w:tcBorders>
              <w:top w:val="single" w:sz="4" w:space="0" w:color="000000"/>
              <w:left w:val="single" w:sz="4" w:space="0" w:color="000000"/>
              <w:bottom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Обновление данных об индексах</w:t>
            </w:r>
          </w:p>
        </w:tc>
        <w:tc>
          <w:tcPr>
            <w:tcW w:w="3270"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Update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Statistics</w:t>
            </w:r>
          </w:p>
        </w:tc>
      </w:tr>
    </w:tbl>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Владельцы других объектов по умолчанию получают разрешение на удаление своих объектов (команды </w:t>
      </w:r>
      <w:r w:rsidRPr="003D2205">
        <w:rPr>
          <w:color w:val="000000"/>
          <w:sz w:val="28"/>
          <w:szCs w:val="28"/>
          <w:lang w:val="en-US"/>
        </w:rPr>
        <w:t>DROP</w:t>
      </w:r>
      <w:r w:rsidRPr="003D2205">
        <w:rPr>
          <w:color w:val="000000"/>
          <w:sz w:val="28"/>
          <w:szCs w:val="28"/>
        </w:rPr>
        <w:t xml:space="preserve"> </w:t>
      </w:r>
      <w:r w:rsidRPr="003D2205">
        <w:rPr>
          <w:color w:val="000000"/>
          <w:sz w:val="28"/>
          <w:szCs w:val="28"/>
          <w:lang w:val="en-US"/>
        </w:rPr>
        <w:t>VIEW</w:t>
      </w:r>
      <w:r w:rsidRPr="003D2205">
        <w:rPr>
          <w:color w:val="000000"/>
          <w:sz w:val="28"/>
          <w:szCs w:val="28"/>
        </w:rPr>
        <w:t xml:space="preserve">, </w:t>
      </w:r>
      <w:r w:rsidRPr="003D2205">
        <w:rPr>
          <w:color w:val="000000"/>
          <w:sz w:val="28"/>
          <w:szCs w:val="28"/>
          <w:lang w:val="en-US"/>
        </w:rPr>
        <w:t>DROP</w:t>
      </w:r>
      <w:r w:rsidRPr="003D2205">
        <w:rPr>
          <w:color w:val="000000"/>
          <w:sz w:val="28"/>
          <w:szCs w:val="28"/>
        </w:rPr>
        <w:t xml:space="preserve"> </w:t>
      </w:r>
      <w:r w:rsidRPr="003D2205">
        <w:rPr>
          <w:color w:val="000000"/>
          <w:sz w:val="28"/>
          <w:szCs w:val="28"/>
          <w:lang w:val="en-US"/>
        </w:rPr>
        <w:t>PROCEDURE</w:t>
      </w:r>
      <w:r w:rsidRPr="003D2205">
        <w:rPr>
          <w:color w:val="000000"/>
          <w:sz w:val="28"/>
          <w:szCs w:val="28"/>
        </w:rPr>
        <w:t xml:space="preserve">, </w:t>
      </w:r>
      <w:r w:rsidRPr="003D2205">
        <w:rPr>
          <w:color w:val="000000"/>
          <w:sz w:val="28"/>
          <w:szCs w:val="28"/>
          <w:lang w:val="en-US"/>
        </w:rPr>
        <w:t>DROP</w:t>
      </w:r>
      <w:r w:rsidRPr="003D2205">
        <w:rPr>
          <w:color w:val="000000"/>
          <w:sz w:val="28"/>
          <w:szCs w:val="28"/>
        </w:rPr>
        <w:t xml:space="preserve"> </w:t>
      </w:r>
      <w:r w:rsidRPr="003D2205">
        <w:rPr>
          <w:color w:val="000000"/>
          <w:sz w:val="28"/>
          <w:szCs w:val="28"/>
          <w:lang w:val="en-US"/>
        </w:rPr>
        <w:t>RULE</w:t>
      </w:r>
      <w:r w:rsidRPr="003D2205">
        <w:rPr>
          <w:color w:val="000000"/>
          <w:sz w:val="28"/>
          <w:szCs w:val="28"/>
        </w:rPr>
        <w:t xml:space="preserve">, </w:t>
      </w:r>
      <w:r w:rsidRPr="003D2205">
        <w:rPr>
          <w:color w:val="000000"/>
          <w:sz w:val="28"/>
          <w:szCs w:val="28"/>
          <w:lang w:val="en-US"/>
        </w:rPr>
        <w:t>DROP</w:t>
      </w:r>
      <w:r w:rsidRPr="003D2205">
        <w:rPr>
          <w:color w:val="000000"/>
          <w:sz w:val="28"/>
          <w:szCs w:val="28"/>
        </w:rPr>
        <w:t xml:space="preserve"> </w:t>
      </w:r>
      <w:r w:rsidRPr="003D2205">
        <w:rPr>
          <w:color w:val="000000"/>
          <w:sz w:val="28"/>
          <w:szCs w:val="28"/>
          <w:lang w:val="en-US"/>
        </w:rPr>
        <w:t>DEFAULT</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69" w:name="_Toc413884617"/>
      <w:r w:rsidRPr="003D2205">
        <w:t>2.1.8 Установка разрешений</w:t>
      </w:r>
      <w:bookmarkEnd w:id="569"/>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Доступ к таблицам, представлениям и хранимым процедурам должен быть установлен на этапе проектирования системы обработки данных. Параллельно с выяснением необходимости создания того или иного объекта необходимо документировать, какие пользователи должны получить доступ к этому объекту.</w:t>
      </w:r>
    </w:p>
    <w:p w:rsidR="003D2205" w:rsidRPr="003D2205" w:rsidRDefault="003D2205" w:rsidP="003D2205">
      <w:pPr>
        <w:pStyle w:val="af0"/>
        <w:tabs>
          <w:tab w:val="left" w:pos="0"/>
        </w:tabs>
        <w:ind w:firstLine="709"/>
        <w:jc w:val="both"/>
        <w:rPr>
          <w:b/>
          <w:color w:val="000000"/>
          <w:sz w:val="28"/>
          <w:szCs w:val="28"/>
        </w:rPr>
      </w:pPr>
    </w:p>
    <w:p w:rsidR="003D2205" w:rsidRPr="003D2205" w:rsidRDefault="003D2205" w:rsidP="003D2205">
      <w:pPr>
        <w:pStyle w:val="af0"/>
        <w:tabs>
          <w:tab w:val="left" w:pos="0"/>
        </w:tabs>
        <w:ind w:firstLine="709"/>
        <w:jc w:val="both"/>
        <w:rPr>
          <w:b/>
          <w:color w:val="000000"/>
          <w:sz w:val="28"/>
          <w:szCs w:val="28"/>
        </w:rPr>
      </w:pPr>
      <w:r w:rsidRPr="003D2205">
        <w:rPr>
          <w:b/>
          <w:color w:val="000000"/>
          <w:sz w:val="28"/>
          <w:szCs w:val="28"/>
        </w:rPr>
        <w:t>Установка разрешений для групп пользователей.</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Наиболее простой путь предоставления разрешений заключается в предоставлении или запрещении тех или иных действий группам пользователей. В этом случае включение пользователя в группу автоматически предоставляет ему возможность выполнения действий, разрешенных для данной группы.</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При этом весьма важно учитывать, что любой пользователь БД, даже если вы явно указываете его принадлежность какой-то группе, по умолчанию входит в группу </w:t>
      </w:r>
      <w:r w:rsidRPr="003D2205">
        <w:rPr>
          <w:i/>
          <w:color w:val="000000"/>
          <w:sz w:val="28"/>
          <w:szCs w:val="28"/>
        </w:rPr>
        <w:t>public</w:t>
      </w:r>
      <w:r w:rsidRPr="003D2205">
        <w:rPr>
          <w:color w:val="000000"/>
          <w:sz w:val="28"/>
          <w:szCs w:val="28"/>
        </w:rPr>
        <w:t xml:space="preserve">. Пользователь </w:t>
      </w:r>
      <w:r w:rsidRPr="003D2205">
        <w:rPr>
          <w:b/>
          <w:color w:val="000000"/>
          <w:sz w:val="28"/>
          <w:szCs w:val="28"/>
        </w:rPr>
        <w:t>guest</w:t>
      </w:r>
      <w:r w:rsidRPr="003D2205">
        <w:rPr>
          <w:color w:val="000000"/>
          <w:sz w:val="28"/>
          <w:szCs w:val="28"/>
        </w:rPr>
        <w:t xml:space="preserve"> будет, естественно, также входить в группу </w:t>
      </w:r>
      <w:r w:rsidRPr="003D2205">
        <w:rPr>
          <w:i/>
          <w:color w:val="000000"/>
          <w:sz w:val="28"/>
          <w:szCs w:val="28"/>
        </w:rPr>
        <w:t>public</w:t>
      </w:r>
      <w:r w:rsidRPr="003D2205">
        <w:rPr>
          <w:color w:val="000000"/>
          <w:sz w:val="28"/>
          <w:szCs w:val="28"/>
        </w:rPr>
        <w:t xml:space="preserve">. Таким образом, любой пользователь получивший доступ к БД, получит разрешения, предоставленные группе </w:t>
      </w:r>
      <w:r w:rsidRPr="003D2205">
        <w:rPr>
          <w:i/>
          <w:color w:val="000000"/>
          <w:sz w:val="28"/>
          <w:szCs w:val="28"/>
        </w:rPr>
        <w:t>public</w:t>
      </w:r>
      <w:r w:rsidRPr="003D2205">
        <w:rPr>
          <w:color w:val="000000"/>
          <w:sz w:val="28"/>
          <w:szCs w:val="28"/>
        </w:rPr>
        <w:t>. Можно использовать это для предоставления определенных разрешений любому пользователю БД. При этом особые требования к доступу могут быть реализованы путем создания других групп пользователей.</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Рассмотрим простой пример. Если в вашу БД включено 50 таблиц и у вас создано 10 групп пользователей, то для того, чтобы предоставить им возможность выборки данных из всех таблиц, вы должны предоставить разрешение </w:t>
      </w:r>
      <w:r w:rsidRPr="003D2205">
        <w:rPr>
          <w:color w:val="000000"/>
          <w:sz w:val="28"/>
          <w:szCs w:val="28"/>
          <w:lang w:val="en-US"/>
        </w:rPr>
        <w:t>SELECT</w:t>
      </w:r>
      <w:r w:rsidRPr="003D2205">
        <w:rPr>
          <w:color w:val="000000"/>
          <w:sz w:val="28"/>
          <w:szCs w:val="28"/>
        </w:rPr>
        <w:t xml:space="preserve"> каждой из  десяти групп для каждой таблицы. Гораздо проще предоставить такое разрешение группе </w:t>
      </w:r>
      <w:r w:rsidRPr="003D2205">
        <w:rPr>
          <w:i/>
          <w:color w:val="000000"/>
          <w:sz w:val="28"/>
          <w:szCs w:val="28"/>
        </w:rPr>
        <w:t>public</w:t>
      </w:r>
      <w:r w:rsidRPr="003D2205">
        <w:rPr>
          <w:color w:val="000000"/>
          <w:sz w:val="28"/>
          <w:szCs w:val="28"/>
        </w:rPr>
        <w:t>, т.к. это потребует только одного разрешения для каждой таблицы. Объем работы будет сокращен в десять раз. Дополнительные разрешения, например для удаления или добавления данных, могут быть предоставлены какой-то конкретной группе.</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Проблема с пользователем </w:t>
      </w:r>
      <w:r w:rsidRPr="003D2205">
        <w:rPr>
          <w:b/>
          <w:color w:val="000000"/>
          <w:sz w:val="28"/>
          <w:szCs w:val="28"/>
        </w:rPr>
        <w:t>guest</w:t>
      </w:r>
      <w:r w:rsidRPr="003D2205">
        <w:rPr>
          <w:color w:val="000000"/>
          <w:sz w:val="28"/>
          <w:szCs w:val="28"/>
        </w:rPr>
        <w:t xml:space="preserve"> может быть разрешена путем предоставления разрешений группе </w:t>
      </w:r>
      <w:r w:rsidRPr="003D2205">
        <w:rPr>
          <w:i/>
          <w:color w:val="000000"/>
          <w:sz w:val="28"/>
          <w:szCs w:val="28"/>
          <w:lang w:val="en-US"/>
        </w:rPr>
        <w:t>public</w:t>
      </w:r>
      <w:r w:rsidRPr="003D2205">
        <w:rPr>
          <w:color w:val="000000"/>
          <w:sz w:val="28"/>
          <w:szCs w:val="28"/>
        </w:rPr>
        <w:t xml:space="preserve">, а затем запрещения выполнения каких-либо действий пользователю </w:t>
      </w:r>
      <w:r w:rsidRPr="003D2205">
        <w:rPr>
          <w:b/>
          <w:color w:val="000000"/>
          <w:sz w:val="28"/>
          <w:szCs w:val="28"/>
          <w:lang w:val="en-US"/>
        </w:rPr>
        <w:t>guest</w:t>
      </w:r>
      <w:r w:rsidRPr="003D2205">
        <w:rPr>
          <w:color w:val="000000"/>
          <w:sz w:val="28"/>
          <w:szCs w:val="28"/>
        </w:rPr>
        <w:t>. Таким образом, любой пользователь, получивший доступ к серверу, будет ограничен в доступе к данным на уровне конкретной БД.</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При предоставлении разрешений рекомендуется использовать следующую последовательность:</w:t>
      </w:r>
    </w:p>
    <w:p w:rsidR="003D2205" w:rsidRPr="003D2205" w:rsidRDefault="003D2205" w:rsidP="00AC2AC8">
      <w:pPr>
        <w:pStyle w:val="a8"/>
        <w:numPr>
          <w:ilvl w:val="0"/>
          <w:numId w:val="50"/>
        </w:numPr>
        <w:tabs>
          <w:tab w:val="clear" w:pos="907"/>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Предоставьте соответствующие разрешения группе </w:t>
      </w:r>
      <w:r w:rsidRPr="003D2205">
        <w:rPr>
          <w:rFonts w:ascii="Times New Roman" w:hAnsi="Times New Roman" w:cs="Times New Roman"/>
          <w:i/>
          <w:color w:val="000000"/>
          <w:sz w:val="28"/>
          <w:szCs w:val="28"/>
        </w:rPr>
        <w:t>public</w:t>
      </w:r>
      <w:r w:rsidRPr="003D2205">
        <w:rPr>
          <w:rFonts w:ascii="Times New Roman" w:hAnsi="Times New Roman" w:cs="Times New Roman"/>
          <w:color w:val="000000"/>
          <w:sz w:val="28"/>
          <w:szCs w:val="28"/>
        </w:rPr>
        <w:t xml:space="preserve">. Эти разрешения будут иметь приоритет над разрешениями, ранее предоставленными пользователям, входящим в группу </w:t>
      </w:r>
      <w:r w:rsidRPr="003D2205">
        <w:rPr>
          <w:rFonts w:ascii="Times New Roman" w:hAnsi="Times New Roman" w:cs="Times New Roman"/>
          <w:i/>
          <w:color w:val="000000"/>
          <w:sz w:val="28"/>
          <w:szCs w:val="28"/>
        </w:rPr>
        <w:t>public</w:t>
      </w:r>
      <w:r w:rsidRPr="003D2205">
        <w:rPr>
          <w:rFonts w:ascii="Times New Roman" w:hAnsi="Times New Roman" w:cs="Times New Roman"/>
          <w:color w:val="000000"/>
          <w:sz w:val="28"/>
          <w:szCs w:val="28"/>
        </w:rPr>
        <w:t xml:space="preserve"> или в другие группы (то есть фактически всем пользователям).</w:t>
      </w:r>
    </w:p>
    <w:p w:rsidR="003D2205" w:rsidRPr="003D2205" w:rsidRDefault="003D2205" w:rsidP="00AC2AC8">
      <w:pPr>
        <w:pStyle w:val="a8"/>
        <w:numPr>
          <w:ilvl w:val="0"/>
          <w:numId w:val="50"/>
        </w:numPr>
        <w:tabs>
          <w:tab w:val="clear" w:pos="907"/>
          <w:tab w:val="left" w:pos="0"/>
          <w:tab w:val="left" w:pos="1260"/>
          <w:tab w:val="num" w:pos="1571"/>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Предоставьте соответствующие разрешения другим группам, которые находятся в иерархии ниже системной группы public. Разрешения, предоставленные группе, будут иметь приоритет над разрешениями пользователей этой группы.</w:t>
      </w:r>
    </w:p>
    <w:p w:rsidR="003D2205" w:rsidRPr="003D2205" w:rsidRDefault="003D2205" w:rsidP="00AC2AC8">
      <w:pPr>
        <w:pStyle w:val="a8"/>
        <w:numPr>
          <w:ilvl w:val="0"/>
          <w:numId w:val="50"/>
        </w:numPr>
        <w:tabs>
          <w:tab w:val="clear" w:pos="907"/>
          <w:tab w:val="left" w:pos="0"/>
          <w:tab w:val="left" w:pos="1260"/>
          <w:tab w:val="num" w:pos="1571"/>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Предоставьте соответствующие разрешения отдельным пользователям. Эти разрешения будут действовать до тех пор, пока вы не измените разрешения для группы public или группы, в которую входит данный пользователь.</w:t>
      </w:r>
    </w:p>
    <w:p w:rsidR="003D2205" w:rsidRPr="003D2205" w:rsidRDefault="003D2205" w:rsidP="00F9476E">
      <w:pPr>
        <w:pStyle w:val="af0"/>
        <w:tabs>
          <w:tab w:val="left" w:pos="0"/>
        </w:tabs>
        <w:ind w:firstLine="709"/>
        <w:jc w:val="both"/>
        <w:rPr>
          <w:color w:val="000000"/>
          <w:sz w:val="28"/>
          <w:szCs w:val="28"/>
        </w:rPr>
      </w:pPr>
      <w:r w:rsidRPr="003D2205">
        <w:rPr>
          <w:color w:val="000000"/>
          <w:sz w:val="28"/>
          <w:szCs w:val="28"/>
        </w:rPr>
        <w:t>Если не следовать данной последовательности действий, то вы можете столкнуться с неожиданными несовпадениями между вашими планами и действительностью, которые чаще всего выражаются в следующем:</w:t>
      </w:r>
    </w:p>
    <w:p w:rsidR="003D2205" w:rsidRPr="003D2205" w:rsidRDefault="003D2205" w:rsidP="00AC2AC8">
      <w:pPr>
        <w:pStyle w:val="211"/>
        <w:numPr>
          <w:ilvl w:val="1"/>
          <w:numId w:val="50"/>
        </w:numPr>
        <w:tabs>
          <w:tab w:val="clear" w:pos="907"/>
          <w:tab w:val="left" w:pos="0"/>
          <w:tab w:val="left" w:pos="1260"/>
          <w:tab w:val="num" w:pos="2291"/>
        </w:tabs>
        <w:ind w:left="0" w:firstLine="709"/>
        <w:rPr>
          <w:color w:val="000000"/>
          <w:sz w:val="28"/>
          <w:szCs w:val="28"/>
        </w:rPr>
      </w:pPr>
      <w:r w:rsidRPr="003D2205">
        <w:rPr>
          <w:color w:val="000000"/>
          <w:sz w:val="28"/>
          <w:szCs w:val="28"/>
        </w:rPr>
        <w:t>запрещение разрешения, установленное для пользователя, вдруг не действует, т.к. после этого вы предоставили такое разрешение для группы, в которую входит данный пользователь;</w:t>
      </w:r>
    </w:p>
    <w:p w:rsidR="003D2205" w:rsidRPr="003D2205" w:rsidRDefault="003D2205" w:rsidP="00AC2AC8">
      <w:pPr>
        <w:pStyle w:val="211"/>
        <w:numPr>
          <w:ilvl w:val="1"/>
          <w:numId w:val="50"/>
        </w:numPr>
        <w:tabs>
          <w:tab w:val="clear" w:pos="907"/>
          <w:tab w:val="left" w:pos="0"/>
          <w:tab w:val="left" w:pos="1260"/>
          <w:tab w:val="num" w:pos="2291"/>
        </w:tabs>
        <w:ind w:left="0" w:firstLine="709"/>
        <w:rPr>
          <w:color w:val="000000"/>
          <w:sz w:val="28"/>
          <w:szCs w:val="28"/>
        </w:rPr>
      </w:pPr>
      <w:r w:rsidRPr="003D2205">
        <w:rPr>
          <w:color w:val="000000"/>
          <w:sz w:val="28"/>
          <w:szCs w:val="28"/>
        </w:rPr>
        <w:t>предоставление разрешения пользователю не позволяет ему выполнить требуемое действие, т.к. соответствующее разрешение было запрещено для группы, в которую входит данный пользователь.</w:t>
      </w:r>
    </w:p>
    <w:p w:rsidR="003D2205" w:rsidRPr="003D2205" w:rsidRDefault="003D2205" w:rsidP="00F9476E">
      <w:pPr>
        <w:pStyle w:val="af0"/>
        <w:tabs>
          <w:tab w:val="left" w:pos="0"/>
        </w:tabs>
        <w:ind w:firstLine="709"/>
        <w:jc w:val="both"/>
        <w:rPr>
          <w:color w:val="000000"/>
          <w:sz w:val="28"/>
          <w:szCs w:val="28"/>
        </w:rPr>
      </w:pP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для проверки разрешений использует таблицу. При предоставлении или запрещении разрешения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действует следующим образом:</w:t>
      </w:r>
    </w:p>
    <w:p w:rsidR="003D2205" w:rsidRPr="003D2205" w:rsidRDefault="003D2205" w:rsidP="0010403B">
      <w:pPr>
        <w:pStyle w:val="a8"/>
        <w:numPr>
          <w:ilvl w:val="0"/>
          <w:numId w:val="77"/>
        </w:numPr>
        <w:tabs>
          <w:tab w:val="left" w:pos="0"/>
          <w:tab w:val="left" w:pos="1260"/>
        </w:tabs>
        <w:suppressAutoHyphens/>
        <w:spacing w:after="0" w:line="240" w:lineRule="auto"/>
        <w:ind w:left="0" w:firstLine="85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В таблице </w:t>
      </w:r>
      <w:r w:rsidRPr="003D2205">
        <w:rPr>
          <w:rFonts w:ascii="Times New Roman" w:hAnsi="Times New Roman" w:cs="Times New Roman"/>
          <w:b/>
          <w:i/>
          <w:color w:val="000000"/>
          <w:sz w:val="28"/>
          <w:szCs w:val="28"/>
          <w:lang w:val="en-US"/>
        </w:rPr>
        <w:t>sysprotects</w:t>
      </w:r>
      <w:r w:rsidRPr="003D2205">
        <w:rPr>
          <w:rFonts w:ascii="Times New Roman" w:hAnsi="Times New Roman" w:cs="Times New Roman"/>
          <w:color w:val="000000"/>
          <w:sz w:val="28"/>
          <w:szCs w:val="28"/>
        </w:rPr>
        <w:t xml:space="preserve"> ищется запись, в которой были бы такие же значения в столбцах </w:t>
      </w:r>
      <w:r w:rsidRPr="003D2205">
        <w:rPr>
          <w:rFonts w:ascii="Times New Roman" w:hAnsi="Times New Roman" w:cs="Times New Roman"/>
          <w:b/>
          <w:i/>
          <w:color w:val="000000"/>
          <w:sz w:val="28"/>
          <w:szCs w:val="28"/>
          <w:lang w:val="en-US"/>
        </w:rPr>
        <w:t>id</w:t>
      </w:r>
      <w:r w:rsidRPr="003D2205">
        <w:rPr>
          <w:rFonts w:ascii="Times New Roman" w:hAnsi="Times New Roman" w:cs="Times New Roman"/>
          <w:color w:val="000000"/>
          <w:sz w:val="28"/>
          <w:szCs w:val="28"/>
        </w:rPr>
        <w:t xml:space="preserve"> (код объекта), </w:t>
      </w:r>
      <w:r w:rsidRPr="003D2205">
        <w:rPr>
          <w:rFonts w:ascii="Times New Roman" w:hAnsi="Times New Roman" w:cs="Times New Roman"/>
          <w:b/>
          <w:i/>
          <w:color w:val="000000"/>
          <w:sz w:val="28"/>
          <w:szCs w:val="28"/>
          <w:lang w:val="en-US"/>
        </w:rPr>
        <w:t>uid</w:t>
      </w:r>
      <w:r w:rsidRPr="003D2205">
        <w:rPr>
          <w:rFonts w:ascii="Times New Roman" w:hAnsi="Times New Roman" w:cs="Times New Roman"/>
          <w:color w:val="000000"/>
          <w:sz w:val="28"/>
          <w:szCs w:val="28"/>
        </w:rPr>
        <w:t xml:space="preserve"> (код пользователя) и </w:t>
      </w:r>
      <w:r w:rsidRPr="003D2205">
        <w:rPr>
          <w:rFonts w:ascii="Times New Roman" w:hAnsi="Times New Roman" w:cs="Times New Roman"/>
          <w:b/>
          <w:i/>
          <w:color w:val="000000"/>
          <w:sz w:val="28"/>
          <w:szCs w:val="28"/>
          <w:lang w:val="en-US"/>
        </w:rPr>
        <w:t>action</w:t>
      </w:r>
      <w:r w:rsidRPr="003D2205">
        <w:rPr>
          <w:rFonts w:ascii="Times New Roman" w:hAnsi="Times New Roman" w:cs="Times New Roman"/>
          <w:color w:val="000000"/>
          <w:sz w:val="28"/>
          <w:szCs w:val="28"/>
        </w:rPr>
        <w:t xml:space="preserve"> (код действия) и противоположное значение в столбце </w:t>
      </w:r>
      <w:r w:rsidRPr="003D2205">
        <w:rPr>
          <w:rFonts w:ascii="Times New Roman" w:hAnsi="Times New Roman" w:cs="Times New Roman"/>
          <w:b/>
          <w:i/>
          <w:color w:val="000000"/>
          <w:sz w:val="28"/>
          <w:szCs w:val="28"/>
          <w:lang w:val="en-US"/>
        </w:rPr>
        <w:t>protecttype</w:t>
      </w:r>
      <w:r w:rsidRPr="003D2205">
        <w:rPr>
          <w:rFonts w:ascii="Times New Roman" w:hAnsi="Times New Roman" w:cs="Times New Roman"/>
          <w:color w:val="000000"/>
          <w:sz w:val="28"/>
          <w:szCs w:val="28"/>
        </w:rPr>
        <w:t xml:space="preserve"> (код предоставления разрешения, если оно запрещается, и код запрещения, если разрешение предоставляется). Если такая запись не найдена, в таблицу добавляется новая запись.</w:t>
      </w:r>
    </w:p>
    <w:p w:rsidR="003D2205" w:rsidRPr="003D2205" w:rsidRDefault="003D2205" w:rsidP="0010403B">
      <w:pPr>
        <w:pStyle w:val="a8"/>
        <w:numPr>
          <w:ilvl w:val="0"/>
          <w:numId w:val="77"/>
        </w:numPr>
        <w:tabs>
          <w:tab w:val="left" w:pos="0"/>
          <w:tab w:val="left" w:pos="1260"/>
        </w:tabs>
        <w:suppressAutoHyphens/>
        <w:spacing w:after="0" w:line="240" w:lineRule="auto"/>
        <w:ind w:left="0" w:firstLine="85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Если код в столбце </w:t>
      </w:r>
      <w:r w:rsidRPr="003D2205">
        <w:rPr>
          <w:rFonts w:ascii="Times New Roman" w:hAnsi="Times New Roman" w:cs="Times New Roman"/>
          <w:b/>
          <w:i/>
          <w:color w:val="000000"/>
          <w:sz w:val="28"/>
          <w:szCs w:val="28"/>
          <w:lang w:val="en-US"/>
        </w:rPr>
        <w:t>uid</w:t>
      </w:r>
      <w:r w:rsidRPr="003D2205">
        <w:rPr>
          <w:rFonts w:ascii="Times New Roman" w:hAnsi="Times New Roman" w:cs="Times New Roman"/>
          <w:color w:val="000000"/>
          <w:sz w:val="28"/>
          <w:szCs w:val="28"/>
        </w:rPr>
        <w:t xml:space="preserve"> представляет собой код группы пользователей, то SQL Server ищет записи с такими же значениями в столбцах </w:t>
      </w:r>
      <w:r w:rsidRPr="003D2205">
        <w:rPr>
          <w:rFonts w:ascii="Times New Roman" w:hAnsi="Times New Roman" w:cs="Times New Roman"/>
          <w:b/>
          <w:i/>
          <w:color w:val="000000"/>
          <w:sz w:val="28"/>
          <w:szCs w:val="28"/>
        </w:rPr>
        <w:t>id</w:t>
      </w:r>
      <w:r w:rsidRPr="003D2205">
        <w:rPr>
          <w:rFonts w:ascii="Times New Roman" w:hAnsi="Times New Roman" w:cs="Times New Roman"/>
          <w:color w:val="000000"/>
          <w:sz w:val="28"/>
          <w:szCs w:val="28"/>
        </w:rPr>
        <w:t xml:space="preserve">, </w:t>
      </w:r>
      <w:r w:rsidRPr="003D2205">
        <w:rPr>
          <w:rFonts w:ascii="Times New Roman" w:hAnsi="Times New Roman" w:cs="Times New Roman"/>
          <w:b/>
          <w:i/>
          <w:color w:val="000000"/>
          <w:sz w:val="28"/>
          <w:szCs w:val="28"/>
        </w:rPr>
        <w:t xml:space="preserve">action </w:t>
      </w:r>
      <w:r w:rsidRPr="003D2205">
        <w:rPr>
          <w:rFonts w:ascii="Times New Roman" w:hAnsi="Times New Roman" w:cs="Times New Roman"/>
          <w:color w:val="000000"/>
          <w:sz w:val="28"/>
          <w:szCs w:val="28"/>
        </w:rPr>
        <w:t xml:space="preserve">и </w:t>
      </w:r>
      <w:r w:rsidRPr="003D2205">
        <w:rPr>
          <w:rFonts w:ascii="Times New Roman" w:hAnsi="Times New Roman" w:cs="Times New Roman"/>
          <w:b/>
          <w:i/>
          <w:color w:val="000000"/>
          <w:sz w:val="28"/>
          <w:szCs w:val="28"/>
        </w:rPr>
        <w:t>uid</w:t>
      </w:r>
      <w:r w:rsidRPr="003D2205">
        <w:rPr>
          <w:rFonts w:ascii="Times New Roman" w:hAnsi="Times New Roman" w:cs="Times New Roman"/>
          <w:color w:val="000000"/>
          <w:sz w:val="28"/>
          <w:szCs w:val="28"/>
        </w:rPr>
        <w:t xml:space="preserve"> для пользователей этой группы и удаляет записи, т.к. разрешения, предоставленные для группы пользователей, имеют приоритет над разрешениями, предоставленными пользователю.</w:t>
      </w:r>
    </w:p>
    <w:p w:rsidR="003D2205" w:rsidRPr="003D2205" w:rsidRDefault="003D2205" w:rsidP="0010403B">
      <w:pPr>
        <w:pStyle w:val="a8"/>
        <w:numPr>
          <w:ilvl w:val="0"/>
          <w:numId w:val="77"/>
        </w:numPr>
        <w:tabs>
          <w:tab w:val="left" w:pos="0"/>
          <w:tab w:val="left" w:pos="1260"/>
        </w:tabs>
        <w:suppressAutoHyphens/>
        <w:spacing w:after="0" w:line="240" w:lineRule="auto"/>
        <w:ind w:left="0" w:firstLine="85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Если код в столбце </w:t>
      </w:r>
      <w:r w:rsidRPr="003D2205">
        <w:rPr>
          <w:rFonts w:ascii="Times New Roman" w:hAnsi="Times New Roman" w:cs="Times New Roman"/>
          <w:b/>
          <w:i/>
          <w:color w:val="000000"/>
          <w:sz w:val="28"/>
          <w:szCs w:val="28"/>
        </w:rPr>
        <w:t>uid</w:t>
      </w:r>
      <w:r w:rsidRPr="003D2205">
        <w:rPr>
          <w:rFonts w:ascii="Times New Roman" w:hAnsi="Times New Roman" w:cs="Times New Roman"/>
          <w:color w:val="000000"/>
          <w:sz w:val="28"/>
          <w:szCs w:val="28"/>
        </w:rPr>
        <w:t xml:space="preserve"> представляет собой код группы public, то SQL Server ищет записи с такими же значениями в столбцах </w:t>
      </w:r>
      <w:r w:rsidRPr="003D2205">
        <w:rPr>
          <w:rFonts w:ascii="Times New Roman" w:hAnsi="Times New Roman" w:cs="Times New Roman"/>
          <w:b/>
          <w:i/>
          <w:color w:val="000000"/>
          <w:sz w:val="28"/>
          <w:szCs w:val="28"/>
        </w:rPr>
        <w:t>id</w:t>
      </w:r>
      <w:r w:rsidRPr="003D2205">
        <w:rPr>
          <w:rFonts w:ascii="Times New Roman" w:hAnsi="Times New Roman" w:cs="Times New Roman"/>
          <w:color w:val="000000"/>
          <w:sz w:val="28"/>
          <w:szCs w:val="28"/>
        </w:rPr>
        <w:t>,</w:t>
      </w:r>
      <w:r w:rsidRPr="003D2205">
        <w:rPr>
          <w:rFonts w:ascii="Times New Roman" w:hAnsi="Times New Roman" w:cs="Times New Roman"/>
          <w:b/>
          <w:i/>
          <w:color w:val="000000"/>
          <w:sz w:val="28"/>
          <w:szCs w:val="28"/>
        </w:rPr>
        <w:t xml:space="preserve"> action </w:t>
      </w:r>
      <w:r w:rsidRPr="003D2205">
        <w:rPr>
          <w:rFonts w:ascii="Times New Roman" w:hAnsi="Times New Roman" w:cs="Times New Roman"/>
          <w:color w:val="000000"/>
          <w:sz w:val="28"/>
          <w:szCs w:val="28"/>
        </w:rPr>
        <w:t xml:space="preserve">и </w:t>
      </w:r>
      <w:r w:rsidRPr="003D2205">
        <w:rPr>
          <w:rFonts w:ascii="Times New Roman" w:hAnsi="Times New Roman" w:cs="Times New Roman"/>
          <w:b/>
          <w:i/>
          <w:color w:val="000000"/>
          <w:sz w:val="28"/>
          <w:szCs w:val="28"/>
        </w:rPr>
        <w:t>uid</w:t>
      </w:r>
      <w:r w:rsidRPr="003D2205">
        <w:rPr>
          <w:rFonts w:ascii="Times New Roman" w:hAnsi="Times New Roman" w:cs="Times New Roman"/>
          <w:color w:val="000000"/>
          <w:sz w:val="28"/>
          <w:szCs w:val="28"/>
        </w:rPr>
        <w:t xml:space="preserve"> для пользователей этой группы и удаляет эти записи. Найденные записи удаляются как для пользователей, так и для групп (кроме записи для группы public).</w:t>
      </w:r>
    </w:p>
    <w:p w:rsidR="003D2205" w:rsidRPr="003D2205" w:rsidRDefault="003D2205" w:rsidP="003D2205">
      <w:pPr>
        <w:pStyle w:val="a8"/>
        <w:tabs>
          <w:tab w:val="left" w:pos="0"/>
        </w:tabs>
        <w:ind w:left="0" w:firstLine="709"/>
        <w:jc w:val="both"/>
        <w:rPr>
          <w:rFonts w:ascii="Times New Roman" w:hAnsi="Times New Roman" w:cs="Times New Roman"/>
          <w:color w:val="000000"/>
          <w:sz w:val="28"/>
          <w:szCs w:val="28"/>
        </w:rPr>
      </w:pPr>
    </w:p>
    <w:p w:rsidR="003D2205" w:rsidRPr="003D2205" w:rsidRDefault="003D2205" w:rsidP="003D2205">
      <w:pPr>
        <w:pStyle w:val="3"/>
        <w:tabs>
          <w:tab w:val="left" w:pos="0"/>
        </w:tabs>
        <w:spacing w:before="240" w:after="60"/>
        <w:ind w:firstLine="709"/>
        <w:jc w:val="both"/>
      </w:pPr>
      <w:bookmarkStart w:id="570" w:name="_Toc413884618"/>
      <w:r w:rsidRPr="003D2205">
        <w:t>2.1.9 Установка разрешений для работы с БД</w:t>
      </w:r>
      <w:bookmarkEnd w:id="570"/>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предоставления или запрещения разрешений на работу с БД запустите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EM</w:t>
      </w:r>
      <w:r w:rsidRPr="003D2205">
        <w:rPr>
          <w:color w:val="000000"/>
          <w:sz w:val="28"/>
          <w:szCs w:val="28"/>
        </w:rPr>
        <w:t xml:space="preserve">. В окне </w:t>
      </w:r>
      <w:r w:rsidRPr="003D2205">
        <w:rPr>
          <w:i/>
          <w:color w:val="000000"/>
          <w:sz w:val="28"/>
          <w:szCs w:val="28"/>
          <w:lang w:val="en-US"/>
        </w:rPr>
        <w:t>Server</w:t>
      </w:r>
      <w:r w:rsidRPr="003D2205">
        <w:rPr>
          <w:color w:val="000000"/>
          <w:sz w:val="28"/>
          <w:szCs w:val="28"/>
        </w:rPr>
        <w:t xml:space="preserve"> </w:t>
      </w:r>
      <w:r w:rsidRPr="003D2205">
        <w:rPr>
          <w:color w:val="000000"/>
          <w:sz w:val="28"/>
          <w:szCs w:val="28"/>
          <w:lang w:val="en-US"/>
        </w:rPr>
        <w:t>EM</w:t>
      </w:r>
      <w:r w:rsidRPr="003D2205">
        <w:rPr>
          <w:color w:val="000000"/>
          <w:sz w:val="28"/>
          <w:szCs w:val="28"/>
        </w:rPr>
        <w:t xml:space="preserve"> выберите требуемую БД, в контекстном меню выберете команду </w:t>
      </w:r>
      <w:r w:rsidRPr="003D2205">
        <w:rPr>
          <w:i/>
          <w:color w:val="000000"/>
          <w:sz w:val="28"/>
          <w:szCs w:val="28"/>
          <w:lang w:val="en-US"/>
        </w:rPr>
        <w:t>Properties</w:t>
      </w:r>
      <w:r w:rsidRPr="003D2205">
        <w:rPr>
          <w:color w:val="000000"/>
          <w:sz w:val="28"/>
          <w:szCs w:val="28"/>
        </w:rPr>
        <w:t xml:space="preserve">, а затем вкладку </w:t>
      </w:r>
      <w:r w:rsidRPr="003D2205">
        <w:rPr>
          <w:i/>
          <w:color w:val="000000"/>
          <w:sz w:val="28"/>
          <w:szCs w:val="28"/>
          <w:lang w:val="en-US"/>
        </w:rPr>
        <w:t>Permissions</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Выберите группу или пользователя, а затем соответствующий столбец с разрешением.</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Возможные разрешения перечислены в ниже приведенной </w:t>
      </w:r>
      <w:r w:rsidRPr="00F9476E">
        <w:rPr>
          <w:color w:val="000000"/>
          <w:sz w:val="28"/>
          <w:szCs w:val="28"/>
        </w:rPr>
        <w:t xml:space="preserve">таблице </w:t>
      </w:r>
      <w:r w:rsidR="00F9476E">
        <w:rPr>
          <w:color w:val="000000"/>
          <w:sz w:val="28"/>
          <w:szCs w:val="28"/>
        </w:rPr>
        <w:t>17</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Щелчком мыши вы можете предоставить соответствующее разрешение (появляется зеленая галочка) или запретить его (появляется перечеркнутый красный круг). Синяя галочка обозначает, что данное разрешение предоставлено и действует в настоящее время,  а красная – что данное разрешение в настоящее время запрещено. Установленные разрешения начинают действовать после того, как вы нажмете кнопку «</w:t>
      </w:r>
      <w:r w:rsidRPr="003D2205">
        <w:rPr>
          <w:i/>
          <w:color w:val="000000"/>
          <w:sz w:val="28"/>
          <w:szCs w:val="28"/>
        </w:rPr>
        <w:t>ОК»</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14"/>
        <w:keepNext/>
        <w:tabs>
          <w:tab w:val="left" w:pos="0"/>
        </w:tabs>
        <w:ind w:firstLine="709"/>
        <w:jc w:val="both"/>
        <w:rPr>
          <w:b w:val="0"/>
          <w:color w:val="000000"/>
          <w:sz w:val="28"/>
          <w:szCs w:val="28"/>
        </w:rPr>
      </w:pPr>
      <w:r w:rsidRPr="00F9476E">
        <w:rPr>
          <w:b w:val="0"/>
          <w:color w:val="000000"/>
          <w:sz w:val="28"/>
          <w:szCs w:val="28"/>
        </w:rPr>
        <w:t xml:space="preserve">Таблица </w:t>
      </w:r>
      <w:r w:rsidR="0010403B">
        <w:rPr>
          <w:b w:val="0"/>
          <w:color w:val="000000"/>
          <w:sz w:val="28"/>
          <w:szCs w:val="28"/>
        </w:rPr>
        <w:t>№</w:t>
      </w:r>
      <w:r w:rsidR="00F9476E">
        <w:rPr>
          <w:b w:val="0"/>
          <w:color w:val="000000"/>
          <w:sz w:val="28"/>
          <w:szCs w:val="28"/>
        </w:rPr>
        <w:t>17</w:t>
      </w:r>
      <w:r w:rsidRPr="003D2205">
        <w:rPr>
          <w:b w:val="0"/>
          <w:color w:val="000000"/>
          <w:sz w:val="28"/>
          <w:szCs w:val="28"/>
        </w:rPr>
        <w:t xml:space="preserve"> </w:t>
      </w:r>
      <w:r w:rsidR="00F9476E">
        <w:rPr>
          <w:b w:val="0"/>
          <w:color w:val="000000"/>
          <w:sz w:val="28"/>
          <w:szCs w:val="28"/>
        </w:rPr>
        <w:t xml:space="preserve"> - </w:t>
      </w:r>
      <w:r w:rsidRPr="003D2205">
        <w:rPr>
          <w:b w:val="0"/>
          <w:color w:val="000000"/>
          <w:sz w:val="28"/>
          <w:szCs w:val="28"/>
        </w:rPr>
        <w:t>Возможные разрешения</w:t>
      </w:r>
    </w:p>
    <w:tbl>
      <w:tblPr>
        <w:tblW w:w="0" w:type="auto"/>
        <w:jc w:val="center"/>
        <w:tblLayout w:type="fixed"/>
        <w:tblLook w:val="0000" w:firstRow="0" w:lastRow="0" w:firstColumn="0" w:lastColumn="0" w:noHBand="0" w:noVBand="0"/>
      </w:tblPr>
      <w:tblGrid>
        <w:gridCol w:w="2249"/>
        <w:gridCol w:w="7630"/>
      </w:tblGrid>
      <w:tr w:rsidR="003D2205" w:rsidRPr="003D2205" w:rsidTr="00F9476E">
        <w:trPr>
          <w:jc w:val="center"/>
        </w:trPr>
        <w:tc>
          <w:tcPr>
            <w:tcW w:w="2249" w:type="dxa"/>
            <w:tcBorders>
              <w:top w:val="single" w:sz="4" w:space="0" w:color="000000"/>
              <w:left w:val="single" w:sz="4" w:space="0" w:color="000000"/>
              <w:bottom w:val="single" w:sz="4" w:space="0" w:color="000000"/>
            </w:tcBorders>
            <w:vAlign w:val="center"/>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Разрешение</w:t>
            </w:r>
          </w:p>
        </w:tc>
        <w:tc>
          <w:tcPr>
            <w:tcW w:w="7630" w:type="dxa"/>
            <w:tcBorders>
              <w:top w:val="single" w:sz="4" w:space="0" w:color="000000"/>
              <w:left w:val="single" w:sz="4" w:space="0" w:color="000000"/>
              <w:bottom w:val="single" w:sz="4" w:space="0" w:color="000000"/>
              <w:right w:val="single" w:sz="4" w:space="0" w:color="000000"/>
            </w:tcBorders>
            <w:vAlign w:val="center"/>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Позволяет пользователю создать</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DB</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b/>
                <w:i/>
                <w:color w:val="000000"/>
                <w:sz w:val="28"/>
                <w:szCs w:val="28"/>
              </w:rPr>
            </w:pPr>
            <w:r w:rsidRPr="003D2205">
              <w:rPr>
                <w:rFonts w:ascii="Times New Roman" w:hAnsi="Times New Roman" w:cs="Times New Roman"/>
                <w:color w:val="000000"/>
                <w:sz w:val="28"/>
                <w:szCs w:val="28"/>
              </w:rPr>
              <w:t xml:space="preserve">Базу данных. Может быть предоставлено только системным администратором и только для пользователя, включенного в БД </w:t>
            </w:r>
            <w:r w:rsidRPr="003D2205">
              <w:rPr>
                <w:rFonts w:ascii="Times New Roman" w:hAnsi="Times New Roman" w:cs="Times New Roman"/>
                <w:b/>
                <w:i/>
                <w:color w:val="000000"/>
                <w:sz w:val="28"/>
                <w:szCs w:val="28"/>
                <w:lang w:val="en-US"/>
              </w:rPr>
              <w:t>master</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 TABLE</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rPr>
              <w:t>Таблицу</w:t>
            </w:r>
            <w:r w:rsidRPr="003D2205">
              <w:rPr>
                <w:rFonts w:ascii="Times New Roman" w:hAnsi="Times New Roman" w:cs="Times New Roman"/>
                <w:color w:val="000000"/>
                <w:sz w:val="28"/>
                <w:szCs w:val="28"/>
                <w:lang w:val="en-US"/>
              </w:rPr>
              <w:t xml:space="preserve"> </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VIEW</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Представление </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SP</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Хранимую процедуру для БД</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DEFAULT</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Значение по умолчанию, которое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 xml:space="preserve"> будет записывать в столбец, если ничего не введено пользователем</w:t>
            </w:r>
          </w:p>
        </w:tc>
      </w:tr>
      <w:tr w:rsidR="003D2205" w:rsidRPr="003D2205" w:rsidTr="00F9476E">
        <w:trPr>
          <w:jc w:val="center"/>
        </w:trPr>
        <w:tc>
          <w:tcPr>
            <w:tcW w:w="2249" w:type="dxa"/>
            <w:tcBorders>
              <w:top w:val="single" w:sz="4" w:space="0" w:color="000000"/>
              <w:left w:val="single" w:sz="4" w:space="0" w:color="000000"/>
              <w:bottom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RULE</w:t>
            </w:r>
          </w:p>
        </w:tc>
        <w:tc>
          <w:tcPr>
            <w:tcW w:w="7630" w:type="dxa"/>
            <w:tcBorders>
              <w:top w:val="single" w:sz="4" w:space="0" w:color="000000"/>
              <w:left w:val="single" w:sz="4" w:space="0" w:color="000000"/>
              <w:bottom w:val="single" w:sz="4" w:space="0" w:color="000000"/>
              <w:right w:val="single" w:sz="4" w:space="0" w:color="000000"/>
            </w:tcBorders>
          </w:tcPr>
          <w:p w:rsidR="003D2205" w:rsidRPr="003D2205" w:rsidRDefault="003D2205" w:rsidP="0010403B">
            <w:pPr>
              <w:tabs>
                <w:tab w:val="left" w:pos="0"/>
              </w:tabs>
              <w:snapToGrid w:val="0"/>
              <w:spacing w:after="0" w:line="240" w:lineRule="auto"/>
              <w:ind w:firstLine="11"/>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Правила ввода данных</w:t>
            </w:r>
          </w:p>
        </w:tc>
      </w:tr>
    </w:tbl>
    <w:p w:rsidR="003D2205" w:rsidRPr="003D2205" w:rsidRDefault="003D2205" w:rsidP="003D2205">
      <w:pPr>
        <w:pStyle w:val="3"/>
        <w:tabs>
          <w:tab w:val="left" w:pos="0"/>
        </w:tabs>
        <w:spacing w:before="240" w:after="60"/>
        <w:ind w:firstLine="709"/>
        <w:jc w:val="both"/>
      </w:pPr>
    </w:p>
    <w:p w:rsidR="003D2205" w:rsidRPr="003D2205" w:rsidRDefault="003D2205" w:rsidP="003D2205">
      <w:pPr>
        <w:pStyle w:val="3"/>
        <w:tabs>
          <w:tab w:val="left" w:pos="0"/>
        </w:tabs>
        <w:spacing w:before="240" w:after="60"/>
        <w:ind w:firstLine="709"/>
        <w:jc w:val="both"/>
      </w:pPr>
      <w:bookmarkStart w:id="571" w:name="_Toc413884619"/>
      <w:r w:rsidRPr="003D2205">
        <w:t>2.1.10 Определение объектных разрешений</w:t>
      </w:r>
      <w:bookmarkEnd w:id="571"/>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предоставления или запрещения объектных разрешений запустите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EM</w:t>
      </w:r>
      <w:r w:rsidRPr="003D2205">
        <w:rPr>
          <w:color w:val="000000"/>
          <w:sz w:val="28"/>
          <w:szCs w:val="28"/>
        </w:rPr>
        <w:t xml:space="preserve"> и выполните следующие действия. В окне </w:t>
      </w:r>
      <w:r w:rsidRPr="003D2205">
        <w:rPr>
          <w:i/>
          <w:color w:val="000000"/>
          <w:sz w:val="28"/>
          <w:szCs w:val="28"/>
          <w:lang w:val="en-US"/>
        </w:rPr>
        <w:t>Server</w:t>
      </w:r>
      <w:r w:rsidRPr="003D2205">
        <w:rPr>
          <w:color w:val="000000"/>
          <w:sz w:val="28"/>
          <w:szCs w:val="28"/>
        </w:rPr>
        <w:t xml:space="preserve"> </w:t>
      </w:r>
      <w:r w:rsidRPr="003D2205">
        <w:rPr>
          <w:color w:val="000000"/>
          <w:sz w:val="28"/>
          <w:szCs w:val="28"/>
          <w:lang w:val="en-US"/>
        </w:rPr>
        <w:t>EM</w:t>
      </w:r>
      <w:r w:rsidRPr="003D2205">
        <w:rPr>
          <w:color w:val="000000"/>
          <w:sz w:val="28"/>
          <w:szCs w:val="28"/>
        </w:rPr>
        <w:t xml:space="preserve"> выберите требуемый сервер, выделите требуемый объект </w:t>
      </w:r>
      <w:r w:rsidRPr="003D2205">
        <w:rPr>
          <w:i/>
          <w:color w:val="000000"/>
          <w:sz w:val="28"/>
          <w:szCs w:val="28"/>
          <w:lang w:val="en-US"/>
        </w:rPr>
        <w:t>Databases</w:t>
      </w:r>
      <w:r w:rsidRPr="003D2205">
        <w:rPr>
          <w:i/>
          <w:color w:val="000000"/>
          <w:sz w:val="28"/>
          <w:szCs w:val="28"/>
        </w:rPr>
        <w:t xml:space="preserve"> | </w:t>
      </w:r>
      <w:r w:rsidRPr="003D2205">
        <w:rPr>
          <w:i/>
          <w:color w:val="000000"/>
          <w:sz w:val="28"/>
          <w:szCs w:val="28"/>
          <w:lang w:val="en-US"/>
        </w:rPr>
        <w:t>NewDatabase</w:t>
      </w:r>
      <w:r w:rsidRPr="003D2205">
        <w:rPr>
          <w:i/>
          <w:color w:val="000000"/>
          <w:sz w:val="28"/>
          <w:szCs w:val="28"/>
        </w:rPr>
        <w:t xml:space="preserve"> | </w:t>
      </w:r>
      <w:r w:rsidRPr="003D2205">
        <w:rPr>
          <w:i/>
          <w:color w:val="000000"/>
          <w:sz w:val="28"/>
          <w:szCs w:val="28"/>
          <w:lang w:val="en-US"/>
        </w:rPr>
        <w:t>Tables</w:t>
      </w:r>
      <w:r w:rsidRPr="003D2205">
        <w:rPr>
          <w:color w:val="000000"/>
          <w:sz w:val="28"/>
          <w:szCs w:val="28"/>
        </w:rPr>
        <w:t xml:space="preserve">. В контекстном меню </w:t>
      </w:r>
      <w:r w:rsidRPr="003D2205">
        <w:rPr>
          <w:i/>
          <w:color w:val="000000"/>
          <w:sz w:val="28"/>
          <w:szCs w:val="28"/>
          <w:lang w:val="en-US"/>
        </w:rPr>
        <w:t>All</w:t>
      </w:r>
      <w:r w:rsidRPr="003D2205">
        <w:rPr>
          <w:i/>
          <w:color w:val="000000"/>
          <w:sz w:val="28"/>
          <w:szCs w:val="28"/>
        </w:rPr>
        <w:t xml:space="preserve"> </w:t>
      </w:r>
      <w:r w:rsidRPr="003D2205">
        <w:rPr>
          <w:i/>
          <w:color w:val="000000"/>
          <w:sz w:val="28"/>
          <w:szCs w:val="28"/>
          <w:lang w:val="en-US"/>
        </w:rPr>
        <w:t>Tasks</w:t>
      </w:r>
      <w:r w:rsidRPr="003D2205">
        <w:rPr>
          <w:i/>
          <w:color w:val="000000"/>
          <w:sz w:val="28"/>
          <w:szCs w:val="28"/>
        </w:rPr>
        <w:t xml:space="preserve"> | </w:t>
      </w:r>
      <w:r w:rsidRPr="003D2205">
        <w:rPr>
          <w:i/>
          <w:color w:val="000000"/>
          <w:sz w:val="28"/>
          <w:szCs w:val="28"/>
          <w:lang w:val="en-US"/>
        </w:rPr>
        <w:t>Manage</w:t>
      </w:r>
      <w:r w:rsidRPr="003D2205">
        <w:rPr>
          <w:i/>
          <w:color w:val="000000"/>
          <w:sz w:val="28"/>
          <w:szCs w:val="28"/>
        </w:rPr>
        <w:t xml:space="preserve"> </w:t>
      </w:r>
      <w:r w:rsidRPr="003D2205">
        <w:rPr>
          <w:i/>
          <w:color w:val="000000"/>
          <w:sz w:val="28"/>
          <w:szCs w:val="28"/>
          <w:lang w:val="en-US"/>
        </w:rPr>
        <w:t>Permissions</w:t>
      </w:r>
      <w:r w:rsidRPr="003D2205">
        <w:rPr>
          <w:color w:val="000000"/>
          <w:sz w:val="28"/>
          <w:szCs w:val="28"/>
        </w:rPr>
        <w:t xml:space="preserve">. </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 появившемся окне диалога, вы можете установить пункты, приведенные в </w:t>
      </w:r>
      <w:r w:rsidRPr="00F9476E">
        <w:rPr>
          <w:color w:val="000000"/>
          <w:sz w:val="28"/>
          <w:szCs w:val="28"/>
        </w:rPr>
        <w:t xml:space="preserve">таблице </w:t>
      </w:r>
      <w:r w:rsidR="0010403B">
        <w:rPr>
          <w:color w:val="000000"/>
          <w:sz w:val="28"/>
          <w:szCs w:val="28"/>
        </w:rPr>
        <w:t>№</w:t>
      </w:r>
      <w:r w:rsidR="00F9476E">
        <w:rPr>
          <w:color w:val="000000"/>
          <w:sz w:val="28"/>
          <w:szCs w:val="28"/>
        </w:rPr>
        <w:t>18</w:t>
      </w:r>
      <w:r w:rsidRPr="003D2205">
        <w:rPr>
          <w:color w:val="000000"/>
          <w:sz w:val="28"/>
          <w:szCs w:val="28"/>
        </w:rPr>
        <w:t>.</w:t>
      </w:r>
    </w:p>
    <w:p w:rsidR="003D2205" w:rsidRPr="003D2205" w:rsidRDefault="003D2205" w:rsidP="003D2205">
      <w:pPr>
        <w:pStyle w:val="14"/>
        <w:keepNext/>
        <w:tabs>
          <w:tab w:val="left" w:pos="0"/>
        </w:tabs>
        <w:ind w:firstLine="709"/>
        <w:jc w:val="both"/>
        <w:rPr>
          <w:b w:val="0"/>
          <w:color w:val="000000"/>
          <w:sz w:val="28"/>
          <w:szCs w:val="28"/>
        </w:rPr>
      </w:pPr>
      <w:r w:rsidRPr="00F9476E">
        <w:rPr>
          <w:b w:val="0"/>
          <w:color w:val="000000"/>
          <w:sz w:val="28"/>
          <w:szCs w:val="28"/>
        </w:rPr>
        <w:t xml:space="preserve">Таблица </w:t>
      </w:r>
      <w:r w:rsidR="0010403B">
        <w:rPr>
          <w:b w:val="0"/>
          <w:color w:val="000000"/>
          <w:sz w:val="28"/>
          <w:szCs w:val="28"/>
        </w:rPr>
        <w:t>№</w:t>
      </w:r>
      <w:r w:rsidR="00F9476E">
        <w:rPr>
          <w:b w:val="0"/>
          <w:color w:val="000000"/>
          <w:sz w:val="28"/>
          <w:szCs w:val="28"/>
        </w:rPr>
        <w:t>18 -</w:t>
      </w:r>
      <w:r w:rsidRPr="003D2205">
        <w:rPr>
          <w:b w:val="0"/>
          <w:color w:val="000000"/>
          <w:sz w:val="28"/>
          <w:szCs w:val="28"/>
        </w:rPr>
        <w:t xml:space="preserve"> Допустимые пункты</w:t>
      </w:r>
    </w:p>
    <w:tbl>
      <w:tblPr>
        <w:tblW w:w="0" w:type="auto"/>
        <w:jc w:val="center"/>
        <w:tblLayout w:type="fixed"/>
        <w:tblLook w:val="0000" w:firstRow="0" w:lastRow="0" w:firstColumn="0" w:lastColumn="0" w:noHBand="0" w:noVBand="0"/>
      </w:tblPr>
      <w:tblGrid>
        <w:gridCol w:w="1707"/>
        <w:gridCol w:w="7659"/>
      </w:tblGrid>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Разрешение</w:t>
            </w:r>
          </w:p>
        </w:tc>
        <w:tc>
          <w:tcPr>
            <w:tcW w:w="7659" w:type="dxa"/>
            <w:tcBorders>
              <w:top w:val="single" w:sz="4" w:space="0" w:color="000000"/>
              <w:left w:val="single" w:sz="4" w:space="0" w:color="000000"/>
              <w:bottom w:val="single" w:sz="4" w:space="0" w:color="000000"/>
              <w:right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Пользователь или группа может</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AC2AC8">
            <w:pPr>
              <w:pStyle w:val="9"/>
              <w:keepLines w:val="0"/>
              <w:numPr>
                <w:ilvl w:val="8"/>
                <w:numId w:val="38"/>
              </w:numPr>
              <w:tabs>
                <w:tab w:val="left" w:pos="0"/>
                <w:tab w:val="left" w:pos="709"/>
                <w:tab w:val="left" w:pos="1276"/>
              </w:tabs>
              <w:suppressAutoHyphens/>
              <w:snapToGrid w:val="0"/>
              <w:spacing w:before="120" w:after="120" w:line="240" w:lineRule="auto"/>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SELECT</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Считывать данные из таблицы, представления или столбца</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INSERT</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Добавлять новые данные в таблицу или представление</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UPDATE</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Изменять данные в таблице, представлении или столбце</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DELETE</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Удалять данные из таблицы или столбца</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EXECUTE</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AC2AC8">
            <w:pPr>
              <w:pStyle w:val="5"/>
              <w:keepLines w:val="0"/>
              <w:numPr>
                <w:ilvl w:val="4"/>
                <w:numId w:val="38"/>
              </w:numPr>
              <w:tabs>
                <w:tab w:val="left" w:pos="0"/>
              </w:tabs>
              <w:suppressAutoHyphens/>
              <w:snapToGrid w:val="0"/>
              <w:spacing w:before="0" w:after="120" w:line="240" w:lineRule="auto"/>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Выполнять хранимую процедуру</w:t>
            </w:r>
          </w:p>
        </w:tc>
      </w:tr>
      <w:tr w:rsidR="003D2205" w:rsidRPr="003D2205" w:rsidTr="0010403B">
        <w:trPr>
          <w:jc w:val="center"/>
        </w:trPr>
        <w:tc>
          <w:tcPr>
            <w:tcW w:w="1707" w:type="dxa"/>
            <w:tcBorders>
              <w:top w:val="single" w:sz="4" w:space="0" w:color="000000"/>
              <w:left w:val="single" w:sz="4" w:space="0" w:color="000000"/>
              <w:bottom w:val="single" w:sz="4" w:space="0" w:color="000000"/>
            </w:tcBorders>
            <w:vAlign w:val="center"/>
          </w:tcPr>
          <w:p w:rsidR="003D2205" w:rsidRPr="003D2205" w:rsidRDefault="003D2205" w:rsidP="00F9476E">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DRI</w:t>
            </w:r>
          </w:p>
        </w:tc>
        <w:tc>
          <w:tcPr>
            <w:tcW w:w="7659" w:type="dxa"/>
            <w:tcBorders>
              <w:top w:val="single" w:sz="4" w:space="0" w:color="000000"/>
              <w:left w:val="single" w:sz="4" w:space="0" w:color="000000"/>
              <w:bottom w:val="single" w:sz="4" w:space="0" w:color="000000"/>
              <w:right w:val="single" w:sz="4" w:space="0" w:color="000000"/>
            </w:tcBorders>
          </w:tcPr>
          <w:p w:rsidR="003D2205" w:rsidRPr="003D2205" w:rsidRDefault="003D2205" w:rsidP="00F9476E">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Ссылаться на таблицу без наличия разрешения </w:t>
            </w:r>
            <w:r w:rsidRPr="003D2205">
              <w:rPr>
                <w:rFonts w:ascii="Times New Roman" w:hAnsi="Times New Roman" w:cs="Times New Roman"/>
                <w:color w:val="000000"/>
                <w:sz w:val="28"/>
                <w:szCs w:val="28"/>
                <w:lang w:val="en-US"/>
              </w:rPr>
              <w:t>SELECT</w:t>
            </w:r>
            <w:r w:rsidRPr="003D2205">
              <w:rPr>
                <w:rFonts w:ascii="Times New Roman" w:hAnsi="Times New Roman" w:cs="Times New Roman"/>
                <w:color w:val="000000"/>
                <w:sz w:val="28"/>
                <w:szCs w:val="28"/>
              </w:rPr>
              <w:t xml:space="preserve"> для этой таблицы</w:t>
            </w:r>
          </w:p>
        </w:tc>
      </w:tr>
    </w:tbl>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определения разрешений </w:t>
      </w:r>
      <w:r w:rsidRPr="003D2205">
        <w:rPr>
          <w:color w:val="000000"/>
          <w:sz w:val="28"/>
          <w:szCs w:val="28"/>
          <w:lang w:val="en-US"/>
        </w:rPr>
        <w:t>SELECT</w:t>
      </w:r>
      <w:r w:rsidRPr="003D2205">
        <w:rPr>
          <w:color w:val="000000"/>
          <w:sz w:val="28"/>
          <w:szCs w:val="28"/>
        </w:rPr>
        <w:t xml:space="preserve"> или </w:t>
      </w:r>
      <w:r w:rsidRPr="003D2205">
        <w:rPr>
          <w:color w:val="000000"/>
          <w:sz w:val="28"/>
          <w:szCs w:val="28"/>
          <w:lang w:val="en-US"/>
        </w:rPr>
        <w:t>UPDATE</w:t>
      </w:r>
      <w:r w:rsidRPr="003D2205">
        <w:rPr>
          <w:color w:val="000000"/>
          <w:sz w:val="28"/>
          <w:szCs w:val="28"/>
        </w:rPr>
        <w:t xml:space="preserve"> для какого-либо столбца (таблицы или представления) установите флажок </w:t>
      </w:r>
      <w:r w:rsidRPr="003D2205">
        <w:rPr>
          <w:i/>
          <w:color w:val="000000"/>
          <w:sz w:val="28"/>
          <w:szCs w:val="28"/>
          <w:lang w:val="en-US"/>
        </w:rPr>
        <w:t>List</w:t>
      </w:r>
      <w:r w:rsidRPr="003D2205">
        <w:rPr>
          <w:i/>
          <w:color w:val="000000"/>
          <w:sz w:val="28"/>
          <w:szCs w:val="28"/>
        </w:rPr>
        <w:t xml:space="preserve"> </w:t>
      </w:r>
      <w:r w:rsidRPr="003D2205">
        <w:rPr>
          <w:i/>
          <w:color w:val="000000"/>
          <w:sz w:val="28"/>
          <w:szCs w:val="28"/>
          <w:lang w:val="en-US"/>
        </w:rPr>
        <w:t>All</w:t>
      </w:r>
      <w:r w:rsidRPr="003D2205">
        <w:rPr>
          <w:i/>
          <w:color w:val="000000"/>
          <w:sz w:val="28"/>
          <w:szCs w:val="28"/>
        </w:rPr>
        <w:t xml:space="preserve"> </w:t>
      </w:r>
      <w:r w:rsidRPr="003D2205">
        <w:rPr>
          <w:i/>
          <w:color w:val="000000"/>
          <w:sz w:val="28"/>
          <w:szCs w:val="28"/>
          <w:lang w:val="en-US"/>
        </w:rPr>
        <w:t>Users</w:t>
      </w:r>
      <w:r w:rsidRPr="003D2205">
        <w:rPr>
          <w:color w:val="000000"/>
          <w:sz w:val="28"/>
          <w:szCs w:val="28"/>
        </w:rPr>
        <w:t xml:space="preserve">. Для предоставления всех разрешений всем пользователям или группам для всех объектов. Для принятия выполненных установок щелкните на кнопке </w:t>
      </w:r>
      <w:r w:rsidRPr="003D2205">
        <w:rPr>
          <w:i/>
          <w:color w:val="000000"/>
          <w:sz w:val="28"/>
          <w:szCs w:val="28"/>
        </w:rPr>
        <w:t>«Применить»</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При предоставлении разрешений следует учитывать взаимозависимости между объектами БД. Такие зависимые объекты БД, как представления, хранимые процедуры и триггеры дают администраторам следующие дополнительные возможности обеспечения безопасности данных:</w:t>
      </w:r>
    </w:p>
    <w:p w:rsidR="003D2205" w:rsidRPr="003D2205" w:rsidRDefault="003D2205" w:rsidP="00AC2AC8">
      <w:pPr>
        <w:pStyle w:val="211"/>
        <w:numPr>
          <w:ilvl w:val="0"/>
          <w:numId w:val="51"/>
        </w:numPr>
        <w:tabs>
          <w:tab w:val="clear" w:pos="360"/>
          <w:tab w:val="num" w:pos="0"/>
          <w:tab w:val="left" w:pos="1260"/>
        </w:tabs>
        <w:ind w:left="0" w:firstLine="709"/>
        <w:rPr>
          <w:color w:val="000000"/>
          <w:sz w:val="28"/>
          <w:szCs w:val="28"/>
        </w:rPr>
      </w:pPr>
      <w:r w:rsidRPr="003D2205">
        <w:rPr>
          <w:color w:val="000000"/>
          <w:sz w:val="28"/>
          <w:szCs w:val="28"/>
        </w:rPr>
        <w:t>представления могут закрыть доступ к некоторым записям таблиц;</w:t>
      </w:r>
    </w:p>
    <w:p w:rsidR="003D2205" w:rsidRPr="003D2205" w:rsidRDefault="003D2205" w:rsidP="00AC2AC8">
      <w:pPr>
        <w:pStyle w:val="211"/>
        <w:numPr>
          <w:ilvl w:val="0"/>
          <w:numId w:val="51"/>
        </w:numPr>
        <w:tabs>
          <w:tab w:val="clear" w:pos="360"/>
          <w:tab w:val="num" w:pos="0"/>
          <w:tab w:val="num" w:pos="720"/>
          <w:tab w:val="left" w:pos="1260"/>
        </w:tabs>
        <w:ind w:left="0" w:firstLine="709"/>
        <w:rPr>
          <w:color w:val="000000"/>
          <w:sz w:val="28"/>
          <w:szCs w:val="28"/>
        </w:rPr>
      </w:pPr>
      <w:r w:rsidRPr="003D2205">
        <w:rPr>
          <w:color w:val="000000"/>
          <w:sz w:val="28"/>
          <w:szCs w:val="28"/>
        </w:rPr>
        <w:t>хранимые процедуры могут запретить (или выполнить) дополнительную проверку всех изменяемых данных;</w:t>
      </w:r>
    </w:p>
    <w:p w:rsidR="003D2205" w:rsidRPr="003D2205" w:rsidRDefault="003D2205" w:rsidP="00AC2AC8">
      <w:pPr>
        <w:pStyle w:val="211"/>
        <w:numPr>
          <w:ilvl w:val="0"/>
          <w:numId w:val="51"/>
        </w:numPr>
        <w:tabs>
          <w:tab w:val="clear" w:pos="360"/>
          <w:tab w:val="num" w:pos="0"/>
          <w:tab w:val="num" w:pos="720"/>
          <w:tab w:val="left" w:pos="1260"/>
        </w:tabs>
        <w:ind w:left="0" w:firstLine="709"/>
        <w:rPr>
          <w:color w:val="000000"/>
          <w:sz w:val="28"/>
          <w:szCs w:val="28"/>
        </w:rPr>
      </w:pPr>
      <w:r w:rsidRPr="003D2205">
        <w:rPr>
          <w:color w:val="000000"/>
          <w:sz w:val="28"/>
          <w:szCs w:val="28"/>
        </w:rPr>
        <w:t>триггеры позволяют обновлять данные в связанных записях.</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Если представление и таблица, на которой оно основано, имеют разных владельцев, то пользователь, который хочет считать данные представления, должен получить (от владельца таблицы) разрешение и на считывание данных из </w:t>
      </w:r>
      <w:r w:rsidRPr="00F9476E">
        <w:rPr>
          <w:color w:val="000000"/>
          <w:sz w:val="28"/>
          <w:szCs w:val="28"/>
        </w:rPr>
        <w:t>таблицы</w:t>
      </w:r>
      <w:r w:rsidRPr="003D2205">
        <w:rPr>
          <w:color w:val="000000"/>
          <w:sz w:val="28"/>
          <w:szCs w:val="28"/>
        </w:rPr>
        <w:t>. Пользователь получает доступ к таблице, и дополнительный уровень безопасности использоваться не может.</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Не рекомендуется без особых причин допускать такую ситуацию. Следует придерживаться следующих правил:</w:t>
      </w:r>
    </w:p>
    <w:p w:rsidR="003D2205" w:rsidRPr="003D2205" w:rsidRDefault="003D2205" w:rsidP="00AC2AC8">
      <w:pPr>
        <w:pStyle w:val="211"/>
        <w:numPr>
          <w:ilvl w:val="0"/>
          <w:numId w:val="52"/>
        </w:numPr>
        <w:tabs>
          <w:tab w:val="clear" w:pos="360"/>
          <w:tab w:val="num" w:pos="0"/>
          <w:tab w:val="left" w:pos="1260"/>
        </w:tabs>
        <w:ind w:left="0" w:firstLine="709"/>
        <w:rPr>
          <w:color w:val="000000"/>
          <w:sz w:val="28"/>
          <w:szCs w:val="28"/>
        </w:rPr>
      </w:pPr>
      <w:r w:rsidRPr="003D2205">
        <w:rPr>
          <w:color w:val="000000"/>
          <w:sz w:val="28"/>
          <w:szCs w:val="28"/>
        </w:rPr>
        <w:t>владелец БД должен самостоятельно создавать все ее объекты и, следовательно, быть их настоящим владельцем;</w:t>
      </w:r>
    </w:p>
    <w:p w:rsidR="003D2205" w:rsidRPr="003D2205" w:rsidRDefault="003D2205" w:rsidP="00AC2AC8">
      <w:pPr>
        <w:pStyle w:val="211"/>
        <w:numPr>
          <w:ilvl w:val="0"/>
          <w:numId w:val="52"/>
        </w:numPr>
        <w:tabs>
          <w:tab w:val="clear" w:pos="360"/>
          <w:tab w:val="num" w:pos="0"/>
          <w:tab w:val="num" w:pos="720"/>
          <w:tab w:val="left" w:pos="1260"/>
        </w:tabs>
        <w:ind w:left="0" w:firstLine="709"/>
        <w:rPr>
          <w:color w:val="000000"/>
          <w:sz w:val="28"/>
          <w:szCs w:val="28"/>
        </w:rPr>
      </w:pPr>
      <w:r w:rsidRPr="003D2205">
        <w:rPr>
          <w:color w:val="000000"/>
          <w:sz w:val="28"/>
          <w:szCs w:val="28"/>
        </w:rPr>
        <w:t>при работе с большой БД, когда при создании её объектов не обойтись без нескольких специалистов, установите общее имя владельца БД для имен регистрации пользователей, создающих объекты в этой БД.</w:t>
      </w:r>
    </w:p>
    <w:p w:rsidR="003D2205" w:rsidRPr="003D2205" w:rsidRDefault="003D2205" w:rsidP="003D2205">
      <w:pPr>
        <w:pStyle w:val="3"/>
        <w:tabs>
          <w:tab w:val="left" w:pos="0"/>
        </w:tabs>
        <w:spacing w:before="240" w:after="60"/>
        <w:ind w:firstLine="709"/>
        <w:jc w:val="both"/>
        <w:rPr>
          <w:i w:val="0"/>
        </w:rPr>
      </w:pPr>
    </w:p>
    <w:p w:rsidR="003D2205" w:rsidRPr="003D2205" w:rsidRDefault="003D2205" w:rsidP="003D2205">
      <w:pPr>
        <w:pStyle w:val="3"/>
        <w:tabs>
          <w:tab w:val="left" w:pos="0"/>
        </w:tabs>
        <w:spacing w:before="240" w:after="60"/>
        <w:ind w:firstLine="709"/>
        <w:jc w:val="both"/>
        <w:rPr>
          <w:i w:val="0"/>
        </w:rPr>
      </w:pPr>
      <w:bookmarkStart w:id="572" w:name="_Toc413884620"/>
      <w:r w:rsidRPr="003D2205">
        <w:rPr>
          <w:i w:val="0"/>
        </w:rPr>
        <w:t>2.2 Архивирование данных</w:t>
      </w:r>
      <w:bookmarkEnd w:id="572"/>
    </w:p>
    <w:p w:rsidR="003D2205" w:rsidRPr="003D2205" w:rsidRDefault="003D2205" w:rsidP="003D2205">
      <w:pPr>
        <w:pStyle w:val="3"/>
        <w:tabs>
          <w:tab w:val="left" w:pos="0"/>
        </w:tabs>
        <w:spacing w:before="240" w:after="60"/>
        <w:ind w:firstLine="709"/>
        <w:jc w:val="both"/>
      </w:pPr>
      <w:bookmarkStart w:id="573" w:name="_Toc413884621"/>
      <w:r w:rsidRPr="003D2205">
        <w:t>2.2.1 Методы предотвращения потерь данных</w:t>
      </w:r>
      <w:bookmarkEnd w:id="573"/>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Архивирование данных является одним из важнейших мероприятий, направленных на обеспечение сохранности данных. Архивирование позволяет быстро восстановить данные после аппаратных или программных сбоев. Оно должно выполняться совместно с другими мероприятиями, направленными на поддержание сохранности данных.</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предотвращения потерь данных могут использоваться возможности как </w:t>
      </w:r>
      <w:r w:rsidRPr="003D2205">
        <w:rPr>
          <w:color w:val="000000"/>
          <w:sz w:val="28"/>
          <w:szCs w:val="28"/>
          <w:lang w:val="en-US"/>
        </w:rPr>
        <w:t>Windows</w:t>
      </w:r>
      <w:r w:rsidRPr="003D2205">
        <w:rPr>
          <w:color w:val="000000"/>
          <w:sz w:val="28"/>
          <w:szCs w:val="28"/>
        </w:rPr>
        <w:t xml:space="preserve"> </w:t>
      </w:r>
      <w:r w:rsidRPr="003D2205">
        <w:rPr>
          <w:color w:val="000000"/>
          <w:sz w:val="28"/>
          <w:szCs w:val="28"/>
          <w:lang w:val="en-US"/>
        </w:rPr>
        <w:t>NT</w:t>
      </w:r>
      <w:r w:rsidRPr="003D2205">
        <w:rPr>
          <w:color w:val="000000"/>
          <w:sz w:val="28"/>
          <w:szCs w:val="28"/>
        </w:rPr>
        <w:t xml:space="preserve">, так и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74" w:name="_Toc413884622"/>
      <w:r w:rsidRPr="003D2205">
        <w:t>2.2.2 Архивные устройства</w:t>
      </w:r>
      <w:bookmarkEnd w:id="574"/>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При архивировании вы должны определить место, где будет создаваться архивная копия данных. Ассоциировать логическое имя с физическим устройством, на котором будет создаваться архивная копия, можно путем указания архивного устройства (backup device).</w:t>
      </w:r>
    </w:p>
    <w:p w:rsidR="003D2205" w:rsidRPr="003D2205" w:rsidRDefault="003D2205" w:rsidP="003D2205">
      <w:pPr>
        <w:pStyle w:val="af0"/>
        <w:tabs>
          <w:tab w:val="left" w:pos="0"/>
        </w:tabs>
        <w:ind w:firstLine="709"/>
        <w:jc w:val="both"/>
        <w:rPr>
          <w:color w:val="000000"/>
          <w:sz w:val="28"/>
          <w:szCs w:val="28"/>
        </w:rPr>
      </w:pPr>
      <w:bookmarkStart w:id="575" w:name="jk"/>
      <w:r w:rsidRPr="003D2205">
        <w:rPr>
          <w:color w:val="000000"/>
          <w:sz w:val="28"/>
          <w:szCs w:val="28"/>
        </w:rPr>
        <w:t xml:space="preserve">Архивное устройство может использоваться </w:t>
      </w:r>
      <w:bookmarkEnd w:id="575"/>
      <w:r w:rsidRPr="003D2205">
        <w:rPr>
          <w:color w:val="000000"/>
          <w:sz w:val="28"/>
          <w:szCs w:val="28"/>
        </w:rPr>
        <w:t xml:space="preserve">исключительно при выполнении команд </w:t>
      </w:r>
      <w:r w:rsidRPr="003D2205">
        <w:rPr>
          <w:color w:val="000000"/>
          <w:sz w:val="28"/>
          <w:szCs w:val="28"/>
          <w:lang w:val="en-US"/>
        </w:rPr>
        <w:t>DUMP</w:t>
      </w:r>
      <w:r w:rsidRPr="003D2205">
        <w:rPr>
          <w:color w:val="000000"/>
          <w:sz w:val="28"/>
          <w:szCs w:val="28"/>
        </w:rPr>
        <w:t xml:space="preserve"> или </w:t>
      </w:r>
      <w:r w:rsidRPr="003D2205">
        <w:rPr>
          <w:color w:val="000000"/>
          <w:sz w:val="28"/>
          <w:szCs w:val="28"/>
          <w:lang w:val="en-US"/>
        </w:rPr>
        <w:t>LOAD</w:t>
      </w:r>
      <w:r w:rsidRPr="003D2205">
        <w:rPr>
          <w:color w:val="000000"/>
          <w:sz w:val="28"/>
          <w:szCs w:val="28"/>
        </w:rPr>
        <w:t xml:space="preserve"> и, как правило, создается либо на жестком диске, либо на магнитной ленте.</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Магнитная лента может обеспечить повышенную безопасность хранения данных (т.к. она изымается из компьютера в нерабочее время и помещается в более неприступное место типа банковского сейфа). В этом случае на сохранность архивной копии не повлияет даже такая всесокрушающая катастрофа, как пожар. Технология производства стримеров и магнитных лент стремительно совершенствуется. Повышается скорость записи и емкость кассет. В общем случае использование магнитных лент предпочтительнее для очень больших объемов данных.</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Архивное устройство на жестком диске представляет собой файл. Архивирование на жесткий диск выполняется быстрее, чем на магнитную ленту. Его использование позволит сократить время создания архивной копии. Естественно, данные БД и архивная копия должны, по возможности, располагаться не только на физически разных дисках, но и на дисках, управляемых разными контроллерами.</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Помимо этих двух типов носителей, SQL Server позволяет создавать архивную копию на таких съемных носителях данных, как дискета или магнитооптический диск. С ростом скорости записи и объема таких дисков их использование, по всей видимости, будет постоянно расширяться.</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В качестве архивного устройства может использоваться и внешний носитель данных. В этом случае необходимо задействовать протокол Named Pipe для правильного определения имени устройства, указываемого в соответствии со стандартом Universal Naming Convention Windows NT.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Независимо от типа архивного устройства SQL Server добавляет новую копию к существующей. Таким образом, если вы не будете предпринимать каких-либо действий, размер архивной копии будет постоянно возрастать.</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Создание архивной копии может выполняться как системным администратором, так и владельцем БД. Эта привилегия может быть предоставлена и другому пользователю БД, но не стоит оставлять ее без контроля.</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Для создания архивного устройства запустите SQL EM, в окне Server EM раскройте папку Management, щелкните правой кнопкой мыши на пункте Backup и в появившемся контекстном меню выберите команду New Backup Device. Появится окно диалога, в котором необходимо указать имя и местоположение архивного устройства. Для создания устройства нажмите кнопку Ok.</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При присвоении имени архивному устройству явно обозначьте его тип. Например, для магнитной ленты можно использовать имена Tape 1, Tape 2 и т.д. Для жесткого диска в имени устройства используйте имя БД и тип архивной копии. Например, test_backup, test_tran и т.д.</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76" w:name="_Toc413884623"/>
      <w:r w:rsidRPr="003D2205">
        <w:t>2.2.3 Архивирование данных</w:t>
      </w:r>
      <w:bookmarkEnd w:id="576"/>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Выберите нужную вам БД и в контекстном меню команду </w:t>
      </w:r>
      <w:r w:rsidRPr="003D2205">
        <w:rPr>
          <w:i/>
          <w:color w:val="000000"/>
          <w:sz w:val="28"/>
          <w:szCs w:val="28"/>
        </w:rPr>
        <w:t>All Tasks | Backup Database</w:t>
      </w:r>
      <w:r w:rsidRPr="003D2205">
        <w:rPr>
          <w:color w:val="000000"/>
          <w:sz w:val="28"/>
          <w:szCs w:val="28"/>
        </w:rPr>
        <w:t>. Появится окно диалога.</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В области Backup To выберите архивное устройство, на котором хотите создать копию. SQL Server позволяет записать копию как на одно, так и на несколько устройств. При необходимости, не выходя из этого окна диалога, можно создать новое архивное устройство, нажав кнопку New.</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Создание копии на нескольких устройствах (striped backup) позволяет использовать до 32 устройств, на которые будут записаны примерно равные порции данных. Это существенно ускоряет процесс копирования за счёт распараллеливания записи. Для выбора из списка нескольких устройств удерживайте нажатой клавишу Ctrl.</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Для создания архивной копии немедленно нажмите кнопку Ok. SQL Server начнет копирование, и вы не сможете продолжить работу с SQL EM, пока копия не будет создана.</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 Для создания архивной копии в фоновом режиме нажмите кнопку Schedule. На экране появится окно диалога </w:t>
      </w:r>
      <w:r w:rsidRPr="003D2205">
        <w:rPr>
          <w:i/>
          <w:color w:val="000000"/>
          <w:sz w:val="28"/>
          <w:szCs w:val="28"/>
        </w:rPr>
        <w:t>Backup Volume Label</w:t>
      </w:r>
      <w:r w:rsidRPr="003D2205">
        <w:rPr>
          <w:color w:val="000000"/>
          <w:sz w:val="28"/>
          <w:szCs w:val="28"/>
        </w:rPr>
        <w:t xml:space="preserve">, в котором вы можете указать номер создаваемой архивной копии, например «SS0001», после чего появитсяокно диалога </w:t>
      </w:r>
      <w:r w:rsidRPr="003D2205">
        <w:rPr>
          <w:i/>
          <w:color w:val="000000"/>
          <w:sz w:val="28"/>
          <w:szCs w:val="28"/>
        </w:rPr>
        <w:t>Schedule Backup</w:t>
      </w:r>
      <w:r w:rsidRPr="003D2205">
        <w:rPr>
          <w:color w:val="000000"/>
          <w:sz w:val="28"/>
          <w:szCs w:val="28"/>
        </w:rPr>
        <w:t>, где вы определите необходимые параметры создания архива:</w:t>
      </w:r>
    </w:p>
    <w:p w:rsidR="003D2205" w:rsidRPr="003D2205" w:rsidRDefault="003D2205" w:rsidP="00AC2AC8">
      <w:pPr>
        <w:pStyle w:val="211"/>
        <w:numPr>
          <w:ilvl w:val="0"/>
          <w:numId w:val="53"/>
        </w:numPr>
        <w:tabs>
          <w:tab w:val="clear" w:pos="360"/>
          <w:tab w:val="num" w:pos="0"/>
          <w:tab w:val="left" w:pos="1260"/>
        </w:tabs>
        <w:ind w:left="0" w:firstLine="709"/>
        <w:rPr>
          <w:color w:val="000000"/>
          <w:sz w:val="28"/>
          <w:szCs w:val="28"/>
        </w:rPr>
      </w:pPr>
      <w:r w:rsidRPr="003D2205">
        <w:rPr>
          <w:b/>
          <w:color w:val="000000"/>
          <w:sz w:val="28"/>
          <w:szCs w:val="28"/>
        </w:rPr>
        <w:t>Immediately</w:t>
      </w:r>
      <w:r w:rsidRPr="003D2205">
        <w:rPr>
          <w:color w:val="000000"/>
          <w:sz w:val="28"/>
          <w:szCs w:val="28"/>
        </w:rPr>
        <w:t xml:space="preserve"> – создание архива может начаться сразу после нажатия кнопки </w:t>
      </w:r>
      <w:r w:rsidRPr="003D2205">
        <w:rPr>
          <w:i/>
          <w:color w:val="000000"/>
          <w:sz w:val="28"/>
          <w:szCs w:val="28"/>
        </w:rPr>
        <w:t>«ОК»</w:t>
      </w:r>
      <w:r w:rsidRPr="003D2205">
        <w:rPr>
          <w:color w:val="000000"/>
          <w:sz w:val="28"/>
          <w:szCs w:val="28"/>
        </w:rPr>
        <w:t>.</w:t>
      </w:r>
    </w:p>
    <w:p w:rsidR="003D2205" w:rsidRPr="003D2205" w:rsidRDefault="003D2205" w:rsidP="00AC2AC8">
      <w:pPr>
        <w:pStyle w:val="211"/>
        <w:numPr>
          <w:ilvl w:val="0"/>
          <w:numId w:val="53"/>
        </w:numPr>
        <w:tabs>
          <w:tab w:val="clear" w:pos="360"/>
          <w:tab w:val="num" w:pos="0"/>
          <w:tab w:val="num" w:pos="720"/>
          <w:tab w:val="left" w:pos="1260"/>
        </w:tabs>
        <w:ind w:left="0" w:firstLine="709"/>
        <w:rPr>
          <w:color w:val="000000"/>
          <w:sz w:val="28"/>
          <w:szCs w:val="28"/>
        </w:rPr>
      </w:pPr>
      <w:r w:rsidRPr="003D2205">
        <w:rPr>
          <w:b/>
          <w:color w:val="000000"/>
          <w:sz w:val="28"/>
          <w:szCs w:val="28"/>
        </w:rPr>
        <w:t>One Time</w:t>
      </w:r>
      <w:r w:rsidRPr="003D2205">
        <w:rPr>
          <w:color w:val="000000"/>
          <w:sz w:val="28"/>
          <w:szCs w:val="28"/>
        </w:rPr>
        <w:t xml:space="preserve"> – создание архива начнется в указанный в поле </w:t>
      </w:r>
      <w:r w:rsidRPr="003D2205">
        <w:rPr>
          <w:i/>
          <w:color w:val="000000"/>
          <w:sz w:val="28"/>
          <w:szCs w:val="28"/>
        </w:rPr>
        <w:t>On Date</w:t>
      </w:r>
      <w:r w:rsidRPr="003D2205">
        <w:rPr>
          <w:color w:val="000000"/>
          <w:sz w:val="28"/>
          <w:szCs w:val="28"/>
        </w:rPr>
        <w:t xml:space="preserve"> день и указанный в поле </w:t>
      </w:r>
      <w:r w:rsidRPr="003D2205">
        <w:rPr>
          <w:i/>
          <w:color w:val="000000"/>
          <w:sz w:val="28"/>
          <w:szCs w:val="28"/>
        </w:rPr>
        <w:t>At Time</w:t>
      </w:r>
      <w:r w:rsidRPr="003D2205">
        <w:rPr>
          <w:color w:val="000000"/>
          <w:sz w:val="28"/>
          <w:szCs w:val="28"/>
        </w:rPr>
        <w:t xml:space="preserve"> час.</w:t>
      </w:r>
    </w:p>
    <w:p w:rsidR="003D2205" w:rsidRPr="003D2205" w:rsidRDefault="003D2205" w:rsidP="00AC2AC8">
      <w:pPr>
        <w:pStyle w:val="211"/>
        <w:numPr>
          <w:ilvl w:val="0"/>
          <w:numId w:val="53"/>
        </w:numPr>
        <w:tabs>
          <w:tab w:val="clear" w:pos="360"/>
          <w:tab w:val="num" w:pos="0"/>
          <w:tab w:val="num" w:pos="720"/>
          <w:tab w:val="left" w:pos="1260"/>
        </w:tabs>
        <w:ind w:left="0" w:firstLine="709"/>
        <w:rPr>
          <w:color w:val="000000"/>
          <w:sz w:val="28"/>
          <w:szCs w:val="28"/>
        </w:rPr>
      </w:pPr>
      <w:r w:rsidRPr="003D2205">
        <w:rPr>
          <w:b/>
          <w:color w:val="000000"/>
          <w:sz w:val="28"/>
          <w:szCs w:val="28"/>
        </w:rPr>
        <w:t>Recurring</w:t>
      </w:r>
      <w:r w:rsidRPr="003D2205">
        <w:rPr>
          <w:color w:val="000000"/>
          <w:sz w:val="28"/>
          <w:szCs w:val="28"/>
        </w:rPr>
        <w:t xml:space="preserve"> – создание архива будет выполняться периодически. Для изменения времени копирования в архив нажмите кнопку </w:t>
      </w:r>
      <w:r w:rsidRPr="003D2205">
        <w:rPr>
          <w:i/>
          <w:color w:val="000000"/>
          <w:sz w:val="28"/>
          <w:szCs w:val="28"/>
        </w:rPr>
        <w:t>«Change»</w:t>
      </w:r>
      <w:r w:rsidRPr="003D2205">
        <w:rPr>
          <w:color w:val="000000"/>
          <w:sz w:val="28"/>
          <w:szCs w:val="28"/>
        </w:rPr>
        <w:t xml:space="preserve">. Появится окно диалога </w:t>
      </w:r>
      <w:r w:rsidRPr="003D2205">
        <w:rPr>
          <w:i/>
          <w:color w:val="000000"/>
          <w:sz w:val="28"/>
          <w:szCs w:val="28"/>
        </w:rPr>
        <w:t>Task Schedule</w:t>
      </w:r>
      <w:r w:rsidRPr="003D2205">
        <w:rPr>
          <w:color w:val="000000"/>
          <w:sz w:val="28"/>
          <w:szCs w:val="28"/>
        </w:rPr>
        <w:t>, в котором можно задать самые разнообразные условия периодического архивирования данных.</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Или можно также непосредственно в поле </w:t>
      </w:r>
      <w:r w:rsidRPr="003D2205">
        <w:rPr>
          <w:color w:val="000000"/>
          <w:sz w:val="28"/>
          <w:szCs w:val="28"/>
          <w:lang w:val="en-US"/>
        </w:rPr>
        <w:t>SQL</w:t>
      </w:r>
      <w:r w:rsidRPr="003D2205">
        <w:rPr>
          <w:color w:val="000000"/>
          <w:sz w:val="28"/>
          <w:szCs w:val="28"/>
        </w:rPr>
        <w:t xml:space="preserve"> </w:t>
      </w:r>
      <w:r w:rsidRPr="003D2205">
        <w:rPr>
          <w:i/>
          <w:color w:val="000000"/>
          <w:sz w:val="28"/>
          <w:szCs w:val="28"/>
          <w:lang w:val="en-US"/>
        </w:rPr>
        <w:t>Command</w:t>
      </w:r>
      <w:r w:rsidRPr="003D2205">
        <w:rPr>
          <w:color w:val="000000"/>
          <w:sz w:val="28"/>
          <w:szCs w:val="28"/>
        </w:rPr>
        <w:t xml:space="preserve"> отредактировать команду </w:t>
      </w:r>
      <w:r w:rsidRPr="003D2205">
        <w:rPr>
          <w:color w:val="000000"/>
          <w:sz w:val="28"/>
          <w:szCs w:val="28"/>
          <w:lang w:val="en-US"/>
        </w:rPr>
        <w:t>DUMP</w:t>
      </w:r>
      <w:r w:rsidRPr="003D2205">
        <w:rPr>
          <w:color w:val="000000"/>
          <w:sz w:val="28"/>
          <w:szCs w:val="28"/>
        </w:rPr>
        <w:t>, которая будет выполняться для создания архивной копии.</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77" w:name="_Toc413884624"/>
      <w:r w:rsidRPr="003D2205">
        <w:t>2.2.4 Журнал транзакций</w:t>
      </w:r>
      <w:bookmarkEnd w:id="577"/>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понимания механизма работы пошагового архивирования необходимо знать, как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записывает транзакции.</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В журнал транзакций записываются все изменения, выполняемые в таблицах командами </w:t>
      </w:r>
      <w:r w:rsidRPr="003D2205">
        <w:rPr>
          <w:color w:val="000000"/>
          <w:sz w:val="28"/>
          <w:szCs w:val="28"/>
          <w:lang w:val="en-US"/>
        </w:rPr>
        <w:t>INSERT</w:t>
      </w:r>
      <w:r w:rsidRPr="003D2205">
        <w:rPr>
          <w:color w:val="000000"/>
          <w:sz w:val="28"/>
          <w:szCs w:val="28"/>
        </w:rPr>
        <w:t xml:space="preserve">, </w:t>
      </w:r>
      <w:r w:rsidRPr="003D2205">
        <w:rPr>
          <w:color w:val="000000"/>
          <w:sz w:val="28"/>
          <w:szCs w:val="28"/>
          <w:lang w:val="en-US"/>
        </w:rPr>
        <w:t>UPDATE</w:t>
      </w:r>
      <w:r w:rsidRPr="003D2205">
        <w:rPr>
          <w:color w:val="000000"/>
          <w:sz w:val="28"/>
          <w:szCs w:val="28"/>
        </w:rPr>
        <w:t xml:space="preserve"> или </w:t>
      </w:r>
      <w:r w:rsidRPr="003D2205">
        <w:rPr>
          <w:color w:val="000000"/>
          <w:sz w:val="28"/>
          <w:szCs w:val="28"/>
          <w:lang w:val="en-US"/>
        </w:rPr>
        <w:t>DELETE</w:t>
      </w:r>
      <w:r w:rsidRPr="003D2205">
        <w:rPr>
          <w:color w:val="000000"/>
          <w:sz w:val="28"/>
          <w:szCs w:val="28"/>
        </w:rPr>
        <w:t xml:space="preserve">. Записываются также действия, связанные с созданием новых объектов, определением привилегий и т.п., то есть изменяющие содержание системных таблиц. Запись изменений ведется путем добавления данных в таблицу </w:t>
      </w:r>
      <w:r w:rsidRPr="003D2205">
        <w:rPr>
          <w:b/>
          <w:i/>
          <w:color w:val="000000"/>
          <w:sz w:val="28"/>
          <w:szCs w:val="28"/>
          <w:lang w:val="en-US"/>
        </w:rPr>
        <w:t>syslogs</w:t>
      </w:r>
      <w:r w:rsidRPr="003D2205">
        <w:rPr>
          <w:color w:val="000000"/>
          <w:sz w:val="28"/>
          <w:szCs w:val="28"/>
        </w:rPr>
        <w: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Журнал транзакций SQL Server обладает следующими отличительными свойствами:</w:t>
      </w:r>
    </w:p>
    <w:p w:rsidR="003D2205" w:rsidRPr="003D2205" w:rsidRDefault="003D2205" w:rsidP="00AC2AC8">
      <w:pPr>
        <w:pStyle w:val="211"/>
        <w:numPr>
          <w:ilvl w:val="0"/>
          <w:numId w:val="54"/>
        </w:numPr>
        <w:tabs>
          <w:tab w:val="clear" w:pos="360"/>
          <w:tab w:val="left" w:pos="0"/>
          <w:tab w:val="num" w:pos="567"/>
          <w:tab w:val="left" w:pos="1260"/>
        </w:tabs>
        <w:ind w:left="0" w:firstLine="709"/>
        <w:rPr>
          <w:color w:val="000000"/>
          <w:sz w:val="28"/>
          <w:szCs w:val="28"/>
        </w:rPr>
      </w:pPr>
      <w:r w:rsidRPr="003D2205">
        <w:rPr>
          <w:color w:val="000000"/>
          <w:sz w:val="28"/>
          <w:szCs w:val="28"/>
        </w:rPr>
        <w:t>Ведет учет изменений, связанных со всеми объектами данной БД.</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Является общим для всех пользователей БД.</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Изменения происходят в дисковом буфере SQL Server и записываются на диск только в момент завершения.</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Изменения записываются сначала в журнал транзакций, а только затем в БД (write-ahead log).</w:t>
      </w:r>
    </w:p>
    <w:p w:rsidR="003D2205" w:rsidRPr="003D2205" w:rsidRDefault="003D2205" w:rsidP="00F9476E">
      <w:pPr>
        <w:pStyle w:val="af0"/>
        <w:tabs>
          <w:tab w:val="left" w:pos="0"/>
          <w:tab w:val="num" w:pos="567"/>
        </w:tabs>
        <w:ind w:firstLine="709"/>
        <w:jc w:val="both"/>
        <w:rPr>
          <w:color w:val="000000"/>
          <w:sz w:val="28"/>
          <w:szCs w:val="28"/>
        </w:rPr>
      </w:pPr>
      <w:r w:rsidRPr="003D2205">
        <w:rPr>
          <w:color w:val="000000"/>
          <w:sz w:val="28"/>
          <w:szCs w:val="28"/>
        </w:rPr>
        <w:t>Журнал транзакций не предназначен для чтения или выполнения каких-либо изменений с записанными в нем данными. При изменении данных SQL Server выполняет следующие действия:</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Добавляет запись в журнал транзакций (сначала – в буфер) о начале транзакции.</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Записывает (сначала – в буфер) все изменения в журнал транзакций.</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Формирует изменения в данных БД (сначала – в буфере).</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Добавляет запись (сначала – в буфер) в журнал транзакций о завершении транзакции.</w:t>
      </w:r>
    </w:p>
    <w:p w:rsidR="003D2205" w:rsidRPr="003D2205" w:rsidRDefault="003D2205" w:rsidP="00AC2AC8">
      <w:pPr>
        <w:pStyle w:val="211"/>
        <w:numPr>
          <w:ilvl w:val="0"/>
          <w:numId w:val="54"/>
        </w:numPr>
        <w:tabs>
          <w:tab w:val="clear" w:pos="360"/>
          <w:tab w:val="left" w:pos="0"/>
          <w:tab w:val="num" w:pos="567"/>
          <w:tab w:val="num" w:pos="720"/>
          <w:tab w:val="left" w:pos="1260"/>
        </w:tabs>
        <w:ind w:left="0" w:firstLine="709"/>
        <w:rPr>
          <w:color w:val="000000"/>
          <w:sz w:val="28"/>
          <w:szCs w:val="28"/>
        </w:rPr>
      </w:pPr>
      <w:r w:rsidRPr="003D2205">
        <w:rPr>
          <w:color w:val="000000"/>
          <w:sz w:val="28"/>
          <w:szCs w:val="28"/>
        </w:rPr>
        <w:t>Записывает все измененные страницы с данными на диск.</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Если подается команда не завершения транзакции, а ее отмены, то запись на диск не выполняется. Для подтверждения записи данных из буфера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на диск используется механизм контрольных точек (</w:t>
      </w:r>
      <w:r w:rsidRPr="003D2205">
        <w:rPr>
          <w:color w:val="000000"/>
          <w:sz w:val="28"/>
          <w:szCs w:val="28"/>
          <w:lang w:val="en-US"/>
        </w:rPr>
        <w:t>checkpoints</w:t>
      </w:r>
      <w:r w:rsidRPr="003D2205">
        <w:rPr>
          <w:color w:val="000000"/>
          <w:sz w:val="28"/>
          <w:szCs w:val="28"/>
        </w:rPr>
        <w:t>). Они бывают двух типов:</w:t>
      </w:r>
    </w:p>
    <w:p w:rsidR="003D2205" w:rsidRPr="003D2205" w:rsidRDefault="003D2205" w:rsidP="00AC2AC8">
      <w:pPr>
        <w:pStyle w:val="211"/>
        <w:numPr>
          <w:ilvl w:val="0"/>
          <w:numId w:val="55"/>
        </w:numPr>
        <w:tabs>
          <w:tab w:val="clear" w:pos="360"/>
          <w:tab w:val="num" w:pos="0"/>
          <w:tab w:val="left" w:pos="1260"/>
        </w:tabs>
        <w:ind w:left="0" w:firstLine="709"/>
        <w:rPr>
          <w:color w:val="000000"/>
          <w:sz w:val="28"/>
          <w:szCs w:val="28"/>
        </w:rPr>
      </w:pPr>
      <w:r w:rsidRPr="003D2205">
        <w:rPr>
          <w:color w:val="000000"/>
          <w:sz w:val="28"/>
          <w:szCs w:val="28"/>
        </w:rPr>
        <w:t>контрольные точки, которые автоматически выполняются SQL Server;</w:t>
      </w:r>
    </w:p>
    <w:p w:rsidR="003D2205" w:rsidRPr="003D2205" w:rsidRDefault="003D2205" w:rsidP="00AC2AC8">
      <w:pPr>
        <w:pStyle w:val="211"/>
        <w:numPr>
          <w:ilvl w:val="0"/>
          <w:numId w:val="55"/>
        </w:numPr>
        <w:tabs>
          <w:tab w:val="clear" w:pos="360"/>
          <w:tab w:val="num" w:pos="0"/>
          <w:tab w:val="left" w:pos="1260"/>
        </w:tabs>
        <w:ind w:left="0" w:firstLine="709"/>
        <w:rPr>
          <w:color w:val="000000"/>
          <w:sz w:val="28"/>
          <w:szCs w:val="28"/>
        </w:rPr>
      </w:pPr>
      <w:r w:rsidRPr="003D2205">
        <w:rPr>
          <w:color w:val="000000"/>
          <w:sz w:val="28"/>
          <w:szCs w:val="28"/>
        </w:rPr>
        <w:t>контрольные точки, выполнение которых инициируется владельцем БД или системным администратором с помощью команды CHECKPOINT.</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Автоматический запуск процесса выполнения контрольных точек зависит от заполнения дискового буфера и установленного интервала восстановления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w:t>
      </w:r>
      <w:r w:rsidRPr="003D2205">
        <w:rPr>
          <w:color w:val="000000"/>
          <w:sz w:val="28"/>
          <w:szCs w:val="28"/>
          <w:lang w:val="en-US"/>
        </w:rPr>
        <w:t>recovery</w:t>
      </w:r>
      <w:r w:rsidRPr="003D2205">
        <w:rPr>
          <w:color w:val="000000"/>
          <w:sz w:val="28"/>
          <w:szCs w:val="28"/>
        </w:rPr>
        <w:t xml:space="preserve"> </w:t>
      </w:r>
      <w:r w:rsidRPr="003D2205">
        <w:rPr>
          <w:color w:val="000000"/>
          <w:sz w:val="28"/>
          <w:szCs w:val="28"/>
          <w:lang w:val="en-US"/>
        </w:rPr>
        <w:t>interval</w:t>
      </w:r>
      <w:r w:rsidRPr="003D2205">
        <w:rPr>
          <w:color w:val="000000"/>
          <w:sz w:val="28"/>
          <w:szCs w:val="28"/>
        </w:rPr>
        <w:t>). Первая контрольная точка свидетельствует о записи изменений из буфера в журнал транзакций, и только вторая – записи измененных данных в БД.</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Контроль за журналом транзакций – является одной из важнейших функций системного администратора. При исчерпании свободного пространства, отведенного для журнала транзакций, пользователи не смогут изменять данные, содержащиеся в БД. Для облегчения управления журналом транзакций следуйте следующим рекомендациям:</w:t>
      </w:r>
    </w:p>
    <w:p w:rsidR="003D2205" w:rsidRPr="003D2205" w:rsidRDefault="003D2205" w:rsidP="00AC2AC8">
      <w:pPr>
        <w:pStyle w:val="211"/>
        <w:numPr>
          <w:ilvl w:val="0"/>
          <w:numId w:val="56"/>
        </w:numPr>
        <w:tabs>
          <w:tab w:val="clear" w:pos="360"/>
          <w:tab w:val="left" w:pos="0"/>
          <w:tab w:val="left" w:pos="851"/>
          <w:tab w:val="left" w:pos="1260"/>
        </w:tabs>
        <w:ind w:left="0" w:firstLine="709"/>
        <w:rPr>
          <w:color w:val="000000"/>
          <w:sz w:val="28"/>
          <w:szCs w:val="28"/>
        </w:rPr>
      </w:pPr>
      <w:r w:rsidRPr="003D2205">
        <w:rPr>
          <w:color w:val="000000"/>
          <w:sz w:val="28"/>
          <w:szCs w:val="28"/>
        </w:rPr>
        <w:t>Размещайте журнал транзакций на отдельном устройстве.</w:t>
      </w:r>
    </w:p>
    <w:p w:rsidR="003D2205" w:rsidRPr="003D2205" w:rsidRDefault="003D2205" w:rsidP="00AC2AC8">
      <w:pPr>
        <w:pStyle w:val="211"/>
        <w:numPr>
          <w:ilvl w:val="0"/>
          <w:numId w:val="56"/>
        </w:numPr>
        <w:tabs>
          <w:tab w:val="clear" w:pos="360"/>
          <w:tab w:val="left" w:pos="0"/>
          <w:tab w:val="left" w:pos="851"/>
          <w:tab w:val="left" w:pos="1260"/>
        </w:tabs>
        <w:ind w:left="0" w:firstLine="709"/>
        <w:rPr>
          <w:color w:val="000000"/>
          <w:sz w:val="28"/>
          <w:szCs w:val="28"/>
        </w:rPr>
      </w:pPr>
      <w:r w:rsidRPr="003D2205">
        <w:rPr>
          <w:color w:val="000000"/>
          <w:sz w:val="28"/>
          <w:szCs w:val="28"/>
        </w:rPr>
        <w:t>Наблюдайте за журналом транзакций, используя графические возможности SQL EM или системные процедуры sp_spaceused и sp_helpdb.</w:t>
      </w:r>
    </w:p>
    <w:p w:rsidR="003D2205" w:rsidRPr="003D2205" w:rsidRDefault="003D2205" w:rsidP="00AC2AC8">
      <w:pPr>
        <w:pStyle w:val="211"/>
        <w:numPr>
          <w:ilvl w:val="0"/>
          <w:numId w:val="56"/>
        </w:numPr>
        <w:tabs>
          <w:tab w:val="clear" w:pos="360"/>
          <w:tab w:val="left" w:pos="0"/>
          <w:tab w:val="left" w:pos="851"/>
          <w:tab w:val="left" w:pos="1260"/>
        </w:tabs>
        <w:ind w:left="0" w:firstLine="709"/>
        <w:rPr>
          <w:color w:val="000000"/>
          <w:sz w:val="28"/>
          <w:szCs w:val="28"/>
        </w:rPr>
      </w:pPr>
      <w:r w:rsidRPr="003D2205">
        <w:rPr>
          <w:color w:val="000000"/>
          <w:sz w:val="28"/>
          <w:szCs w:val="28"/>
        </w:rPr>
        <w:t>Регулярно выполняйте архивное копирование журнала транзакций.</w:t>
      </w:r>
    </w:p>
    <w:p w:rsidR="003D2205" w:rsidRPr="003D2205" w:rsidRDefault="003D2205" w:rsidP="003D2205">
      <w:pPr>
        <w:pStyle w:val="211"/>
        <w:tabs>
          <w:tab w:val="left" w:pos="0"/>
        </w:tabs>
        <w:ind w:firstLine="709"/>
        <w:rPr>
          <w:color w:val="000000"/>
          <w:sz w:val="28"/>
          <w:szCs w:val="28"/>
        </w:rPr>
      </w:pPr>
    </w:p>
    <w:p w:rsidR="003D2205" w:rsidRPr="003D2205" w:rsidRDefault="003D2205" w:rsidP="003D2205">
      <w:pPr>
        <w:pStyle w:val="3"/>
        <w:tabs>
          <w:tab w:val="left" w:pos="0"/>
        </w:tabs>
        <w:spacing w:before="240" w:after="60"/>
        <w:ind w:firstLine="709"/>
        <w:jc w:val="both"/>
      </w:pPr>
      <w:bookmarkStart w:id="578" w:name="_Toc413884625"/>
      <w:r w:rsidRPr="003D2205">
        <w:t>2.2.5 Планирование архивирования</w:t>
      </w:r>
      <w:bookmarkEnd w:id="578"/>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Неоднократные упоминания о важности тщательного планирования процесса архивирования при разработке пользовательского приложения, заставляют нас более подробно остановиться на моментах, которые должны быть обязательно учтены.</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79" w:name="_Toc413884626"/>
      <w:r w:rsidRPr="003D2205">
        <w:t>2.2.6 Частота архивирования</w:t>
      </w:r>
      <w:bookmarkEnd w:id="579"/>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Частота архивирования и тип используемого архива в общем случае зависят от двух факторов:</w:t>
      </w:r>
    </w:p>
    <w:p w:rsidR="003D2205" w:rsidRPr="003D2205" w:rsidRDefault="003D2205" w:rsidP="00AC2AC8">
      <w:pPr>
        <w:pStyle w:val="211"/>
        <w:numPr>
          <w:ilvl w:val="0"/>
          <w:numId w:val="57"/>
        </w:numPr>
        <w:tabs>
          <w:tab w:val="clear" w:pos="360"/>
          <w:tab w:val="left" w:pos="0"/>
          <w:tab w:val="num" w:pos="709"/>
          <w:tab w:val="left" w:pos="1260"/>
        </w:tabs>
        <w:ind w:left="0" w:firstLine="709"/>
        <w:rPr>
          <w:color w:val="000000"/>
          <w:sz w:val="28"/>
          <w:szCs w:val="28"/>
        </w:rPr>
      </w:pPr>
      <w:r w:rsidRPr="003D2205">
        <w:rPr>
          <w:color w:val="000000"/>
          <w:sz w:val="28"/>
          <w:szCs w:val="28"/>
        </w:rPr>
        <w:t>допустимый объем данных, который может быть потерян при сбое устройства хранения данных;</w:t>
      </w:r>
    </w:p>
    <w:p w:rsidR="003D2205" w:rsidRPr="003D2205" w:rsidRDefault="003D2205" w:rsidP="00AC2AC8">
      <w:pPr>
        <w:pStyle w:val="211"/>
        <w:numPr>
          <w:ilvl w:val="0"/>
          <w:numId w:val="57"/>
        </w:numPr>
        <w:tabs>
          <w:tab w:val="left" w:pos="0"/>
          <w:tab w:val="left" w:pos="1260"/>
        </w:tabs>
        <w:ind w:left="0" w:firstLine="709"/>
        <w:rPr>
          <w:color w:val="000000"/>
          <w:sz w:val="28"/>
          <w:szCs w:val="28"/>
        </w:rPr>
      </w:pPr>
      <w:r w:rsidRPr="003D2205">
        <w:rPr>
          <w:color w:val="000000"/>
          <w:sz w:val="28"/>
          <w:szCs w:val="28"/>
        </w:rPr>
        <w:t>объем транзакций, выполняемый SQL Server.</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Практика показала, что в большинстве случаев достаточно делать архивную копию БД еженедельно, а журнала транзакций – ежедневно. В то же время для систем с очень высокой интенсивностью обновления данных рекомендуется ежедневное копирование БД и ежечасное – журнала транзакций.</w:t>
      </w:r>
    </w:p>
    <w:p w:rsidR="003D2205" w:rsidRPr="003D2205" w:rsidRDefault="003D2205" w:rsidP="003D2205">
      <w:pPr>
        <w:pStyle w:val="af0"/>
        <w:tabs>
          <w:tab w:val="left" w:pos="0"/>
        </w:tabs>
        <w:ind w:firstLine="709"/>
        <w:jc w:val="both"/>
        <w:rPr>
          <w:color w:val="000000"/>
          <w:sz w:val="28"/>
          <w:szCs w:val="28"/>
        </w:rPr>
      </w:pPr>
    </w:p>
    <w:p w:rsidR="003D2205" w:rsidRPr="003D2205" w:rsidRDefault="003D2205" w:rsidP="003D2205">
      <w:pPr>
        <w:pStyle w:val="3"/>
        <w:tabs>
          <w:tab w:val="left" w:pos="0"/>
        </w:tabs>
        <w:spacing w:before="240" w:after="60"/>
        <w:ind w:firstLine="709"/>
        <w:jc w:val="both"/>
      </w:pPr>
      <w:bookmarkStart w:id="580" w:name="_Toc413884627"/>
      <w:r w:rsidRPr="003D2205">
        <w:t>2.2.7 Динамическое или статическое архивирование</w:t>
      </w:r>
      <w:bookmarkEnd w:id="580"/>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позволяет выполнить </w:t>
      </w:r>
      <w:r w:rsidRPr="003D2205">
        <w:rPr>
          <w:i/>
          <w:color w:val="000000"/>
          <w:sz w:val="28"/>
          <w:szCs w:val="28"/>
        </w:rPr>
        <w:t xml:space="preserve">динамическое </w:t>
      </w:r>
      <w:r w:rsidRPr="003D2205">
        <w:rPr>
          <w:color w:val="000000"/>
          <w:sz w:val="28"/>
          <w:szCs w:val="28"/>
        </w:rPr>
        <w:t>архивирование данных (</w:t>
      </w:r>
      <w:r w:rsidRPr="003D2205">
        <w:rPr>
          <w:color w:val="000000"/>
          <w:sz w:val="28"/>
          <w:szCs w:val="28"/>
          <w:lang w:val="en-US"/>
        </w:rPr>
        <w:t>online</w:t>
      </w:r>
      <w:r w:rsidRPr="003D2205">
        <w:rPr>
          <w:color w:val="000000"/>
          <w:sz w:val="28"/>
          <w:szCs w:val="28"/>
        </w:rPr>
        <w:t xml:space="preserve">), которое происходит параллельно с работой пользователей. При этом </w:t>
      </w:r>
      <w:r w:rsidRPr="003D2205">
        <w:rPr>
          <w:color w:val="000000"/>
          <w:sz w:val="28"/>
          <w:szCs w:val="28"/>
          <w:lang w:val="en-US"/>
        </w:rPr>
        <w:t>SQL</w:t>
      </w:r>
      <w:r w:rsidRPr="003D2205">
        <w:rPr>
          <w:color w:val="000000"/>
          <w:sz w:val="28"/>
          <w:szCs w:val="28"/>
        </w:rPr>
        <w:t xml:space="preserve"> </w:t>
      </w:r>
      <w:r w:rsidRPr="003D2205">
        <w:rPr>
          <w:color w:val="000000"/>
          <w:sz w:val="28"/>
          <w:szCs w:val="28"/>
          <w:lang w:val="en-US"/>
        </w:rPr>
        <w:t>Server</w:t>
      </w:r>
      <w:r w:rsidRPr="003D2205">
        <w:rPr>
          <w:color w:val="000000"/>
          <w:sz w:val="28"/>
          <w:szCs w:val="28"/>
        </w:rPr>
        <w:t xml:space="preserve"> многократно просматривает страницы данных, сверяясь с журналом транзакций, при необходимости записывает изменения на диск и создает наиболее «свежую» копию данных. Такой способ создания архивной копии неизбежно вызывает большую нагрузку на систему и приводит к снижению производительности. В то же время для круглосуточно работающих систем это единственно возможный вариант, и необходимо только подобрать для выполнения копии время, когда изменение данных в системе происходит наименее интенсивно.</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Для систем, которые не эксплуатируются круглосуточно, лучше использовать </w:t>
      </w:r>
      <w:r w:rsidRPr="003D2205">
        <w:rPr>
          <w:i/>
          <w:color w:val="000000"/>
          <w:sz w:val="28"/>
          <w:szCs w:val="28"/>
        </w:rPr>
        <w:t xml:space="preserve">статический </w:t>
      </w:r>
      <w:r w:rsidRPr="003D2205">
        <w:rPr>
          <w:color w:val="000000"/>
          <w:sz w:val="28"/>
          <w:szCs w:val="28"/>
        </w:rPr>
        <w:t>вариант создания архивной копии (</w:t>
      </w:r>
      <w:r w:rsidRPr="003D2205">
        <w:rPr>
          <w:color w:val="000000"/>
          <w:sz w:val="28"/>
          <w:szCs w:val="28"/>
          <w:lang w:val="en-US"/>
        </w:rPr>
        <w:t>offline</w:t>
      </w:r>
      <w:r w:rsidRPr="003D2205">
        <w:rPr>
          <w:color w:val="000000"/>
          <w:sz w:val="28"/>
          <w:szCs w:val="28"/>
        </w:rPr>
        <w:t>). В этом случае работа пользователей по обновлению данных пересекается по времени с архивированием.</w:t>
      </w:r>
    </w:p>
    <w:p w:rsidR="003D2205" w:rsidRPr="003D2205" w:rsidRDefault="003D2205" w:rsidP="003D2205">
      <w:pPr>
        <w:pStyle w:val="3"/>
        <w:tabs>
          <w:tab w:val="left" w:pos="0"/>
        </w:tabs>
        <w:spacing w:before="240" w:after="60"/>
        <w:ind w:firstLine="709"/>
        <w:jc w:val="both"/>
      </w:pPr>
      <w:bookmarkStart w:id="581" w:name="_Toc413884628"/>
      <w:r w:rsidRPr="003D2205">
        <w:t>2.2.8 Объем архивной копии</w:t>
      </w:r>
      <w:bookmarkEnd w:id="581"/>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Объём архивной копии зависит от объема и количества архивируемых баз. Выше уже говорилось об  этих аспектах и тех предпочтениях, которые требуется определить, если вы стремитесь получить максимально компактную копию данных. Остается только напомнить, что стремление минимизировать объем архивных данных понижает надежность восстановления и увеличивает его время.</w:t>
      </w:r>
    </w:p>
    <w:p w:rsidR="003D2205" w:rsidRPr="003D2205" w:rsidRDefault="003D2205" w:rsidP="003D2205">
      <w:pPr>
        <w:pStyle w:val="af0"/>
        <w:tabs>
          <w:tab w:val="left" w:pos="0"/>
        </w:tabs>
        <w:ind w:firstLine="709"/>
        <w:jc w:val="both"/>
        <w:rPr>
          <w:color w:val="000000"/>
          <w:sz w:val="28"/>
          <w:szCs w:val="28"/>
        </w:rPr>
      </w:pPr>
      <w:r w:rsidRPr="003D2205">
        <w:rPr>
          <w:color w:val="000000"/>
          <w:sz w:val="28"/>
          <w:szCs w:val="28"/>
        </w:rPr>
        <w:t xml:space="preserve">Не забывайте включить в свои планы регулярное копирование системных баз данных, в которых отслеживается состояние системы. Например, БД </w:t>
      </w:r>
      <w:r w:rsidRPr="003D2205">
        <w:rPr>
          <w:b/>
          <w:i/>
          <w:color w:val="000000"/>
          <w:sz w:val="28"/>
          <w:szCs w:val="28"/>
          <w:lang w:val="en-US"/>
        </w:rPr>
        <w:t>master</w:t>
      </w:r>
      <w:r w:rsidRPr="003D2205">
        <w:rPr>
          <w:color w:val="000000"/>
          <w:sz w:val="28"/>
          <w:szCs w:val="28"/>
        </w:rPr>
        <w:t xml:space="preserve"> обновляется всякий раз при выполнении достаточно большого количества операций, перечень которых приведен в </w:t>
      </w:r>
      <w:r w:rsidRPr="00ED2669">
        <w:rPr>
          <w:color w:val="000000"/>
          <w:sz w:val="28"/>
          <w:szCs w:val="28"/>
        </w:rPr>
        <w:t xml:space="preserve">таблице </w:t>
      </w:r>
      <w:r w:rsidR="0010403B">
        <w:rPr>
          <w:color w:val="000000"/>
          <w:sz w:val="28"/>
          <w:szCs w:val="28"/>
        </w:rPr>
        <w:t>№</w:t>
      </w:r>
      <w:r w:rsidR="00ED2669">
        <w:rPr>
          <w:color w:val="000000"/>
          <w:sz w:val="28"/>
          <w:szCs w:val="28"/>
        </w:rPr>
        <w:t>19</w:t>
      </w:r>
      <w:r w:rsidRPr="003D2205">
        <w:rPr>
          <w:color w:val="000000"/>
          <w:sz w:val="28"/>
          <w:szCs w:val="28"/>
        </w:rPr>
        <w:t>.</w:t>
      </w:r>
    </w:p>
    <w:p w:rsidR="003D2205" w:rsidRPr="003D2205" w:rsidRDefault="003D2205" w:rsidP="003D2205">
      <w:pPr>
        <w:pStyle w:val="14"/>
        <w:keepNext/>
        <w:tabs>
          <w:tab w:val="left" w:pos="0"/>
        </w:tabs>
        <w:ind w:firstLine="709"/>
        <w:jc w:val="both"/>
        <w:rPr>
          <w:i/>
          <w:color w:val="000000"/>
          <w:sz w:val="28"/>
          <w:szCs w:val="28"/>
        </w:rPr>
      </w:pPr>
      <w:r w:rsidRPr="00ED2669">
        <w:rPr>
          <w:b w:val="0"/>
          <w:color w:val="000000"/>
          <w:sz w:val="28"/>
          <w:szCs w:val="28"/>
        </w:rPr>
        <w:t xml:space="preserve">Таблица </w:t>
      </w:r>
      <w:r w:rsidR="0010403B">
        <w:rPr>
          <w:b w:val="0"/>
          <w:color w:val="000000"/>
          <w:sz w:val="28"/>
          <w:szCs w:val="28"/>
        </w:rPr>
        <w:t>№</w:t>
      </w:r>
      <w:r w:rsidR="00ED2669">
        <w:rPr>
          <w:b w:val="0"/>
          <w:color w:val="000000"/>
          <w:sz w:val="28"/>
          <w:szCs w:val="28"/>
        </w:rPr>
        <w:t>19 -</w:t>
      </w:r>
      <w:r w:rsidRPr="003D2205">
        <w:rPr>
          <w:b w:val="0"/>
          <w:color w:val="000000"/>
          <w:sz w:val="28"/>
          <w:szCs w:val="28"/>
        </w:rPr>
        <w:t xml:space="preserve"> Операции, при которых обновляется БД </w:t>
      </w:r>
      <w:r w:rsidRPr="003D2205">
        <w:rPr>
          <w:i/>
          <w:color w:val="000000"/>
          <w:sz w:val="28"/>
          <w:szCs w:val="28"/>
          <w:lang w:val="en-US"/>
        </w:rPr>
        <w:t>master</w:t>
      </w:r>
    </w:p>
    <w:tbl>
      <w:tblPr>
        <w:tblW w:w="9646" w:type="dxa"/>
        <w:jc w:val="center"/>
        <w:tblLayout w:type="fixed"/>
        <w:tblLook w:val="0000" w:firstRow="0" w:lastRow="0" w:firstColumn="0" w:lastColumn="0" w:noHBand="0" w:noVBand="0"/>
      </w:tblPr>
      <w:tblGrid>
        <w:gridCol w:w="4596"/>
        <w:gridCol w:w="5050"/>
      </w:tblGrid>
      <w:tr w:rsidR="003D2205" w:rsidRPr="003D2205" w:rsidTr="0010403B">
        <w:trPr>
          <w:jc w:val="center"/>
        </w:trPr>
        <w:tc>
          <w:tcPr>
            <w:tcW w:w="4596" w:type="dxa"/>
            <w:tcBorders>
              <w:top w:val="single" w:sz="4" w:space="0" w:color="000000"/>
              <w:left w:val="single" w:sz="4" w:space="0" w:color="000000"/>
              <w:bottom w:val="single" w:sz="4" w:space="0" w:color="000000"/>
            </w:tcBorders>
            <w:vAlign w:val="center"/>
          </w:tcPr>
          <w:p w:rsidR="003D2205" w:rsidRPr="003D2205" w:rsidRDefault="003D2205" w:rsidP="00ED2669">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Операции</w:t>
            </w:r>
          </w:p>
        </w:tc>
        <w:tc>
          <w:tcPr>
            <w:tcW w:w="5050" w:type="dxa"/>
            <w:tcBorders>
              <w:top w:val="single" w:sz="4" w:space="0" w:color="000000"/>
              <w:left w:val="single" w:sz="4" w:space="0" w:color="000000"/>
              <w:bottom w:val="single" w:sz="4" w:space="0" w:color="000000"/>
              <w:right w:val="single" w:sz="4" w:space="0" w:color="000000"/>
            </w:tcBorders>
            <w:vAlign w:val="center"/>
          </w:tcPr>
          <w:p w:rsidR="003D2205" w:rsidRPr="003D2205" w:rsidRDefault="003D2205" w:rsidP="00ED2669">
            <w:pPr>
              <w:tabs>
                <w:tab w:val="left" w:pos="0"/>
              </w:tabs>
              <w:snapToGrid w:val="0"/>
              <w:jc w:val="both"/>
              <w:rPr>
                <w:rFonts w:ascii="Times New Roman" w:hAnsi="Times New Roman" w:cs="Times New Roman"/>
                <w:i/>
                <w:color w:val="000000"/>
                <w:sz w:val="28"/>
                <w:szCs w:val="28"/>
              </w:rPr>
            </w:pPr>
            <w:r w:rsidRPr="003D2205">
              <w:rPr>
                <w:rFonts w:ascii="Times New Roman" w:hAnsi="Times New Roman" w:cs="Times New Roman"/>
                <w:i/>
                <w:color w:val="000000"/>
                <w:sz w:val="28"/>
                <w:szCs w:val="28"/>
              </w:rPr>
              <w:t>Команды и системные процедуры</w:t>
            </w:r>
          </w:p>
        </w:tc>
      </w:tr>
      <w:tr w:rsidR="0010403B" w:rsidRPr="0010403B" w:rsidTr="0010403B">
        <w:trPr>
          <w:jc w:val="center"/>
        </w:trPr>
        <w:tc>
          <w:tcPr>
            <w:tcW w:w="4596" w:type="dxa"/>
            <w:tcBorders>
              <w:top w:val="single" w:sz="4" w:space="0" w:color="000000"/>
              <w:left w:val="single" w:sz="4" w:space="0" w:color="000000"/>
              <w:bottom w:val="single" w:sz="4" w:space="0" w:color="000000"/>
            </w:tcBorders>
            <w:vAlign w:val="center"/>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1</w:t>
            </w:r>
          </w:p>
        </w:tc>
        <w:tc>
          <w:tcPr>
            <w:tcW w:w="5050" w:type="dxa"/>
            <w:tcBorders>
              <w:top w:val="single" w:sz="4" w:space="0" w:color="000000"/>
              <w:left w:val="single" w:sz="4" w:space="0" w:color="000000"/>
              <w:bottom w:val="single" w:sz="4" w:space="0" w:color="000000"/>
              <w:right w:val="single" w:sz="4" w:space="0" w:color="000000"/>
            </w:tcBorders>
            <w:vAlign w:val="center"/>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2</w:t>
            </w:r>
          </w:p>
        </w:tc>
      </w:tr>
      <w:tr w:rsidR="003D2205" w:rsidRPr="003A6289" w:rsidTr="0010403B">
        <w:trPr>
          <w:jc w:val="center"/>
        </w:trPr>
        <w:tc>
          <w:tcPr>
            <w:tcW w:w="4596"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 модернизация и удаление БД</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CREATE DATABASE, ALTER DATABASE, DROP DATABASE</w:t>
            </w:r>
          </w:p>
        </w:tc>
      </w:tr>
    </w:tbl>
    <w:p w:rsidR="0010403B" w:rsidRPr="00DB5DB5" w:rsidRDefault="0010403B">
      <w:pPr>
        <w:rPr>
          <w:rFonts w:ascii="Times New Roman" w:hAnsi="Times New Roman" w:cs="Times New Roman"/>
          <w:sz w:val="28"/>
          <w:szCs w:val="28"/>
          <w:lang w:val="en-US"/>
        </w:rPr>
      </w:pPr>
    </w:p>
    <w:p w:rsidR="0010403B" w:rsidRPr="00DB5DB5" w:rsidRDefault="0010403B">
      <w:pPr>
        <w:rPr>
          <w:rFonts w:ascii="Times New Roman" w:hAnsi="Times New Roman" w:cs="Times New Roman"/>
          <w:sz w:val="28"/>
          <w:szCs w:val="28"/>
          <w:lang w:val="en-US"/>
        </w:rPr>
      </w:pPr>
    </w:p>
    <w:p w:rsidR="0010403B" w:rsidRPr="0010403B" w:rsidRDefault="0010403B">
      <w:pPr>
        <w:rPr>
          <w:rFonts w:ascii="Times New Roman" w:hAnsi="Times New Roman" w:cs="Times New Roman"/>
          <w:sz w:val="28"/>
          <w:szCs w:val="28"/>
        </w:rPr>
      </w:pPr>
      <w:r w:rsidRPr="0010403B">
        <w:rPr>
          <w:rFonts w:ascii="Times New Roman" w:hAnsi="Times New Roman" w:cs="Times New Roman"/>
          <w:sz w:val="28"/>
          <w:szCs w:val="28"/>
        </w:rPr>
        <w:t>Продолжение таблицы №19</w:t>
      </w:r>
    </w:p>
    <w:tbl>
      <w:tblPr>
        <w:tblW w:w="9717" w:type="dxa"/>
        <w:jc w:val="center"/>
        <w:tblLayout w:type="fixed"/>
        <w:tblLook w:val="0000" w:firstRow="0" w:lastRow="0" w:firstColumn="0" w:lastColumn="0" w:noHBand="0" w:noVBand="0"/>
      </w:tblPr>
      <w:tblGrid>
        <w:gridCol w:w="4667"/>
        <w:gridCol w:w="5050"/>
      </w:tblGrid>
      <w:tr w:rsidR="0010403B" w:rsidRPr="0010403B" w:rsidTr="0010403B">
        <w:trPr>
          <w:jc w:val="center"/>
        </w:trPr>
        <w:tc>
          <w:tcPr>
            <w:tcW w:w="4667" w:type="dxa"/>
            <w:tcBorders>
              <w:top w:val="single" w:sz="4" w:space="0" w:color="000000"/>
              <w:left w:val="single" w:sz="4" w:space="0" w:color="000000"/>
              <w:bottom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1</w:t>
            </w:r>
          </w:p>
        </w:tc>
        <w:tc>
          <w:tcPr>
            <w:tcW w:w="5050" w:type="dxa"/>
            <w:tcBorders>
              <w:top w:val="single" w:sz="4" w:space="0" w:color="000000"/>
              <w:left w:val="single" w:sz="4" w:space="0" w:color="000000"/>
              <w:bottom w:val="single" w:sz="4" w:space="0" w:color="000000"/>
              <w:right w:val="single" w:sz="4" w:space="0" w:color="000000"/>
            </w:tcBorders>
          </w:tcPr>
          <w:p w:rsidR="0010403B" w:rsidRPr="0010403B" w:rsidRDefault="0010403B" w:rsidP="0010403B">
            <w:pPr>
              <w:tabs>
                <w:tab w:val="left" w:pos="0"/>
              </w:tabs>
              <w:snapToGrid w:val="0"/>
              <w:jc w:val="center"/>
              <w:rPr>
                <w:rFonts w:ascii="Times New Roman" w:hAnsi="Times New Roman" w:cs="Times New Roman"/>
                <w:b/>
                <w:color w:val="000000"/>
                <w:sz w:val="28"/>
                <w:szCs w:val="28"/>
              </w:rPr>
            </w:pPr>
            <w:r w:rsidRPr="0010403B">
              <w:rPr>
                <w:rFonts w:ascii="Times New Roman" w:hAnsi="Times New Roman" w:cs="Times New Roman"/>
                <w:b/>
                <w:color w:val="000000"/>
                <w:sz w:val="28"/>
                <w:szCs w:val="28"/>
              </w:rPr>
              <w:t>2</w:t>
            </w:r>
          </w:p>
        </w:tc>
      </w:tr>
      <w:tr w:rsidR="003D2205" w:rsidRPr="003A6289"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Создание, модернизация и удаление устройств</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DISK INIT, DISK RESIZE, sp_addumpdevice, sp_dropdevice</w:t>
            </w:r>
          </w:p>
        </w:tc>
      </w:tr>
      <w:tr w:rsidR="003D2205" w:rsidRPr="003D2205"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Модернизация журнала транзакций</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sp</w:t>
            </w:r>
            <w:r w:rsidRPr="003D2205">
              <w:rPr>
                <w:rFonts w:ascii="Times New Roman" w:hAnsi="Times New Roman" w:cs="Times New Roman"/>
                <w:color w:val="000000"/>
                <w:sz w:val="28"/>
                <w:szCs w:val="28"/>
              </w:rPr>
              <w:t>_</w:t>
            </w:r>
            <w:r w:rsidRPr="003D2205">
              <w:rPr>
                <w:rFonts w:ascii="Times New Roman" w:hAnsi="Times New Roman" w:cs="Times New Roman"/>
                <w:color w:val="000000"/>
                <w:sz w:val="28"/>
                <w:szCs w:val="28"/>
                <w:lang w:val="en-US"/>
              </w:rPr>
              <w:t>logdevice</w:t>
            </w:r>
          </w:p>
        </w:tc>
      </w:tr>
      <w:tr w:rsidR="003D2205" w:rsidRPr="003A6289"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Включение или отключение зеркальных дисков</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DISK MIRROR, DISK UNMIRROR, DISK REMIRROR</w:t>
            </w:r>
          </w:p>
        </w:tc>
      </w:tr>
      <w:tr w:rsidR="003D2205" w:rsidRPr="003D2205"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Добавление или удаление сервера</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sp_addserver, sp_dropserver</w:t>
            </w:r>
          </w:p>
        </w:tc>
      </w:tr>
      <w:tr w:rsidR="003D2205" w:rsidRPr="003A6289"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Добавление или удаление имени регистрации</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sp_dropremotelogin, sp_addlogin, sp_droplogin, sp_addremotelogin</w:t>
            </w:r>
          </w:p>
        </w:tc>
      </w:tr>
      <w:tr w:rsidR="003D2205" w:rsidRPr="003D2205" w:rsidTr="0010403B">
        <w:trPr>
          <w:jc w:val="center"/>
        </w:trPr>
        <w:tc>
          <w:tcPr>
            <w:tcW w:w="4667" w:type="dxa"/>
            <w:tcBorders>
              <w:top w:val="single" w:sz="4" w:space="0" w:color="000000"/>
              <w:left w:val="single" w:sz="4" w:space="0" w:color="000000"/>
              <w:bottom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Изменение конфигурации</w:t>
            </w:r>
          </w:p>
        </w:tc>
        <w:tc>
          <w:tcPr>
            <w:tcW w:w="5050" w:type="dxa"/>
            <w:tcBorders>
              <w:top w:val="single" w:sz="4" w:space="0" w:color="000000"/>
              <w:left w:val="single" w:sz="4" w:space="0" w:color="000000"/>
              <w:bottom w:val="single" w:sz="4" w:space="0" w:color="000000"/>
              <w:right w:val="single" w:sz="4" w:space="0" w:color="000000"/>
            </w:tcBorders>
          </w:tcPr>
          <w:p w:rsidR="003D2205" w:rsidRPr="003D2205" w:rsidRDefault="003D2205" w:rsidP="00ED2669">
            <w:pPr>
              <w:tabs>
                <w:tab w:val="left" w:pos="0"/>
              </w:tabs>
              <w:snapToGrid w:val="0"/>
              <w:jc w:val="both"/>
              <w:rPr>
                <w:rFonts w:ascii="Times New Roman" w:hAnsi="Times New Roman" w:cs="Times New Roman"/>
                <w:color w:val="000000"/>
                <w:sz w:val="28"/>
                <w:szCs w:val="28"/>
                <w:lang w:val="en-US"/>
              </w:rPr>
            </w:pPr>
            <w:r w:rsidRPr="003D2205">
              <w:rPr>
                <w:rFonts w:ascii="Times New Roman" w:hAnsi="Times New Roman" w:cs="Times New Roman"/>
                <w:color w:val="000000"/>
                <w:sz w:val="28"/>
                <w:szCs w:val="28"/>
                <w:lang w:val="en-US"/>
              </w:rPr>
              <w:t>Sp</w:t>
            </w:r>
            <w:r w:rsidRPr="003D2205">
              <w:rPr>
                <w:rFonts w:ascii="Times New Roman" w:hAnsi="Times New Roman" w:cs="Times New Roman"/>
                <w:color w:val="000000"/>
                <w:sz w:val="28"/>
                <w:szCs w:val="28"/>
              </w:rPr>
              <w:t>_</w:t>
            </w:r>
            <w:r w:rsidRPr="003D2205">
              <w:rPr>
                <w:rFonts w:ascii="Times New Roman" w:hAnsi="Times New Roman" w:cs="Times New Roman"/>
                <w:color w:val="000000"/>
                <w:sz w:val="28"/>
                <w:szCs w:val="28"/>
                <w:lang w:val="en-US"/>
              </w:rPr>
              <w:t>configure</w:t>
            </w:r>
          </w:p>
        </w:tc>
      </w:tr>
    </w:tbl>
    <w:p w:rsidR="0010403B" w:rsidRDefault="0010403B" w:rsidP="0010403B"/>
    <w:p w:rsidR="00ED2669" w:rsidRPr="007B0F8E" w:rsidRDefault="00762CF3" w:rsidP="007B0F8E">
      <w:pPr>
        <w:ind w:firstLine="709"/>
        <w:rPr>
          <w:rFonts w:ascii="Times New Roman" w:hAnsi="Times New Roman" w:cs="Times New Roman"/>
          <w:b/>
          <w:sz w:val="28"/>
          <w:szCs w:val="28"/>
        </w:rPr>
      </w:pPr>
      <w:r w:rsidRPr="007B0F8E">
        <w:rPr>
          <w:rFonts w:ascii="Times New Roman" w:hAnsi="Times New Roman" w:cs="Times New Roman"/>
          <w:b/>
          <w:sz w:val="28"/>
          <w:szCs w:val="28"/>
        </w:rPr>
        <w:t>3 Задание для самостоятельной работы</w:t>
      </w:r>
    </w:p>
    <w:p w:rsidR="003D2205" w:rsidRPr="003D2205" w:rsidRDefault="003D2205" w:rsidP="00AC2AC8">
      <w:pPr>
        <w:pStyle w:val="a8"/>
        <w:numPr>
          <w:ilvl w:val="0"/>
          <w:numId w:val="58"/>
        </w:numPr>
        <w:tabs>
          <w:tab w:val="left" w:pos="0"/>
          <w:tab w:val="left" w:pos="993"/>
          <w:tab w:val="left" w:pos="1418"/>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Установить разрешения для работы с БД: создание БД, создание таблицы, создание представления, создание правила ввода данных.</w:t>
      </w:r>
    </w:p>
    <w:p w:rsidR="003D2205" w:rsidRPr="003D2205" w:rsidRDefault="003D2205" w:rsidP="00AC2AC8">
      <w:pPr>
        <w:pStyle w:val="a8"/>
        <w:numPr>
          <w:ilvl w:val="0"/>
          <w:numId w:val="58"/>
        </w:numPr>
        <w:tabs>
          <w:tab w:val="left" w:pos="0"/>
          <w:tab w:val="left" w:pos="993"/>
          <w:tab w:val="left" w:pos="1418"/>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Установить объектные разрешения: считывание данных из таблицы, изменение данных в таблице, удаление данных из таблицы, выполнение хранимых процедур.</w:t>
      </w:r>
    </w:p>
    <w:p w:rsidR="003D2205" w:rsidRPr="003D2205" w:rsidRDefault="003D2205" w:rsidP="00AC2AC8">
      <w:pPr>
        <w:pStyle w:val="a8"/>
        <w:numPr>
          <w:ilvl w:val="0"/>
          <w:numId w:val="58"/>
        </w:numPr>
        <w:tabs>
          <w:tab w:val="left" w:pos="0"/>
          <w:tab w:val="left" w:pos="993"/>
          <w:tab w:val="left" w:pos="1418"/>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Выполнить зеркальную запись данных.</w:t>
      </w:r>
    </w:p>
    <w:p w:rsidR="003D2205" w:rsidRPr="003D2205" w:rsidRDefault="003D2205" w:rsidP="00AC2AC8">
      <w:pPr>
        <w:pStyle w:val="a8"/>
        <w:numPr>
          <w:ilvl w:val="0"/>
          <w:numId w:val="58"/>
        </w:numPr>
        <w:tabs>
          <w:tab w:val="left" w:pos="0"/>
          <w:tab w:val="left" w:pos="993"/>
          <w:tab w:val="left" w:pos="1418"/>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Создать архивную копию данной БД, которая будет действовать в течение 10 дней. </w:t>
      </w:r>
    </w:p>
    <w:p w:rsidR="003D2205" w:rsidRPr="00762CF3" w:rsidRDefault="003D2205" w:rsidP="00AC2AC8">
      <w:pPr>
        <w:pStyle w:val="2"/>
        <w:keepLines w:val="0"/>
        <w:numPr>
          <w:ilvl w:val="1"/>
          <w:numId w:val="38"/>
        </w:numPr>
        <w:tabs>
          <w:tab w:val="left" w:pos="0"/>
        </w:tabs>
        <w:suppressAutoHyphens/>
        <w:spacing w:before="240" w:after="120" w:line="240" w:lineRule="auto"/>
        <w:ind w:firstLine="709"/>
        <w:jc w:val="both"/>
        <w:rPr>
          <w:rFonts w:ascii="Times New Roman" w:hAnsi="Times New Roman" w:cs="Times New Roman"/>
          <w:color w:val="000000"/>
          <w:sz w:val="28"/>
          <w:szCs w:val="28"/>
        </w:rPr>
      </w:pPr>
      <w:bookmarkStart w:id="582" w:name="_Toc413884629"/>
      <w:r w:rsidRPr="00762CF3">
        <w:rPr>
          <w:rFonts w:ascii="Times New Roman" w:hAnsi="Times New Roman" w:cs="Times New Roman"/>
          <w:color w:val="000000"/>
          <w:sz w:val="28"/>
          <w:szCs w:val="28"/>
        </w:rPr>
        <w:t>4 Контрольные вопросы</w:t>
      </w:r>
      <w:bookmarkEnd w:id="582"/>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 каким объектам БД можно определить доступ пользователя, используя разрешения?</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Какие типы разрешений вы знаете? </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типы разрешений могут предоставляться для каждого объекта?</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Какой тип разрешения управляет доступом пользователя к поддержке целостности данных? </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Какие разрешения называются командными? </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Что собой представляет иерархия разрешений?</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права имеет системный администратор? Какие задачи лучше оставить для выполнения системному администратору?</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права имеет владелец БД? Какие разрешения владельцу БД предоставляются автоматически?</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разрешения владелец БД не может предоставить другому пользователю?</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права имеют владельцы объектов БД? Какие разрешения, по умолчанию, получает владелец таблицы?</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Что использует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 xml:space="preserve"> для проверки разрешений? Как действует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 xml:space="preserve"> при предоставлении или запрещении разрешения?</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 установить разрешения для работы с БД? Перечислите возможные разрешения?</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действия необходимо выполнить для предоставления или запрещения объектных разрешений?</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дополнительные возможности дают зависимые объекты БД такие, как представления, хранимые процедуры и триггеры?</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Для чего используется архивирование данных в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Какие конфигурации зеркальной записи данных поддерживает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В чем заключается архивирование? Какие типы архивирования вы знаете?</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На чем, как правило, создается архивное устройство?</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действия необходимо выполнить для архивирования данных?</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Какие установки можно сделать при архивировании?</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Какими отличительными свойствами обладает журнал транзакций?</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Какие действия выполняет </w:t>
      </w:r>
      <w:r w:rsidRPr="003D2205">
        <w:rPr>
          <w:rFonts w:ascii="Times New Roman" w:hAnsi="Times New Roman" w:cs="Times New Roman"/>
          <w:color w:val="000000"/>
          <w:sz w:val="28"/>
          <w:szCs w:val="28"/>
          <w:lang w:val="en-US"/>
        </w:rPr>
        <w:t>SQL</w:t>
      </w:r>
      <w:r w:rsidRPr="003D2205">
        <w:rPr>
          <w:rFonts w:ascii="Times New Roman" w:hAnsi="Times New Roman" w:cs="Times New Roman"/>
          <w:color w:val="000000"/>
          <w:sz w:val="28"/>
          <w:szCs w:val="28"/>
        </w:rPr>
        <w:t xml:space="preserve"> </w:t>
      </w:r>
      <w:r w:rsidRPr="003D2205">
        <w:rPr>
          <w:rFonts w:ascii="Times New Roman" w:hAnsi="Times New Roman" w:cs="Times New Roman"/>
          <w:color w:val="000000"/>
          <w:sz w:val="28"/>
          <w:szCs w:val="28"/>
          <w:lang w:val="en-US"/>
        </w:rPr>
        <w:t>Server</w:t>
      </w:r>
      <w:r w:rsidRPr="003D2205">
        <w:rPr>
          <w:rFonts w:ascii="Times New Roman" w:hAnsi="Times New Roman" w:cs="Times New Roman"/>
          <w:color w:val="000000"/>
          <w:sz w:val="28"/>
          <w:szCs w:val="28"/>
        </w:rPr>
        <w:t xml:space="preserve"> при изменении данных?</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Что такое динамическое (статическое) архивирование?</w:t>
      </w:r>
    </w:p>
    <w:p w:rsidR="003D2205" w:rsidRPr="003D2205" w:rsidRDefault="003D2205" w:rsidP="00AC2AC8">
      <w:pPr>
        <w:pStyle w:val="a8"/>
        <w:numPr>
          <w:ilvl w:val="0"/>
          <w:numId w:val="59"/>
        </w:numPr>
        <w:tabs>
          <w:tab w:val="left" w:pos="0"/>
          <w:tab w:val="left" w:pos="1260"/>
        </w:tabs>
        <w:suppressAutoHyphens/>
        <w:spacing w:after="0" w:line="240" w:lineRule="auto"/>
        <w:ind w:left="0" w:firstLine="709"/>
        <w:jc w:val="both"/>
        <w:rPr>
          <w:rFonts w:ascii="Times New Roman" w:hAnsi="Times New Roman" w:cs="Times New Roman"/>
          <w:color w:val="000000"/>
          <w:sz w:val="28"/>
          <w:szCs w:val="28"/>
        </w:rPr>
      </w:pPr>
      <w:r w:rsidRPr="003D2205">
        <w:rPr>
          <w:rFonts w:ascii="Times New Roman" w:hAnsi="Times New Roman" w:cs="Times New Roman"/>
          <w:color w:val="000000"/>
          <w:sz w:val="28"/>
          <w:szCs w:val="28"/>
        </w:rPr>
        <w:t xml:space="preserve">При выполнении каких операций БД </w:t>
      </w:r>
      <w:r w:rsidRPr="003D2205">
        <w:rPr>
          <w:rFonts w:ascii="Times New Roman" w:hAnsi="Times New Roman" w:cs="Times New Roman"/>
          <w:b/>
          <w:i/>
          <w:color w:val="000000"/>
          <w:sz w:val="28"/>
          <w:szCs w:val="28"/>
          <w:lang w:val="en-US"/>
        </w:rPr>
        <w:t>master</w:t>
      </w:r>
      <w:r w:rsidRPr="003D2205">
        <w:rPr>
          <w:rFonts w:ascii="Times New Roman" w:hAnsi="Times New Roman" w:cs="Times New Roman"/>
          <w:b/>
          <w:i/>
          <w:color w:val="000000"/>
          <w:sz w:val="28"/>
          <w:szCs w:val="28"/>
        </w:rPr>
        <w:t xml:space="preserve"> </w:t>
      </w:r>
      <w:r w:rsidRPr="003D2205">
        <w:rPr>
          <w:rFonts w:ascii="Times New Roman" w:hAnsi="Times New Roman" w:cs="Times New Roman"/>
          <w:color w:val="000000"/>
          <w:sz w:val="28"/>
          <w:szCs w:val="28"/>
        </w:rPr>
        <w:t>обновляется?</w:t>
      </w:r>
    </w:p>
    <w:p w:rsidR="003D2205" w:rsidRPr="003D2205" w:rsidRDefault="003D2205" w:rsidP="003D2205">
      <w:pPr>
        <w:tabs>
          <w:tab w:val="left" w:pos="0"/>
        </w:tabs>
        <w:ind w:firstLine="709"/>
        <w:jc w:val="both"/>
        <w:rPr>
          <w:rFonts w:ascii="Times New Roman" w:hAnsi="Times New Roman" w:cs="Times New Roman"/>
          <w:color w:val="000000"/>
          <w:sz w:val="28"/>
          <w:szCs w:val="28"/>
        </w:rPr>
      </w:pPr>
    </w:p>
    <w:p w:rsidR="00762CF3" w:rsidRDefault="00762CF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762CF3" w:rsidRPr="00762CF3" w:rsidRDefault="00762CF3" w:rsidP="00AC2AC8">
      <w:pPr>
        <w:pStyle w:val="1"/>
        <w:numPr>
          <w:ilvl w:val="0"/>
          <w:numId w:val="38"/>
        </w:numPr>
        <w:tabs>
          <w:tab w:val="left" w:pos="0"/>
        </w:tabs>
        <w:suppressAutoHyphens/>
        <w:ind w:firstLine="709"/>
        <w:rPr>
          <w:color w:val="000000"/>
        </w:rPr>
      </w:pPr>
      <w:bookmarkStart w:id="583" w:name="_Toc413884630"/>
      <w:r w:rsidRPr="00762CF3">
        <w:rPr>
          <w:color w:val="000000"/>
        </w:rPr>
        <w:t xml:space="preserve">Лабораторная работа №12 </w:t>
      </w:r>
      <w:r w:rsidR="00B54E0D">
        <w:rPr>
          <w:color w:val="000000"/>
        </w:rPr>
        <w:t xml:space="preserve">- </w:t>
      </w:r>
      <w:r w:rsidRPr="00762CF3">
        <w:rPr>
          <w:color w:val="000000"/>
        </w:rPr>
        <w:t>Восстановление данных. Обмен данными</w:t>
      </w:r>
      <w:bookmarkEnd w:id="583"/>
      <w:r w:rsidR="00B54E0D">
        <w:rPr>
          <w:color w:val="000000"/>
        </w:rPr>
        <w:t>.</w:t>
      </w:r>
    </w:p>
    <w:p w:rsidR="00762CF3" w:rsidRDefault="00762CF3" w:rsidP="00AC2AC8">
      <w:pPr>
        <w:pStyle w:val="2"/>
        <w:keepLines w:val="0"/>
        <w:numPr>
          <w:ilvl w:val="1"/>
          <w:numId w:val="38"/>
        </w:numPr>
        <w:tabs>
          <w:tab w:val="left" w:pos="0"/>
        </w:tabs>
        <w:suppressAutoHyphens/>
        <w:spacing w:before="0" w:line="240" w:lineRule="auto"/>
        <w:ind w:firstLine="709"/>
        <w:rPr>
          <w:rFonts w:ascii="Times New Roman" w:hAnsi="Times New Roman" w:cs="Times New Roman"/>
          <w:color w:val="000000"/>
          <w:sz w:val="28"/>
          <w:szCs w:val="28"/>
        </w:rPr>
      </w:pPr>
    </w:p>
    <w:p w:rsidR="00762CF3" w:rsidRPr="00762CF3" w:rsidRDefault="00762CF3" w:rsidP="00AC2AC8">
      <w:pPr>
        <w:pStyle w:val="2"/>
        <w:keepLines w:val="0"/>
        <w:numPr>
          <w:ilvl w:val="1"/>
          <w:numId w:val="38"/>
        </w:numPr>
        <w:tabs>
          <w:tab w:val="left" w:pos="0"/>
        </w:tabs>
        <w:suppressAutoHyphens/>
        <w:spacing w:before="0" w:line="240" w:lineRule="auto"/>
        <w:ind w:firstLine="709"/>
        <w:rPr>
          <w:rFonts w:ascii="Times New Roman" w:hAnsi="Times New Roman" w:cs="Times New Roman"/>
          <w:color w:val="000000"/>
          <w:sz w:val="28"/>
          <w:szCs w:val="28"/>
        </w:rPr>
      </w:pPr>
      <w:bookmarkStart w:id="584" w:name="_Toc413884631"/>
      <w:r w:rsidRPr="00762CF3">
        <w:rPr>
          <w:rFonts w:ascii="Times New Roman" w:hAnsi="Times New Roman" w:cs="Times New Roman"/>
          <w:color w:val="000000"/>
          <w:sz w:val="28"/>
          <w:szCs w:val="28"/>
        </w:rPr>
        <w:t>1 Цель и порядок работы</w:t>
      </w:r>
      <w:bookmarkEnd w:id="584"/>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Овладеть основными методами восстановления данных и объектов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rPr>
        <w:t>Изучить методы копирования данных, овладеть навыками по созданию тиражных копий БД.</w:t>
      </w:r>
    </w:p>
    <w:p w:rsidR="00762CF3" w:rsidRPr="00762CF3" w:rsidRDefault="00762CF3" w:rsidP="00AC2AC8">
      <w:pPr>
        <w:pStyle w:val="2"/>
        <w:keepLines w:val="0"/>
        <w:numPr>
          <w:ilvl w:val="1"/>
          <w:numId w:val="38"/>
        </w:numPr>
        <w:tabs>
          <w:tab w:val="left" w:pos="0"/>
        </w:tabs>
        <w:suppressAutoHyphens/>
        <w:spacing w:before="0" w:line="240" w:lineRule="auto"/>
        <w:ind w:firstLine="709"/>
        <w:rPr>
          <w:rFonts w:ascii="Times New Roman" w:hAnsi="Times New Roman" w:cs="Times New Roman"/>
          <w:color w:val="000000"/>
          <w:sz w:val="28"/>
          <w:szCs w:val="28"/>
        </w:rPr>
      </w:pPr>
    </w:p>
    <w:p w:rsidR="00762CF3" w:rsidRPr="00762CF3" w:rsidRDefault="00762CF3" w:rsidP="00AC2AC8">
      <w:pPr>
        <w:pStyle w:val="2"/>
        <w:keepLines w:val="0"/>
        <w:numPr>
          <w:ilvl w:val="1"/>
          <w:numId w:val="38"/>
        </w:numPr>
        <w:tabs>
          <w:tab w:val="left" w:pos="0"/>
        </w:tabs>
        <w:suppressAutoHyphens/>
        <w:spacing w:before="0" w:line="240" w:lineRule="auto"/>
        <w:ind w:firstLine="709"/>
        <w:rPr>
          <w:rFonts w:ascii="Times New Roman" w:hAnsi="Times New Roman" w:cs="Times New Roman"/>
          <w:color w:val="000000"/>
          <w:sz w:val="28"/>
          <w:szCs w:val="28"/>
        </w:rPr>
      </w:pPr>
      <w:bookmarkStart w:id="585" w:name="_Toc413884632"/>
      <w:r w:rsidRPr="00762CF3">
        <w:rPr>
          <w:rFonts w:ascii="Times New Roman" w:hAnsi="Times New Roman" w:cs="Times New Roman"/>
          <w:color w:val="000000"/>
          <w:sz w:val="28"/>
          <w:szCs w:val="28"/>
        </w:rPr>
        <w:t xml:space="preserve">2 </w:t>
      </w:r>
      <w:r>
        <w:rPr>
          <w:rFonts w:ascii="Times New Roman" w:hAnsi="Times New Roman" w:cs="Times New Roman"/>
          <w:color w:val="000000"/>
          <w:sz w:val="28"/>
          <w:szCs w:val="28"/>
        </w:rPr>
        <w:t>Основные теоретические</w:t>
      </w:r>
      <w:r w:rsidRPr="00762CF3">
        <w:rPr>
          <w:rFonts w:ascii="Times New Roman" w:hAnsi="Times New Roman" w:cs="Times New Roman"/>
          <w:color w:val="000000"/>
          <w:sz w:val="28"/>
          <w:szCs w:val="28"/>
        </w:rPr>
        <w:t xml:space="preserve"> сведения</w:t>
      </w:r>
      <w:bookmarkEnd w:id="585"/>
    </w:p>
    <w:p w:rsidR="00762CF3" w:rsidRPr="00762CF3" w:rsidRDefault="00762CF3" w:rsidP="00AC2AC8">
      <w:pPr>
        <w:pStyle w:val="3"/>
        <w:tabs>
          <w:tab w:val="left" w:pos="0"/>
        </w:tabs>
        <w:ind w:firstLine="709"/>
      </w:pPr>
      <w:bookmarkStart w:id="586" w:name="_Toc413884633"/>
      <w:r w:rsidRPr="00762CF3">
        <w:t>2.1 Восстановление данных</w:t>
      </w:r>
      <w:bookmarkEnd w:id="586"/>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В процессе функционирования SQL Server в силу различных причин может произойти сбой в работе сервера, что может привести к повреждению баз данных. Вы должны быть готовы воспользоваться имеющимися резервными копиями, чтобы восстановить работоспособность сервера в минимальный срок. Поскольку очень важно как можно быстрее предоставить пользователям возможность нормально работать с базами данных, следует иметь четкий и проверенный план  действий по восстановлению.</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SQL Server обладает возможностями автоматического восстановления при сбое системы. Каждый раз, когда происходит открытие базы данных, например, при запуске системы, SQL Server проверяет целостность  баз данных, анализируя соответственные журналы транзакций. Для анализа используется участок журнала, содержащий сведения обо всех транзакциях, произошедших, начиная с момента выполнения последней операции CHECKPOINT, и заканчивается остановкой SQL Server. Система обнаруживает транзакции, которые не завершены, и производит их откат (roll back).  Одновременно с этим происходит поиск завершенных транзакций, которые не были сохранены на диске, и осуществляется их фиксация (forward back). Это гарантирует, что в случае неудачного завершения работы сервера при его следующем запуске будут сохранены целостность и постоянство данных.</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Вы можете инициировать процесс восстановления базы данных в любой момент, когда сочтете это нужным. Однако в SQL Server встроены внутренние механизмы, которые препятствуют случайному стиранию базы данных вследствие невнимательности. Процесс восстановления будет прерван в случае, если вы пытаетесь восстановить базу данных, которая уже имеется на сервере, и при этом база данных, которую вы пытаетесь восстановить, отличается от базы данных, содержащейся в резервной копии, либо имена этих двух баз данных не совпадают. С другой стороны, вы можете отключить вышеуказанные меры предосторожности.</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Можно прибегнуть к восстановлению данных с резервных и с том случае, когда необходимо создать на другом сервере абсолютно идентичную копию существующей базы данных.</w:t>
      </w:r>
    </w:p>
    <w:p w:rsidR="00762CF3" w:rsidRPr="00762CF3" w:rsidRDefault="00762CF3" w:rsidP="00762CF3">
      <w:pPr>
        <w:pStyle w:val="211"/>
        <w:tabs>
          <w:tab w:val="left" w:pos="0"/>
        </w:tabs>
        <w:ind w:firstLine="709"/>
        <w:rPr>
          <w:color w:val="000000"/>
          <w:sz w:val="28"/>
          <w:szCs w:val="28"/>
        </w:rPr>
      </w:pPr>
      <w:r w:rsidRPr="00762CF3">
        <w:rPr>
          <w:color w:val="000000"/>
          <w:sz w:val="28"/>
          <w:szCs w:val="28"/>
        </w:rPr>
        <w:t>Восстановление данных подразумевает загрузку последней архивной копии данных и всех архивных копий журнала транзакций, выполненных с момента архивирования данных. Таким образом, данные восстанавливаются по состоянию на момент создания последней архивной копии журнала транзакций. Если повреждено устройство, на котором размещена БД, и это повлекло за собой потерю данных, данные могут быть восстановлены путем загрузки последних архивных копий данных и тех копий журнала транзакций, которые удалось восстановить.</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При восстановлении данных и журнала транзакций необходимо учитывать следующее:</w:t>
      </w:r>
    </w:p>
    <w:p w:rsidR="00762CF3" w:rsidRPr="00762CF3" w:rsidRDefault="00762CF3" w:rsidP="00AC2AC8">
      <w:pPr>
        <w:pStyle w:val="ab"/>
        <w:widowControl w:val="0"/>
        <w:numPr>
          <w:ilvl w:val="1"/>
          <w:numId w:val="60"/>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Когда БД восстанавливается на основе архивной копии, она должна быть закрыта, так как данные в этой БД перезаписываются на загружаемые данные.</w:t>
      </w:r>
    </w:p>
    <w:p w:rsidR="00762CF3" w:rsidRPr="00762CF3" w:rsidRDefault="00762CF3" w:rsidP="00AC2AC8">
      <w:pPr>
        <w:pStyle w:val="ab"/>
        <w:widowControl w:val="0"/>
        <w:numPr>
          <w:ilvl w:val="1"/>
          <w:numId w:val="60"/>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Если данные восстанавливаются из-за повреждения физического устройства, в первую очередь необходимо стереть поврежденную БД. Это можно выполнить с помощью команды </w:t>
      </w:r>
      <w:r w:rsidRPr="00762CF3">
        <w:rPr>
          <w:rFonts w:ascii="Times New Roman" w:hAnsi="Times New Roman" w:cs="Times New Roman"/>
          <w:color w:val="000000"/>
          <w:sz w:val="28"/>
          <w:szCs w:val="28"/>
          <w:lang w:val="en-US"/>
        </w:rPr>
        <w:t>DROP</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или системной процедуры </w:t>
      </w:r>
      <w:r w:rsidRPr="00762CF3">
        <w:rPr>
          <w:rFonts w:ascii="Times New Roman" w:hAnsi="Times New Roman" w:cs="Times New Roman"/>
          <w:b/>
          <w:color w:val="000000"/>
          <w:sz w:val="28"/>
          <w:szCs w:val="28"/>
          <w:lang w:val="en-US"/>
        </w:rPr>
        <w:t>sp</w:t>
      </w:r>
      <w:r w:rsidRPr="00762CF3">
        <w:rPr>
          <w:rFonts w:ascii="Times New Roman" w:hAnsi="Times New Roman" w:cs="Times New Roman"/>
          <w:b/>
          <w:color w:val="000000"/>
          <w:sz w:val="28"/>
          <w:szCs w:val="28"/>
        </w:rPr>
        <w:t>_</w:t>
      </w:r>
      <w:r w:rsidRPr="00762CF3">
        <w:rPr>
          <w:rFonts w:ascii="Times New Roman" w:hAnsi="Times New Roman" w:cs="Times New Roman"/>
          <w:b/>
          <w:color w:val="000000"/>
          <w:sz w:val="28"/>
          <w:szCs w:val="28"/>
          <w:lang w:val="en-US"/>
        </w:rPr>
        <w:t>dbremove</w:t>
      </w:r>
      <w:r w:rsidRPr="00762CF3">
        <w:rPr>
          <w:rFonts w:ascii="Times New Roman" w:hAnsi="Times New Roman" w:cs="Times New Roman"/>
          <w:color w:val="000000"/>
          <w:sz w:val="28"/>
          <w:szCs w:val="28"/>
        </w:rPr>
        <w:t>. Только после этого можно пересоздать БД и восстановить данные из архивной копии.</w:t>
      </w:r>
    </w:p>
    <w:p w:rsidR="00762CF3" w:rsidRPr="00762CF3" w:rsidRDefault="00762CF3" w:rsidP="00AC2AC8">
      <w:pPr>
        <w:pStyle w:val="ab"/>
        <w:widowControl w:val="0"/>
        <w:numPr>
          <w:ilvl w:val="1"/>
          <w:numId w:val="60"/>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Загрузка архивной копии журнала транзакций выполняется путем повторного выполнения записанных в нем изменений и отмены транзакций, которы</w:t>
      </w:r>
      <w:bookmarkStart w:id="587" w:name="OCRUncertain012"/>
      <w:r w:rsidRPr="00762CF3">
        <w:rPr>
          <w:rFonts w:ascii="Times New Roman" w:hAnsi="Times New Roman" w:cs="Times New Roman"/>
          <w:color w:val="000000"/>
          <w:sz w:val="28"/>
          <w:szCs w:val="28"/>
        </w:rPr>
        <w:t xml:space="preserve">е </w:t>
      </w:r>
      <w:bookmarkEnd w:id="587"/>
      <w:r w:rsidRPr="00762CF3">
        <w:rPr>
          <w:rFonts w:ascii="Times New Roman" w:hAnsi="Times New Roman" w:cs="Times New Roman"/>
          <w:color w:val="000000"/>
          <w:sz w:val="28"/>
          <w:szCs w:val="28"/>
        </w:rPr>
        <w:t>не были завершены на момент создания архивной копии.</w:t>
      </w:r>
    </w:p>
    <w:p w:rsidR="00762CF3" w:rsidRPr="00762CF3" w:rsidRDefault="00762CF3" w:rsidP="00AC2AC8">
      <w:pPr>
        <w:pStyle w:val="ab"/>
        <w:widowControl w:val="0"/>
        <w:numPr>
          <w:ilvl w:val="1"/>
          <w:numId w:val="60"/>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Архивные копии журнала транзакций должны загружаться в последовательности, в которой были созданы.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проверяет дату и время созд</w:t>
      </w:r>
      <w:bookmarkStart w:id="588" w:name="OCRUncertain013"/>
      <w:r w:rsidRPr="00762CF3">
        <w:rPr>
          <w:rFonts w:ascii="Times New Roman" w:hAnsi="Times New Roman" w:cs="Times New Roman"/>
          <w:color w:val="000000"/>
          <w:sz w:val="28"/>
          <w:szCs w:val="28"/>
        </w:rPr>
        <w:t>а</w:t>
      </w:r>
      <w:bookmarkEnd w:id="588"/>
      <w:r w:rsidRPr="00762CF3">
        <w:rPr>
          <w:rFonts w:ascii="Times New Roman" w:hAnsi="Times New Roman" w:cs="Times New Roman"/>
          <w:color w:val="000000"/>
          <w:sz w:val="28"/>
          <w:szCs w:val="28"/>
        </w:rPr>
        <w:t>ния архив</w:t>
      </w:r>
      <w:bookmarkStart w:id="589" w:name="OCRUncertain014"/>
      <w:r w:rsidRPr="00762CF3">
        <w:rPr>
          <w:rFonts w:ascii="Times New Roman" w:hAnsi="Times New Roman" w:cs="Times New Roman"/>
          <w:color w:val="000000"/>
          <w:sz w:val="28"/>
          <w:szCs w:val="28"/>
        </w:rPr>
        <w:t>н</w:t>
      </w:r>
      <w:bookmarkEnd w:id="589"/>
      <w:r w:rsidRPr="00762CF3">
        <w:rPr>
          <w:rFonts w:ascii="Times New Roman" w:hAnsi="Times New Roman" w:cs="Times New Roman"/>
          <w:color w:val="000000"/>
          <w:sz w:val="28"/>
          <w:szCs w:val="28"/>
        </w:rPr>
        <w:t>ых копий БД и журнала транзакций для контроля правильной последовательности использования копий. После завершения загрузки в</w:t>
      </w:r>
      <w:bookmarkStart w:id="590" w:name="OCRUncertain016"/>
      <w:r w:rsidRPr="00762CF3">
        <w:rPr>
          <w:rFonts w:ascii="Times New Roman" w:hAnsi="Times New Roman" w:cs="Times New Roman"/>
          <w:color w:val="000000"/>
          <w:sz w:val="28"/>
          <w:szCs w:val="28"/>
        </w:rPr>
        <w:t>се</w:t>
      </w:r>
      <w:bookmarkEnd w:id="590"/>
      <w:r w:rsidRPr="00762CF3">
        <w:rPr>
          <w:rFonts w:ascii="Times New Roman" w:hAnsi="Times New Roman" w:cs="Times New Roman"/>
          <w:color w:val="000000"/>
          <w:sz w:val="28"/>
          <w:szCs w:val="28"/>
        </w:rPr>
        <w:t>х архивных копий журнала транзакций содержание БД восстанавливается в том виде, в котором оно существовало на момент создания последней копии журнала транзакций (за исключе</w:t>
      </w:r>
      <w:bookmarkStart w:id="591" w:name="OCRUncertain018"/>
      <w:r w:rsidRPr="00762CF3">
        <w:rPr>
          <w:rFonts w:ascii="Times New Roman" w:hAnsi="Times New Roman" w:cs="Times New Roman"/>
          <w:color w:val="000000"/>
          <w:sz w:val="28"/>
          <w:szCs w:val="28"/>
        </w:rPr>
        <w:t>н</w:t>
      </w:r>
      <w:bookmarkEnd w:id="591"/>
      <w:r w:rsidRPr="00762CF3">
        <w:rPr>
          <w:rFonts w:ascii="Times New Roman" w:hAnsi="Times New Roman" w:cs="Times New Roman"/>
          <w:color w:val="000000"/>
          <w:sz w:val="28"/>
          <w:szCs w:val="28"/>
        </w:rPr>
        <w:t>ием незавершенных транзакций). Тако</w:t>
      </w:r>
      <w:bookmarkStart w:id="592" w:name="OCRUncertain019"/>
      <w:r w:rsidRPr="00762CF3">
        <w:rPr>
          <w:rFonts w:ascii="Times New Roman" w:hAnsi="Times New Roman" w:cs="Times New Roman"/>
          <w:color w:val="000000"/>
          <w:sz w:val="28"/>
          <w:szCs w:val="28"/>
        </w:rPr>
        <w:t xml:space="preserve">й </w:t>
      </w:r>
      <w:bookmarkEnd w:id="592"/>
      <w:r w:rsidRPr="00762CF3">
        <w:rPr>
          <w:rFonts w:ascii="Times New Roman" w:hAnsi="Times New Roman" w:cs="Times New Roman"/>
          <w:color w:val="000000"/>
          <w:sz w:val="28"/>
          <w:szCs w:val="28"/>
        </w:rPr>
        <w:t>процесс позволяет восстановить максимально возможный объем данных, потерянных из-за отказа системы.</w:t>
      </w:r>
    </w:p>
    <w:p w:rsidR="00762CF3" w:rsidRPr="00762CF3" w:rsidRDefault="00762CF3" w:rsidP="00AC2AC8">
      <w:pPr>
        <w:pStyle w:val="ab"/>
        <w:widowControl w:val="0"/>
        <w:numPr>
          <w:ilvl w:val="1"/>
          <w:numId w:val="60"/>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Если БД создана с опцией </w:t>
      </w:r>
      <w:r w:rsidRPr="00762CF3">
        <w:rPr>
          <w:rFonts w:ascii="Times New Roman" w:hAnsi="Times New Roman" w:cs="Times New Roman"/>
          <w:color w:val="000000"/>
          <w:sz w:val="28"/>
          <w:szCs w:val="28"/>
          <w:lang w:val="en-US"/>
        </w:rPr>
        <w:t>FOR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LOAD</w:t>
      </w:r>
      <w:bookmarkStart w:id="593" w:name="OCRUncertain020"/>
      <w:r w:rsidRPr="00762CF3">
        <w:rPr>
          <w:rFonts w:ascii="Times New Roman" w:hAnsi="Times New Roman" w:cs="Times New Roman"/>
          <w:color w:val="000000"/>
          <w:sz w:val="28"/>
          <w:szCs w:val="28"/>
        </w:rPr>
        <w:t>,</w:t>
      </w:r>
      <w:bookmarkEnd w:id="593"/>
      <w:r w:rsidRPr="00762CF3">
        <w:rPr>
          <w:rFonts w:ascii="Times New Roman" w:hAnsi="Times New Roman" w:cs="Times New Roman"/>
          <w:color w:val="000000"/>
          <w:sz w:val="28"/>
          <w:szCs w:val="28"/>
        </w:rPr>
        <w:t xml:space="preserve"> а затем в нее загружена архивная копия данных, то эта БД получает статус </w:t>
      </w:r>
      <w:bookmarkStart w:id="594" w:name="OCRUncertain021"/>
      <w:r w:rsidRPr="00762CF3">
        <w:rPr>
          <w:rFonts w:ascii="Times New Roman" w:hAnsi="Times New Roman" w:cs="Times New Roman"/>
          <w:color w:val="000000"/>
          <w:sz w:val="28"/>
          <w:szCs w:val="28"/>
        </w:rPr>
        <w:t>«</w:t>
      </w:r>
      <w:r w:rsidRPr="00762CF3">
        <w:rPr>
          <w:rFonts w:ascii="Times New Roman" w:hAnsi="Times New Roman" w:cs="Times New Roman"/>
          <w:b/>
          <w:color w:val="000000"/>
          <w:sz w:val="28"/>
          <w:szCs w:val="28"/>
          <w:lang w:val="en-US"/>
        </w:rPr>
        <w:t>dbo</w:t>
      </w:r>
      <w:bookmarkEnd w:id="594"/>
      <w:r w:rsidRPr="00762CF3">
        <w:rPr>
          <w:rFonts w:ascii="Times New Roman" w:hAnsi="Times New Roman" w:cs="Times New Roman"/>
          <w:b/>
          <w:color w:val="000000"/>
          <w:sz w:val="28"/>
          <w:szCs w:val="28"/>
        </w:rPr>
        <w:t xml:space="preserve"> </w:t>
      </w:r>
      <w:r w:rsidRPr="00762CF3">
        <w:rPr>
          <w:rFonts w:ascii="Times New Roman" w:hAnsi="Times New Roman" w:cs="Times New Roman"/>
          <w:b/>
          <w:color w:val="000000"/>
          <w:sz w:val="28"/>
          <w:szCs w:val="28"/>
          <w:lang w:val="en-US"/>
        </w:rPr>
        <w:t>use</w:t>
      </w:r>
      <w:r w:rsidRPr="00762CF3">
        <w:rPr>
          <w:rFonts w:ascii="Times New Roman" w:hAnsi="Times New Roman" w:cs="Times New Roman"/>
          <w:b/>
          <w:color w:val="000000"/>
          <w:sz w:val="28"/>
          <w:szCs w:val="28"/>
        </w:rPr>
        <w:t xml:space="preserve"> </w:t>
      </w:r>
      <w:r w:rsidRPr="00762CF3">
        <w:rPr>
          <w:rFonts w:ascii="Times New Roman" w:hAnsi="Times New Roman" w:cs="Times New Roman"/>
          <w:b/>
          <w:color w:val="000000"/>
          <w:sz w:val="28"/>
          <w:szCs w:val="28"/>
          <w:lang w:val="en-US"/>
        </w:rPr>
        <w:t>only</w:t>
      </w:r>
      <w:r w:rsidRPr="00762CF3">
        <w:rPr>
          <w:rFonts w:ascii="Times New Roman" w:hAnsi="Times New Roman" w:cs="Times New Roman"/>
          <w:color w:val="000000"/>
          <w:sz w:val="28"/>
          <w:szCs w:val="28"/>
        </w:rPr>
        <w:t>» — «только для в</w:t>
      </w:r>
      <w:bookmarkStart w:id="595" w:name="OCRUncertain022"/>
      <w:r w:rsidRPr="00762CF3">
        <w:rPr>
          <w:rFonts w:ascii="Times New Roman" w:hAnsi="Times New Roman" w:cs="Times New Roman"/>
          <w:color w:val="000000"/>
          <w:sz w:val="28"/>
          <w:szCs w:val="28"/>
        </w:rPr>
        <w:t>ла</w:t>
      </w:r>
      <w:bookmarkEnd w:id="595"/>
      <w:r w:rsidRPr="00762CF3">
        <w:rPr>
          <w:rFonts w:ascii="Times New Roman" w:hAnsi="Times New Roman" w:cs="Times New Roman"/>
          <w:color w:val="000000"/>
          <w:sz w:val="28"/>
          <w:szCs w:val="28"/>
        </w:rPr>
        <w:t>дельца БД». Таким образом, перед е</w:t>
      </w:r>
      <w:bookmarkStart w:id="596" w:name="OCRUncertain023"/>
      <w:r w:rsidRPr="00762CF3">
        <w:rPr>
          <w:rFonts w:ascii="Times New Roman" w:hAnsi="Times New Roman" w:cs="Times New Roman"/>
          <w:color w:val="000000"/>
          <w:sz w:val="28"/>
          <w:szCs w:val="28"/>
        </w:rPr>
        <w:t>е</w:t>
      </w:r>
      <w:bookmarkEnd w:id="596"/>
      <w:r w:rsidRPr="00762CF3">
        <w:rPr>
          <w:rFonts w:ascii="Times New Roman" w:hAnsi="Times New Roman" w:cs="Times New Roman"/>
          <w:color w:val="000000"/>
          <w:sz w:val="28"/>
          <w:szCs w:val="28"/>
        </w:rPr>
        <w:t xml:space="preserve"> использованием другими пользоват</w:t>
      </w:r>
      <w:bookmarkStart w:id="597" w:name="OCRUncertain024"/>
      <w:r w:rsidRPr="00762CF3">
        <w:rPr>
          <w:rFonts w:ascii="Times New Roman" w:hAnsi="Times New Roman" w:cs="Times New Roman"/>
          <w:color w:val="000000"/>
          <w:sz w:val="28"/>
          <w:szCs w:val="28"/>
        </w:rPr>
        <w:t>е</w:t>
      </w:r>
      <w:bookmarkEnd w:id="597"/>
      <w:r w:rsidRPr="00762CF3">
        <w:rPr>
          <w:rFonts w:ascii="Times New Roman" w:hAnsi="Times New Roman" w:cs="Times New Roman"/>
          <w:color w:val="000000"/>
          <w:sz w:val="28"/>
          <w:szCs w:val="28"/>
        </w:rPr>
        <w:t>лями вы должны отменить этот статус.</w:t>
      </w:r>
    </w:p>
    <w:p w:rsidR="00762CF3" w:rsidRPr="00762CF3" w:rsidRDefault="00762CF3" w:rsidP="00AC2AC8">
      <w:pPr>
        <w:pStyle w:val="3"/>
        <w:tabs>
          <w:tab w:val="left" w:pos="0"/>
        </w:tabs>
        <w:ind w:firstLine="709"/>
        <w:rPr>
          <w:b w:val="0"/>
        </w:rPr>
      </w:pPr>
    </w:p>
    <w:p w:rsidR="00762CF3" w:rsidRPr="00762CF3" w:rsidRDefault="00762CF3" w:rsidP="00AC2AC8">
      <w:pPr>
        <w:pStyle w:val="3"/>
        <w:tabs>
          <w:tab w:val="left" w:pos="0"/>
        </w:tabs>
        <w:ind w:firstLine="709"/>
      </w:pPr>
      <w:bookmarkStart w:id="598" w:name="_Toc413884634"/>
      <w:r w:rsidRPr="00762CF3">
        <w:t>2.1.1 Основные методы восстановления данных</w:t>
      </w:r>
      <w:bookmarkEnd w:id="598"/>
    </w:p>
    <w:p w:rsidR="00762CF3" w:rsidRPr="00762CF3" w:rsidRDefault="00762CF3" w:rsidP="00B54E0D">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В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можно выделить два метода восстановления данных: </w:t>
      </w:r>
      <w:bookmarkStart w:id="599" w:name="OCRUncertain025"/>
      <w:r w:rsidRPr="00762CF3">
        <w:rPr>
          <w:rFonts w:ascii="Times New Roman" w:hAnsi="Times New Roman" w:cs="Times New Roman"/>
          <w:color w:val="000000"/>
          <w:sz w:val="28"/>
          <w:szCs w:val="28"/>
        </w:rPr>
        <w:t>автоматическое</w:t>
      </w:r>
      <w:bookmarkEnd w:id="599"/>
      <w:r w:rsidRPr="00762CF3">
        <w:rPr>
          <w:rFonts w:ascii="Times New Roman" w:hAnsi="Times New Roman" w:cs="Times New Roman"/>
          <w:color w:val="000000"/>
          <w:sz w:val="28"/>
          <w:szCs w:val="28"/>
        </w:rPr>
        <w:t xml:space="preserve"> и вынужденное, выполняемое системным администратором при повр</w:t>
      </w:r>
      <w:bookmarkStart w:id="600" w:name="OCRUncertain026"/>
      <w:r w:rsidRPr="00762CF3">
        <w:rPr>
          <w:rFonts w:ascii="Times New Roman" w:hAnsi="Times New Roman" w:cs="Times New Roman"/>
          <w:color w:val="000000"/>
          <w:sz w:val="28"/>
          <w:szCs w:val="28"/>
        </w:rPr>
        <w:t>еж</w:t>
      </w:r>
      <w:bookmarkEnd w:id="600"/>
      <w:r w:rsidRPr="00762CF3">
        <w:rPr>
          <w:rFonts w:ascii="Times New Roman" w:hAnsi="Times New Roman" w:cs="Times New Roman"/>
          <w:color w:val="000000"/>
          <w:sz w:val="28"/>
          <w:szCs w:val="28"/>
        </w:rPr>
        <w:t>дении данных.</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b/>
          <w:color w:val="000000"/>
          <w:sz w:val="28"/>
          <w:szCs w:val="28"/>
        </w:rPr>
        <w:t>Автоматическое восстановление</w:t>
      </w:r>
      <w:r w:rsidRPr="00762CF3">
        <w:rPr>
          <w:rFonts w:ascii="Times New Roman" w:hAnsi="Times New Roman" w:cs="Times New Roman"/>
          <w:color w:val="000000"/>
          <w:sz w:val="28"/>
          <w:szCs w:val="28"/>
        </w:rPr>
        <w:t xml:space="preserve"> выполняется при загрузке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Оно позволяет гарантировать, что все завершенные транзакции физически записа</w:t>
      </w:r>
      <w:bookmarkStart w:id="601" w:name="OCRUncertain027"/>
      <w:r w:rsidRPr="00762CF3">
        <w:rPr>
          <w:rFonts w:ascii="Times New Roman" w:hAnsi="Times New Roman" w:cs="Times New Roman"/>
          <w:color w:val="000000"/>
          <w:sz w:val="28"/>
          <w:szCs w:val="28"/>
        </w:rPr>
        <w:t>н</w:t>
      </w:r>
      <w:bookmarkEnd w:id="601"/>
      <w:r w:rsidRPr="00762CF3">
        <w:rPr>
          <w:rFonts w:ascii="Times New Roman" w:hAnsi="Times New Roman" w:cs="Times New Roman"/>
          <w:color w:val="000000"/>
          <w:sz w:val="28"/>
          <w:szCs w:val="28"/>
        </w:rPr>
        <w:t xml:space="preserve">ы </w:t>
      </w:r>
      <w:bookmarkStart w:id="602" w:name="OCRUncertain028"/>
      <w:r w:rsidRPr="00762CF3">
        <w:rPr>
          <w:rFonts w:ascii="Times New Roman" w:hAnsi="Times New Roman" w:cs="Times New Roman"/>
          <w:color w:val="000000"/>
          <w:sz w:val="28"/>
          <w:szCs w:val="28"/>
        </w:rPr>
        <w:t xml:space="preserve">" </w:t>
      </w:r>
      <w:bookmarkEnd w:id="602"/>
      <w:r w:rsidRPr="00762CF3">
        <w:rPr>
          <w:rFonts w:ascii="Times New Roman" w:hAnsi="Times New Roman" w:cs="Times New Roman"/>
          <w:color w:val="000000"/>
          <w:sz w:val="28"/>
          <w:szCs w:val="28"/>
        </w:rPr>
        <w:t xml:space="preserve">БД и тем самым риск наличия незавершенных транзакций при потере </w:t>
      </w:r>
      <w:bookmarkStart w:id="603" w:name="OCRUncertain029"/>
      <w:r w:rsidRPr="00762CF3">
        <w:rPr>
          <w:rFonts w:ascii="Times New Roman" w:hAnsi="Times New Roman" w:cs="Times New Roman"/>
          <w:color w:val="000000"/>
          <w:sz w:val="28"/>
          <w:szCs w:val="28"/>
        </w:rPr>
        <w:t>работоспособности</w:t>
      </w:r>
      <w:bookmarkEnd w:id="603"/>
      <w:r w:rsidRPr="00762CF3">
        <w:rPr>
          <w:rFonts w:ascii="Times New Roman" w:hAnsi="Times New Roman" w:cs="Times New Roman"/>
          <w:color w:val="000000"/>
          <w:sz w:val="28"/>
          <w:szCs w:val="28"/>
        </w:rPr>
        <w:t xml:space="preserve"> системы минимален. Потеря работоспособности системы, как правило, возникает из-за перебоев в электроснабжении, и при этом подразумевается, что носитель данных не вышел из строя. Если действует режим автоматического восстановления, то при следующем запуске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автоматически восстан</w:t>
      </w:r>
      <w:bookmarkStart w:id="604" w:name="OCRUncertain030"/>
      <w:r w:rsidRPr="00762CF3">
        <w:rPr>
          <w:rFonts w:ascii="Times New Roman" w:hAnsi="Times New Roman" w:cs="Times New Roman"/>
          <w:color w:val="000000"/>
          <w:sz w:val="28"/>
          <w:szCs w:val="28"/>
        </w:rPr>
        <w:t>ав</w:t>
      </w:r>
      <w:bookmarkEnd w:id="604"/>
      <w:r w:rsidRPr="00762CF3">
        <w:rPr>
          <w:rFonts w:ascii="Times New Roman" w:hAnsi="Times New Roman" w:cs="Times New Roman"/>
          <w:color w:val="000000"/>
          <w:sz w:val="28"/>
          <w:szCs w:val="28"/>
        </w:rPr>
        <w:t>ливает данные для каждой БД. При этом выполняются следующие действия:</w:t>
      </w:r>
    </w:p>
    <w:p w:rsidR="00762CF3" w:rsidRPr="00762CF3" w:rsidRDefault="00762CF3" w:rsidP="00AC2AC8">
      <w:pPr>
        <w:pStyle w:val="ab"/>
        <w:widowControl w:val="0"/>
        <w:numPr>
          <w:ilvl w:val="1"/>
          <w:numId w:val="61"/>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Отменяются транзакции, незавершенные на момент выключения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w:t>
      </w:r>
      <w:bookmarkStart w:id="605" w:name="OCRUncertain031"/>
      <w:r w:rsidRPr="00762CF3">
        <w:rPr>
          <w:rFonts w:ascii="Times New Roman" w:hAnsi="Times New Roman" w:cs="Times New Roman"/>
          <w:color w:val="000000"/>
          <w:sz w:val="28"/>
          <w:szCs w:val="28"/>
          <w:lang w:val="en-US"/>
        </w:rPr>
        <w:t>e</w:t>
      </w:r>
      <w:bookmarkEnd w:id="605"/>
      <w:r w:rsidRPr="00762CF3">
        <w:rPr>
          <w:rFonts w:ascii="Times New Roman" w:hAnsi="Times New Roman" w:cs="Times New Roman"/>
          <w:color w:val="000000"/>
          <w:sz w:val="28"/>
          <w:szCs w:val="28"/>
          <w:lang w:val="en-US"/>
        </w:rPr>
        <w:t>r</w:t>
      </w:r>
      <w:bookmarkStart w:id="606" w:name="OCRUncertain032"/>
      <w:r w:rsidRPr="00762CF3">
        <w:rPr>
          <w:rFonts w:ascii="Times New Roman" w:hAnsi="Times New Roman" w:cs="Times New Roman"/>
          <w:color w:val="000000"/>
          <w:sz w:val="28"/>
          <w:szCs w:val="28"/>
          <w:lang w:val="en-US"/>
        </w:rPr>
        <w:t>v</w:t>
      </w:r>
      <w:bookmarkEnd w:id="606"/>
      <w:r w:rsidRPr="00762CF3">
        <w:rPr>
          <w:rFonts w:ascii="Times New Roman" w:hAnsi="Times New Roman" w:cs="Times New Roman"/>
          <w:color w:val="000000"/>
          <w:sz w:val="28"/>
          <w:szCs w:val="28"/>
          <w:lang w:val="en-US"/>
        </w:rPr>
        <w:t>er</w:t>
      </w:r>
      <w:r w:rsidRPr="00762CF3">
        <w:rPr>
          <w:rFonts w:ascii="Times New Roman" w:hAnsi="Times New Roman" w:cs="Times New Roman"/>
          <w:color w:val="000000"/>
          <w:sz w:val="28"/>
          <w:szCs w:val="28"/>
        </w:rPr>
        <w:t xml:space="preserve"> или потери работоспособности системы.</w:t>
      </w:r>
    </w:p>
    <w:p w:rsidR="00762CF3" w:rsidRPr="00762CF3" w:rsidRDefault="00762CF3" w:rsidP="00AC2AC8">
      <w:pPr>
        <w:pStyle w:val="ab"/>
        <w:widowControl w:val="0"/>
        <w:numPr>
          <w:ilvl w:val="1"/>
          <w:numId w:val="61"/>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На основании журнала проверяются транзакции, которые были завершены в промежуток времени между выполн</w:t>
      </w:r>
      <w:bookmarkStart w:id="607" w:name="OCRUncertain033"/>
      <w:r w:rsidRPr="00762CF3">
        <w:rPr>
          <w:rFonts w:ascii="Times New Roman" w:hAnsi="Times New Roman" w:cs="Times New Roman"/>
          <w:color w:val="000000"/>
          <w:sz w:val="28"/>
          <w:szCs w:val="28"/>
        </w:rPr>
        <w:t>е</w:t>
      </w:r>
      <w:bookmarkEnd w:id="607"/>
      <w:r w:rsidRPr="00762CF3">
        <w:rPr>
          <w:rFonts w:ascii="Times New Roman" w:hAnsi="Times New Roman" w:cs="Times New Roman"/>
          <w:color w:val="000000"/>
          <w:sz w:val="28"/>
          <w:szCs w:val="28"/>
        </w:rPr>
        <w:t>нием последней контрольной точ</w:t>
      </w:r>
      <w:bookmarkStart w:id="608" w:name="OCRUncertain034"/>
      <w:r w:rsidRPr="00762CF3">
        <w:rPr>
          <w:rFonts w:ascii="Times New Roman" w:hAnsi="Times New Roman" w:cs="Times New Roman"/>
          <w:color w:val="000000"/>
          <w:sz w:val="28"/>
          <w:szCs w:val="28"/>
        </w:rPr>
        <w:t>ки</w:t>
      </w:r>
      <w:bookmarkEnd w:id="608"/>
      <w:r w:rsidRPr="00762CF3">
        <w:rPr>
          <w:rFonts w:ascii="Times New Roman" w:hAnsi="Times New Roman" w:cs="Times New Roman"/>
          <w:color w:val="000000"/>
          <w:sz w:val="28"/>
          <w:szCs w:val="28"/>
        </w:rPr>
        <w:t xml:space="preserve"> </w:t>
      </w:r>
      <w:bookmarkStart w:id="609" w:name="OCRUncertain035"/>
      <w:r w:rsidRPr="00762CF3">
        <w:rPr>
          <w:rFonts w:ascii="Times New Roman" w:hAnsi="Times New Roman" w:cs="Times New Roman"/>
          <w:color w:val="000000"/>
          <w:sz w:val="28"/>
          <w:szCs w:val="28"/>
        </w:rPr>
        <w:t xml:space="preserve">и </w:t>
      </w:r>
      <w:bookmarkEnd w:id="609"/>
      <w:r w:rsidRPr="00762CF3">
        <w:rPr>
          <w:rFonts w:ascii="Times New Roman" w:hAnsi="Times New Roman" w:cs="Times New Roman"/>
          <w:color w:val="000000"/>
          <w:sz w:val="28"/>
          <w:szCs w:val="28"/>
        </w:rPr>
        <w:t xml:space="preserve">потерей работоспособности системы. При наличии таких транзакций их выполнение повторяется и записываются </w:t>
      </w:r>
      <w:bookmarkStart w:id="610" w:name="OCRUncertain036"/>
      <w:r w:rsidRPr="00762CF3">
        <w:rPr>
          <w:rFonts w:ascii="Times New Roman" w:hAnsi="Times New Roman" w:cs="Times New Roman"/>
          <w:color w:val="000000"/>
          <w:sz w:val="28"/>
          <w:szCs w:val="28"/>
        </w:rPr>
        <w:t>и</w:t>
      </w:r>
      <w:bookmarkEnd w:id="610"/>
      <w:r w:rsidRPr="00762CF3">
        <w:rPr>
          <w:rFonts w:ascii="Times New Roman" w:hAnsi="Times New Roman" w:cs="Times New Roman"/>
          <w:color w:val="000000"/>
          <w:sz w:val="28"/>
          <w:szCs w:val="28"/>
        </w:rPr>
        <w:t>зменения, произведенные в дан</w:t>
      </w:r>
      <w:bookmarkStart w:id="611" w:name="OCRUncertain037"/>
      <w:r w:rsidRPr="00762CF3">
        <w:rPr>
          <w:rFonts w:ascii="Times New Roman" w:hAnsi="Times New Roman" w:cs="Times New Roman"/>
          <w:color w:val="000000"/>
          <w:sz w:val="28"/>
          <w:szCs w:val="28"/>
        </w:rPr>
        <w:t>н</w:t>
      </w:r>
      <w:bookmarkEnd w:id="611"/>
      <w:r w:rsidRPr="00762CF3">
        <w:rPr>
          <w:rFonts w:ascii="Times New Roman" w:hAnsi="Times New Roman" w:cs="Times New Roman"/>
          <w:color w:val="000000"/>
          <w:sz w:val="28"/>
          <w:szCs w:val="28"/>
        </w:rPr>
        <w:t>ы</w:t>
      </w:r>
      <w:bookmarkStart w:id="612" w:name="OCRUncertain038"/>
      <w:r w:rsidRPr="00762CF3">
        <w:rPr>
          <w:rFonts w:ascii="Times New Roman" w:hAnsi="Times New Roman" w:cs="Times New Roman"/>
          <w:color w:val="000000"/>
          <w:sz w:val="28"/>
          <w:szCs w:val="28"/>
        </w:rPr>
        <w:t>х</w:t>
      </w:r>
      <w:bookmarkEnd w:id="612"/>
      <w:r w:rsidRPr="00762CF3">
        <w:rPr>
          <w:rFonts w:ascii="Times New Roman" w:hAnsi="Times New Roman" w:cs="Times New Roman"/>
          <w:color w:val="000000"/>
          <w:sz w:val="28"/>
          <w:szCs w:val="28"/>
        </w:rPr>
        <w:t xml:space="preserve">. Такое действие получило название </w:t>
      </w:r>
      <w:r w:rsidRPr="00762CF3">
        <w:rPr>
          <w:rFonts w:ascii="Times New Roman" w:hAnsi="Times New Roman" w:cs="Times New Roman"/>
          <w:b/>
          <w:i/>
          <w:color w:val="000000"/>
          <w:sz w:val="28"/>
          <w:szCs w:val="28"/>
        </w:rPr>
        <w:t>откат вперед</w:t>
      </w:r>
      <w:r w:rsidRPr="00762CF3">
        <w:rPr>
          <w:rFonts w:ascii="Times New Roman" w:hAnsi="Times New Roman" w:cs="Times New Roman"/>
          <w:color w:val="000000"/>
          <w:sz w:val="28"/>
          <w:szCs w:val="28"/>
        </w:rPr>
        <w:t xml:space="preserve"> (</w:t>
      </w:r>
      <w:r w:rsidRPr="00762CF3">
        <w:rPr>
          <w:rFonts w:ascii="Times New Roman" w:hAnsi="Times New Roman" w:cs="Times New Roman"/>
          <w:b/>
          <w:color w:val="000000"/>
          <w:sz w:val="28"/>
          <w:szCs w:val="28"/>
          <w:lang w:val="en-US"/>
        </w:rPr>
        <w:t>rolling</w:t>
      </w:r>
      <w:r w:rsidRPr="00762CF3">
        <w:rPr>
          <w:rFonts w:ascii="Times New Roman" w:hAnsi="Times New Roman" w:cs="Times New Roman"/>
          <w:b/>
          <w:color w:val="000000"/>
          <w:sz w:val="28"/>
          <w:szCs w:val="28"/>
        </w:rPr>
        <w:t xml:space="preserve"> </w:t>
      </w:r>
      <w:r w:rsidRPr="00762CF3">
        <w:rPr>
          <w:rFonts w:ascii="Times New Roman" w:hAnsi="Times New Roman" w:cs="Times New Roman"/>
          <w:b/>
          <w:color w:val="000000"/>
          <w:sz w:val="28"/>
          <w:szCs w:val="28"/>
          <w:lang w:val="en-US"/>
        </w:rPr>
        <w:t>forward</w:t>
      </w:r>
      <w:r w:rsidRPr="00762CF3">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Автоматическое восстановление начинается с БД</w:t>
      </w:r>
      <w:r w:rsidRPr="00762CF3">
        <w:rPr>
          <w:rFonts w:ascii="Times New Roman" w:hAnsi="Times New Roman" w:cs="Times New Roman"/>
          <w:b/>
          <w:color w:val="000000"/>
          <w:sz w:val="28"/>
          <w:szCs w:val="28"/>
        </w:rPr>
        <w:t xml:space="preserve"> </w:t>
      </w:r>
      <w:r w:rsidRPr="00762CF3">
        <w:rPr>
          <w:rFonts w:ascii="Times New Roman" w:hAnsi="Times New Roman" w:cs="Times New Roman"/>
          <w:b/>
          <w:i/>
          <w:color w:val="000000"/>
          <w:sz w:val="28"/>
          <w:szCs w:val="28"/>
          <w:lang w:val="en-US"/>
        </w:rPr>
        <w:t>master</w:t>
      </w:r>
      <w:r w:rsidRPr="00762CF3">
        <w:rPr>
          <w:rFonts w:ascii="Times New Roman" w:hAnsi="Times New Roman" w:cs="Times New Roman"/>
          <w:b/>
          <w:i/>
          <w:color w:val="000000"/>
          <w:sz w:val="28"/>
          <w:szCs w:val="28"/>
        </w:rPr>
        <w:t>,</w:t>
      </w:r>
      <w:r w:rsidRPr="00762CF3">
        <w:rPr>
          <w:rFonts w:ascii="Times New Roman" w:hAnsi="Times New Roman" w:cs="Times New Roman"/>
          <w:color w:val="000000"/>
          <w:sz w:val="28"/>
          <w:szCs w:val="28"/>
        </w:rPr>
        <w:t xml:space="preserve"> затем следует</w:t>
      </w:r>
      <w:r w:rsidRPr="00762CF3">
        <w:rPr>
          <w:rFonts w:ascii="Times New Roman" w:hAnsi="Times New Roman" w:cs="Times New Roman"/>
          <w:b/>
          <w:color w:val="000000"/>
          <w:sz w:val="28"/>
          <w:szCs w:val="28"/>
        </w:rPr>
        <w:t xml:space="preserve"> </w:t>
      </w:r>
      <w:bookmarkStart w:id="613" w:name="OCRUncertain039"/>
      <w:r w:rsidRPr="00762CF3">
        <w:rPr>
          <w:rFonts w:ascii="Times New Roman" w:hAnsi="Times New Roman" w:cs="Times New Roman"/>
          <w:b/>
          <w:i/>
          <w:color w:val="000000"/>
          <w:sz w:val="28"/>
          <w:szCs w:val="28"/>
          <w:lang w:val="en-US"/>
        </w:rPr>
        <w:t>model</w:t>
      </w:r>
      <w:r w:rsidRPr="00762CF3">
        <w:rPr>
          <w:rFonts w:ascii="Times New Roman" w:hAnsi="Times New Roman" w:cs="Times New Roman"/>
          <w:b/>
          <w:i/>
          <w:color w:val="000000"/>
          <w:sz w:val="28"/>
          <w:szCs w:val="28"/>
        </w:rPr>
        <w:t xml:space="preserve"> </w:t>
      </w:r>
      <w:bookmarkEnd w:id="613"/>
      <w:r w:rsidRPr="00762CF3">
        <w:rPr>
          <w:rFonts w:ascii="Times New Roman" w:hAnsi="Times New Roman" w:cs="Times New Roman"/>
          <w:color w:val="000000"/>
          <w:sz w:val="28"/>
          <w:szCs w:val="28"/>
        </w:rPr>
        <w:t>после чего стирается содержание БД</w:t>
      </w:r>
      <w:r w:rsidRPr="00762CF3">
        <w:rPr>
          <w:rFonts w:ascii="Times New Roman" w:hAnsi="Times New Roman" w:cs="Times New Roman"/>
          <w:b/>
          <w:color w:val="000000"/>
          <w:sz w:val="28"/>
          <w:szCs w:val="28"/>
        </w:rPr>
        <w:t xml:space="preserve"> </w:t>
      </w:r>
      <w:bookmarkStart w:id="614" w:name="OCRUncertain040"/>
      <w:r w:rsidRPr="00762CF3">
        <w:rPr>
          <w:rFonts w:ascii="Times New Roman" w:hAnsi="Times New Roman" w:cs="Times New Roman"/>
          <w:b/>
          <w:i/>
          <w:color w:val="000000"/>
          <w:sz w:val="28"/>
          <w:szCs w:val="28"/>
          <w:lang w:val="en-US"/>
        </w:rPr>
        <w:t>tempdb</w:t>
      </w:r>
      <w:bookmarkEnd w:id="614"/>
      <w:r w:rsidRPr="00762CF3">
        <w:rPr>
          <w:rFonts w:ascii="Times New Roman" w:hAnsi="Times New Roman" w:cs="Times New Roman"/>
          <w:color w:val="000000"/>
          <w:sz w:val="28"/>
          <w:szCs w:val="28"/>
        </w:rPr>
        <w:t xml:space="preserve"> и последовательно восстанавлив</w:t>
      </w:r>
      <w:bookmarkStart w:id="615" w:name="OCRUncertain041"/>
      <w:r w:rsidRPr="00762CF3">
        <w:rPr>
          <w:rFonts w:ascii="Times New Roman" w:hAnsi="Times New Roman" w:cs="Times New Roman"/>
          <w:color w:val="000000"/>
          <w:sz w:val="28"/>
          <w:szCs w:val="28"/>
        </w:rPr>
        <w:t>а</w:t>
      </w:r>
      <w:bookmarkEnd w:id="615"/>
      <w:r w:rsidRPr="00762CF3">
        <w:rPr>
          <w:rFonts w:ascii="Times New Roman" w:hAnsi="Times New Roman" w:cs="Times New Roman"/>
          <w:color w:val="000000"/>
          <w:sz w:val="28"/>
          <w:szCs w:val="28"/>
        </w:rPr>
        <w:t>ются БД</w:t>
      </w:r>
      <w:r w:rsidRPr="00762CF3">
        <w:rPr>
          <w:rFonts w:ascii="Times New Roman" w:hAnsi="Times New Roman" w:cs="Times New Roman"/>
          <w:b/>
          <w:color w:val="000000"/>
          <w:sz w:val="28"/>
          <w:szCs w:val="28"/>
        </w:rPr>
        <w:t xml:space="preserve"> </w:t>
      </w:r>
      <w:bookmarkStart w:id="616" w:name="OCRUncertain042"/>
      <w:r w:rsidRPr="00762CF3">
        <w:rPr>
          <w:rFonts w:ascii="Times New Roman" w:hAnsi="Times New Roman" w:cs="Times New Roman"/>
          <w:b/>
          <w:i/>
          <w:color w:val="000000"/>
          <w:sz w:val="28"/>
          <w:szCs w:val="28"/>
          <w:lang w:val="en-US"/>
        </w:rPr>
        <w:t>msdb</w:t>
      </w:r>
      <w:r w:rsidRPr="00762CF3">
        <w:rPr>
          <w:rFonts w:ascii="Times New Roman" w:hAnsi="Times New Roman" w:cs="Times New Roman"/>
          <w:b/>
          <w:i/>
          <w:color w:val="000000"/>
          <w:sz w:val="28"/>
          <w:szCs w:val="28"/>
        </w:rPr>
        <w:t>,</w:t>
      </w:r>
      <w:bookmarkEnd w:id="616"/>
      <w:r w:rsidRPr="00762CF3">
        <w:rPr>
          <w:rFonts w:ascii="Times New Roman" w:hAnsi="Times New Roman" w:cs="Times New Roman"/>
          <w:b/>
          <w:i/>
          <w:color w:val="000000"/>
          <w:sz w:val="28"/>
          <w:szCs w:val="28"/>
        </w:rPr>
        <w:t xml:space="preserve"> </w:t>
      </w:r>
      <w:r w:rsidRPr="00762CF3">
        <w:rPr>
          <w:rFonts w:ascii="Times New Roman" w:hAnsi="Times New Roman" w:cs="Times New Roman"/>
          <w:b/>
          <w:i/>
          <w:color w:val="000000"/>
          <w:sz w:val="28"/>
          <w:szCs w:val="28"/>
          <w:lang w:val="en-US"/>
        </w:rPr>
        <w:t>pubs</w:t>
      </w:r>
      <w:r w:rsidRPr="00762CF3">
        <w:rPr>
          <w:rFonts w:ascii="Times New Roman" w:hAnsi="Times New Roman" w:cs="Times New Roman"/>
          <w:b/>
          <w:color w:val="000000"/>
          <w:sz w:val="28"/>
          <w:szCs w:val="28"/>
        </w:rPr>
        <w:t xml:space="preserve"> и </w:t>
      </w:r>
      <w:r w:rsidRPr="00762CF3">
        <w:rPr>
          <w:rFonts w:ascii="Times New Roman" w:hAnsi="Times New Roman" w:cs="Times New Roman"/>
          <w:b/>
          <w:i/>
          <w:color w:val="000000"/>
          <w:sz w:val="28"/>
          <w:szCs w:val="28"/>
          <w:lang w:val="en-US"/>
        </w:rPr>
        <w:t>distribution</w:t>
      </w:r>
      <w:r w:rsidRPr="00762CF3">
        <w:rPr>
          <w:rFonts w:ascii="Times New Roman" w:hAnsi="Times New Roman" w:cs="Times New Roman"/>
          <w:color w:val="000000"/>
          <w:sz w:val="28"/>
          <w:szCs w:val="28"/>
        </w:rPr>
        <w:t xml:space="preserve"> (если сервер сконфигурирован для публикаций). После этого восстанавливаются БД пользователей. В процессе автоматического восстановления данных пользователи могут регистрироваться на сервере, но доступ к БД будет открыт только после полного завершения процесса.</w:t>
      </w:r>
    </w:p>
    <w:p w:rsidR="00762CF3" w:rsidRPr="00762CF3" w:rsidRDefault="00762CF3" w:rsidP="00762CF3">
      <w:pPr>
        <w:pStyle w:val="211"/>
        <w:tabs>
          <w:tab w:val="left" w:pos="0"/>
        </w:tabs>
        <w:ind w:firstLine="709"/>
        <w:rPr>
          <w:color w:val="000000"/>
          <w:sz w:val="28"/>
          <w:szCs w:val="28"/>
        </w:rPr>
      </w:pPr>
      <w:r w:rsidRPr="00762CF3">
        <w:rPr>
          <w:color w:val="000000"/>
          <w:sz w:val="28"/>
          <w:szCs w:val="28"/>
        </w:rPr>
        <w:t>Восстановление данных «по необходимости» происходит в случае выхода из строя носителя БД (жесткого диска или его контроллера). В случае неработоспособности носителя данных выполните следующие действия:</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Найдите необходимую информацию о потерянных устройствах и БД.</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Удалите испорченные устройства и БД, которые имеют отношение к потерянным данным и располагаются на неповрежденных устройствах.</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Создайте заново потерянные устройства.</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Пересоздайте БД с испорченными или потерянными данными. Наиболее простой путь для пересоздания БД — это запуск программы с командой </w:t>
      </w:r>
      <w:r w:rsidRPr="00762CF3">
        <w:rPr>
          <w:rFonts w:ascii="Times New Roman" w:hAnsi="Times New Roman" w:cs="Times New Roman"/>
          <w:color w:val="000000"/>
          <w:sz w:val="28"/>
          <w:szCs w:val="28"/>
          <w:lang w:val="en-US"/>
        </w:rPr>
        <w:t>CREATE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с помощью которой была создана БД, и последовательный запуск программ с командой </w:t>
      </w:r>
      <w:r w:rsidRPr="00762CF3">
        <w:rPr>
          <w:rFonts w:ascii="Times New Roman" w:hAnsi="Times New Roman" w:cs="Times New Roman"/>
          <w:color w:val="000000"/>
          <w:sz w:val="28"/>
          <w:szCs w:val="28"/>
          <w:lang w:val="en-US"/>
        </w:rPr>
        <w:t>ALTER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которые выполнялись для модернизации данной БД. Если такие программы не были сохранены, то необходимую информацию о БД можно найти в системных таблицах.</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Выполните восстановление данных на основе архивной копии.</w:t>
      </w:r>
    </w:p>
    <w:p w:rsidR="00762CF3" w:rsidRPr="00762CF3" w:rsidRDefault="00762CF3" w:rsidP="00AC2AC8">
      <w:pPr>
        <w:widowControl w:val="0"/>
        <w:numPr>
          <w:ilvl w:val="0"/>
          <w:numId w:val="62"/>
        </w:numPr>
        <w:tabs>
          <w:tab w:val="clear" w:pos="360"/>
          <w:tab w:val="left" w:pos="0"/>
          <w:tab w:val="num" w:pos="142"/>
          <w:tab w:val="left" w:pos="1134"/>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Проверьте и при необходимости отредактируйте данные, которые изменялись уже после создания последней архивной копии.</w:t>
      </w:r>
    </w:p>
    <w:p w:rsidR="00762CF3" w:rsidRDefault="00762CF3" w:rsidP="00762CF3">
      <w:pPr>
        <w:pStyle w:val="3"/>
        <w:tabs>
          <w:tab w:val="left" w:pos="0"/>
        </w:tabs>
        <w:ind w:firstLine="709"/>
      </w:pPr>
    </w:p>
    <w:p w:rsidR="00762CF3" w:rsidRPr="00762CF3" w:rsidRDefault="00762CF3" w:rsidP="00AC2AC8">
      <w:pPr>
        <w:pStyle w:val="3"/>
        <w:tabs>
          <w:tab w:val="left" w:pos="0"/>
        </w:tabs>
        <w:ind w:firstLine="709"/>
      </w:pPr>
      <w:bookmarkStart w:id="617" w:name="_Toc413884635"/>
      <w:r w:rsidRPr="00762CF3">
        <w:t>2.1.2 Восстановление объектов SQL Server</w:t>
      </w:r>
      <w:bookmarkEnd w:id="617"/>
    </w:p>
    <w:p w:rsidR="00762CF3" w:rsidRPr="00762CF3" w:rsidRDefault="00762CF3" w:rsidP="00762CF3">
      <w:pPr>
        <w:pStyle w:val="211"/>
        <w:tabs>
          <w:tab w:val="left" w:pos="0"/>
        </w:tabs>
        <w:ind w:firstLine="709"/>
        <w:rPr>
          <w:b/>
          <w:color w:val="000000"/>
          <w:sz w:val="28"/>
          <w:szCs w:val="28"/>
        </w:rPr>
      </w:pPr>
      <w:r w:rsidRPr="00762CF3">
        <w:rPr>
          <w:b/>
          <w:color w:val="000000"/>
          <w:sz w:val="28"/>
          <w:szCs w:val="28"/>
        </w:rPr>
        <w:t>Восстановление БД.</w:t>
      </w:r>
    </w:p>
    <w:p w:rsidR="00762CF3" w:rsidRPr="00762CF3" w:rsidRDefault="00762CF3" w:rsidP="00762CF3">
      <w:pPr>
        <w:pStyle w:val="211"/>
        <w:tabs>
          <w:tab w:val="left" w:pos="0"/>
        </w:tabs>
        <w:ind w:firstLine="709"/>
        <w:rPr>
          <w:color w:val="000000"/>
          <w:sz w:val="28"/>
          <w:szCs w:val="28"/>
        </w:rPr>
      </w:pPr>
      <w:r w:rsidRPr="00762CF3">
        <w:rPr>
          <w:color w:val="000000"/>
          <w:sz w:val="28"/>
          <w:szCs w:val="28"/>
        </w:rPr>
        <w:t>После восстановления устройства выполните следующие действия для воссоздания поврежденной БД:</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1. Выполните приведенный ниже запрос для проверки использовавшихся поврежденной базой данных устройств:</w:t>
      </w:r>
    </w:p>
    <w:p w:rsidR="00762CF3" w:rsidRPr="00762CF3" w:rsidRDefault="00762CF3" w:rsidP="00AC2AC8">
      <w:pPr>
        <w:pStyle w:val="4"/>
        <w:keepLines w:val="0"/>
        <w:numPr>
          <w:ilvl w:val="3"/>
          <w:numId w:val="38"/>
        </w:numPr>
        <w:tabs>
          <w:tab w:val="left" w:pos="0"/>
          <w:tab w:val="left" w:pos="851"/>
        </w:tabs>
        <w:suppressAutoHyphens/>
        <w:spacing w:before="0" w:line="240" w:lineRule="auto"/>
        <w:ind w:left="851" w:firstLine="709"/>
        <w:rPr>
          <w:rFonts w:ascii="Times New Roman" w:hAnsi="Times New Roman" w:cs="Times New Roman"/>
          <w:b w:val="0"/>
          <w:color w:val="000000"/>
          <w:sz w:val="28"/>
          <w:szCs w:val="28"/>
          <w:lang w:val="en-US"/>
        </w:rPr>
      </w:pPr>
      <w:r w:rsidRPr="00762CF3">
        <w:rPr>
          <w:rFonts w:ascii="Times New Roman" w:hAnsi="Times New Roman" w:cs="Times New Roman"/>
          <w:b w:val="0"/>
          <w:color w:val="000000"/>
          <w:sz w:val="28"/>
          <w:szCs w:val="28"/>
          <w:lang w:val="en-US"/>
        </w:rPr>
        <w:t xml:space="preserve">SELECT segmap, ‘size’ = size/512 FROM sysusages </w:t>
      </w:r>
    </w:p>
    <w:p w:rsidR="00762CF3" w:rsidRPr="00762CF3" w:rsidRDefault="00762CF3" w:rsidP="00AC2AC8">
      <w:pPr>
        <w:pStyle w:val="4"/>
        <w:keepLines w:val="0"/>
        <w:numPr>
          <w:ilvl w:val="3"/>
          <w:numId w:val="38"/>
        </w:numPr>
        <w:tabs>
          <w:tab w:val="left" w:pos="0"/>
          <w:tab w:val="left" w:pos="851"/>
        </w:tabs>
        <w:suppressAutoHyphens/>
        <w:spacing w:before="0" w:line="240" w:lineRule="auto"/>
        <w:ind w:left="851" w:firstLine="709"/>
        <w:rPr>
          <w:rFonts w:ascii="Times New Roman" w:hAnsi="Times New Roman" w:cs="Times New Roman"/>
          <w:b w:val="0"/>
          <w:color w:val="000000"/>
          <w:sz w:val="28"/>
          <w:szCs w:val="28"/>
          <w:lang w:val="en-US"/>
        </w:rPr>
      </w:pPr>
      <w:r w:rsidRPr="00762CF3">
        <w:rPr>
          <w:rFonts w:ascii="Times New Roman" w:hAnsi="Times New Roman" w:cs="Times New Roman"/>
          <w:b w:val="0"/>
          <w:color w:val="000000"/>
          <w:sz w:val="28"/>
          <w:szCs w:val="28"/>
          <w:lang w:val="en-US"/>
        </w:rPr>
        <w:t xml:space="preserve">WHERE dbid = </w:t>
      </w:r>
    </w:p>
    <w:p w:rsidR="00762CF3" w:rsidRPr="00762CF3" w:rsidRDefault="00762CF3" w:rsidP="00AC2AC8">
      <w:pPr>
        <w:pStyle w:val="4"/>
        <w:keepLines w:val="0"/>
        <w:numPr>
          <w:ilvl w:val="3"/>
          <w:numId w:val="38"/>
        </w:numPr>
        <w:tabs>
          <w:tab w:val="left" w:pos="0"/>
          <w:tab w:val="left" w:pos="851"/>
        </w:tabs>
        <w:suppressAutoHyphens/>
        <w:spacing w:before="0" w:line="240" w:lineRule="auto"/>
        <w:ind w:left="851" w:firstLine="709"/>
        <w:rPr>
          <w:rFonts w:ascii="Times New Roman" w:hAnsi="Times New Roman" w:cs="Times New Roman"/>
          <w:b w:val="0"/>
          <w:color w:val="000000"/>
          <w:sz w:val="28"/>
          <w:szCs w:val="28"/>
          <w:lang w:val="en-US"/>
        </w:rPr>
      </w:pPr>
      <w:r w:rsidRPr="00762CF3">
        <w:rPr>
          <w:rFonts w:ascii="Times New Roman" w:hAnsi="Times New Roman" w:cs="Times New Roman"/>
          <w:b w:val="0"/>
          <w:color w:val="000000"/>
          <w:sz w:val="28"/>
          <w:szCs w:val="28"/>
          <w:lang w:val="en-US"/>
        </w:rPr>
        <w:t>(SELECT dbid FROM sysdatabases</w:t>
      </w:r>
    </w:p>
    <w:p w:rsidR="00762CF3" w:rsidRPr="00762CF3" w:rsidRDefault="00762CF3" w:rsidP="00762CF3">
      <w:pPr>
        <w:widowControl w:val="0"/>
        <w:tabs>
          <w:tab w:val="left" w:pos="0"/>
        </w:tabs>
        <w:spacing w:after="0" w:line="240" w:lineRule="auto"/>
        <w:ind w:left="851"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WHERE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name</w:t>
      </w:r>
      <w:r w:rsidRPr="00762CF3">
        <w:rPr>
          <w:rFonts w:ascii="Times New Roman" w:hAnsi="Times New Roman" w:cs="Times New Roman"/>
          <w:color w:val="000000"/>
          <w:sz w:val="28"/>
          <w:szCs w:val="28"/>
        </w:rPr>
        <w:t xml:space="preserve"> </w:t>
      </w:r>
      <w:bookmarkStart w:id="618" w:name="OCRUncertain075"/>
      <w:r w:rsidRPr="00762CF3">
        <w:rPr>
          <w:rFonts w:ascii="Times New Roman" w:hAnsi="Times New Roman" w:cs="Times New Roman"/>
          <w:color w:val="000000"/>
          <w:sz w:val="28"/>
          <w:szCs w:val="28"/>
        </w:rPr>
        <w:t>=</w:t>
      </w:r>
      <w:bookmarkEnd w:id="618"/>
      <w:r w:rsidRPr="00762CF3">
        <w:rPr>
          <w:rFonts w:ascii="Times New Roman" w:hAnsi="Times New Roman" w:cs="Times New Roman"/>
          <w:color w:val="000000"/>
          <w:sz w:val="28"/>
          <w:szCs w:val="28"/>
        </w:rPr>
        <w:t xml:space="preserve"> </w:t>
      </w:r>
      <w:bookmarkStart w:id="619" w:name="OCRUncertain076"/>
      <w:r w:rsidRPr="00762CF3">
        <w:rPr>
          <w:rFonts w:ascii="Times New Roman" w:hAnsi="Times New Roman" w:cs="Times New Roman"/>
          <w:color w:val="000000"/>
          <w:sz w:val="28"/>
          <w:szCs w:val="28"/>
          <w:lang w:val="en-US"/>
        </w:rPr>
        <w:t>‘testDB’</w:t>
      </w:r>
      <w:r w:rsidRPr="00762CF3">
        <w:rPr>
          <w:rFonts w:ascii="Times New Roman" w:hAnsi="Times New Roman" w:cs="Times New Roman"/>
          <w:color w:val="000000"/>
          <w:sz w:val="28"/>
          <w:szCs w:val="28"/>
        </w:rPr>
        <w:t>)</w:t>
      </w:r>
      <w:bookmarkEnd w:id="619"/>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Таким образом, мы определили размеры блоков для БД</w:t>
      </w:r>
      <w:r w:rsidRPr="00762CF3">
        <w:rPr>
          <w:rFonts w:ascii="Times New Roman" w:hAnsi="Times New Roman" w:cs="Times New Roman"/>
          <w:b/>
          <w:color w:val="000000"/>
          <w:sz w:val="28"/>
          <w:szCs w:val="28"/>
        </w:rPr>
        <w:t xml:space="preserve"> </w:t>
      </w:r>
      <w:r w:rsidRPr="00762CF3">
        <w:rPr>
          <w:rFonts w:ascii="Times New Roman" w:hAnsi="Times New Roman" w:cs="Times New Roman"/>
          <w:b/>
          <w:i/>
          <w:color w:val="000000"/>
          <w:sz w:val="28"/>
          <w:szCs w:val="28"/>
          <w:lang w:val="en-US"/>
        </w:rPr>
        <w:t>testDB</w:t>
      </w:r>
      <w:r w:rsidRPr="00762CF3">
        <w:rPr>
          <w:rFonts w:ascii="Times New Roman" w:hAnsi="Times New Roman" w:cs="Times New Roman"/>
          <w:b/>
          <w:i/>
          <w:color w:val="000000"/>
          <w:sz w:val="28"/>
          <w:szCs w:val="28"/>
        </w:rPr>
        <w:t>.</w:t>
      </w:r>
      <w:r w:rsidRPr="00762CF3">
        <w:rPr>
          <w:rFonts w:ascii="Times New Roman" w:hAnsi="Times New Roman" w:cs="Times New Roman"/>
          <w:color w:val="000000"/>
          <w:sz w:val="28"/>
          <w:szCs w:val="28"/>
        </w:rPr>
        <w:t xml:space="preserve"> Вы можете и( пользовать те же параметры при пересоздании БД.</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2. Создайте заново БД, используя команду </w:t>
      </w:r>
      <w:r w:rsidRPr="00762CF3">
        <w:rPr>
          <w:rFonts w:ascii="Times New Roman" w:hAnsi="Times New Roman" w:cs="Times New Roman"/>
          <w:color w:val="000000"/>
          <w:sz w:val="28"/>
          <w:szCs w:val="28"/>
          <w:lang w:val="en-US"/>
        </w:rPr>
        <w:t>CREATE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дублирующую все записи старой таблицы</w:t>
      </w:r>
      <w:r w:rsidRPr="00762CF3">
        <w:rPr>
          <w:rFonts w:ascii="Times New Roman" w:hAnsi="Times New Roman" w:cs="Times New Roman"/>
          <w:b/>
          <w:color w:val="000000"/>
          <w:sz w:val="28"/>
          <w:szCs w:val="28"/>
        </w:rPr>
        <w:t xml:space="preserve"> </w:t>
      </w:r>
      <w:r w:rsidRPr="00762CF3">
        <w:rPr>
          <w:rFonts w:ascii="Times New Roman" w:hAnsi="Times New Roman" w:cs="Times New Roman"/>
          <w:b/>
          <w:i/>
          <w:color w:val="000000"/>
          <w:sz w:val="28"/>
          <w:szCs w:val="28"/>
          <w:lang w:val="en-US"/>
        </w:rPr>
        <w:t>sysusages</w:t>
      </w:r>
      <w:r w:rsidRPr="00762CF3">
        <w:rPr>
          <w:rFonts w:ascii="Times New Roman" w:hAnsi="Times New Roman" w:cs="Times New Roman"/>
          <w:b/>
          <w:i/>
          <w:color w:val="000000"/>
          <w:sz w:val="28"/>
          <w:szCs w:val="28"/>
        </w:rPr>
        <w:t>,</w:t>
      </w:r>
      <w:r w:rsidRPr="00762CF3">
        <w:rPr>
          <w:rFonts w:ascii="Times New Roman" w:hAnsi="Times New Roman" w:cs="Times New Roman"/>
          <w:color w:val="000000"/>
          <w:sz w:val="28"/>
          <w:szCs w:val="28"/>
        </w:rPr>
        <w:t xml:space="preserve"> начиная с первой и до первого устройства, на котором располагался журнал транзакций:</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CREATE DATABASE testDB ON datadevl = 20, data</w:t>
      </w:r>
      <w:bookmarkStart w:id="620" w:name="OCRUncertain125"/>
      <w:r w:rsidRPr="00762CF3">
        <w:rPr>
          <w:rFonts w:ascii="Times New Roman" w:hAnsi="Times New Roman" w:cs="Times New Roman"/>
          <w:color w:val="000000"/>
          <w:sz w:val="28"/>
          <w:szCs w:val="28"/>
          <w:lang w:val="en-US"/>
        </w:rPr>
        <w:t>d</w:t>
      </w:r>
      <w:bookmarkEnd w:id="620"/>
      <w:r w:rsidRPr="00762CF3">
        <w:rPr>
          <w:rFonts w:ascii="Times New Roman" w:hAnsi="Times New Roman" w:cs="Times New Roman"/>
          <w:color w:val="000000"/>
          <w:sz w:val="28"/>
          <w:szCs w:val="28"/>
          <w:lang w:val="en-US"/>
        </w:rPr>
        <w:t xml:space="preserve">ev2 </w:t>
      </w:r>
      <w:bookmarkStart w:id="621" w:name="OCRUncertain126"/>
      <w:r w:rsidRPr="00762CF3">
        <w:rPr>
          <w:rFonts w:ascii="Times New Roman" w:hAnsi="Times New Roman" w:cs="Times New Roman"/>
          <w:i/>
          <w:color w:val="000000"/>
          <w:sz w:val="28"/>
          <w:szCs w:val="28"/>
          <w:lang w:val="en-US"/>
        </w:rPr>
        <w:t>=</w:t>
      </w:r>
      <w:bookmarkEnd w:id="621"/>
      <w:r w:rsidRPr="00762CF3">
        <w:rPr>
          <w:rFonts w:ascii="Times New Roman" w:hAnsi="Times New Roman" w:cs="Times New Roman"/>
          <w:color w:val="000000"/>
          <w:sz w:val="28"/>
          <w:szCs w:val="28"/>
          <w:lang w:val="en-US"/>
        </w:rPr>
        <w:t xml:space="preserve"> 10</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LOG</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ON</w:t>
      </w:r>
      <w:r w:rsidRPr="00762CF3">
        <w:rPr>
          <w:rFonts w:ascii="Times New Roman" w:hAnsi="Times New Roman" w:cs="Times New Roman"/>
          <w:color w:val="000000"/>
          <w:sz w:val="28"/>
          <w:szCs w:val="28"/>
        </w:rPr>
        <w:t xml:space="preserve"> </w:t>
      </w:r>
      <w:bookmarkStart w:id="622" w:name="OCRUncertain127"/>
      <w:r w:rsidRPr="00762CF3">
        <w:rPr>
          <w:rFonts w:ascii="Times New Roman" w:hAnsi="Times New Roman" w:cs="Times New Roman"/>
          <w:color w:val="000000"/>
          <w:sz w:val="28"/>
          <w:szCs w:val="28"/>
          <w:lang w:val="en-US"/>
        </w:rPr>
        <w:t>logdevl</w:t>
      </w:r>
      <w:bookmarkEnd w:id="622"/>
      <w:r w:rsidRPr="00762CF3">
        <w:rPr>
          <w:rFonts w:ascii="Times New Roman" w:hAnsi="Times New Roman" w:cs="Times New Roman"/>
          <w:color w:val="000000"/>
          <w:sz w:val="28"/>
          <w:szCs w:val="28"/>
        </w:rPr>
        <w:t xml:space="preserve"> </w:t>
      </w:r>
      <w:bookmarkStart w:id="623" w:name="OCRUncertain128"/>
      <w:r w:rsidRPr="00762CF3">
        <w:rPr>
          <w:rFonts w:ascii="Times New Roman" w:hAnsi="Times New Roman" w:cs="Times New Roman"/>
          <w:i/>
          <w:color w:val="000000"/>
          <w:sz w:val="28"/>
          <w:szCs w:val="28"/>
        </w:rPr>
        <w:t>=</w:t>
      </w:r>
      <w:bookmarkEnd w:id="623"/>
      <w:r w:rsidRPr="00762CF3">
        <w:rPr>
          <w:rFonts w:ascii="Times New Roman" w:hAnsi="Times New Roman" w:cs="Times New Roman"/>
          <w:color w:val="000000"/>
          <w:sz w:val="28"/>
          <w:szCs w:val="28"/>
        </w:rPr>
        <w:t xml:space="preserve"> 10</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3. При необходимости используйте команду </w:t>
      </w:r>
      <w:r w:rsidRPr="00762CF3">
        <w:rPr>
          <w:rFonts w:ascii="Times New Roman" w:hAnsi="Times New Roman" w:cs="Times New Roman"/>
          <w:color w:val="000000"/>
          <w:sz w:val="28"/>
          <w:szCs w:val="28"/>
          <w:lang w:val="en-US"/>
        </w:rPr>
        <w:t>ALTER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для расширения пространства на отдельных устройствах. Наприм</w:t>
      </w:r>
      <w:bookmarkStart w:id="624" w:name="OCRUncertain129"/>
      <w:r w:rsidRPr="00762CF3">
        <w:rPr>
          <w:rFonts w:ascii="Times New Roman" w:hAnsi="Times New Roman" w:cs="Times New Roman"/>
          <w:color w:val="000000"/>
          <w:sz w:val="28"/>
          <w:szCs w:val="28"/>
        </w:rPr>
        <w:t>е</w:t>
      </w:r>
      <w:bookmarkEnd w:id="624"/>
      <w:r w:rsidRPr="00762CF3">
        <w:rPr>
          <w:rFonts w:ascii="Times New Roman" w:hAnsi="Times New Roman" w:cs="Times New Roman"/>
          <w:color w:val="000000"/>
          <w:sz w:val="28"/>
          <w:szCs w:val="28"/>
        </w:rPr>
        <w:t xml:space="preserve">р, для увеличения размера, занимаемого БД на устройстве </w:t>
      </w:r>
      <w:r w:rsidRPr="00762CF3">
        <w:rPr>
          <w:rFonts w:ascii="Times New Roman" w:hAnsi="Times New Roman" w:cs="Times New Roman"/>
          <w:i/>
          <w:color w:val="000000"/>
          <w:sz w:val="28"/>
          <w:szCs w:val="28"/>
          <w:lang w:val="en-US"/>
        </w:rPr>
        <w:t>datadev</w:t>
      </w:r>
      <w:bookmarkStart w:id="625" w:name="OCRUncertain130"/>
      <w:r w:rsidRPr="00762CF3">
        <w:rPr>
          <w:rFonts w:ascii="Times New Roman" w:hAnsi="Times New Roman" w:cs="Times New Roman"/>
          <w:i/>
          <w:color w:val="000000"/>
          <w:sz w:val="28"/>
          <w:szCs w:val="28"/>
          <w:lang w:val="en-US"/>
        </w:rPr>
        <w:t>l</w:t>
      </w:r>
      <w:bookmarkEnd w:id="625"/>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выполните следующую команду:</w:t>
      </w:r>
    </w:p>
    <w:p w:rsidR="00762CF3" w:rsidRPr="00762CF3" w:rsidRDefault="00762CF3" w:rsidP="00AC2AC8">
      <w:pPr>
        <w:pStyle w:val="6"/>
        <w:keepNext w:val="0"/>
        <w:keepLines w:val="0"/>
        <w:numPr>
          <w:ilvl w:val="5"/>
          <w:numId w:val="38"/>
        </w:numPr>
        <w:tabs>
          <w:tab w:val="left" w:pos="0"/>
          <w:tab w:val="left" w:pos="284"/>
        </w:tabs>
        <w:suppressAutoHyphens/>
        <w:spacing w:before="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 xml:space="preserve">ALTER DATABASE testDB ON datadevl </w:t>
      </w:r>
      <w:bookmarkStart w:id="626" w:name="OCRUncertain131"/>
      <w:r w:rsidRPr="00762CF3">
        <w:rPr>
          <w:rFonts w:ascii="Times New Roman" w:hAnsi="Times New Roman" w:cs="Times New Roman"/>
          <w:color w:val="000000"/>
          <w:sz w:val="28"/>
          <w:szCs w:val="28"/>
          <w:lang w:val="en-US"/>
        </w:rPr>
        <w:t>=</w:t>
      </w:r>
      <w:bookmarkEnd w:id="626"/>
      <w:r w:rsidRPr="00762CF3">
        <w:rPr>
          <w:rFonts w:ascii="Times New Roman" w:hAnsi="Times New Roman" w:cs="Times New Roman"/>
          <w:color w:val="000000"/>
          <w:sz w:val="28"/>
          <w:szCs w:val="28"/>
          <w:lang w:val="en-US"/>
        </w:rPr>
        <w:t xml:space="preserve"> 2</w:t>
      </w:r>
    </w:p>
    <w:p w:rsidR="00762CF3" w:rsidRPr="00762CF3" w:rsidRDefault="00762CF3" w:rsidP="00762CF3">
      <w:pPr>
        <w:widowControl w:val="0"/>
        <w:tabs>
          <w:tab w:val="left" w:pos="0"/>
          <w:tab w:val="left" w:pos="284"/>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выделения места для БД на другом устройстве можно выполнить команду:</w:t>
      </w:r>
    </w:p>
    <w:p w:rsidR="00762CF3" w:rsidRPr="00762CF3" w:rsidRDefault="00762CF3" w:rsidP="00AC2AC8">
      <w:pPr>
        <w:pStyle w:val="6"/>
        <w:keepNext w:val="0"/>
        <w:keepLines w:val="0"/>
        <w:numPr>
          <w:ilvl w:val="5"/>
          <w:numId w:val="38"/>
        </w:numPr>
        <w:tabs>
          <w:tab w:val="left" w:pos="0"/>
          <w:tab w:val="left" w:pos="284"/>
        </w:tabs>
        <w:suppressAutoHyphens/>
        <w:spacing w:before="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ALTER DATABASE testDB ON datadev3 = 2</w:t>
      </w:r>
    </w:p>
    <w:p w:rsidR="00762CF3" w:rsidRPr="00762CF3" w:rsidRDefault="00762CF3" w:rsidP="00762CF3">
      <w:pPr>
        <w:widowControl w:val="0"/>
        <w:tabs>
          <w:tab w:val="left" w:pos="0"/>
          <w:tab w:val="left" w:pos="284"/>
        </w:tabs>
        <w:spacing w:after="0" w:line="240" w:lineRule="auto"/>
        <w:ind w:firstLine="709"/>
        <w:jc w:val="both"/>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 xml:space="preserve">При выполнении команды </w:t>
      </w:r>
      <w:r w:rsidRPr="00762CF3">
        <w:rPr>
          <w:rFonts w:ascii="Times New Roman" w:hAnsi="Times New Roman" w:cs="Times New Roman"/>
          <w:color w:val="000000"/>
          <w:sz w:val="28"/>
          <w:szCs w:val="28"/>
          <w:lang w:val="en-US"/>
        </w:rPr>
        <w:t>ALTER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не забудьте, что при выделении места на устройстве, которое уже частично занято данной БД, оно автоматически будет использоваться так же, как и уже имеющееся пространство (если были записаны данные, то и будут записываться данные, если журнал транзакций — то журнал транзакций). Когда вы выделяете место на устройстве, которое до этого не использовалось данной БД, оно по умолчанию будет применяться для хранения данных. Для размещения на таком устройстве журнала транзакций выполните </w:t>
      </w:r>
      <w:bookmarkStart w:id="627" w:name="OCRUncertain133"/>
      <w:r w:rsidRPr="00762CF3">
        <w:rPr>
          <w:rFonts w:ascii="Times New Roman" w:hAnsi="Times New Roman" w:cs="Times New Roman"/>
          <w:color w:val="000000"/>
          <w:sz w:val="28"/>
          <w:szCs w:val="28"/>
        </w:rPr>
        <w:t>к</w:t>
      </w:r>
      <w:r w:rsidRPr="00762CF3">
        <w:rPr>
          <w:rFonts w:ascii="Times New Roman" w:hAnsi="Times New Roman" w:cs="Times New Roman"/>
          <w:color w:val="000000"/>
          <w:sz w:val="28"/>
          <w:szCs w:val="28"/>
          <w:lang w:val="en-US"/>
        </w:rPr>
        <w:t>o</w:t>
      </w:r>
      <w:r w:rsidRPr="00762CF3">
        <w:rPr>
          <w:rFonts w:ascii="Times New Roman" w:hAnsi="Times New Roman" w:cs="Times New Roman"/>
          <w:color w:val="000000"/>
          <w:sz w:val="28"/>
          <w:szCs w:val="28"/>
        </w:rPr>
        <w:t>м</w:t>
      </w:r>
      <w:r w:rsidRPr="00762CF3">
        <w:rPr>
          <w:rFonts w:ascii="Times New Roman" w:hAnsi="Times New Roman" w:cs="Times New Roman"/>
          <w:color w:val="000000"/>
          <w:sz w:val="28"/>
          <w:szCs w:val="28"/>
          <w:lang w:val="en-US"/>
        </w:rPr>
        <w:t>a</w:t>
      </w:r>
      <w:r w:rsidRPr="00762CF3">
        <w:rPr>
          <w:rFonts w:ascii="Times New Roman" w:hAnsi="Times New Roman" w:cs="Times New Roman"/>
          <w:color w:val="000000"/>
          <w:sz w:val="28"/>
          <w:szCs w:val="28"/>
        </w:rPr>
        <w:t xml:space="preserve">нду </w:t>
      </w:r>
      <w:r w:rsidRPr="00762CF3">
        <w:rPr>
          <w:rFonts w:ascii="Times New Roman" w:hAnsi="Times New Roman" w:cs="Times New Roman"/>
          <w:color w:val="000000"/>
          <w:sz w:val="28"/>
          <w:szCs w:val="28"/>
          <w:lang w:val="en-US"/>
        </w:rPr>
        <w:t>ALTER</w:t>
      </w:r>
      <w:bookmarkEnd w:id="627"/>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с системной процедурой </w:t>
      </w:r>
      <w:r w:rsidRPr="00762CF3">
        <w:rPr>
          <w:rFonts w:ascii="Times New Roman" w:hAnsi="Times New Roman" w:cs="Times New Roman"/>
          <w:color w:val="000000"/>
          <w:sz w:val="28"/>
          <w:szCs w:val="28"/>
          <w:lang w:val="en-US"/>
        </w:rPr>
        <w:t>sp</w:t>
      </w:r>
      <w:r w:rsidRPr="00762CF3">
        <w:rPr>
          <w:rFonts w:ascii="Times New Roman" w:hAnsi="Times New Roman" w:cs="Times New Roman"/>
          <w:color w:val="000000"/>
          <w:sz w:val="28"/>
          <w:szCs w:val="28"/>
        </w:rPr>
        <w:t>_</w:t>
      </w:r>
      <w:r w:rsidRPr="00762CF3">
        <w:rPr>
          <w:rFonts w:ascii="Times New Roman" w:hAnsi="Times New Roman" w:cs="Times New Roman"/>
          <w:color w:val="000000"/>
          <w:sz w:val="28"/>
          <w:szCs w:val="28"/>
          <w:lang w:val="en-US"/>
        </w:rPr>
        <w:t>logdevice</w:t>
      </w:r>
      <w:r w:rsidRPr="00762CF3">
        <w:rPr>
          <w:rFonts w:ascii="Times New Roman" w:hAnsi="Times New Roman" w:cs="Times New Roman"/>
          <w:color w:val="000000"/>
          <w:sz w:val="28"/>
          <w:szCs w:val="28"/>
        </w:rPr>
        <w:t>. Например</w:t>
      </w:r>
      <w:r w:rsidRPr="00762CF3">
        <w:rPr>
          <w:rFonts w:ascii="Times New Roman" w:hAnsi="Times New Roman" w:cs="Times New Roman"/>
          <w:color w:val="000000"/>
          <w:sz w:val="28"/>
          <w:szCs w:val="28"/>
          <w:lang w:val="en-US"/>
        </w:rPr>
        <w:t>:</w:t>
      </w:r>
    </w:p>
    <w:p w:rsidR="00762CF3" w:rsidRPr="00762CF3" w:rsidRDefault="00762CF3" w:rsidP="00762CF3">
      <w:pPr>
        <w:pStyle w:val="af0"/>
        <w:tabs>
          <w:tab w:val="left" w:pos="0"/>
          <w:tab w:val="left" w:pos="284"/>
        </w:tabs>
        <w:spacing w:after="0"/>
        <w:ind w:firstLine="709"/>
        <w:rPr>
          <w:color w:val="000000"/>
          <w:sz w:val="28"/>
          <w:szCs w:val="28"/>
          <w:lang w:val="en-US"/>
        </w:rPr>
      </w:pPr>
      <w:r w:rsidRPr="00762CF3">
        <w:rPr>
          <w:color w:val="000000"/>
          <w:sz w:val="28"/>
          <w:szCs w:val="28"/>
          <w:lang w:val="en-US"/>
        </w:rPr>
        <w:t xml:space="preserve">ALTER DATABASE testDB ON logdev2 </w:t>
      </w:r>
      <w:bookmarkStart w:id="628" w:name="OCRUncertain134"/>
      <w:r w:rsidRPr="00762CF3">
        <w:rPr>
          <w:color w:val="000000"/>
          <w:sz w:val="28"/>
          <w:szCs w:val="28"/>
          <w:lang w:val="en-US"/>
        </w:rPr>
        <w:t>=</w:t>
      </w:r>
      <w:bookmarkEnd w:id="628"/>
      <w:r w:rsidRPr="00762CF3">
        <w:rPr>
          <w:color w:val="000000"/>
          <w:sz w:val="28"/>
          <w:szCs w:val="28"/>
          <w:lang w:val="en-US"/>
        </w:rPr>
        <w:t xml:space="preserve"> 4 </w:t>
      </w:r>
      <w:bookmarkStart w:id="629" w:name="OCRUncertain135"/>
    </w:p>
    <w:p w:rsidR="00762CF3" w:rsidRPr="00762CF3" w:rsidRDefault="00762CF3" w:rsidP="00762CF3">
      <w:pPr>
        <w:pStyle w:val="af0"/>
        <w:tabs>
          <w:tab w:val="left" w:pos="0"/>
        </w:tabs>
        <w:spacing w:after="0"/>
        <w:ind w:firstLine="709"/>
        <w:rPr>
          <w:color w:val="000000"/>
          <w:sz w:val="28"/>
          <w:szCs w:val="28"/>
          <w:lang w:val="en-US"/>
        </w:rPr>
      </w:pPr>
      <w:r w:rsidRPr="00762CF3">
        <w:rPr>
          <w:color w:val="000000"/>
          <w:sz w:val="28"/>
          <w:szCs w:val="28"/>
          <w:lang w:val="en-US"/>
        </w:rPr>
        <w:t>EXEC</w:t>
      </w:r>
      <w:bookmarkEnd w:id="629"/>
      <w:r w:rsidRPr="00762CF3">
        <w:rPr>
          <w:color w:val="000000"/>
          <w:sz w:val="28"/>
          <w:szCs w:val="28"/>
          <w:lang w:val="en-US"/>
        </w:rPr>
        <w:t xml:space="preserve"> sp_logdevice testDB, logdev2</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4. Перезагрузите БД, используя команду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и затем загрузите архив журнала транзакций и последнюю архивную копию текущего журнала транзакций, используя команду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TRANSACTION</w:t>
      </w:r>
      <w:r w:rsidRPr="00762CF3">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загрузки БД применяется следующий шаблон:</w:t>
      </w:r>
    </w:p>
    <w:p w:rsidR="00762CF3" w:rsidRPr="00762CF3" w:rsidRDefault="00762CF3" w:rsidP="00762CF3">
      <w:pPr>
        <w:widowControl w:val="0"/>
        <w:tabs>
          <w:tab w:val="left" w:pos="0"/>
        </w:tabs>
        <w:spacing w:after="0" w:line="240" w:lineRule="auto"/>
        <w:ind w:left="851" w:firstLine="709"/>
        <w:rPr>
          <w:rFonts w:ascii="Times New Roman" w:hAnsi="Times New Roman" w:cs="Times New Roman"/>
          <w:i/>
          <w:color w:val="000000"/>
          <w:sz w:val="28"/>
          <w:szCs w:val="28"/>
        </w:rPr>
      </w:pP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&lt;</w:t>
      </w:r>
      <w:bookmarkStart w:id="630" w:name="OCRUncertain136"/>
      <w:r w:rsidRPr="00762CF3">
        <w:rPr>
          <w:rFonts w:ascii="Times New Roman" w:hAnsi="Times New Roman" w:cs="Times New Roman"/>
          <w:i/>
          <w:color w:val="000000"/>
          <w:sz w:val="28"/>
          <w:szCs w:val="28"/>
        </w:rPr>
        <w:t>Ии</w:t>
      </w:r>
      <w:bookmarkEnd w:id="630"/>
      <w:r w:rsidRPr="00762CF3">
        <w:rPr>
          <w:rFonts w:ascii="Times New Roman" w:hAnsi="Times New Roman" w:cs="Times New Roman"/>
          <w:i/>
          <w:color w:val="000000"/>
          <w:sz w:val="28"/>
          <w:szCs w:val="28"/>
        </w:rPr>
        <w:t>я БД&gt;</w:t>
      </w:r>
    </w:p>
    <w:p w:rsidR="00762CF3" w:rsidRPr="00762CF3" w:rsidRDefault="00762CF3" w:rsidP="00762CF3">
      <w:pPr>
        <w:widowControl w:val="0"/>
        <w:tabs>
          <w:tab w:val="left" w:pos="0"/>
        </w:tabs>
        <w:spacing w:after="0" w:line="240" w:lineRule="auto"/>
        <w:ind w:left="851" w:right="-2"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FROM</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&lt;Архивное устройство 1&gt;</w:t>
      </w:r>
      <w:r w:rsidRPr="00762CF3">
        <w:rPr>
          <w:rFonts w:ascii="Times New Roman" w:hAnsi="Times New Roman" w:cs="Times New Roman"/>
          <w:color w:val="000000"/>
          <w:sz w:val="28"/>
          <w:szCs w:val="28"/>
        </w:rPr>
        <w:t xml:space="preserve"> [, </w:t>
      </w:r>
      <w:bookmarkStart w:id="631" w:name="OCRUncertain141"/>
      <w:r w:rsidRPr="00762CF3">
        <w:rPr>
          <w:rFonts w:ascii="Times New Roman" w:hAnsi="Times New Roman" w:cs="Times New Roman"/>
          <w:color w:val="000000"/>
          <w:sz w:val="28"/>
          <w:szCs w:val="28"/>
        </w:rPr>
        <w:t>...</w:t>
      </w:r>
      <w:bookmarkEnd w:id="631"/>
      <w:r w:rsidRPr="00762CF3">
        <w:rPr>
          <w:rFonts w:ascii="Times New Roman" w:hAnsi="Times New Roman" w:cs="Times New Roman"/>
          <w:color w:val="000000"/>
          <w:sz w:val="28"/>
          <w:szCs w:val="28"/>
        </w:rPr>
        <w:t xml:space="preserve"> ] </w:t>
      </w:r>
    </w:p>
    <w:p w:rsidR="00762CF3" w:rsidRPr="00762CF3" w:rsidRDefault="00762CF3" w:rsidP="00762CF3">
      <w:pPr>
        <w:widowControl w:val="0"/>
        <w:tabs>
          <w:tab w:val="left" w:pos="0"/>
        </w:tabs>
        <w:spacing w:after="0" w:line="240" w:lineRule="auto"/>
        <w:ind w:left="851" w:right="-2" w:firstLine="709"/>
        <w:rPr>
          <w:rFonts w:ascii="Times New Roman" w:hAnsi="Times New Roman" w:cs="Times New Roman"/>
          <w:i/>
          <w:color w:val="000000"/>
          <w:sz w:val="28"/>
          <w:szCs w:val="28"/>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WITH</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&lt;Опции&gt;]</w:t>
      </w:r>
    </w:p>
    <w:p w:rsidR="00762CF3" w:rsidRPr="00762CF3" w:rsidRDefault="00762CF3" w:rsidP="00762CF3">
      <w:pPr>
        <w:widowControl w:val="0"/>
        <w:tabs>
          <w:tab w:val="left" w:pos="0"/>
        </w:tabs>
        <w:spacing w:after="0" w:line="240" w:lineRule="auto"/>
        <w:ind w:left="851"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загрузки журнала транзакций используйте следующий шаблон:</w:t>
      </w:r>
    </w:p>
    <w:p w:rsidR="00762CF3" w:rsidRPr="00762CF3" w:rsidRDefault="00762CF3" w:rsidP="00762CF3">
      <w:pPr>
        <w:widowControl w:val="0"/>
        <w:tabs>
          <w:tab w:val="left" w:pos="0"/>
        </w:tabs>
        <w:spacing w:after="0" w:line="240" w:lineRule="auto"/>
        <w:ind w:right="1180" w:firstLine="709"/>
        <w:rPr>
          <w:rFonts w:ascii="Times New Roman" w:hAnsi="Times New Roman" w:cs="Times New Roman"/>
          <w:i/>
          <w:color w:val="000000"/>
          <w:sz w:val="28"/>
          <w:szCs w:val="28"/>
        </w:rPr>
      </w:pP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TRANSACTION</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 xml:space="preserve">&lt;Имя БД&gt; </w:t>
      </w:r>
    </w:p>
    <w:p w:rsidR="00762CF3" w:rsidRPr="00762CF3" w:rsidRDefault="00762CF3" w:rsidP="00762CF3">
      <w:pPr>
        <w:widowControl w:val="0"/>
        <w:tabs>
          <w:tab w:val="left" w:pos="0"/>
        </w:tabs>
        <w:spacing w:after="0" w:line="240" w:lineRule="auto"/>
        <w:ind w:left="851" w:right="1180"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FROM</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 xml:space="preserve">&lt;Архивное устройство </w:t>
      </w:r>
      <w:r w:rsidRPr="00762CF3">
        <w:rPr>
          <w:rFonts w:ascii="Times New Roman" w:hAnsi="Times New Roman" w:cs="Times New Roman"/>
          <w:color w:val="000000"/>
          <w:sz w:val="28"/>
          <w:szCs w:val="28"/>
        </w:rPr>
        <w:t>1</w:t>
      </w:r>
      <w:r w:rsidRPr="00762CF3">
        <w:rPr>
          <w:rFonts w:ascii="Times New Roman" w:hAnsi="Times New Roman" w:cs="Times New Roman"/>
          <w:i/>
          <w:color w:val="000000"/>
          <w:sz w:val="28"/>
          <w:szCs w:val="28"/>
        </w:rPr>
        <w:t>&gt;</w:t>
      </w:r>
      <w:r w:rsidRPr="00762CF3">
        <w:rPr>
          <w:rFonts w:ascii="Times New Roman" w:hAnsi="Times New Roman" w:cs="Times New Roman"/>
          <w:color w:val="000000"/>
          <w:sz w:val="28"/>
          <w:szCs w:val="28"/>
        </w:rPr>
        <w:t xml:space="preserve"> [, ... ] </w:t>
      </w:r>
    </w:p>
    <w:p w:rsidR="00762CF3" w:rsidRPr="00762CF3" w:rsidRDefault="00762CF3" w:rsidP="00762CF3">
      <w:pPr>
        <w:widowControl w:val="0"/>
        <w:tabs>
          <w:tab w:val="left" w:pos="0"/>
        </w:tabs>
        <w:spacing w:after="0" w:line="240" w:lineRule="auto"/>
        <w:ind w:left="851" w:right="1180"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WITH</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&lt;0пции</w:t>
      </w:r>
      <w:r w:rsidRPr="00762CF3">
        <w:rPr>
          <w:rFonts w:ascii="Times New Roman" w:hAnsi="Times New Roman" w:cs="Times New Roman"/>
          <w:color w:val="000000"/>
          <w:sz w:val="28"/>
          <w:szCs w:val="28"/>
        </w:rPr>
        <w:t>&gt;]</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загрузки заголовка примените следующий шаблон:</w:t>
      </w:r>
    </w:p>
    <w:p w:rsidR="00762CF3" w:rsidRPr="00762CF3" w:rsidRDefault="00762CF3" w:rsidP="00AC2AC8">
      <w:pPr>
        <w:pStyle w:val="8"/>
        <w:keepLines w:val="0"/>
        <w:numPr>
          <w:ilvl w:val="7"/>
          <w:numId w:val="38"/>
        </w:numPr>
        <w:tabs>
          <w:tab w:val="left" w:pos="0"/>
        </w:tabs>
        <w:suppressAutoHyphens/>
        <w:spacing w:before="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LOAD HEADERONLY </w:t>
      </w:r>
    </w:p>
    <w:p w:rsidR="00762CF3" w:rsidRPr="00762CF3" w:rsidRDefault="00762CF3" w:rsidP="00762CF3">
      <w:pPr>
        <w:tabs>
          <w:tab w:val="left" w:pos="0"/>
        </w:tabs>
        <w:spacing w:after="0" w:line="240" w:lineRule="auto"/>
        <w:ind w:firstLine="709"/>
        <w:jc w:val="both"/>
        <w:rPr>
          <w:rFonts w:ascii="Times New Roman" w:hAnsi="Times New Roman" w:cs="Times New Roman"/>
          <w:i/>
          <w:color w:val="000000"/>
          <w:sz w:val="28"/>
          <w:szCs w:val="28"/>
        </w:rPr>
      </w:pPr>
      <w:r w:rsidRPr="00762CF3">
        <w:rPr>
          <w:rFonts w:ascii="Times New Roman" w:hAnsi="Times New Roman" w:cs="Times New Roman"/>
          <w:color w:val="000000"/>
          <w:sz w:val="28"/>
          <w:szCs w:val="28"/>
          <w:lang w:val="en-US"/>
        </w:rPr>
        <w:t>FROM</w:t>
      </w:r>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rPr>
        <w:t>&lt;Архивное устройство&gt;</w:t>
      </w:r>
    </w:p>
    <w:p w:rsidR="00762CF3" w:rsidRPr="00762CF3" w:rsidRDefault="00762CF3" w:rsidP="00762CF3">
      <w:pPr>
        <w:pStyle w:val="211"/>
        <w:tabs>
          <w:tab w:val="left" w:pos="0"/>
        </w:tabs>
        <w:ind w:firstLine="709"/>
        <w:rPr>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lang w:val="en-US"/>
        </w:rPr>
      </w:pPr>
      <w:r w:rsidRPr="00762CF3">
        <w:rPr>
          <w:rFonts w:ascii="Times New Roman" w:hAnsi="Times New Roman" w:cs="Times New Roman"/>
          <w:b/>
          <w:color w:val="000000"/>
          <w:sz w:val="28"/>
          <w:szCs w:val="28"/>
        </w:rPr>
        <w:t>Восстановление БД</w:t>
      </w:r>
      <w:r w:rsidRPr="00762CF3">
        <w:rPr>
          <w:rFonts w:ascii="Times New Roman" w:hAnsi="Times New Roman" w:cs="Times New Roman"/>
          <w:b/>
          <w:color w:val="000000"/>
          <w:sz w:val="28"/>
          <w:szCs w:val="28"/>
          <w:lang w:val="en-US"/>
        </w:rPr>
        <w:t xml:space="preserve"> </w:t>
      </w:r>
      <w:r w:rsidRPr="00762CF3">
        <w:rPr>
          <w:rFonts w:ascii="Times New Roman" w:hAnsi="Times New Roman" w:cs="Times New Roman"/>
          <w:b/>
          <w:i/>
          <w:color w:val="000000"/>
          <w:sz w:val="28"/>
          <w:szCs w:val="28"/>
          <w:lang w:val="en-US"/>
        </w:rPr>
        <w:t>master</w:t>
      </w:r>
      <w:r w:rsidRPr="00762CF3">
        <w:rPr>
          <w:rFonts w:ascii="Times New Roman" w:hAnsi="Times New Roman" w:cs="Times New Roman"/>
          <w:b/>
          <w:color w:val="000000"/>
          <w:sz w:val="28"/>
          <w:szCs w:val="28"/>
          <w:lang w:val="en-US"/>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Повреждения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не могут остаться незамеченными, так как они вызовут невозможность запуска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или приведут к ошибкам чтения/записи данных. Наиболее распространенным случаем повреждения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является выход из строя жесткого диска во время записи данных.</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Процедура восстановления поврежденной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отличается от восстановления БД пользователей. Если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недоступна из-за повреждения данных, ее придется пересоздать, используя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Setup</w:t>
      </w:r>
      <w:r w:rsidRPr="00762CF3">
        <w:rPr>
          <w:rFonts w:ascii="Times New Roman" w:hAnsi="Times New Roman" w:cs="Times New Roman"/>
          <w:color w:val="000000"/>
          <w:sz w:val="28"/>
          <w:szCs w:val="28"/>
        </w:rPr>
        <w:t>, и затем восстановить на основе последней архивной копии. Естественно, изменения, выполненные после создания последней архивной копии, будут потеряны и их придется повторить еще раз.</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Для восстановления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выполните следующие действия:</w:t>
      </w:r>
    </w:p>
    <w:p w:rsidR="00762CF3" w:rsidRPr="00762CF3" w:rsidRDefault="00762CF3" w:rsidP="00762CF3">
      <w:pPr>
        <w:widowControl w:val="0"/>
        <w:tabs>
          <w:tab w:val="left" w:pos="0"/>
          <w:tab w:val="left" w:pos="156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1. Запустите программу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Setup</w:t>
      </w:r>
      <w:r w:rsidRPr="00762CF3">
        <w:rPr>
          <w:rFonts w:ascii="Times New Roman" w:hAnsi="Times New Roman" w:cs="Times New Roman"/>
          <w:color w:val="000000"/>
          <w:sz w:val="28"/>
          <w:szCs w:val="28"/>
        </w:rPr>
        <w:t xml:space="preserve"> для пересоздания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Эта БД должна быть создана с теми же кодовой страницей и порядком сортировки, которые использовались на момент создания последней архивной копии. Также необходимо убедиться, что указано такое же расположение, путь, имя и размер устройства.</w:t>
      </w:r>
    </w:p>
    <w:p w:rsidR="00762CF3" w:rsidRPr="00762CF3" w:rsidRDefault="00762CF3" w:rsidP="00762CF3">
      <w:pPr>
        <w:widowControl w:val="0"/>
        <w:tabs>
          <w:tab w:val="left" w:pos="0"/>
          <w:tab w:val="left" w:pos="156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2. Добавьте к устройствам сервера архивное устройство, если копия </w:t>
      </w:r>
      <w:r w:rsidRPr="00762CF3">
        <w:rPr>
          <w:rFonts w:ascii="Times New Roman" w:hAnsi="Times New Roman" w:cs="Times New Roman"/>
          <w:i/>
          <w:color w:val="000000"/>
          <w:sz w:val="28"/>
          <w:szCs w:val="28"/>
          <w:lang w:val="en-US"/>
        </w:rPr>
        <w:t>BQ</w:t>
      </w:r>
      <w:r w:rsidRPr="00762CF3">
        <w:rPr>
          <w:rFonts w:ascii="Times New Roman" w:hAnsi="Times New Roman" w:cs="Times New Roman"/>
          <w:i/>
          <w:color w:val="000000"/>
          <w:sz w:val="28"/>
          <w:szCs w:val="28"/>
        </w:rPr>
        <w:t>.</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 xml:space="preserve"> </w:t>
      </w:r>
      <w:r w:rsidRPr="00762CF3">
        <w:rPr>
          <w:rFonts w:ascii="Times New Roman" w:hAnsi="Times New Roman" w:cs="Times New Roman"/>
          <w:color w:val="000000"/>
          <w:sz w:val="28"/>
          <w:szCs w:val="28"/>
        </w:rPr>
        <w:t>находится не на дискетах.</w:t>
      </w:r>
    </w:p>
    <w:p w:rsidR="00762CF3" w:rsidRPr="00762CF3" w:rsidRDefault="00762CF3" w:rsidP="00762CF3">
      <w:pPr>
        <w:widowControl w:val="0"/>
        <w:tabs>
          <w:tab w:val="left" w:pos="0"/>
          <w:tab w:val="left" w:pos="156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3. Запустите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в однопользовательском режиме, как описано выше.</w:t>
      </w:r>
    </w:p>
    <w:p w:rsidR="00762CF3" w:rsidRPr="00762CF3" w:rsidRDefault="00762CF3" w:rsidP="00762CF3">
      <w:pPr>
        <w:widowControl w:val="0"/>
        <w:tabs>
          <w:tab w:val="left" w:pos="0"/>
          <w:tab w:val="left" w:pos="156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4. Восстановите БД, используя ее последнюю архивную копию.</w:t>
      </w:r>
    </w:p>
    <w:p w:rsidR="00762CF3" w:rsidRPr="00762CF3" w:rsidRDefault="00762CF3" w:rsidP="00762CF3">
      <w:pPr>
        <w:widowControl w:val="0"/>
        <w:tabs>
          <w:tab w:val="left" w:pos="0"/>
          <w:tab w:val="left" w:pos="156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5. Выполните изменения, которые не были отражены в архивной копии.</w:t>
      </w:r>
    </w:p>
    <w:p w:rsidR="00762CF3" w:rsidRPr="00762CF3" w:rsidRDefault="00762CF3" w:rsidP="00762CF3">
      <w:pPr>
        <w:tabs>
          <w:tab w:val="left" w:pos="0"/>
          <w:tab w:val="left" w:pos="1560"/>
        </w:tabs>
        <w:spacing w:after="0" w:line="240" w:lineRule="auto"/>
        <w:ind w:firstLine="709"/>
        <w:jc w:val="both"/>
        <w:rPr>
          <w:rFonts w:ascii="Times New Roman" w:hAnsi="Times New Roman" w:cs="Times New Roman"/>
          <w:i/>
          <w:color w:val="000000"/>
          <w:sz w:val="28"/>
          <w:szCs w:val="28"/>
        </w:rPr>
      </w:pPr>
      <w:r w:rsidRPr="00762CF3">
        <w:rPr>
          <w:rFonts w:ascii="Times New Roman" w:hAnsi="Times New Roman" w:cs="Times New Roman"/>
          <w:color w:val="000000"/>
          <w:sz w:val="28"/>
          <w:szCs w:val="28"/>
        </w:rPr>
        <w:t xml:space="preserve">6. Восстановите БД </w:t>
      </w:r>
      <w:r w:rsidRPr="00762CF3">
        <w:rPr>
          <w:rFonts w:ascii="Times New Roman" w:hAnsi="Times New Roman" w:cs="Times New Roman"/>
          <w:i/>
          <w:color w:val="000000"/>
          <w:sz w:val="28"/>
          <w:szCs w:val="28"/>
          <w:lang w:val="en-US"/>
        </w:rPr>
        <w:t>msdb</w:t>
      </w:r>
      <w:r w:rsidRPr="00762CF3">
        <w:rPr>
          <w:rFonts w:ascii="Times New Roman" w:hAnsi="Times New Roman" w:cs="Times New Roman"/>
          <w:i/>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 xml:space="preserve">Восстановление БД </w:t>
      </w:r>
      <w:r w:rsidRPr="00762CF3">
        <w:rPr>
          <w:rFonts w:ascii="Times New Roman" w:hAnsi="Times New Roman" w:cs="Times New Roman"/>
          <w:b/>
          <w:i/>
          <w:color w:val="000000"/>
          <w:sz w:val="28"/>
          <w:szCs w:val="28"/>
        </w:rPr>
        <w:t>master</w:t>
      </w:r>
      <w:r w:rsidRPr="00762CF3">
        <w:rPr>
          <w:rFonts w:ascii="Times New Roman" w:hAnsi="Times New Roman" w:cs="Times New Roman"/>
          <w:b/>
          <w:color w:val="000000"/>
          <w:sz w:val="28"/>
          <w:szCs w:val="28"/>
        </w:rPr>
        <w:t xml:space="preserve"> без архивной копии</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При восстановлении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бывают и более тяжелые ситуации, когда:</w:t>
      </w:r>
    </w:p>
    <w:p w:rsidR="00762CF3" w:rsidRPr="00762CF3" w:rsidRDefault="00762CF3" w:rsidP="00AC2AC8">
      <w:pPr>
        <w:pStyle w:val="ab"/>
        <w:widowControl w:val="0"/>
        <w:numPr>
          <w:ilvl w:val="1"/>
          <w:numId w:val="63"/>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повреждено устройство, на котором расположена БД master;</w:t>
      </w:r>
    </w:p>
    <w:p w:rsidR="00762CF3" w:rsidRPr="00762CF3" w:rsidRDefault="00762CF3" w:rsidP="00AC2AC8">
      <w:pPr>
        <w:pStyle w:val="ab"/>
        <w:widowControl w:val="0"/>
        <w:numPr>
          <w:ilvl w:val="1"/>
          <w:numId w:val="63"/>
        </w:numPr>
        <w:tabs>
          <w:tab w:val="left" w:pos="0"/>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повреждена копия журнала транзакций или её не существует. При этом остались в целости данные для БД пользователей.</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В случае повреждения копии журнала транзакций для восстановления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выполните следующие действия:</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1. Запустите программу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Setup</w:t>
      </w:r>
      <w:r w:rsidRPr="00762CF3">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i/>
          <w:color w:val="000000"/>
          <w:sz w:val="28"/>
          <w:szCs w:val="28"/>
        </w:rPr>
      </w:pPr>
      <w:r w:rsidRPr="00762CF3">
        <w:rPr>
          <w:rFonts w:ascii="Times New Roman" w:hAnsi="Times New Roman" w:cs="Times New Roman"/>
          <w:color w:val="000000"/>
          <w:sz w:val="28"/>
          <w:szCs w:val="28"/>
        </w:rPr>
        <w:t xml:space="preserve">2. Создайте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 xml:space="preserve"> </w:t>
      </w:r>
      <w:r w:rsidRPr="00762CF3">
        <w:rPr>
          <w:rFonts w:ascii="Times New Roman" w:hAnsi="Times New Roman" w:cs="Times New Roman"/>
          <w:i/>
          <w:color w:val="000000"/>
          <w:sz w:val="28"/>
          <w:szCs w:val="28"/>
          <w:lang w:val="en-US"/>
        </w:rPr>
        <w:t>c</w:t>
      </w:r>
      <w:r w:rsidRPr="00762CF3">
        <w:rPr>
          <w:rFonts w:ascii="Times New Roman" w:hAnsi="Times New Roman" w:cs="Times New Roman"/>
          <w:color w:val="000000"/>
          <w:sz w:val="28"/>
          <w:szCs w:val="28"/>
        </w:rPr>
        <w:t xml:space="preserve"> той же кодовой страницей и порядком сортировки, которые использовались на момент записи последней архивной копии. Также необходимо убедиться в правильности расположения, пути, имени и размера устройства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3. Запустите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в однопользовательском режиме.</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4. Выполните команду </w:t>
      </w:r>
      <w:r w:rsidRPr="00762CF3">
        <w:rPr>
          <w:rFonts w:ascii="Times New Roman" w:hAnsi="Times New Roman" w:cs="Times New Roman"/>
          <w:color w:val="000000"/>
          <w:sz w:val="28"/>
          <w:szCs w:val="28"/>
          <w:lang w:val="en-US"/>
        </w:rPr>
        <w:t>DISK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REINIT</w:t>
      </w:r>
      <w:r w:rsidRPr="00762CF3">
        <w:rPr>
          <w:rFonts w:ascii="Times New Roman" w:hAnsi="Times New Roman" w:cs="Times New Roman"/>
          <w:color w:val="000000"/>
          <w:sz w:val="28"/>
          <w:szCs w:val="28"/>
        </w:rPr>
        <w:t xml:space="preserve"> для инициализации устройств, имена которых не сохранились в таблице </w:t>
      </w:r>
      <w:r w:rsidRPr="00762CF3">
        <w:rPr>
          <w:rFonts w:ascii="Times New Roman" w:hAnsi="Times New Roman" w:cs="Times New Roman"/>
          <w:b/>
          <w:i/>
          <w:color w:val="000000"/>
          <w:sz w:val="28"/>
          <w:szCs w:val="28"/>
          <w:lang w:val="en-US"/>
        </w:rPr>
        <w:t>sysdevices</w:t>
      </w:r>
      <w:r w:rsidRPr="00762CF3">
        <w:rPr>
          <w:rFonts w:ascii="Times New Roman" w:hAnsi="Times New Roman" w:cs="Times New Roman"/>
          <w:color w:val="000000"/>
          <w:sz w:val="28"/>
          <w:szCs w:val="28"/>
        </w:rPr>
        <w:t>.</w:t>
      </w:r>
    </w:p>
    <w:p w:rsidR="00762CF3" w:rsidRPr="00762CF3" w:rsidRDefault="00762CF3" w:rsidP="00AC2AC8">
      <w:pPr>
        <w:pStyle w:val="9"/>
        <w:keepLines w:val="0"/>
        <w:numPr>
          <w:ilvl w:val="8"/>
          <w:numId w:val="38"/>
        </w:numPr>
        <w:tabs>
          <w:tab w:val="left" w:pos="0"/>
          <w:tab w:val="left" w:pos="851"/>
        </w:tabs>
        <w:suppressAutoHyphens/>
        <w:spacing w:before="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DISK REINIT</w:t>
      </w:r>
    </w:p>
    <w:p w:rsidR="00762CF3" w:rsidRPr="00762CF3" w:rsidRDefault="00762CF3" w:rsidP="00762CF3">
      <w:pPr>
        <w:widowControl w:val="0"/>
        <w:tabs>
          <w:tab w:val="left" w:pos="0"/>
        </w:tabs>
        <w:spacing w:after="0" w:line="240" w:lineRule="auto"/>
        <w:ind w:left="851"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NAME</w:t>
      </w:r>
      <w:r w:rsidRPr="00762CF3">
        <w:rPr>
          <w:rFonts w:ascii="Times New Roman" w:hAnsi="Times New Roman" w:cs="Times New Roman"/>
          <w:color w:val="000000"/>
          <w:sz w:val="28"/>
          <w:szCs w:val="28"/>
        </w:rPr>
        <w:t xml:space="preserve"> </w:t>
      </w:r>
      <w:bookmarkStart w:id="632" w:name="OCRUncertain163"/>
      <w:r w:rsidRPr="00762CF3">
        <w:rPr>
          <w:rFonts w:ascii="Times New Roman" w:hAnsi="Times New Roman" w:cs="Times New Roman"/>
          <w:color w:val="000000"/>
          <w:sz w:val="28"/>
          <w:szCs w:val="28"/>
        </w:rPr>
        <w:t>=</w:t>
      </w:r>
      <w:bookmarkEnd w:id="632"/>
      <w:r w:rsidRPr="00762CF3">
        <w:rPr>
          <w:rFonts w:ascii="Times New Roman" w:hAnsi="Times New Roman" w:cs="Times New Roman"/>
          <w:color w:val="000000"/>
          <w:sz w:val="28"/>
          <w:szCs w:val="28"/>
        </w:rPr>
        <w:t xml:space="preserve"> </w:t>
      </w:r>
      <w:bookmarkStart w:id="633" w:name="OCRUncertain164"/>
      <w:r w:rsidRPr="00762CF3">
        <w:rPr>
          <w:rFonts w:ascii="Times New Roman" w:hAnsi="Times New Roman" w:cs="Times New Roman"/>
          <w:color w:val="000000"/>
          <w:sz w:val="28"/>
          <w:szCs w:val="28"/>
        </w:rPr>
        <w:t>&lt;</w:t>
      </w:r>
      <w:bookmarkEnd w:id="633"/>
      <w:r w:rsidRPr="00762CF3">
        <w:rPr>
          <w:rFonts w:ascii="Times New Roman" w:hAnsi="Times New Roman" w:cs="Times New Roman"/>
          <w:color w:val="000000"/>
          <w:sz w:val="28"/>
          <w:szCs w:val="28"/>
        </w:rPr>
        <w:t xml:space="preserve">Логическое </w:t>
      </w:r>
      <w:bookmarkStart w:id="634" w:name="OCRUncertain165"/>
      <w:r w:rsidRPr="00762CF3">
        <w:rPr>
          <w:rFonts w:ascii="Times New Roman" w:hAnsi="Times New Roman" w:cs="Times New Roman"/>
          <w:color w:val="000000"/>
          <w:sz w:val="28"/>
          <w:szCs w:val="28"/>
        </w:rPr>
        <w:t>и</w:t>
      </w:r>
      <w:bookmarkEnd w:id="634"/>
      <w:r w:rsidRPr="00762CF3">
        <w:rPr>
          <w:rFonts w:ascii="Times New Roman" w:hAnsi="Times New Roman" w:cs="Times New Roman"/>
          <w:color w:val="000000"/>
          <w:sz w:val="28"/>
          <w:szCs w:val="28"/>
        </w:rPr>
        <w:t>м</w:t>
      </w:r>
      <w:bookmarkStart w:id="635" w:name="OCRUncertain166"/>
      <w:r w:rsidRPr="00762CF3">
        <w:rPr>
          <w:rFonts w:ascii="Times New Roman" w:hAnsi="Times New Roman" w:cs="Times New Roman"/>
          <w:color w:val="000000"/>
          <w:sz w:val="28"/>
          <w:szCs w:val="28"/>
        </w:rPr>
        <w:t>я</w:t>
      </w:r>
      <w:bookmarkEnd w:id="635"/>
      <w:r w:rsidRPr="00762CF3">
        <w:rPr>
          <w:rFonts w:ascii="Times New Roman" w:hAnsi="Times New Roman" w:cs="Times New Roman"/>
          <w:color w:val="000000"/>
          <w:sz w:val="28"/>
          <w:szCs w:val="28"/>
        </w:rPr>
        <w:t xml:space="preserve">&gt;, </w:t>
      </w:r>
      <w:bookmarkStart w:id="636" w:name="OCRUncertain167"/>
    </w:p>
    <w:p w:rsidR="00762CF3" w:rsidRPr="00762CF3" w:rsidRDefault="00762CF3" w:rsidP="00762CF3">
      <w:pPr>
        <w:widowControl w:val="0"/>
        <w:tabs>
          <w:tab w:val="left" w:pos="0"/>
        </w:tabs>
        <w:spacing w:after="0" w:line="240" w:lineRule="auto"/>
        <w:ind w:left="851"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PHYSNAME</w:t>
      </w:r>
      <w:bookmarkEnd w:id="636"/>
      <w:r w:rsidRPr="00762CF3">
        <w:rPr>
          <w:rFonts w:ascii="Times New Roman" w:hAnsi="Times New Roman" w:cs="Times New Roman"/>
          <w:color w:val="000000"/>
          <w:sz w:val="28"/>
          <w:szCs w:val="28"/>
        </w:rPr>
        <w:t xml:space="preserve"> </w:t>
      </w:r>
      <w:bookmarkStart w:id="637" w:name="OCRUncertain168"/>
      <w:r w:rsidRPr="00762CF3">
        <w:rPr>
          <w:rFonts w:ascii="Times New Roman" w:hAnsi="Times New Roman" w:cs="Times New Roman"/>
          <w:color w:val="000000"/>
          <w:sz w:val="28"/>
          <w:szCs w:val="28"/>
        </w:rPr>
        <w:t>=</w:t>
      </w:r>
      <w:bookmarkEnd w:id="637"/>
      <w:r w:rsidRPr="00762CF3">
        <w:rPr>
          <w:rFonts w:ascii="Times New Roman" w:hAnsi="Times New Roman" w:cs="Times New Roman"/>
          <w:color w:val="000000"/>
          <w:sz w:val="28"/>
          <w:szCs w:val="28"/>
        </w:rPr>
        <w:t xml:space="preserve"> </w:t>
      </w:r>
      <w:bookmarkStart w:id="638" w:name="OCRUncertain169"/>
      <w:r w:rsidRPr="00762CF3">
        <w:rPr>
          <w:rFonts w:ascii="Times New Roman" w:hAnsi="Times New Roman" w:cs="Times New Roman"/>
          <w:color w:val="000000"/>
          <w:sz w:val="28"/>
          <w:szCs w:val="28"/>
        </w:rPr>
        <w:t>&lt;</w:t>
      </w:r>
      <w:bookmarkEnd w:id="638"/>
      <w:r w:rsidRPr="00762CF3">
        <w:rPr>
          <w:rFonts w:ascii="Times New Roman" w:hAnsi="Times New Roman" w:cs="Times New Roman"/>
          <w:color w:val="000000"/>
          <w:sz w:val="28"/>
          <w:szCs w:val="28"/>
        </w:rPr>
        <w:t>Физическое и</w:t>
      </w:r>
      <w:bookmarkStart w:id="639" w:name="OCRUncertain170"/>
      <w:r w:rsidRPr="00762CF3">
        <w:rPr>
          <w:rFonts w:ascii="Times New Roman" w:hAnsi="Times New Roman" w:cs="Times New Roman"/>
          <w:color w:val="000000"/>
          <w:sz w:val="28"/>
          <w:szCs w:val="28"/>
        </w:rPr>
        <w:t>м</w:t>
      </w:r>
      <w:bookmarkEnd w:id="639"/>
      <w:r w:rsidRPr="00762CF3">
        <w:rPr>
          <w:rFonts w:ascii="Times New Roman" w:hAnsi="Times New Roman" w:cs="Times New Roman"/>
          <w:color w:val="000000"/>
          <w:sz w:val="28"/>
          <w:szCs w:val="28"/>
        </w:rPr>
        <w:t>я&gt;,</w:t>
      </w:r>
    </w:p>
    <w:p w:rsidR="00762CF3" w:rsidRPr="00762CF3" w:rsidRDefault="00762CF3" w:rsidP="00762CF3">
      <w:pPr>
        <w:widowControl w:val="0"/>
        <w:tabs>
          <w:tab w:val="left" w:pos="0"/>
        </w:tabs>
        <w:spacing w:after="0" w:line="240" w:lineRule="auto"/>
        <w:ind w:left="851"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VDE</w:t>
      </w:r>
      <w:bookmarkStart w:id="640" w:name="OCRUncertain171"/>
      <w:r w:rsidRPr="00762CF3">
        <w:rPr>
          <w:rFonts w:ascii="Times New Roman" w:hAnsi="Times New Roman" w:cs="Times New Roman"/>
          <w:color w:val="000000"/>
          <w:sz w:val="28"/>
          <w:szCs w:val="28"/>
          <w:lang w:val="en-US"/>
        </w:rPr>
        <w:t>VN</w:t>
      </w:r>
      <w:bookmarkEnd w:id="640"/>
      <w:r w:rsidRPr="00762CF3">
        <w:rPr>
          <w:rFonts w:ascii="Times New Roman" w:hAnsi="Times New Roman" w:cs="Times New Roman"/>
          <w:color w:val="000000"/>
          <w:sz w:val="28"/>
          <w:szCs w:val="28"/>
          <w:lang w:val="en-US"/>
        </w:rPr>
        <w:t>O</w:t>
      </w:r>
      <w:r w:rsidRPr="00762CF3">
        <w:rPr>
          <w:rFonts w:ascii="Times New Roman" w:hAnsi="Times New Roman" w:cs="Times New Roman"/>
          <w:color w:val="000000"/>
          <w:sz w:val="28"/>
          <w:szCs w:val="28"/>
        </w:rPr>
        <w:t xml:space="preserve"> </w:t>
      </w:r>
      <w:bookmarkStart w:id="641" w:name="OCRUncertain172"/>
      <w:r w:rsidRPr="00762CF3">
        <w:rPr>
          <w:rFonts w:ascii="Times New Roman" w:hAnsi="Times New Roman" w:cs="Times New Roman"/>
          <w:color w:val="000000"/>
          <w:sz w:val="28"/>
          <w:szCs w:val="28"/>
        </w:rPr>
        <w:t>=</w:t>
      </w:r>
      <w:bookmarkEnd w:id="641"/>
      <w:r w:rsidRPr="00762CF3">
        <w:rPr>
          <w:rFonts w:ascii="Times New Roman" w:hAnsi="Times New Roman" w:cs="Times New Roman"/>
          <w:color w:val="000000"/>
          <w:sz w:val="28"/>
          <w:szCs w:val="28"/>
        </w:rPr>
        <w:t xml:space="preserve"> &lt;</w:t>
      </w:r>
      <w:bookmarkStart w:id="642" w:name="OCRUncertain173"/>
      <w:r w:rsidRPr="00762CF3">
        <w:rPr>
          <w:rFonts w:ascii="Times New Roman" w:hAnsi="Times New Roman" w:cs="Times New Roman"/>
          <w:color w:val="000000"/>
          <w:sz w:val="28"/>
          <w:szCs w:val="28"/>
        </w:rPr>
        <w:t>Ном</w:t>
      </w:r>
      <w:bookmarkEnd w:id="642"/>
      <w:r w:rsidRPr="00762CF3">
        <w:rPr>
          <w:rFonts w:ascii="Times New Roman" w:hAnsi="Times New Roman" w:cs="Times New Roman"/>
          <w:color w:val="000000"/>
          <w:sz w:val="28"/>
          <w:szCs w:val="28"/>
        </w:rPr>
        <w:t>ер ус</w:t>
      </w:r>
      <w:bookmarkStart w:id="643" w:name="OCRUncertain174"/>
      <w:r w:rsidRPr="00762CF3">
        <w:rPr>
          <w:rFonts w:ascii="Times New Roman" w:hAnsi="Times New Roman" w:cs="Times New Roman"/>
          <w:color w:val="000000"/>
          <w:sz w:val="28"/>
          <w:szCs w:val="28"/>
        </w:rPr>
        <w:t>т</w:t>
      </w:r>
      <w:bookmarkEnd w:id="643"/>
      <w:r w:rsidRPr="00762CF3">
        <w:rPr>
          <w:rFonts w:ascii="Times New Roman" w:hAnsi="Times New Roman" w:cs="Times New Roman"/>
          <w:color w:val="000000"/>
          <w:sz w:val="28"/>
          <w:szCs w:val="28"/>
        </w:rPr>
        <w:t>ройства&gt;,</w:t>
      </w:r>
    </w:p>
    <w:p w:rsidR="00762CF3" w:rsidRPr="00762CF3" w:rsidRDefault="00762CF3" w:rsidP="00762CF3">
      <w:pPr>
        <w:widowControl w:val="0"/>
        <w:tabs>
          <w:tab w:val="left" w:pos="0"/>
        </w:tabs>
        <w:spacing w:after="0" w:line="240" w:lineRule="auto"/>
        <w:ind w:left="851"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SIZE</w:t>
      </w:r>
      <w:r w:rsidRPr="00762CF3">
        <w:rPr>
          <w:rFonts w:ascii="Times New Roman" w:hAnsi="Times New Roman" w:cs="Times New Roman"/>
          <w:color w:val="000000"/>
          <w:sz w:val="28"/>
          <w:szCs w:val="28"/>
        </w:rPr>
        <w:t xml:space="preserve"> </w:t>
      </w:r>
      <w:bookmarkStart w:id="644" w:name="OCRUncertain175"/>
      <w:r w:rsidRPr="00762CF3">
        <w:rPr>
          <w:rFonts w:ascii="Times New Roman" w:hAnsi="Times New Roman" w:cs="Times New Roman"/>
          <w:color w:val="000000"/>
          <w:sz w:val="28"/>
          <w:szCs w:val="28"/>
        </w:rPr>
        <w:t>=</w:t>
      </w:r>
      <w:bookmarkEnd w:id="644"/>
      <w:r w:rsidRPr="00762CF3">
        <w:rPr>
          <w:rFonts w:ascii="Times New Roman" w:hAnsi="Times New Roman" w:cs="Times New Roman"/>
          <w:color w:val="000000"/>
          <w:sz w:val="28"/>
          <w:szCs w:val="28"/>
        </w:rPr>
        <w:t xml:space="preserve"> &lt;Ч</w:t>
      </w:r>
      <w:bookmarkStart w:id="645" w:name="OCRUncertain176"/>
      <w:r w:rsidRPr="00762CF3">
        <w:rPr>
          <w:rFonts w:ascii="Times New Roman" w:hAnsi="Times New Roman" w:cs="Times New Roman"/>
          <w:color w:val="000000"/>
          <w:sz w:val="28"/>
          <w:szCs w:val="28"/>
        </w:rPr>
        <w:t>и</w:t>
      </w:r>
      <w:bookmarkEnd w:id="645"/>
      <w:r w:rsidRPr="00762CF3">
        <w:rPr>
          <w:rFonts w:ascii="Times New Roman" w:hAnsi="Times New Roman" w:cs="Times New Roman"/>
          <w:color w:val="000000"/>
          <w:sz w:val="28"/>
          <w:szCs w:val="28"/>
        </w:rPr>
        <w:t>сло стран</w:t>
      </w:r>
      <w:bookmarkStart w:id="646" w:name="OCRUncertain177"/>
      <w:r w:rsidRPr="00762CF3">
        <w:rPr>
          <w:rFonts w:ascii="Times New Roman" w:hAnsi="Times New Roman" w:cs="Times New Roman"/>
          <w:color w:val="000000"/>
          <w:sz w:val="28"/>
          <w:szCs w:val="28"/>
        </w:rPr>
        <w:t>и</w:t>
      </w:r>
      <w:bookmarkEnd w:id="646"/>
      <w:r w:rsidRPr="00762CF3">
        <w:rPr>
          <w:rFonts w:ascii="Times New Roman" w:hAnsi="Times New Roman" w:cs="Times New Roman"/>
          <w:color w:val="000000"/>
          <w:sz w:val="28"/>
          <w:szCs w:val="28"/>
        </w:rPr>
        <w:t>ц&gt;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Чрезвычайно важно указать ранее использовав</w:t>
      </w:r>
      <w:bookmarkStart w:id="647" w:name="OCRUncertain178"/>
      <w:r w:rsidRPr="00762CF3">
        <w:rPr>
          <w:rFonts w:ascii="Times New Roman" w:hAnsi="Times New Roman" w:cs="Times New Roman"/>
          <w:color w:val="000000"/>
          <w:sz w:val="28"/>
          <w:szCs w:val="28"/>
        </w:rPr>
        <w:t>ш</w:t>
      </w:r>
      <w:bookmarkEnd w:id="647"/>
      <w:r w:rsidRPr="00762CF3">
        <w:rPr>
          <w:rFonts w:ascii="Times New Roman" w:hAnsi="Times New Roman" w:cs="Times New Roman"/>
          <w:color w:val="000000"/>
          <w:sz w:val="28"/>
          <w:szCs w:val="28"/>
        </w:rPr>
        <w:t xml:space="preserve">иеся значения для параметров </w:t>
      </w:r>
      <w:r w:rsidRPr="00762CF3">
        <w:rPr>
          <w:rFonts w:ascii="Times New Roman" w:hAnsi="Times New Roman" w:cs="Times New Roman"/>
          <w:color w:val="000000"/>
          <w:sz w:val="28"/>
          <w:szCs w:val="28"/>
          <w:lang w:val="en-US"/>
        </w:rPr>
        <w:t>VDEVNO</w:t>
      </w:r>
      <w:r w:rsidRPr="00762CF3">
        <w:rPr>
          <w:rFonts w:ascii="Times New Roman" w:hAnsi="Times New Roman" w:cs="Times New Roman"/>
          <w:color w:val="000000"/>
          <w:sz w:val="28"/>
          <w:szCs w:val="28"/>
        </w:rPr>
        <w:t xml:space="preserve"> и </w:t>
      </w:r>
      <w:r w:rsidRPr="00762CF3">
        <w:rPr>
          <w:rFonts w:ascii="Times New Roman" w:hAnsi="Times New Roman" w:cs="Times New Roman"/>
          <w:color w:val="000000"/>
          <w:sz w:val="28"/>
          <w:szCs w:val="28"/>
          <w:lang w:val="en-US"/>
        </w:rPr>
        <w:t>SIZE</w:t>
      </w:r>
      <w:r w:rsidRPr="00762CF3">
        <w:rPr>
          <w:rFonts w:ascii="Times New Roman" w:hAnsi="Times New Roman" w:cs="Times New Roman"/>
          <w:color w:val="000000"/>
          <w:sz w:val="28"/>
          <w:szCs w:val="28"/>
        </w:rPr>
        <w:t xml:space="preserve">. Если вы испытываете проблемы с определением правильных значений, попробуйте получить информацию о них, запустив системную процедуру </w:t>
      </w:r>
      <w:r w:rsidRPr="00762CF3">
        <w:rPr>
          <w:rFonts w:ascii="Times New Roman" w:hAnsi="Times New Roman" w:cs="Times New Roman"/>
          <w:color w:val="000000"/>
          <w:sz w:val="28"/>
          <w:szCs w:val="28"/>
          <w:lang w:val="en-US"/>
        </w:rPr>
        <w:t>sp</w:t>
      </w:r>
      <w:bookmarkStart w:id="648" w:name="OCRUncertain179"/>
      <w:r w:rsidRPr="00762CF3">
        <w:rPr>
          <w:rFonts w:ascii="Times New Roman" w:hAnsi="Times New Roman" w:cs="Times New Roman"/>
          <w:color w:val="000000"/>
          <w:sz w:val="28"/>
          <w:szCs w:val="28"/>
        </w:rPr>
        <w:t>_</w:t>
      </w:r>
      <w:r w:rsidRPr="00762CF3">
        <w:rPr>
          <w:rFonts w:ascii="Times New Roman" w:hAnsi="Times New Roman" w:cs="Times New Roman"/>
          <w:color w:val="000000"/>
          <w:sz w:val="28"/>
          <w:szCs w:val="28"/>
          <w:lang w:val="en-US"/>
        </w:rPr>
        <w:t>h</w:t>
      </w:r>
      <w:bookmarkEnd w:id="648"/>
      <w:r w:rsidRPr="00762CF3">
        <w:rPr>
          <w:rFonts w:ascii="Times New Roman" w:hAnsi="Times New Roman" w:cs="Times New Roman"/>
          <w:color w:val="000000"/>
          <w:sz w:val="28"/>
          <w:szCs w:val="28"/>
          <w:lang w:val="en-US"/>
        </w:rPr>
        <w:t>elp</w:t>
      </w:r>
      <w:bookmarkStart w:id="649" w:name="OCRUncertain180"/>
      <w:r w:rsidRPr="00762CF3">
        <w:rPr>
          <w:rFonts w:ascii="Times New Roman" w:hAnsi="Times New Roman" w:cs="Times New Roman"/>
          <w:color w:val="000000"/>
          <w:sz w:val="28"/>
          <w:szCs w:val="28"/>
          <w:lang w:val="en-US"/>
        </w:rPr>
        <w:t>d</w:t>
      </w:r>
      <w:bookmarkEnd w:id="649"/>
      <w:r w:rsidRPr="00762CF3">
        <w:rPr>
          <w:rFonts w:ascii="Times New Roman" w:hAnsi="Times New Roman" w:cs="Times New Roman"/>
          <w:color w:val="000000"/>
          <w:sz w:val="28"/>
          <w:szCs w:val="28"/>
          <w:lang w:val="en-US"/>
        </w:rPr>
        <w:t>evice</w:t>
      </w:r>
      <w:r w:rsidRPr="00762CF3">
        <w:rPr>
          <w:rFonts w:ascii="Times New Roman" w:hAnsi="Times New Roman" w:cs="Times New Roman"/>
          <w:color w:val="000000"/>
          <w:sz w:val="28"/>
          <w:szCs w:val="28"/>
        </w:rPr>
        <w:t xml:space="preserve"> или просмотре</w:t>
      </w:r>
      <w:bookmarkStart w:id="650" w:name="OCRUncertain181"/>
      <w:r w:rsidRPr="00762CF3">
        <w:rPr>
          <w:rFonts w:ascii="Times New Roman" w:hAnsi="Times New Roman" w:cs="Times New Roman"/>
          <w:color w:val="000000"/>
          <w:sz w:val="28"/>
          <w:szCs w:val="28"/>
        </w:rPr>
        <w:t>в</w:t>
      </w:r>
      <w:bookmarkEnd w:id="650"/>
      <w:r w:rsidRPr="00762CF3">
        <w:rPr>
          <w:rFonts w:ascii="Times New Roman" w:hAnsi="Times New Roman" w:cs="Times New Roman"/>
          <w:color w:val="000000"/>
          <w:sz w:val="28"/>
          <w:szCs w:val="28"/>
        </w:rPr>
        <w:t xml:space="preserve"> таблицы </w:t>
      </w:r>
      <w:r w:rsidRPr="00762CF3">
        <w:rPr>
          <w:rFonts w:ascii="Times New Roman" w:hAnsi="Times New Roman" w:cs="Times New Roman"/>
          <w:i/>
          <w:color w:val="000000"/>
          <w:sz w:val="28"/>
          <w:szCs w:val="28"/>
          <w:lang w:val="en-US"/>
        </w:rPr>
        <w:t>sysdevices</w:t>
      </w:r>
      <w:r w:rsidRPr="00762CF3">
        <w:rPr>
          <w:rFonts w:ascii="Times New Roman" w:hAnsi="Times New Roman" w:cs="Times New Roman"/>
          <w:i/>
          <w:color w:val="000000"/>
          <w:sz w:val="28"/>
          <w:szCs w:val="28"/>
        </w:rPr>
        <w:t xml:space="preserve">, </w:t>
      </w:r>
      <w:bookmarkStart w:id="651" w:name="OCRUncertain182"/>
      <w:r w:rsidRPr="00762CF3">
        <w:rPr>
          <w:rFonts w:ascii="Times New Roman" w:hAnsi="Times New Roman" w:cs="Times New Roman"/>
          <w:i/>
          <w:color w:val="000000"/>
          <w:sz w:val="28"/>
          <w:szCs w:val="28"/>
          <w:lang w:val="en-US"/>
        </w:rPr>
        <w:t>sys</w:t>
      </w:r>
      <w:r w:rsidRPr="00762CF3">
        <w:rPr>
          <w:rFonts w:ascii="Times New Roman" w:hAnsi="Times New Roman" w:cs="Times New Roman"/>
          <w:i/>
          <w:color w:val="000000"/>
          <w:sz w:val="28"/>
          <w:szCs w:val="28"/>
        </w:rPr>
        <w:t>-</w:t>
      </w:r>
      <w:r w:rsidRPr="00762CF3">
        <w:rPr>
          <w:rFonts w:ascii="Times New Roman" w:hAnsi="Times New Roman" w:cs="Times New Roman"/>
          <w:i/>
          <w:color w:val="000000"/>
          <w:sz w:val="28"/>
          <w:szCs w:val="28"/>
          <w:lang w:val="en-US"/>
        </w:rPr>
        <w:t>databases</w:t>
      </w:r>
      <w:bookmarkEnd w:id="651"/>
      <w:r w:rsidRPr="00762CF3">
        <w:rPr>
          <w:rFonts w:ascii="Times New Roman" w:hAnsi="Times New Roman" w:cs="Times New Roman"/>
          <w:color w:val="000000"/>
          <w:sz w:val="28"/>
          <w:szCs w:val="28"/>
        </w:rPr>
        <w:t xml:space="preserve"> и </w:t>
      </w:r>
      <w:bookmarkStart w:id="652" w:name="OCRUncertain183"/>
      <w:r w:rsidRPr="00762CF3">
        <w:rPr>
          <w:rFonts w:ascii="Times New Roman" w:hAnsi="Times New Roman" w:cs="Times New Roman"/>
          <w:i/>
          <w:color w:val="000000"/>
          <w:sz w:val="28"/>
          <w:szCs w:val="28"/>
          <w:lang w:val="en-US"/>
        </w:rPr>
        <w:t>sysusages</w:t>
      </w:r>
      <w:bookmarkEnd w:id="652"/>
      <w:r w:rsidRPr="00762CF3">
        <w:rPr>
          <w:rFonts w:ascii="Times New Roman" w:hAnsi="Times New Roman" w:cs="Times New Roman"/>
          <w:color w:val="000000"/>
          <w:sz w:val="28"/>
          <w:szCs w:val="28"/>
        </w:rPr>
        <w:t xml:space="preserve"> в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Команда </w:t>
      </w:r>
      <w:r w:rsidRPr="00762CF3">
        <w:rPr>
          <w:rFonts w:ascii="Times New Roman" w:hAnsi="Times New Roman" w:cs="Times New Roman"/>
          <w:color w:val="000000"/>
          <w:sz w:val="28"/>
          <w:szCs w:val="28"/>
          <w:lang w:val="en-US"/>
        </w:rPr>
        <w:t>DISK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REINIT</w:t>
      </w:r>
      <w:r w:rsidRPr="00762CF3">
        <w:rPr>
          <w:rFonts w:ascii="Times New Roman" w:hAnsi="Times New Roman" w:cs="Times New Roman"/>
          <w:color w:val="000000"/>
          <w:sz w:val="28"/>
          <w:szCs w:val="28"/>
        </w:rPr>
        <w:t xml:space="preserve"> восстанавливает ссылки на устройство в системных таблицах, когда физически устройство не потеряно (файл существует), а только отсутствует запись о нем в таблице </w:t>
      </w:r>
      <w:r w:rsidRPr="00762CF3">
        <w:rPr>
          <w:rFonts w:ascii="Times New Roman" w:hAnsi="Times New Roman" w:cs="Times New Roman"/>
          <w:i/>
          <w:color w:val="000000"/>
          <w:sz w:val="28"/>
          <w:szCs w:val="28"/>
          <w:lang w:val="en-US"/>
        </w:rPr>
        <w:t>sysdevices</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Эту команду необходимо выполнить для каждого такого устройства. Подобная ситуация возникает, когда копия, на основе которой восстанавливается </w:t>
      </w:r>
      <w:bookmarkStart w:id="653" w:name="OCRUncertain184"/>
      <w:r w:rsidRPr="00762CF3">
        <w:rPr>
          <w:rFonts w:ascii="Times New Roman" w:hAnsi="Times New Roman" w:cs="Times New Roman"/>
          <w:color w:val="000000"/>
          <w:sz w:val="28"/>
          <w:szCs w:val="28"/>
        </w:rPr>
        <w:t xml:space="preserve">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w:t>
      </w:r>
      <w:bookmarkEnd w:id="653"/>
      <w:r w:rsidRPr="00762CF3">
        <w:rPr>
          <w:rFonts w:ascii="Times New Roman" w:hAnsi="Times New Roman" w:cs="Times New Roman"/>
          <w:color w:val="000000"/>
          <w:sz w:val="28"/>
          <w:szCs w:val="28"/>
        </w:rPr>
        <w:t xml:space="preserve"> но соответствует последнему состоянию системы.</w:t>
      </w:r>
    </w:p>
    <w:p w:rsidR="00762CF3" w:rsidRPr="00762CF3" w:rsidRDefault="00762CF3" w:rsidP="00B54E0D">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5. Выполните команду </w:t>
      </w:r>
      <w:r w:rsidRPr="00762CF3">
        <w:rPr>
          <w:rFonts w:ascii="Times New Roman" w:hAnsi="Times New Roman" w:cs="Times New Roman"/>
          <w:color w:val="000000"/>
          <w:sz w:val="28"/>
          <w:szCs w:val="28"/>
          <w:lang w:val="en-US"/>
        </w:rPr>
        <w:t>DISK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REFIT</w:t>
      </w:r>
      <w:r w:rsidRPr="00762CF3">
        <w:rPr>
          <w:rFonts w:ascii="Times New Roman" w:hAnsi="Times New Roman" w:cs="Times New Roman"/>
          <w:color w:val="000000"/>
          <w:sz w:val="28"/>
          <w:szCs w:val="28"/>
        </w:rPr>
        <w:t xml:space="preserve"> для перестройки таблиц </w:t>
      </w:r>
      <w:r w:rsidRPr="00762CF3">
        <w:rPr>
          <w:rFonts w:ascii="Times New Roman" w:hAnsi="Times New Roman" w:cs="Times New Roman"/>
          <w:i/>
          <w:color w:val="000000"/>
          <w:sz w:val="28"/>
          <w:szCs w:val="28"/>
          <w:lang w:val="en-US"/>
        </w:rPr>
        <w:t>sysusages</w:t>
      </w:r>
      <w:r w:rsidRPr="00762CF3">
        <w:rPr>
          <w:rFonts w:ascii="Times New Roman" w:hAnsi="Times New Roman" w:cs="Times New Roman"/>
          <w:color w:val="000000"/>
          <w:sz w:val="28"/>
          <w:szCs w:val="28"/>
        </w:rPr>
        <w:t xml:space="preserve"> и </w:t>
      </w:r>
      <w:r w:rsidRPr="00762CF3">
        <w:rPr>
          <w:rFonts w:ascii="Times New Roman" w:hAnsi="Times New Roman" w:cs="Times New Roman"/>
          <w:i/>
          <w:color w:val="000000"/>
          <w:sz w:val="28"/>
          <w:szCs w:val="28"/>
          <w:lang w:val="en-US"/>
        </w:rPr>
        <w:t>sysdatabases</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Эта команда позволяет восстановить записи в указанных таблицах для всех команд </w:t>
      </w:r>
      <w:r w:rsidRPr="00762CF3">
        <w:rPr>
          <w:rFonts w:ascii="Times New Roman" w:hAnsi="Times New Roman" w:cs="Times New Roman"/>
          <w:color w:val="000000"/>
          <w:sz w:val="28"/>
          <w:szCs w:val="28"/>
          <w:lang w:val="en-US"/>
        </w:rPr>
        <w:t>CREATE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и </w:t>
      </w:r>
      <w:r w:rsidRPr="00762CF3">
        <w:rPr>
          <w:rFonts w:ascii="Times New Roman" w:hAnsi="Times New Roman" w:cs="Times New Roman"/>
          <w:color w:val="000000"/>
          <w:sz w:val="28"/>
          <w:szCs w:val="28"/>
          <w:lang w:val="en-US"/>
        </w:rPr>
        <w:t>ALTER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а также удалить записи, потерявшие актуальность.</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Команду </w:t>
      </w:r>
      <w:r w:rsidRPr="00762CF3">
        <w:rPr>
          <w:rFonts w:ascii="Times New Roman" w:hAnsi="Times New Roman" w:cs="Times New Roman"/>
          <w:color w:val="000000"/>
          <w:sz w:val="28"/>
          <w:szCs w:val="28"/>
          <w:lang w:val="en-US"/>
        </w:rPr>
        <w:t>DISK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REFIT</w:t>
      </w:r>
      <w:r w:rsidRPr="00762CF3">
        <w:rPr>
          <w:rFonts w:ascii="Times New Roman" w:hAnsi="Times New Roman" w:cs="Times New Roman"/>
          <w:color w:val="000000"/>
          <w:sz w:val="28"/>
          <w:szCs w:val="28"/>
        </w:rPr>
        <w:t xml:space="preserve"> необходимо выполнить сразу после команды </w:t>
      </w:r>
      <w:r w:rsidRPr="00762CF3">
        <w:rPr>
          <w:rFonts w:ascii="Times New Roman" w:hAnsi="Times New Roman" w:cs="Times New Roman"/>
          <w:color w:val="000000"/>
          <w:sz w:val="28"/>
          <w:szCs w:val="28"/>
          <w:lang w:val="en-US"/>
        </w:rPr>
        <w:t>DISK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w:t>
      </w:r>
      <w:bookmarkStart w:id="654" w:name="OCRUncertain187"/>
      <w:r w:rsidRPr="00762CF3">
        <w:rPr>
          <w:rFonts w:ascii="Times New Roman" w:hAnsi="Times New Roman" w:cs="Times New Roman"/>
          <w:color w:val="000000"/>
          <w:sz w:val="28"/>
          <w:szCs w:val="28"/>
          <w:lang w:val="en-US"/>
        </w:rPr>
        <w:t>I</w:t>
      </w:r>
      <w:bookmarkEnd w:id="654"/>
      <w:r w:rsidRPr="00762CF3">
        <w:rPr>
          <w:rFonts w:ascii="Times New Roman" w:hAnsi="Times New Roman" w:cs="Times New Roman"/>
          <w:color w:val="000000"/>
          <w:sz w:val="28"/>
          <w:szCs w:val="28"/>
          <w:lang w:val="en-US"/>
        </w:rPr>
        <w:t>NIT</w:t>
      </w:r>
      <w:r w:rsidRPr="00762CF3">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 xml:space="preserve">Восстановление БД </w:t>
      </w:r>
      <w:r w:rsidRPr="00762CF3">
        <w:rPr>
          <w:rFonts w:ascii="Times New Roman" w:hAnsi="Times New Roman" w:cs="Times New Roman"/>
          <w:b/>
          <w:i/>
          <w:color w:val="000000"/>
          <w:sz w:val="28"/>
          <w:szCs w:val="28"/>
        </w:rPr>
        <w:t>msdb</w:t>
      </w:r>
      <w:r w:rsidRPr="00762CF3">
        <w:rPr>
          <w:rFonts w:ascii="Times New Roman" w:hAnsi="Times New Roman" w:cs="Times New Roman"/>
          <w:b/>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i/>
          <w:color w:val="000000"/>
          <w:sz w:val="28"/>
          <w:szCs w:val="28"/>
        </w:rPr>
      </w:pPr>
      <w:r w:rsidRPr="00762CF3">
        <w:rPr>
          <w:rFonts w:ascii="Times New Roman" w:hAnsi="Times New Roman" w:cs="Times New Roman"/>
          <w:color w:val="000000"/>
          <w:sz w:val="28"/>
          <w:szCs w:val="28"/>
        </w:rPr>
        <w:t xml:space="preserve">При восстановлении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программа </w:t>
      </w:r>
      <w:r w:rsidRPr="00762CF3">
        <w:rPr>
          <w:rFonts w:ascii="Times New Roman" w:hAnsi="Times New Roman" w:cs="Times New Roman"/>
          <w:color w:val="000000"/>
          <w:sz w:val="28"/>
          <w:szCs w:val="28"/>
          <w:lang w:val="en-US"/>
        </w:rPr>
        <w:t>Setup</w:t>
      </w:r>
      <w:r w:rsidRPr="00762CF3">
        <w:rPr>
          <w:rFonts w:ascii="Times New Roman" w:hAnsi="Times New Roman" w:cs="Times New Roman"/>
          <w:color w:val="000000"/>
          <w:sz w:val="28"/>
          <w:szCs w:val="28"/>
        </w:rPr>
        <w:t xml:space="preserve"> стирает и создает заново БД </w:t>
      </w:r>
      <w:r w:rsidRPr="00762CF3">
        <w:rPr>
          <w:rFonts w:ascii="Times New Roman" w:hAnsi="Times New Roman" w:cs="Times New Roman"/>
          <w:i/>
          <w:color w:val="000000"/>
          <w:sz w:val="28"/>
          <w:szCs w:val="28"/>
          <w:lang w:val="en-US"/>
        </w:rPr>
        <w:t>msdb</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в результате чего теряется вся информация о планировании задач. После восстановления 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color w:val="000000"/>
          <w:sz w:val="28"/>
          <w:szCs w:val="28"/>
        </w:rPr>
        <w:t xml:space="preserve"> выполните следующие действия для восстановления </w:t>
      </w:r>
      <w:bookmarkStart w:id="655" w:name="OCRUncertain193"/>
      <w:r w:rsidRPr="00762CF3">
        <w:rPr>
          <w:rFonts w:ascii="Times New Roman" w:hAnsi="Times New Roman" w:cs="Times New Roman"/>
          <w:color w:val="000000"/>
          <w:sz w:val="28"/>
          <w:szCs w:val="28"/>
        </w:rPr>
        <w:t>Д</w:t>
      </w:r>
      <w:bookmarkEnd w:id="655"/>
      <w:r w:rsidRPr="00762CF3">
        <w:rPr>
          <w:rFonts w:ascii="Times New Roman" w:hAnsi="Times New Roman" w:cs="Times New Roman"/>
          <w:color w:val="000000"/>
          <w:sz w:val="28"/>
          <w:szCs w:val="28"/>
        </w:rPr>
        <w:t xml:space="preserve"> </w:t>
      </w:r>
      <w:r w:rsidRPr="00762CF3">
        <w:rPr>
          <w:rFonts w:ascii="Times New Roman" w:hAnsi="Times New Roman" w:cs="Times New Roman"/>
          <w:i/>
          <w:color w:val="000000"/>
          <w:sz w:val="28"/>
          <w:szCs w:val="28"/>
          <w:lang w:val="en-US"/>
        </w:rPr>
        <w:t>msdb</w:t>
      </w:r>
      <w:r w:rsidRPr="00762CF3">
        <w:rPr>
          <w:rFonts w:ascii="Times New Roman" w:hAnsi="Times New Roman" w:cs="Times New Roman"/>
          <w:i/>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i/>
          <w:color w:val="000000"/>
          <w:sz w:val="28"/>
          <w:szCs w:val="28"/>
        </w:rPr>
      </w:pPr>
      <w:r w:rsidRPr="00762CF3">
        <w:rPr>
          <w:rFonts w:ascii="Times New Roman" w:hAnsi="Times New Roman" w:cs="Times New Roman"/>
          <w:color w:val="000000"/>
          <w:sz w:val="28"/>
          <w:szCs w:val="28"/>
        </w:rPr>
        <w:t xml:space="preserve">1. Увеличьте, при необходимости, объем устройства </w:t>
      </w:r>
      <w:r w:rsidRPr="00762CF3">
        <w:rPr>
          <w:rFonts w:ascii="Times New Roman" w:hAnsi="Times New Roman" w:cs="Times New Roman"/>
          <w:i/>
          <w:color w:val="000000"/>
          <w:sz w:val="28"/>
          <w:szCs w:val="28"/>
          <w:lang w:val="en-US"/>
        </w:rPr>
        <w:t>msdbdata</w:t>
      </w:r>
      <w:r w:rsidRPr="00762CF3">
        <w:rPr>
          <w:rFonts w:ascii="Times New Roman" w:hAnsi="Times New Roman" w:cs="Times New Roman"/>
          <w:color w:val="000000"/>
          <w:sz w:val="28"/>
          <w:szCs w:val="28"/>
        </w:rPr>
        <w:t xml:space="preserve"> и выделите пространство для размещения </w:t>
      </w:r>
      <w:r w:rsidRPr="00762CF3">
        <w:rPr>
          <w:rFonts w:ascii="Times New Roman" w:hAnsi="Times New Roman" w:cs="Times New Roman"/>
          <w:i/>
          <w:color w:val="000000"/>
          <w:sz w:val="28"/>
          <w:szCs w:val="28"/>
        </w:rPr>
        <w:t xml:space="preserve">БД </w:t>
      </w:r>
      <w:r w:rsidRPr="00762CF3">
        <w:rPr>
          <w:rFonts w:ascii="Times New Roman" w:hAnsi="Times New Roman" w:cs="Times New Roman"/>
          <w:i/>
          <w:color w:val="000000"/>
          <w:sz w:val="28"/>
          <w:szCs w:val="28"/>
          <w:lang w:val="en-US"/>
        </w:rPr>
        <w:t>msdb</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Оно не должно быть меньше пространства, выделенного до восстановления </w:t>
      </w:r>
      <w:bookmarkStart w:id="656" w:name="OCRUncertain197"/>
      <w:r w:rsidRPr="00762CF3">
        <w:rPr>
          <w:rFonts w:ascii="Times New Roman" w:hAnsi="Times New Roman" w:cs="Times New Roman"/>
          <w:i/>
          <w:color w:val="000000"/>
          <w:sz w:val="28"/>
          <w:szCs w:val="28"/>
        </w:rPr>
        <w:t xml:space="preserve">БД </w:t>
      </w:r>
      <w:r w:rsidRPr="00762CF3">
        <w:rPr>
          <w:rFonts w:ascii="Times New Roman" w:hAnsi="Times New Roman" w:cs="Times New Roman"/>
          <w:i/>
          <w:color w:val="000000"/>
          <w:sz w:val="28"/>
          <w:szCs w:val="28"/>
          <w:lang w:val="en-US"/>
        </w:rPr>
        <w:t>master</w:t>
      </w:r>
      <w:r w:rsidRPr="00762CF3">
        <w:rPr>
          <w:rFonts w:ascii="Times New Roman" w:hAnsi="Times New Roman" w:cs="Times New Roman"/>
          <w:i/>
          <w:color w:val="000000"/>
          <w:sz w:val="28"/>
          <w:szCs w:val="28"/>
        </w:rPr>
        <w:t>.</w:t>
      </w:r>
      <w:bookmarkEnd w:id="656"/>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2. Восстановите (обычным образом) БД </w:t>
      </w:r>
      <w:r w:rsidRPr="00762CF3">
        <w:rPr>
          <w:rFonts w:ascii="Times New Roman" w:hAnsi="Times New Roman" w:cs="Times New Roman"/>
          <w:i/>
          <w:color w:val="000000"/>
          <w:sz w:val="28"/>
          <w:szCs w:val="28"/>
          <w:lang w:val="en-US"/>
        </w:rPr>
        <w:t>msdb</w:t>
      </w:r>
      <w:r w:rsidRPr="00762CF3">
        <w:rPr>
          <w:rFonts w:ascii="Times New Roman" w:hAnsi="Times New Roman" w:cs="Times New Roman"/>
          <w:color w:val="000000"/>
          <w:sz w:val="28"/>
          <w:szCs w:val="28"/>
        </w:rPr>
        <w:t xml:space="preserve"> из наиболее поздней архивной копии.</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3. Восстановите журнал транзакций по архивным копиям.</w:t>
      </w:r>
    </w:p>
    <w:p w:rsidR="00762CF3" w:rsidRPr="00762CF3" w:rsidRDefault="00762CF3" w:rsidP="00762CF3">
      <w:pPr>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4. Повторите установку задач, которые должны выполняться в определенное время и которые не удалось восстановить на основании архивной копии.</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AC2AC8"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Восстановление отдельной таблицы</w:t>
      </w:r>
      <w:r w:rsidRPr="00AC2AC8">
        <w:rPr>
          <w:rFonts w:ascii="Times New Roman" w:hAnsi="Times New Roman" w:cs="Times New Roman"/>
          <w:b/>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Ec</w:t>
      </w:r>
      <w:r w:rsidRPr="00762CF3">
        <w:rPr>
          <w:rFonts w:ascii="Times New Roman" w:hAnsi="Times New Roman" w:cs="Times New Roman"/>
          <w:color w:val="000000"/>
          <w:sz w:val="28"/>
          <w:szCs w:val="28"/>
        </w:rPr>
        <w:t xml:space="preserve">ли для восстановления таблицы вы используете команду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TABLE</w:t>
      </w:r>
      <w:r w:rsidRPr="00762CF3">
        <w:rPr>
          <w:rFonts w:ascii="Times New Roman" w:hAnsi="Times New Roman" w:cs="Times New Roman"/>
          <w:color w:val="000000"/>
          <w:sz w:val="28"/>
          <w:szCs w:val="28"/>
        </w:rPr>
        <w:t xml:space="preserve">, то следует помнить, что ее опции совершенно идентичны опциям команды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w:t>
      </w:r>
      <w:bookmarkStart w:id="657" w:name="OCRUncertain204"/>
      <w:r w:rsidRPr="00762CF3">
        <w:rPr>
          <w:rFonts w:ascii="Times New Roman" w:hAnsi="Times New Roman" w:cs="Times New Roman"/>
          <w:color w:val="000000"/>
          <w:sz w:val="28"/>
          <w:szCs w:val="28"/>
          <w:lang w:val="en-US"/>
        </w:rPr>
        <w:t>DATABASE</w:t>
      </w:r>
      <w:bookmarkEnd w:id="657"/>
      <w:r w:rsidRPr="00762CF3">
        <w:rPr>
          <w:rFonts w:ascii="Times New Roman" w:hAnsi="Times New Roman" w:cs="Times New Roman"/>
          <w:color w:val="000000"/>
          <w:sz w:val="28"/>
          <w:szCs w:val="28"/>
        </w:rPr>
        <w:t xml:space="preserve"> за исключением </w:t>
      </w:r>
      <w:r w:rsidRPr="00762CF3">
        <w:rPr>
          <w:rFonts w:ascii="Times New Roman" w:hAnsi="Times New Roman" w:cs="Times New Roman"/>
          <w:color w:val="000000"/>
          <w:sz w:val="28"/>
          <w:szCs w:val="28"/>
          <w:lang w:val="en-US"/>
        </w:rPr>
        <w:t>SOURCE</w:t>
      </w:r>
      <w:r w:rsidRPr="00762CF3">
        <w:rPr>
          <w:rFonts w:ascii="Times New Roman" w:hAnsi="Times New Roman" w:cs="Times New Roman"/>
          <w:color w:val="000000"/>
          <w:sz w:val="28"/>
          <w:szCs w:val="28"/>
        </w:rPr>
        <w:t xml:space="preserve"> и </w:t>
      </w:r>
      <w:r w:rsidRPr="00762CF3">
        <w:rPr>
          <w:rFonts w:ascii="Times New Roman" w:hAnsi="Times New Roman" w:cs="Times New Roman"/>
          <w:color w:val="000000"/>
          <w:sz w:val="28"/>
          <w:szCs w:val="28"/>
          <w:lang w:val="en-US"/>
        </w:rPr>
        <w:t>APPEND</w:t>
      </w:r>
      <w:r w:rsidRPr="00762CF3">
        <w:rPr>
          <w:rFonts w:ascii="Times New Roman" w:hAnsi="Times New Roman" w:cs="Times New Roman"/>
          <w:color w:val="000000"/>
          <w:sz w:val="28"/>
          <w:szCs w:val="28"/>
        </w:rPr>
        <w:t xml:space="preserve">. Опция </w:t>
      </w:r>
      <w:r w:rsidRPr="00762CF3">
        <w:rPr>
          <w:rFonts w:ascii="Times New Roman" w:hAnsi="Times New Roman" w:cs="Times New Roman"/>
          <w:color w:val="000000"/>
          <w:sz w:val="28"/>
          <w:szCs w:val="28"/>
          <w:lang w:val="en-US"/>
        </w:rPr>
        <w:t>SOURCE</w:t>
      </w:r>
      <w:r w:rsidRPr="00762CF3">
        <w:rPr>
          <w:rFonts w:ascii="Times New Roman" w:hAnsi="Times New Roman" w:cs="Times New Roman"/>
          <w:color w:val="000000"/>
          <w:sz w:val="28"/>
          <w:szCs w:val="28"/>
        </w:rPr>
        <w:t xml:space="preserve"> определяет имя таблиц</w:t>
      </w:r>
      <w:bookmarkStart w:id="658" w:name="OCRUncertain206"/>
      <w:r w:rsidRPr="00762CF3">
        <w:rPr>
          <w:rFonts w:ascii="Times New Roman" w:hAnsi="Times New Roman" w:cs="Times New Roman"/>
          <w:color w:val="000000"/>
          <w:sz w:val="28"/>
          <w:szCs w:val="28"/>
        </w:rPr>
        <w:t>ы</w:t>
      </w:r>
      <w:bookmarkEnd w:id="658"/>
      <w:r w:rsidRPr="00762CF3">
        <w:rPr>
          <w:rFonts w:ascii="Times New Roman" w:hAnsi="Times New Roman" w:cs="Times New Roman"/>
          <w:color w:val="000000"/>
          <w:sz w:val="28"/>
          <w:szCs w:val="28"/>
        </w:rPr>
        <w:t xml:space="preserve">, на основании которой восстанавливается данная таблица. Эта опция </w:t>
      </w:r>
      <w:bookmarkStart w:id="659" w:name="OCRUncertain207"/>
      <w:r w:rsidRPr="00762CF3">
        <w:rPr>
          <w:rFonts w:ascii="Times New Roman" w:hAnsi="Times New Roman" w:cs="Times New Roman"/>
          <w:color w:val="000000"/>
          <w:sz w:val="28"/>
          <w:szCs w:val="28"/>
        </w:rPr>
        <w:t>используется</w:t>
      </w:r>
      <w:bookmarkEnd w:id="659"/>
      <w:r w:rsidRPr="00762CF3">
        <w:rPr>
          <w:rFonts w:ascii="Times New Roman" w:hAnsi="Times New Roman" w:cs="Times New Roman"/>
          <w:color w:val="000000"/>
          <w:sz w:val="28"/>
          <w:szCs w:val="28"/>
        </w:rPr>
        <w:t xml:space="preserve"> только тогда, когда имена восстанавливаемой таблицы и таблицы в архивной копии различны. Опция </w:t>
      </w:r>
      <w:r w:rsidRPr="00762CF3">
        <w:rPr>
          <w:rFonts w:ascii="Times New Roman" w:hAnsi="Times New Roman" w:cs="Times New Roman"/>
          <w:color w:val="000000"/>
          <w:sz w:val="28"/>
          <w:szCs w:val="28"/>
          <w:lang w:val="en-US"/>
        </w:rPr>
        <w:t>APPEND</w:t>
      </w:r>
      <w:r w:rsidRPr="00762CF3">
        <w:rPr>
          <w:rFonts w:ascii="Times New Roman" w:hAnsi="Times New Roman" w:cs="Times New Roman"/>
          <w:color w:val="000000"/>
          <w:sz w:val="28"/>
          <w:szCs w:val="28"/>
        </w:rPr>
        <w:t xml:space="preserve"> служит для указания необходимости </w:t>
      </w:r>
      <w:bookmarkStart w:id="660" w:name="OCRUncertain208"/>
      <w:r w:rsidRPr="00762CF3">
        <w:rPr>
          <w:rFonts w:ascii="Times New Roman" w:hAnsi="Times New Roman" w:cs="Times New Roman"/>
          <w:color w:val="000000"/>
          <w:sz w:val="28"/>
          <w:szCs w:val="28"/>
        </w:rPr>
        <w:t>добавить</w:t>
      </w:r>
      <w:bookmarkEnd w:id="660"/>
      <w:r w:rsidRPr="00762CF3">
        <w:rPr>
          <w:rFonts w:ascii="Times New Roman" w:hAnsi="Times New Roman" w:cs="Times New Roman"/>
          <w:color w:val="000000"/>
          <w:sz w:val="28"/>
          <w:szCs w:val="28"/>
        </w:rPr>
        <w:t xml:space="preserve"> данные из архивной копии в таблицу, которая уже имеет данные.</w:t>
      </w:r>
    </w:p>
    <w:p w:rsidR="00762CF3" w:rsidRPr="00762CF3" w:rsidRDefault="00762CF3" w:rsidP="00762CF3">
      <w:pPr>
        <w:pStyle w:val="310"/>
        <w:tabs>
          <w:tab w:val="left" w:pos="0"/>
        </w:tabs>
        <w:spacing w:line="240" w:lineRule="auto"/>
        <w:rPr>
          <w:color w:val="000000"/>
          <w:sz w:val="28"/>
          <w:szCs w:val="28"/>
        </w:rPr>
      </w:pPr>
      <w:r w:rsidRPr="00762CF3">
        <w:rPr>
          <w:color w:val="000000"/>
          <w:sz w:val="28"/>
          <w:szCs w:val="28"/>
        </w:rPr>
        <w:t xml:space="preserve">Несмотря на простоту и некоторые удобства, которые предоставляет </w:t>
      </w:r>
      <w:bookmarkStart w:id="661" w:name="OCRUncertain211"/>
      <w:r w:rsidRPr="00762CF3">
        <w:rPr>
          <w:color w:val="000000"/>
          <w:sz w:val="28"/>
          <w:szCs w:val="28"/>
        </w:rPr>
        <w:t>восстанов</w:t>
      </w:r>
      <w:bookmarkEnd w:id="661"/>
      <w:r w:rsidRPr="00762CF3">
        <w:rPr>
          <w:color w:val="000000"/>
          <w:sz w:val="28"/>
          <w:szCs w:val="28"/>
        </w:rPr>
        <w:t>ление отдельных таблиц, необходимо отметить следующие важные ограничения:</w:t>
      </w:r>
    </w:p>
    <w:p w:rsidR="00762CF3" w:rsidRPr="00762CF3" w:rsidRDefault="00762CF3" w:rsidP="00AC2AC8">
      <w:pPr>
        <w:pStyle w:val="ab"/>
        <w:widowControl w:val="0"/>
        <w:numPr>
          <w:ilvl w:val="1"/>
          <w:numId w:val="64"/>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Нельзя восстанавливать таблицы, имеющие столбцы типа text или image.</w:t>
      </w:r>
    </w:p>
    <w:p w:rsidR="00762CF3" w:rsidRPr="00762CF3" w:rsidRDefault="00762CF3" w:rsidP="00AC2AC8">
      <w:pPr>
        <w:pStyle w:val="ab"/>
        <w:widowControl w:val="0"/>
        <w:numPr>
          <w:ilvl w:val="1"/>
          <w:numId w:val="64"/>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Индексы таблиц не восстанавливаются.</w:t>
      </w:r>
    </w:p>
    <w:p w:rsidR="00762CF3" w:rsidRPr="00762CF3" w:rsidRDefault="00762CF3" w:rsidP="00AC2AC8">
      <w:pPr>
        <w:pStyle w:val="ab"/>
        <w:widowControl w:val="0"/>
        <w:numPr>
          <w:ilvl w:val="1"/>
          <w:numId w:val="64"/>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Архивная копия таблицы должна быть выполнена на сервере с тем же типом процессора, что и тот, на котором происходит ее восстановление (впрочем, это относится и к восстановлению других объектов SQL Server)</w:t>
      </w:r>
      <w:bookmarkStart w:id="662" w:name="OCRUncertain214"/>
      <w:r w:rsidRPr="00762CF3">
        <w:rPr>
          <w:rFonts w:ascii="Times New Roman" w:hAnsi="Times New Roman" w:cs="Times New Roman"/>
          <w:color w:val="000000"/>
          <w:sz w:val="28"/>
          <w:szCs w:val="28"/>
        </w:rPr>
        <w:t>.</w:t>
      </w:r>
      <w:bookmarkEnd w:id="662"/>
    </w:p>
    <w:p w:rsidR="00762CF3" w:rsidRPr="00762CF3" w:rsidRDefault="00762CF3" w:rsidP="00AC2AC8">
      <w:pPr>
        <w:pStyle w:val="ab"/>
        <w:widowControl w:val="0"/>
        <w:numPr>
          <w:ilvl w:val="1"/>
          <w:numId w:val="64"/>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Восстанавливаемая таблица должна быть обязательно пользовательского типа, тогда как архивная копия таблицы может быть и пользовательской и системной.</w:t>
      </w:r>
    </w:p>
    <w:p w:rsidR="00762CF3" w:rsidRPr="00762CF3" w:rsidRDefault="00762CF3" w:rsidP="00AC2AC8">
      <w:pPr>
        <w:pStyle w:val="3"/>
        <w:tabs>
          <w:tab w:val="left" w:pos="0"/>
        </w:tabs>
        <w:ind w:firstLine="709"/>
      </w:pPr>
    </w:p>
    <w:p w:rsidR="00762CF3" w:rsidRPr="00762CF3" w:rsidRDefault="00762CF3" w:rsidP="00AC2AC8">
      <w:pPr>
        <w:pStyle w:val="3"/>
        <w:tabs>
          <w:tab w:val="left" w:pos="0"/>
        </w:tabs>
        <w:ind w:firstLine="709"/>
      </w:pPr>
      <w:bookmarkStart w:id="663" w:name="_Toc413884636"/>
      <w:r w:rsidRPr="00762CF3">
        <w:t>2.</w:t>
      </w:r>
      <w:r w:rsidRPr="00762CF3">
        <w:rPr>
          <w:lang w:val="en-US"/>
        </w:rPr>
        <w:t>2</w:t>
      </w:r>
      <w:r w:rsidRPr="00762CF3">
        <w:t xml:space="preserve"> Обмен данными</w:t>
      </w:r>
      <w:bookmarkEnd w:id="663"/>
    </w:p>
    <w:p w:rsidR="00762CF3" w:rsidRPr="00762CF3" w:rsidRDefault="00762CF3" w:rsidP="00762CF3">
      <w:pPr>
        <w:pStyle w:val="211"/>
        <w:tabs>
          <w:tab w:val="left" w:pos="0"/>
        </w:tabs>
        <w:ind w:firstLine="709"/>
        <w:rPr>
          <w:color w:val="000000"/>
          <w:sz w:val="28"/>
          <w:szCs w:val="28"/>
        </w:rPr>
      </w:pPr>
      <w:r w:rsidRPr="00762CF3">
        <w:rPr>
          <w:color w:val="000000"/>
          <w:sz w:val="28"/>
          <w:szCs w:val="28"/>
        </w:rPr>
        <w:t>Управление данными является одной из важнейших задач системного администратора. К процессу управления данными относятся:</w:t>
      </w:r>
    </w:p>
    <w:p w:rsidR="00762CF3" w:rsidRPr="00462580" w:rsidRDefault="00762CF3" w:rsidP="00AC2AC8">
      <w:pPr>
        <w:pStyle w:val="ab"/>
        <w:widowControl w:val="0"/>
        <w:numPr>
          <w:ilvl w:val="1"/>
          <w:numId w:val="65"/>
        </w:numPr>
        <w:tabs>
          <w:tab w:val="left" w:pos="0"/>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передача данных в БД из разных источников;</w:t>
      </w:r>
    </w:p>
    <w:p w:rsidR="00762CF3" w:rsidRPr="00462580" w:rsidRDefault="00762CF3" w:rsidP="00AC2AC8">
      <w:pPr>
        <w:pStyle w:val="ab"/>
        <w:widowControl w:val="0"/>
        <w:numPr>
          <w:ilvl w:val="1"/>
          <w:numId w:val="65"/>
        </w:numPr>
        <w:tabs>
          <w:tab w:val="left" w:pos="0"/>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преобразование данных из БД </w:t>
      </w:r>
      <w:r w:rsidRPr="00462580">
        <w:rPr>
          <w:rFonts w:ascii="Times New Roman" w:hAnsi="Times New Roman" w:cs="Times New Roman"/>
          <w:color w:val="000000"/>
          <w:sz w:val="28"/>
          <w:szCs w:val="28"/>
          <w:lang w:val="en-US"/>
        </w:rPr>
        <w:t>SQL</w:t>
      </w:r>
      <w:r w:rsidRPr="00462580">
        <w:rPr>
          <w:rFonts w:ascii="Times New Roman" w:hAnsi="Times New Roman" w:cs="Times New Roman"/>
          <w:color w:val="000000"/>
          <w:sz w:val="28"/>
          <w:szCs w:val="28"/>
        </w:rPr>
        <w:t xml:space="preserve"> </w:t>
      </w:r>
      <w:r w:rsidRPr="00462580">
        <w:rPr>
          <w:rFonts w:ascii="Times New Roman" w:hAnsi="Times New Roman" w:cs="Times New Roman"/>
          <w:color w:val="000000"/>
          <w:sz w:val="28"/>
          <w:szCs w:val="28"/>
          <w:lang w:val="en-US"/>
        </w:rPr>
        <w:t>Server</w:t>
      </w:r>
      <w:r w:rsidRPr="00462580">
        <w:rPr>
          <w:rFonts w:ascii="Times New Roman" w:hAnsi="Times New Roman" w:cs="Times New Roman"/>
          <w:color w:val="000000"/>
          <w:sz w:val="28"/>
          <w:szCs w:val="28"/>
        </w:rPr>
        <w:t xml:space="preserve"> в другой формат;</w:t>
      </w:r>
    </w:p>
    <w:p w:rsidR="00762CF3" w:rsidRPr="00462580" w:rsidRDefault="00762CF3" w:rsidP="00AC2AC8">
      <w:pPr>
        <w:pStyle w:val="ab"/>
        <w:widowControl w:val="0"/>
        <w:numPr>
          <w:ilvl w:val="1"/>
          <w:numId w:val="65"/>
        </w:numPr>
        <w:tabs>
          <w:tab w:val="left" w:pos="0"/>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распространение данных на другие сервера по сети или с помощью съемных носителей данных;</w:t>
      </w:r>
    </w:p>
    <w:p w:rsidR="00762CF3" w:rsidRPr="00462580" w:rsidRDefault="00762CF3" w:rsidP="00AC2AC8">
      <w:pPr>
        <w:pStyle w:val="ab"/>
        <w:widowControl w:val="0"/>
        <w:numPr>
          <w:ilvl w:val="1"/>
          <w:numId w:val="65"/>
        </w:numPr>
        <w:tabs>
          <w:tab w:val="left" w:pos="0"/>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загрузка архивной копии БД.</w:t>
      </w:r>
    </w:p>
    <w:p w:rsidR="00462580" w:rsidRDefault="00462580" w:rsidP="00762CF3">
      <w:pPr>
        <w:pStyle w:val="3"/>
        <w:tabs>
          <w:tab w:val="left" w:pos="0"/>
        </w:tabs>
        <w:ind w:firstLine="709"/>
      </w:pPr>
    </w:p>
    <w:p w:rsidR="00762CF3" w:rsidRPr="00762CF3" w:rsidRDefault="00762CF3" w:rsidP="00AC2AC8">
      <w:pPr>
        <w:pStyle w:val="3"/>
        <w:tabs>
          <w:tab w:val="left" w:pos="0"/>
        </w:tabs>
        <w:ind w:firstLine="709"/>
      </w:pPr>
      <w:bookmarkStart w:id="664" w:name="_Toc413884637"/>
      <w:r w:rsidRPr="00762CF3">
        <w:rPr>
          <w:lang w:val="en-US"/>
        </w:rPr>
        <w:t>2</w:t>
      </w:r>
      <w:r w:rsidRPr="00762CF3">
        <w:t>.2.1 Копирование данных</w:t>
      </w:r>
      <w:bookmarkEnd w:id="664"/>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Для копирования данных в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7.0 могут использоваться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Enterprise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Manager</w:t>
      </w:r>
      <w:r w:rsidRPr="00762CF3">
        <w:rPr>
          <w:rFonts w:ascii="Times New Roman" w:hAnsi="Times New Roman" w:cs="Times New Roman"/>
          <w:color w:val="000000"/>
          <w:sz w:val="28"/>
          <w:szCs w:val="28"/>
        </w:rPr>
        <w:t xml:space="preserve"> и специальная командная утилита </w:t>
      </w:r>
      <w:r w:rsidRPr="00762CF3">
        <w:rPr>
          <w:rFonts w:ascii="Times New Roman" w:hAnsi="Times New Roman" w:cs="Times New Roman"/>
          <w:color w:val="000000"/>
          <w:sz w:val="28"/>
          <w:szCs w:val="28"/>
          <w:lang w:val="en-US"/>
        </w:rPr>
        <w:t>Bulk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Copy</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Program</w:t>
      </w:r>
      <w:r w:rsidRPr="00762CF3">
        <w:rPr>
          <w:rFonts w:ascii="Times New Roman" w:hAnsi="Times New Roman" w:cs="Times New Roman"/>
          <w:color w:val="000000"/>
          <w:sz w:val="28"/>
          <w:szCs w:val="28"/>
        </w:rPr>
        <w:t xml:space="preserve"> </w:t>
      </w:r>
      <w:bookmarkStart w:id="665" w:name="OCRUncertain218"/>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w:t>
      </w:r>
      <w:bookmarkEnd w:id="665"/>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Копирование с помощью SQL Enterprise Manager.</w:t>
      </w:r>
    </w:p>
    <w:p w:rsidR="00762CF3" w:rsidRPr="00762CF3" w:rsidRDefault="00762CF3" w:rsidP="00762CF3">
      <w:pPr>
        <w:widowControl w:val="0"/>
        <w:tabs>
          <w:tab w:val="left" w:pos="0"/>
        </w:tabs>
        <w:spacing w:after="0" w:line="240" w:lineRule="auto"/>
        <w:ind w:right="80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С помощью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ЕМ вы можете выполнять следующие действия:</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копировать объекты между </w:t>
      </w:r>
      <w:r w:rsidRPr="00462580">
        <w:rPr>
          <w:rFonts w:ascii="Times New Roman" w:hAnsi="Times New Roman" w:cs="Times New Roman"/>
          <w:color w:val="000000"/>
          <w:sz w:val="28"/>
          <w:szCs w:val="28"/>
          <w:lang w:val="en-US"/>
        </w:rPr>
        <w:t>SQL</w:t>
      </w:r>
      <w:r w:rsidRPr="00462580">
        <w:rPr>
          <w:rFonts w:ascii="Times New Roman" w:hAnsi="Times New Roman" w:cs="Times New Roman"/>
          <w:color w:val="000000"/>
          <w:sz w:val="28"/>
          <w:szCs w:val="28"/>
        </w:rPr>
        <w:t xml:space="preserve"> </w:t>
      </w:r>
      <w:r w:rsidRPr="00462580">
        <w:rPr>
          <w:rFonts w:ascii="Times New Roman" w:hAnsi="Times New Roman" w:cs="Times New Roman"/>
          <w:color w:val="000000"/>
          <w:sz w:val="28"/>
          <w:szCs w:val="28"/>
          <w:lang w:val="en-US"/>
        </w:rPr>
        <w:t>Server</w:t>
      </w:r>
      <w:r w:rsidRPr="00462580">
        <w:rPr>
          <w:rFonts w:ascii="Times New Roman" w:hAnsi="Times New Roman" w:cs="Times New Roman"/>
          <w:color w:val="000000"/>
          <w:sz w:val="28"/>
          <w:szCs w:val="28"/>
        </w:rPr>
        <w:t>, работающими в разных ОС;</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копировать объекты между </w:t>
      </w:r>
      <w:r w:rsidRPr="00462580">
        <w:rPr>
          <w:rFonts w:ascii="Times New Roman" w:hAnsi="Times New Roman" w:cs="Times New Roman"/>
          <w:color w:val="000000"/>
          <w:sz w:val="28"/>
          <w:szCs w:val="28"/>
          <w:lang w:val="en-US"/>
        </w:rPr>
        <w:t>SQL</w:t>
      </w:r>
      <w:r w:rsidRPr="00462580">
        <w:rPr>
          <w:rFonts w:ascii="Times New Roman" w:hAnsi="Times New Roman" w:cs="Times New Roman"/>
          <w:color w:val="000000"/>
          <w:sz w:val="28"/>
          <w:szCs w:val="28"/>
        </w:rPr>
        <w:t xml:space="preserve"> </w:t>
      </w:r>
      <w:r w:rsidRPr="00462580">
        <w:rPr>
          <w:rFonts w:ascii="Times New Roman" w:hAnsi="Times New Roman" w:cs="Times New Roman"/>
          <w:color w:val="000000"/>
          <w:sz w:val="28"/>
          <w:szCs w:val="28"/>
          <w:lang w:val="en-US"/>
        </w:rPr>
        <w:t>Server</w:t>
      </w:r>
      <w:r w:rsidRPr="00462580">
        <w:rPr>
          <w:rFonts w:ascii="Times New Roman" w:hAnsi="Times New Roman" w:cs="Times New Roman"/>
          <w:color w:val="000000"/>
          <w:sz w:val="28"/>
          <w:szCs w:val="28"/>
        </w:rPr>
        <w:t>, на которых установлены разные порядки сортировки данных;</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отбирать при копировании только объекты определенного типа или некоторые объекты указанного типа;</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выполнять передачу только структуры, только данных или и структуры, и данных;</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дополнять или заменять существующие данные;</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удалять существующие объекты перед копированием новой структуры.</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включать объекты, связанные с передаваемым объектом;</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выбрать программу, которая используется для копирования объектов и обеспечения безопасности;</w:t>
      </w:r>
    </w:p>
    <w:p w:rsidR="00762CF3" w:rsidRPr="00462580" w:rsidRDefault="00762CF3" w:rsidP="00AC2AC8">
      <w:pPr>
        <w:pStyle w:val="ab"/>
        <w:widowControl w:val="0"/>
        <w:numPr>
          <w:ilvl w:val="1"/>
          <w:numId w:val="66"/>
        </w:numPr>
        <w:tabs>
          <w:tab w:val="left" w:pos="0"/>
          <w:tab w:val="left" w:pos="993"/>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немедленно выполнить передачу данных или спланировать это действие в виде единичной или регулярной акции.</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Для передачи объектов между БД запустите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ЕМ, в окне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Manager</w:t>
      </w:r>
      <w:r w:rsidRPr="00762CF3">
        <w:rPr>
          <w:rFonts w:ascii="Times New Roman" w:hAnsi="Times New Roman" w:cs="Times New Roman"/>
          <w:color w:val="000000"/>
          <w:sz w:val="28"/>
          <w:szCs w:val="28"/>
        </w:rPr>
        <w:t xml:space="preserve"> выберите требуемый сервер и находящуюся на нем БД. В</w:t>
      </w:r>
      <w:r w:rsidRPr="00762CF3">
        <w:rPr>
          <w:rFonts w:ascii="Times New Roman" w:hAnsi="Times New Roman" w:cs="Times New Roman"/>
          <w:color w:val="000000"/>
          <w:sz w:val="28"/>
          <w:szCs w:val="28"/>
          <w:lang w:val="en-US"/>
        </w:rPr>
        <w:t xml:space="preserve"> </w:t>
      </w:r>
      <w:r w:rsidRPr="00762CF3">
        <w:rPr>
          <w:rFonts w:ascii="Times New Roman" w:hAnsi="Times New Roman" w:cs="Times New Roman"/>
          <w:color w:val="000000"/>
          <w:sz w:val="28"/>
          <w:szCs w:val="28"/>
        </w:rPr>
        <w:t>меню</w:t>
      </w:r>
      <w:r w:rsidRPr="00762CF3">
        <w:rPr>
          <w:rFonts w:ascii="Times New Roman" w:hAnsi="Times New Roman" w:cs="Times New Roman"/>
          <w:color w:val="000000"/>
          <w:sz w:val="28"/>
          <w:szCs w:val="28"/>
          <w:lang w:val="en-US"/>
        </w:rPr>
        <w:t xml:space="preserve"> Tools </w:t>
      </w:r>
      <w:r w:rsidRPr="00762CF3">
        <w:rPr>
          <w:rFonts w:ascii="Times New Roman" w:hAnsi="Times New Roman" w:cs="Times New Roman"/>
          <w:color w:val="000000"/>
          <w:sz w:val="28"/>
          <w:szCs w:val="28"/>
        </w:rPr>
        <w:t>выполните</w:t>
      </w:r>
      <w:r w:rsidRPr="00762CF3">
        <w:rPr>
          <w:rFonts w:ascii="Times New Roman" w:hAnsi="Times New Roman" w:cs="Times New Roman"/>
          <w:color w:val="000000"/>
          <w:sz w:val="28"/>
          <w:szCs w:val="28"/>
          <w:lang w:val="en-US"/>
        </w:rPr>
        <w:t xml:space="preserve"> </w:t>
      </w:r>
      <w:r w:rsidRPr="00762CF3">
        <w:rPr>
          <w:rFonts w:ascii="Times New Roman" w:hAnsi="Times New Roman" w:cs="Times New Roman"/>
          <w:color w:val="000000"/>
          <w:sz w:val="28"/>
          <w:szCs w:val="28"/>
        </w:rPr>
        <w:t>команду</w:t>
      </w:r>
      <w:r w:rsidRPr="00762CF3">
        <w:rPr>
          <w:rFonts w:ascii="Times New Roman" w:hAnsi="Times New Roman" w:cs="Times New Roman"/>
          <w:color w:val="000000"/>
          <w:sz w:val="28"/>
          <w:szCs w:val="28"/>
          <w:lang w:val="en-GB"/>
        </w:rPr>
        <w:t xml:space="preserve"> Data Transformation Services</w:t>
      </w:r>
      <w:r w:rsidRPr="00762CF3">
        <w:rPr>
          <w:rFonts w:ascii="Times New Roman" w:hAnsi="Times New Roman" w:cs="Times New Roman"/>
          <w:color w:val="000000"/>
          <w:sz w:val="28"/>
          <w:szCs w:val="28"/>
          <w:lang w:val="en-US"/>
        </w:rPr>
        <w:t>\</w:t>
      </w:r>
      <w:r w:rsidRPr="00762CF3">
        <w:rPr>
          <w:rFonts w:ascii="Times New Roman" w:hAnsi="Times New Roman" w:cs="Times New Roman"/>
          <w:color w:val="000000"/>
          <w:sz w:val="28"/>
          <w:szCs w:val="28"/>
          <w:lang w:val="en-GB"/>
        </w:rPr>
        <w:t xml:space="preserve">Import </w:t>
      </w:r>
      <w:r w:rsidRPr="00762CF3">
        <w:rPr>
          <w:rFonts w:ascii="Times New Roman" w:hAnsi="Times New Roman" w:cs="Times New Roman"/>
          <w:color w:val="000000"/>
          <w:sz w:val="28"/>
          <w:szCs w:val="28"/>
        </w:rPr>
        <w:t>или</w:t>
      </w:r>
      <w:r w:rsidRPr="00762CF3">
        <w:rPr>
          <w:rFonts w:ascii="Times New Roman" w:hAnsi="Times New Roman" w:cs="Times New Roman"/>
          <w:color w:val="000000"/>
          <w:sz w:val="28"/>
          <w:szCs w:val="28"/>
          <w:lang w:val="en-US"/>
        </w:rPr>
        <w:t xml:space="preserve"> </w:t>
      </w:r>
      <w:r w:rsidRPr="00762CF3">
        <w:rPr>
          <w:rFonts w:ascii="Times New Roman" w:hAnsi="Times New Roman" w:cs="Times New Roman"/>
          <w:color w:val="000000"/>
          <w:sz w:val="28"/>
          <w:szCs w:val="28"/>
          <w:lang w:val="en-GB"/>
        </w:rPr>
        <w:t>Data Transformation Services</w:t>
      </w:r>
      <w:r w:rsidRPr="00762CF3">
        <w:rPr>
          <w:rFonts w:ascii="Times New Roman" w:hAnsi="Times New Roman" w:cs="Times New Roman"/>
          <w:color w:val="000000"/>
          <w:sz w:val="28"/>
          <w:szCs w:val="28"/>
          <w:lang w:val="en-US"/>
        </w:rPr>
        <w:t xml:space="preserve">\Export. </w:t>
      </w:r>
      <w:r w:rsidRPr="00762CF3">
        <w:rPr>
          <w:rFonts w:ascii="Times New Roman" w:hAnsi="Times New Roman" w:cs="Times New Roman"/>
          <w:color w:val="000000"/>
          <w:sz w:val="28"/>
          <w:szCs w:val="28"/>
        </w:rPr>
        <w:t xml:space="preserve">На экране появится одноименное окно диалога. Далее, запускается </w:t>
      </w:r>
      <w:r w:rsidRPr="00762CF3">
        <w:rPr>
          <w:rFonts w:ascii="Times New Roman" w:hAnsi="Times New Roman" w:cs="Times New Roman"/>
          <w:color w:val="000000"/>
          <w:sz w:val="28"/>
          <w:szCs w:val="28"/>
          <w:lang w:val="en-GB"/>
        </w:rPr>
        <w:t>DTS</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GB"/>
        </w:rPr>
        <w:t>Import</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GB"/>
        </w:rPr>
        <w:t>Wizard</w:t>
      </w:r>
      <w:r w:rsidRPr="00762CF3">
        <w:rPr>
          <w:rFonts w:ascii="Times New Roman" w:hAnsi="Times New Roman" w:cs="Times New Roman"/>
          <w:color w:val="000000"/>
          <w:sz w:val="28"/>
          <w:szCs w:val="28"/>
        </w:rPr>
        <w:t xml:space="preserve"> или </w:t>
      </w:r>
      <w:r w:rsidRPr="00762CF3">
        <w:rPr>
          <w:rFonts w:ascii="Times New Roman" w:hAnsi="Times New Roman" w:cs="Times New Roman"/>
          <w:color w:val="000000"/>
          <w:sz w:val="28"/>
          <w:szCs w:val="28"/>
          <w:lang w:val="en-GB"/>
        </w:rPr>
        <w:t>DTS</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GB"/>
        </w:rPr>
        <w:t>Export</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GB"/>
        </w:rPr>
        <w:t>Wizard</w:t>
      </w:r>
      <w:r w:rsidRPr="00762CF3">
        <w:rPr>
          <w:rFonts w:ascii="Times New Roman" w:hAnsi="Times New Roman" w:cs="Times New Roman"/>
          <w:color w:val="000000"/>
          <w:sz w:val="28"/>
          <w:szCs w:val="28"/>
        </w:rPr>
        <w:t xml:space="preserve"> (в зависимости от выбора) которые организуют простой и доступный даже самому начинающему пользователю способ переноса данных.</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Копирование с помощью программы Bulk Copy (bcp).</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Более широкие возможности для передачи данных различных форматов предоставляет программа </w:t>
      </w:r>
      <w:r w:rsidRPr="00762CF3">
        <w:rPr>
          <w:rFonts w:ascii="Times New Roman" w:hAnsi="Times New Roman" w:cs="Times New Roman"/>
          <w:color w:val="000000"/>
          <w:sz w:val="28"/>
          <w:szCs w:val="28"/>
          <w:lang w:val="en-US"/>
        </w:rPr>
        <w:t>Bulk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Copy</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Она не имеет графического интерфейса. Утилита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предназначена главным образом для передачи данных между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и СУБД других типов. Она позволяет копировать данные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в файлы разных форматов.</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Используйте программу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для передачи данных в следующих случаях:</w:t>
      </w:r>
    </w:p>
    <w:p w:rsidR="00762CF3" w:rsidRPr="00462580" w:rsidRDefault="00762CF3" w:rsidP="00AC2AC8">
      <w:pPr>
        <w:pStyle w:val="ab"/>
        <w:widowControl w:val="0"/>
        <w:numPr>
          <w:ilvl w:val="0"/>
          <w:numId w:val="67"/>
        </w:numPr>
        <w:tabs>
          <w:tab w:val="left" w:pos="0"/>
          <w:tab w:val="left" w:pos="1134"/>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копирование таблиц при несовпадении структур исходной и целевой таблицы. В этом случае данные из таблицы копируются в файл, а затем из файла в целевую таблицу;</w:t>
      </w:r>
    </w:p>
    <w:p w:rsidR="00762CF3" w:rsidRPr="00462580" w:rsidRDefault="00762CF3" w:rsidP="00AC2AC8">
      <w:pPr>
        <w:pStyle w:val="ab"/>
        <w:widowControl w:val="0"/>
        <w:numPr>
          <w:ilvl w:val="0"/>
          <w:numId w:val="67"/>
        </w:numPr>
        <w:tabs>
          <w:tab w:val="left" w:pos="0"/>
          <w:tab w:val="left" w:pos="1134"/>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передача больших объемов данных в (или из) </w:t>
      </w:r>
      <w:r w:rsidRPr="00462580">
        <w:rPr>
          <w:rFonts w:ascii="Times New Roman" w:hAnsi="Times New Roman" w:cs="Times New Roman"/>
          <w:color w:val="000000"/>
          <w:sz w:val="28"/>
          <w:szCs w:val="28"/>
          <w:lang w:val="en-US"/>
        </w:rPr>
        <w:t>SQL</w:t>
      </w:r>
      <w:r w:rsidRPr="00462580">
        <w:rPr>
          <w:rFonts w:ascii="Times New Roman" w:hAnsi="Times New Roman" w:cs="Times New Roman"/>
          <w:color w:val="000000"/>
          <w:sz w:val="28"/>
          <w:szCs w:val="28"/>
        </w:rPr>
        <w:t xml:space="preserve"> </w:t>
      </w:r>
      <w:r w:rsidRPr="00462580">
        <w:rPr>
          <w:rFonts w:ascii="Times New Roman" w:hAnsi="Times New Roman" w:cs="Times New Roman"/>
          <w:color w:val="000000"/>
          <w:sz w:val="28"/>
          <w:szCs w:val="28"/>
          <w:lang w:val="en-US"/>
        </w:rPr>
        <w:t>Server</w:t>
      </w:r>
      <w:r w:rsidRPr="00462580">
        <w:rPr>
          <w:rFonts w:ascii="Times New Roman" w:hAnsi="Times New Roman" w:cs="Times New Roman"/>
          <w:color w:val="000000"/>
          <w:sz w:val="28"/>
          <w:szCs w:val="28"/>
        </w:rPr>
        <w:t>;</w:t>
      </w:r>
    </w:p>
    <w:p w:rsidR="00762CF3" w:rsidRPr="00462580" w:rsidRDefault="00762CF3" w:rsidP="00AC2AC8">
      <w:pPr>
        <w:pStyle w:val="ab"/>
        <w:widowControl w:val="0"/>
        <w:numPr>
          <w:ilvl w:val="0"/>
          <w:numId w:val="67"/>
        </w:numPr>
        <w:tabs>
          <w:tab w:val="left" w:pos="0"/>
          <w:tab w:val="left" w:pos="1134"/>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передача столбцов или данных в другие программы, в том числе в табличные процессоры;</w:t>
      </w:r>
    </w:p>
    <w:p w:rsidR="00762CF3" w:rsidRPr="00462580" w:rsidRDefault="00762CF3" w:rsidP="00AC2AC8">
      <w:pPr>
        <w:pStyle w:val="ab"/>
        <w:widowControl w:val="0"/>
        <w:numPr>
          <w:ilvl w:val="0"/>
          <w:numId w:val="67"/>
        </w:numPr>
        <w:tabs>
          <w:tab w:val="left" w:pos="0"/>
          <w:tab w:val="left" w:pos="1134"/>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передача данных, которые хранятся в текстовом формате (потребуется указать символы-разделители для столбцов и строк, например табуляция, запятая и т. </w:t>
      </w:r>
      <w:bookmarkStart w:id="666" w:name="OCRUncertain236"/>
      <w:r w:rsidRPr="00462580">
        <w:rPr>
          <w:rFonts w:ascii="Times New Roman" w:hAnsi="Times New Roman" w:cs="Times New Roman"/>
          <w:color w:val="000000"/>
          <w:sz w:val="28"/>
          <w:szCs w:val="28"/>
        </w:rPr>
        <w:t>д.);</w:t>
      </w:r>
      <w:bookmarkEnd w:id="666"/>
    </w:p>
    <w:p w:rsidR="00762CF3" w:rsidRPr="00462580" w:rsidRDefault="00762CF3" w:rsidP="00AC2AC8">
      <w:pPr>
        <w:pStyle w:val="ab"/>
        <w:widowControl w:val="0"/>
        <w:numPr>
          <w:ilvl w:val="0"/>
          <w:numId w:val="67"/>
        </w:numPr>
        <w:tabs>
          <w:tab w:val="left" w:pos="0"/>
          <w:tab w:val="left" w:pos="1134"/>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передача данных между мэйнфреймами и </w:t>
      </w:r>
      <w:r w:rsidRPr="00462580">
        <w:rPr>
          <w:rFonts w:ascii="Times New Roman" w:hAnsi="Times New Roman" w:cs="Times New Roman"/>
          <w:color w:val="000000"/>
          <w:sz w:val="28"/>
          <w:szCs w:val="28"/>
          <w:lang w:val="en-US"/>
        </w:rPr>
        <w:t>SQL</w:t>
      </w:r>
      <w:r w:rsidRPr="00462580">
        <w:rPr>
          <w:rFonts w:ascii="Times New Roman" w:hAnsi="Times New Roman" w:cs="Times New Roman"/>
          <w:color w:val="000000"/>
          <w:sz w:val="28"/>
          <w:szCs w:val="28"/>
        </w:rPr>
        <w:t xml:space="preserve"> </w:t>
      </w:r>
      <w:r w:rsidRPr="00462580">
        <w:rPr>
          <w:rFonts w:ascii="Times New Roman" w:hAnsi="Times New Roman" w:cs="Times New Roman"/>
          <w:color w:val="000000"/>
          <w:sz w:val="28"/>
          <w:szCs w:val="28"/>
          <w:lang w:val="en-US"/>
        </w:rPr>
        <w:t>Server</w:t>
      </w:r>
      <w:r w:rsidRPr="00462580">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bookmarkStart w:id="667" w:name="OCRUncertain237"/>
      <w:r w:rsidRPr="00762CF3">
        <w:rPr>
          <w:rFonts w:ascii="Times New Roman" w:hAnsi="Times New Roman" w:cs="Times New Roman"/>
          <w:color w:val="000000"/>
          <w:sz w:val="28"/>
          <w:szCs w:val="28"/>
          <w:lang w:val="en-US"/>
        </w:rPr>
        <w:t>COBET</w:t>
      </w:r>
      <w:bookmarkEnd w:id="667"/>
      <w:r w:rsidRPr="00762CF3">
        <w:rPr>
          <w:rFonts w:ascii="Times New Roman" w:hAnsi="Times New Roman" w:cs="Times New Roman"/>
          <w:color w:val="000000"/>
          <w:sz w:val="28"/>
          <w:szCs w:val="28"/>
        </w:rPr>
        <w:t xml:space="preserve">— Программа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не может быть запушена с помо</w:t>
      </w:r>
      <w:bookmarkStart w:id="668" w:name="OCRUncertain238"/>
      <w:r w:rsidRPr="00762CF3">
        <w:rPr>
          <w:rFonts w:ascii="Times New Roman" w:hAnsi="Times New Roman" w:cs="Times New Roman"/>
          <w:color w:val="000000"/>
          <w:sz w:val="28"/>
          <w:szCs w:val="28"/>
        </w:rPr>
        <w:t>щ</w:t>
      </w:r>
      <w:bookmarkEnd w:id="668"/>
      <w:r w:rsidRPr="00762CF3">
        <w:rPr>
          <w:rFonts w:ascii="Times New Roman" w:hAnsi="Times New Roman" w:cs="Times New Roman"/>
          <w:color w:val="000000"/>
          <w:sz w:val="28"/>
          <w:szCs w:val="28"/>
        </w:rPr>
        <w:t xml:space="preserve">ью графических средств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ЕМ или </w:t>
      </w:r>
      <w:bookmarkStart w:id="669" w:name="OCRUncertain239"/>
      <w:r w:rsidRPr="00762CF3">
        <w:rPr>
          <w:rFonts w:ascii="Times New Roman" w:hAnsi="Times New Roman" w:cs="Times New Roman"/>
          <w:color w:val="000000"/>
          <w:sz w:val="28"/>
          <w:szCs w:val="28"/>
          <w:lang w:val="en-US"/>
        </w:rPr>
        <w:t>ISQL</w:t>
      </w: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w</w:t>
      </w:r>
      <w:r w:rsidRPr="00762CF3">
        <w:rPr>
          <w:rFonts w:ascii="Times New Roman" w:hAnsi="Times New Roman" w:cs="Times New Roman"/>
          <w:color w:val="000000"/>
          <w:sz w:val="28"/>
          <w:szCs w:val="28"/>
        </w:rPr>
        <w:t>.</w:t>
      </w:r>
      <w:bookmarkEnd w:id="669"/>
      <w:r w:rsidRPr="00762CF3">
        <w:rPr>
          <w:rFonts w:ascii="Times New Roman" w:hAnsi="Times New Roman" w:cs="Times New Roman"/>
          <w:color w:val="000000"/>
          <w:sz w:val="28"/>
          <w:szCs w:val="28"/>
        </w:rPr>
        <w:t xml:space="preserve"> Для ее запуска используйте командную строку или командный файл.</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Чаще всего для работы с программой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создают командный файл </w:t>
      </w:r>
      <w:bookmarkStart w:id="670" w:name="OCRUncertain240"/>
      <w:r w:rsidRPr="00762CF3">
        <w:rPr>
          <w:rFonts w:ascii="Times New Roman" w:hAnsi="Times New Roman" w:cs="Times New Roman"/>
          <w:color w:val="000000"/>
          <w:sz w:val="28"/>
          <w:szCs w:val="28"/>
        </w:rPr>
        <w:t xml:space="preserve">(ВАТ-файл), </w:t>
      </w:r>
      <w:bookmarkEnd w:id="670"/>
      <w:r w:rsidRPr="00762CF3">
        <w:rPr>
          <w:rFonts w:ascii="Times New Roman" w:hAnsi="Times New Roman" w:cs="Times New Roman"/>
          <w:color w:val="000000"/>
          <w:sz w:val="28"/>
          <w:szCs w:val="28"/>
        </w:rPr>
        <w:t>который позволяет задать сразу несколько опций, определяющих условия ее ра</w:t>
      </w:r>
      <w:bookmarkStart w:id="671" w:name="OCRUncertain241"/>
      <w:r w:rsidRPr="00762CF3">
        <w:rPr>
          <w:rFonts w:ascii="Times New Roman" w:hAnsi="Times New Roman" w:cs="Times New Roman"/>
          <w:color w:val="000000"/>
          <w:sz w:val="28"/>
          <w:szCs w:val="28"/>
        </w:rPr>
        <w:t>б</w:t>
      </w:r>
      <w:bookmarkEnd w:id="671"/>
      <w:r w:rsidRPr="00762CF3">
        <w:rPr>
          <w:rFonts w:ascii="Times New Roman" w:hAnsi="Times New Roman" w:cs="Times New Roman"/>
          <w:color w:val="000000"/>
          <w:sz w:val="28"/>
          <w:szCs w:val="28"/>
        </w:rPr>
        <w:t>оты.</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Рекомендуется использовать следующие расширения для файлов, создаваемых программой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w:t>
      </w:r>
    </w:p>
    <w:p w:rsidR="00762CF3" w:rsidRPr="00B54E0D" w:rsidRDefault="00762CF3" w:rsidP="00B54E0D">
      <w:pPr>
        <w:pStyle w:val="ab"/>
        <w:widowControl w:val="0"/>
        <w:numPr>
          <w:ilvl w:val="1"/>
          <w:numId w:val="79"/>
        </w:numPr>
        <w:tabs>
          <w:tab w:val="left" w:pos="0"/>
        </w:tabs>
        <w:spacing w:after="0" w:line="240" w:lineRule="auto"/>
        <w:ind w:left="0" w:firstLine="1134"/>
        <w:rPr>
          <w:rFonts w:ascii="Times New Roman" w:hAnsi="Times New Roman" w:cs="Times New Roman"/>
          <w:color w:val="000000"/>
          <w:sz w:val="28"/>
          <w:szCs w:val="28"/>
        </w:rPr>
      </w:pPr>
      <w:r w:rsidRPr="00B54E0D">
        <w:rPr>
          <w:rFonts w:ascii="Times New Roman" w:hAnsi="Times New Roman" w:cs="Times New Roman"/>
          <w:color w:val="000000"/>
          <w:sz w:val="28"/>
          <w:szCs w:val="28"/>
          <w:lang w:val="en-US"/>
        </w:rPr>
        <w:t>BCP</w:t>
      </w:r>
      <w:r w:rsidRPr="00B54E0D">
        <w:rPr>
          <w:rFonts w:ascii="Times New Roman" w:hAnsi="Times New Roman" w:cs="Times New Roman"/>
          <w:color w:val="000000"/>
          <w:sz w:val="28"/>
          <w:szCs w:val="28"/>
        </w:rPr>
        <w:t xml:space="preserve"> — собственный формат;</w:t>
      </w:r>
    </w:p>
    <w:p w:rsidR="00762CF3" w:rsidRPr="00B54E0D" w:rsidRDefault="00762CF3" w:rsidP="00B54E0D">
      <w:pPr>
        <w:pStyle w:val="ab"/>
        <w:widowControl w:val="0"/>
        <w:numPr>
          <w:ilvl w:val="1"/>
          <w:numId w:val="79"/>
        </w:numPr>
        <w:tabs>
          <w:tab w:val="left" w:pos="0"/>
        </w:tabs>
        <w:spacing w:after="0" w:line="240" w:lineRule="auto"/>
        <w:ind w:left="0" w:firstLine="1134"/>
        <w:rPr>
          <w:rFonts w:ascii="Times New Roman" w:hAnsi="Times New Roman" w:cs="Times New Roman"/>
          <w:color w:val="000000"/>
          <w:sz w:val="28"/>
          <w:szCs w:val="28"/>
        </w:rPr>
      </w:pPr>
      <w:bookmarkStart w:id="672" w:name="OCRUncertain228"/>
      <w:r w:rsidRPr="00B54E0D">
        <w:rPr>
          <w:rFonts w:ascii="Times New Roman" w:hAnsi="Times New Roman" w:cs="Times New Roman"/>
          <w:color w:val="000000"/>
          <w:sz w:val="28"/>
          <w:szCs w:val="28"/>
        </w:rPr>
        <w:t>ТХТ</w:t>
      </w:r>
      <w:bookmarkEnd w:id="672"/>
      <w:r w:rsidRPr="00B54E0D">
        <w:rPr>
          <w:rFonts w:ascii="Times New Roman" w:hAnsi="Times New Roman" w:cs="Times New Roman"/>
          <w:color w:val="000000"/>
          <w:sz w:val="28"/>
          <w:szCs w:val="28"/>
        </w:rPr>
        <w:t xml:space="preserve"> — символьный формат;</w:t>
      </w:r>
    </w:p>
    <w:p w:rsidR="00762CF3" w:rsidRPr="00B54E0D" w:rsidRDefault="00762CF3" w:rsidP="00B54E0D">
      <w:pPr>
        <w:pStyle w:val="ab"/>
        <w:widowControl w:val="0"/>
        <w:numPr>
          <w:ilvl w:val="1"/>
          <w:numId w:val="79"/>
        </w:numPr>
        <w:tabs>
          <w:tab w:val="left" w:pos="0"/>
        </w:tabs>
        <w:spacing w:after="0" w:line="240" w:lineRule="auto"/>
        <w:ind w:left="0" w:firstLine="1134"/>
        <w:rPr>
          <w:rFonts w:ascii="Times New Roman" w:hAnsi="Times New Roman" w:cs="Times New Roman"/>
          <w:color w:val="000000"/>
          <w:sz w:val="28"/>
          <w:szCs w:val="28"/>
        </w:rPr>
      </w:pPr>
      <w:r w:rsidRPr="00B54E0D">
        <w:rPr>
          <w:rFonts w:ascii="Times New Roman" w:hAnsi="Times New Roman" w:cs="Times New Roman"/>
          <w:color w:val="000000"/>
          <w:sz w:val="28"/>
          <w:szCs w:val="28"/>
          <w:lang w:val="en-US"/>
        </w:rPr>
        <w:t>ERR</w:t>
      </w:r>
      <w:r w:rsidRPr="00B54E0D">
        <w:rPr>
          <w:rFonts w:ascii="Times New Roman" w:hAnsi="Times New Roman" w:cs="Times New Roman"/>
          <w:color w:val="000000"/>
          <w:sz w:val="28"/>
          <w:szCs w:val="28"/>
        </w:rPr>
        <w:t xml:space="preserve"> — файл ошибок;</w:t>
      </w:r>
    </w:p>
    <w:p w:rsidR="00762CF3" w:rsidRPr="00B54E0D" w:rsidRDefault="00762CF3" w:rsidP="00B54E0D">
      <w:pPr>
        <w:pStyle w:val="ab"/>
        <w:widowControl w:val="0"/>
        <w:numPr>
          <w:ilvl w:val="1"/>
          <w:numId w:val="79"/>
        </w:numPr>
        <w:tabs>
          <w:tab w:val="left" w:pos="0"/>
        </w:tabs>
        <w:spacing w:after="0" w:line="240" w:lineRule="auto"/>
        <w:ind w:left="0" w:firstLine="1134"/>
        <w:rPr>
          <w:rFonts w:ascii="Times New Roman" w:hAnsi="Times New Roman" w:cs="Times New Roman"/>
          <w:color w:val="000000"/>
          <w:sz w:val="28"/>
          <w:szCs w:val="28"/>
        </w:rPr>
      </w:pPr>
      <w:r w:rsidRPr="00B54E0D">
        <w:rPr>
          <w:rFonts w:ascii="Times New Roman" w:hAnsi="Times New Roman" w:cs="Times New Roman"/>
          <w:color w:val="000000"/>
          <w:sz w:val="28"/>
          <w:szCs w:val="28"/>
          <w:lang w:val="en-US"/>
        </w:rPr>
        <w:t>FMT</w:t>
      </w:r>
      <w:r w:rsidRPr="00B54E0D">
        <w:rPr>
          <w:rFonts w:ascii="Times New Roman" w:hAnsi="Times New Roman" w:cs="Times New Roman"/>
          <w:color w:val="000000"/>
          <w:sz w:val="28"/>
          <w:szCs w:val="28"/>
        </w:rPr>
        <w:t xml:space="preserve"> — форматный файл.</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Для выполнения программы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необходимо иметь следующие разрешения для работы с таблицами:</w:t>
      </w:r>
    </w:p>
    <w:p w:rsidR="00762CF3" w:rsidRPr="00462580" w:rsidRDefault="00762CF3" w:rsidP="00AC2AC8">
      <w:pPr>
        <w:pStyle w:val="ab"/>
        <w:widowControl w:val="0"/>
        <w:numPr>
          <w:ilvl w:val="1"/>
          <w:numId w:val="68"/>
        </w:numPr>
        <w:tabs>
          <w:tab w:val="left" w:pos="0"/>
        </w:tabs>
        <w:spacing w:after="0" w:line="240" w:lineRule="auto"/>
        <w:ind w:left="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Для исходной таблицы необходимо иметь разрешение па выполнение коман</w:t>
      </w:r>
      <w:bookmarkStart w:id="673" w:name="OCRUncertain230"/>
      <w:r w:rsidRPr="00462580">
        <w:rPr>
          <w:rFonts w:ascii="Times New Roman" w:hAnsi="Times New Roman" w:cs="Times New Roman"/>
          <w:color w:val="000000"/>
          <w:sz w:val="28"/>
          <w:szCs w:val="28"/>
        </w:rPr>
        <w:t>д</w:t>
      </w:r>
      <w:bookmarkEnd w:id="673"/>
      <w:r w:rsidRPr="00462580">
        <w:rPr>
          <w:rFonts w:ascii="Times New Roman" w:hAnsi="Times New Roman" w:cs="Times New Roman"/>
          <w:color w:val="000000"/>
          <w:sz w:val="28"/>
          <w:szCs w:val="28"/>
        </w:rPr>
        <w:t xml:space="preserve">ы </w:t>
      </w:r>
      <w:r w:rsidRPr="00462580">
        <w:rPr>
          <w:rFonts w:ascii="Times New Roman" w:hAnsi="Times New Roman" w:cs="Times New Roman"/>
          <w:color w:val="000000"/>
          <w:sz w:val="28"/>
          <w:szCs w:val="28"/>
          <w:lang w:val="en-US"/>
        </w:rPr>
        <w:t>SELECT</w:t>
      </w:r>
      <w:r w:rsidRPr="00462580">
        <w:rPr>
          <w:rFonts w:ascii="Times New Roman" w:hAnsi="Times New Roman" w:cs="Times New Roman"/>
          <w:color w:val="000000"/>
          <w:sz w:val="28"/>
          <w:szCs w:val="28"/>
        </w:rPr>
        <w:t xml:space="preserve">. Такое же разрешение вы должны получить для таблиц </w:t>
      </w:r>
      <w:bookmarkStart w:id="674" w:name="OCRUncertain231"/>
      <w:r w:rsidRPr="00462580">
        <w:rPr>
          <w:rFonts w:ascii="Times New Roman" w:hAnsi="Times New Roman" w:cs="Times New Roman"/>
          <w:i/>
          <w:color w:val="000000"/>
          <w:sz w:val="28"/>
          <w:szCs w:val="28"/>
          <w:lang w:val="en-US"/>
        </w:rPr>
        <w:t>sysobjects</w:t>
      </w:r>
      <w:r w:rsidRPr="00462580">
        <w:rPr>
          <w:rFonts w:ascii="Times New Roman" w:hAnsi="Times New Roman" w:cs="Times New Roman"/>
          <w:i/>
          <w:color w:val="000000"/>
          <w:sz w:val="28"/>
          <w:szCs w:val="28"/>
        </w:rPr>
        <w:t>,</w:t>
      </w:r>
      <w:bookmarkEnd w:id="674"/>
      <w:r w:rsidRPr="00462580">
        <w:rPr>
          <w:rFonts w:ascii="Times New Roman" w:hAnsi="Times New Roman" w:cs="Times New Roman"/>
          <w:i/>
          <w:color w:val="000000"/>
          <w:sz w:val="28"/>
          <w:szCs w:val="28"/>
        </w:rPr>
        <w:t xml:space="preserve"> </w:t>
      </w:r>
      <w:bookmarkStart w:id="675" w:name="OCRUncertain232"/>
      <w:r w:rsidRPr="00462580">
        <w:rPr>
          <w:rFonts w:ascii="Times New Roman" w:hAnsi="Times New Roman" w:cs="Times New Roman"/>
          <w:i/>
          <w:color w:val="000000"/>
          <w:sz w:val="28"/>
          <w:szCs w:val="28"/>
          <w:lang w:val="en-US"/>
        </w:rPr>
        <w:t>syscolumns</w:t>
      </w:r>
      <w:bookmarkEnd w:id="675"/>
      <w:r w:rsidRPr="00462580">
        <w:rPr>
          <w:rFonts w:ascii="Times New Roman" w:hAnsi="Times New Roman" w:cs="Times New Roman"/>
          <w:color w:val="000000"/>
          <w:sz w:val="28"/>
          <w:szCs w:val="28"/>
        </w:rPr>
        <w:t xml:space="preserve"> и </w:t>
      </w:r>
      <w:bookmarkStart w:id="676" w:name="OCRUncertain233"/>
      <w:r w:rsidRPr="00462580">
        <w:rPr>
          <w:rFonts w:ascii="Times New Roman" w:hAnsi="Times New Roman" w:cs="Times New Roman"/>
          <w:i/>
          <w:color w:val="000000"/>
          <w:sz w:val="28"/>
          <w:szCs w:val="28"/>
          <w:lang w:val="en-US"/>
        </w:rPr>
        <w:t>sysindexes</w:t>
      </w:r>
      <w:r w:rsidRPr="00462580">
        <w:rPr>
          <w:rFonts w:ascii="Times New Roman" w:hAnsi="Times New Roman" w:cs="Times New Roman"/>
          <w:i/>
          <w:color w:val="000000"/>
          <w:sz w:val="28"/>
          <w:szCs w:val="28"/>
        </w:rPr>
        <w:t>,</w:t>
      </w:r>
      <w:bookmarkEnd w:id="676"/>
      <w:r w:rsidRPr="00462580">
        <w:rPr>
          <w:rFonts w:ascii="Times New Roman" w:hAnsi="Times New Roman" w:cs="Times New Roman"/>
          <w:color w:val="000000"/>
          <w:sz w:val="28"/>
          <w:szCs w:val="28"/>
        </w:rPr>
        <w:t xml:space="preserve"> хотя для любого пользователя, входящего в группу </w:t>
      </w:r>
      <w:r w:rsidRPr="00462580">
        <w:rPr>
          <w:rFonts w:ascii="Times New Roman" w:hAnsi="Times New Roman" w:cs="Times New Roman"/>
          <w:color w:val="000000"/>
          <w:sz w:val="28"/>
          <w:szCs w:val="28"/>
          <w:lang w:val="en-US"/>
        </w:rPr>
        <w:t>public</w:t>
      </w:r>
      <w:r w:rsidRPr="00462580">
        <w:rPr>
          <w:rFonts w:ascii="Times New Roman" w:hAnsi="Times New Roman" w:cs="Times New Roman"/>
          <w:color w:val="000000"/>
          <w:sz w:val="28"/>
          <w:szCs w:val="28"/>
        </w:rPr>
        <w:t>, такое разреше</w:t>
      </w:r>
      <w:bookmarkStart w:id="677" w:name="OCRUncertain234"/>
      <w:r w:rsidRPr="00462580">
        <w:rPr>
          <w:rFonts w:ascii="Times New Roman" w:hAnsi="Times New Roman" w:cs="Times New Roman"/>
          <w:color w:val="000000"/>
          <w:sz w:val="28"/>
          <w:szCs w:val="28"/>
        </w:rPr>
        <w:t>н</w:t>
      </w:r>
      <w:bookmarkEnd w:id="677"/>
      <w:r w:rsidRPr="00462580">
        <w:rPr>
          <w:rFonts w:ascii="Times New Roman" w:hAnsi="Times New Roman" w:cs="Times New Roman"/>
          <w:color w:val="000000"/>
          <w:sz w:val="28"/>
          <w:szCs w:val="28"/>
        </w:rPr>
        <w:t>ие устанавливается автоматически по умолчанию.</w:t>
      </w:r>
    </w:p>
    <w:p w:rsidR="00762CF3" w:rsidRPr="00462580" w:rsidRDefault="00762CF3" w:rsidP="00AC2AC8">
      <w:pPr>
        <w:pStyle w:val="ab"/>
        <w:widowControl w:val="0"/>
        <w:numPr>
          <w:ilvl w:val="1"/>
          <w:numId w:val="68"/>
        </w:numPr>
        <w:tabs>
          <w:tab w:val="left" w:pos="0"/>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Для целевой таблицы необходимо иметь разрешение </w:t>
      </w:r>
      <w:r w:rsidRPr="00462580">
        <w:rPr>
          <w:rFonts w:ascii="Times New Roman" w:hAnsi="Times New Roman" w:cs="Times New Roman"/>
          <w:color w:val="000000"/>
          <w:sz w:val="28"/>
          <w:szCs w:val="28"/>
          <w:lang w:val="en-US"/>
        </w:rPr>
        <w:t>INSERT</w:t>
      </w:r>
      <w:r w:rsidRPr="00462580">
        <w:rPr>
          <w:rFonts w:ascii="Times New Roman" w:hAnsi="Times New Roman" w:cs="Times New Roman"/>
          <w:color w:val="000000"/>
          <w:sz w:val="28"/>
          <w:szCs w:val="28"/>
        </w:rPr>
        <w:t>.</w:t>
      </w:r>
    </w:p>
    <w:p w:rsidR="00762CF3" w:rsidRPr="00762CF3" w:rsidRDefault="00762CF3" w:rsidP="00762CF3">
      <w:pPr>
        <w:pStyle w:val="211"/>
        <w:tabs>
          <w:tab w:val="left" w:pos="0"/>
        </w:tabs>
        <w:ind w:firstLine="709"/>
        <w:rPr>
          <w:color w:val="000000"/>
          <w:sz w:val="28"/>
          <w:szCs w:val="28"/>
        </w:rPr>
      </w:pPr>
      <w:r w:rsidRPr="00762CF3">
        <w:rPr>
          <w:color w:val="000000"/>
          <w:sz w:val="28"/>
          <w:szCs w:val="28"/>
        </w:rPr>
        <w:t xml:space="preserve">При копировании данных их запись выполняется динамически. Другие </w:t>
      </w:r>
      <w:bookmarkStart w:id="678" w:name="OCRUncertain246"/>
      <w:r w:rsidRPr="00762CF3">
        <w:rPr>
          <w:color w:val="000000"/>
          <w:sz w:val="28"/>
          <w:szCs w:val="28"/>
        </w:rPr>
        <w:t>п</w:t>
      </w:r>
      <w:bookmarkEnd w:id="678"/>
      <w:r w:rsidRPr="00762CF3">
        <w:rPr>
          <w:color w:val="000000"/>
          <w:sz w:val="28"/>
          <w:szCs w:val="28"/>
        </w:rPr>
        <w:t>ользователи вполне могут применять целевые БД для записи, однако это может привести к соперничеству блокировок.</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Считывание данных, напротив, требует монопольного использования БД, так как выполняется проверка целостности. Для предотвращения доступа к БД других пользователей достаточно с помощью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ЕМ в окне диалога </w:t>
      </w:r>
      <w:r w:rsidRPr="00762CF3">
        <w:rPr>
          <w:rFonts w:ascii="Times New Roman" w:hAnsi="Times New Roman" w:cs="Times New Roman"/>
          <w:color w:val="000000"/>
          <w:sz w:val="28"/>
          <w:szCs w:val="28"/>
          <w:lang w:val="en-US"/>
        </w:rPr>
        <w:t>Edit</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Database</w:t>
      </w:r>
      <w:r w:rsidRPr="00762CF3">
        <w:rPr>
          <w:rFonts w:ascii="Times New Roman" w:hAnsi="Times New Roman" w:cs="Times New Roman"/>
          <w:color w:val="000000"/>
          <w:sz w:val="28"/>
          <w:szCs w:val="28"/>
        </w:rPr>
        <w:t xml:space="preserve"> установить флажок, разрешающий доступ к БД только ее владельцу. Если по каким-либо причинам делать это нежелательно, в первой сессии начните транзакцию и заблокируйте возможность изменения данных другими пользователями:</w:t>
      </w:r>
    </w:p>
    <w:p w:rsidR="00762CF3" w:rsidRPr="00762CF3" w:rsidRDefault="00762CF3" w:rsidP="00762CF3">
      <w:pPr>
        <w:widowControl w:val="0"/>
        <w:tabs>
          <w:tab w:val="left" w:pos="0"/>
        </w:tabs>
        <w:spacing w:after="0" w:line="240" w:lineRule="auto"/>
        <w:ind w:left="851" w:right="1620"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 xml:space="preserve">BEGIN TRANSACTION </w:t>
      </w:r>
    </w:p>
    <w:p w:rsidR="00762CF3" w:rsidRPr="00762CF3" w:rsidRDefault="00762CF3" w:rsidP="00762CF3">
      <w:pPr>
        <w:widowControl w:val="0"/>
        <w:tabs>
          <w:tab w:val="left" w:pos="0"/>
        </w:tabs>
        <w:spacing w:after="0" w:line="240" w:lineRule="auto"/>
        <w:ind w:left="851" w:right="1620"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 xml:space="preserve">SELECT COUNT </w:t>
      </w:r>
      <w:bookmarkStart w:id="679" w:name="OCRUncertain247"/>
      <w:r w:rsidRPr="00762CF3">
        <w:rPr>
          <w:rFonts w:ascii="Times New Roman" w:hAnsi="Times New Roman" w:cs="Times New Roman"/>
          <w:color w:val="000000"/>
          <w:sz w:val="28"/>
          <w:szCs w:val="28"/>
          <w:lang w:val="en-US"/>
        </w:rPr>
        <w:t>(*)</w:t>
      </w:r>
      <w:bookmarkEnd w:id="679"/>
      <w:r w:rsidRPr="00762CF3">
        <w:rPr>
          <w:rFonts w:ascii="Times New Roman" w:hAnsi="Times New Roman" w:cs="Times New Roman"/>
          <w:color w:val="000000"/>
          <w:sz w:val="28"/>
          <w:szCs w:val="28"/>
          <w:lang w:val="en-US"/>
        </w:rPr>
        <w:t xml:space="preserve"> </w:t>
      </w:r>
    </w:p>
    <w:p w:rsidR="00762CF3" w:rsidRPr="00762CF3" w:rsidRDefault="00762CF3" w:rsidP="00762CF3">
      <w:pPr>
        <w:widowControl w:val="0"/>
        <w:tabs>
          <w:tab w:val="left" w:pos="0"/>
        </w:tabs>
        <w:spacing w:after="0" w:line="240" w:lineRule="auto"/>
        <w:ind w:left="851" w:right="1620"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FROM &lt;</w:t>
      </w:r>
      <w:bookmarkStart w:id="680" w:name="OCRUncertain248"/>
      <w:r w:rsidRPr="00762CF3">
        <w:rPr>
          <w:rFonts w:ascii="Times New Roman" w:hAnsi="Times New Roman" w:cs="Times New Roman"/>
          <w:color w:val="000000"/>
          <w:sz w:val="28"/>
          <w:szCs w:val="28"/>
        </w:rPr>
        <w:t>Им</w:t>
      </w:r>
      <w:bookmarkEnd w:id="680"/>
      <w:r w:rsidRPr="00762CF3">
        <w:rPr>
          <w:rFonts w:ascii="Times New Roman" w:hAnsi="Times New Roman" w:cs="Times New Roman"/>
          <w:color w:val="000000"/>
          <w:sz w:val="28"/>
          <w:szCs w:val="28"/>
        </w:rPr>
        <w:t>я</w:t>
      </w:r>
      <w:r w:rsidRPr="00762CF3">
        <w:rPr>
          <w:rFonts w:ascii="Times New Roman" w:hAnsi="Times New Roman" w:cs="Times New Roman"/>
          <w:color w:val="000000"/>
          <w:sz w:val="28"/>
          <w:szCs w:val="28"/>
          <w:lang w:val="en-US"/>
        </w:rPr>
        <w:t xml:space="preserve"> </w:t>
      </w:r>
      <w:bookmarkStart w:id="681" w:name="OCRUncertain249"/>
      <w:r w:rsidRPr="00762CF3">
        <w:rPr>
          <w:rFonts w:ascii="Times New Roman" w:hAnsi="Times New Roman" w:cs="Times New Roman"/>
          <w:color w:val="000000"/>
          <w:sz w:val="28"/>
          <w:szCs w:val="28"/>
        </w:rPr>
        <w:t>т</w:t>
      </w:r>
      <w:bookmarkEnd w:id="681"/>
      <w:r w:rsidRPr="00762CF3">
        <w:rPr>
          <w:rFonts w:ascii="Times New Roman" w:hAnsi="Times New Roman" w:cs="Times New Roman"/>
          <w:color w:val="000000"/>
          <w:sz w:val="28"/>
          <w:szCs w:val="28"/>
        </w:rPr>
        <w:t>аблицы</w:t>
      </w:r>
      <w:r w:rsidRPr="00762CF3">
        <w:rPr>
          <w:rFonts w:ascii="Times New Roman" w:hAnsi="Times New Roman" w:cs="Times New Roman"/>
          <w:color w:val="000000"/>
          <w:sz w:val="28"/>
          <w:szCs w:val="28"/>
          <w:lang w:val="en-US"/>
        </w:rPr>
        <w:t>&gt; HOLDLOCK</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Опция </w:t>
      </w:r>
      <w:r w:rsidRPr="00762CF3">
        <w:rPr>
          <w:rFonts w:ascii="Times New Roman" w:hAnsi="Times New Roman" w:cs="Times New Roman"/>
          <w:color w:val="000000"/>
          <w:sz w:val="28"/>
          <w:szCs w:val="28"/>
          <w:lang w:val="en-US"/>
        </w:rPr>
        <w:t>HOLDLOCK</w:t>
      </w:r>
      <w:r w:rsidRPr="00762CF3">
        <w:rPr>
          <w:rFonts w:ascii="Times New Roman" w:hAnsi="Times New Roman" w:cs="Times New Roman"/>
          <w:color w:val="000000"/>
          <w:sz w:val="28"/>
          <w:szCs w:val="28"/>
        </w:rPr>
        <w:t xml:space="preserve"> оставляет другим пользователям возможность считывания данных.</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Запустите вторую сессию, сформируйте команду для запуска программы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вернитесь к первой сессии и завершите транзакцию:</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COMMIT</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TRANSACTION</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Для задания различных условий выполнения программы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можно использоват</w:t>
      </w:r>
      <w:bookmarkStart w:id="682" w:name="OCRUncertain254"/>
      <w:r w:rsidRPr="00762CF3">
        <w:rPr>
          <w:rFonts w:ascii="Times New Roman" w:hAnsi="Times New Roman" w:cs="Times New Roman"/>
          <w:color w:val="000000"/>
          <w:sz w:val="28"/>
          <w:szCs w:val="28"/>
        </w:rPr>
        <w:t xml:space="preserve">ь </w:t>
      </w:r>
      <w:bookmarkEnd w:id="682"/>
      <w:r w:rsidRPr="00762CF3">
        <w:rPr>
          <w:rFonts w:ascii="Times New Roman" w:hAnsi="Times New Roman" w:cs="Times New Roman"/>
          <w:color w:val="000000"/>
          <w:sz w:val="28"/>
          <w:szCs w:val="28"/>
        </w:rPr>
        <w:t xml:space="preserve">опции, перечисленные в </w:t>
      </w:r>
      <w:r w:rsidRPr="00462580">
        <w:rPr>
          <w:rFonts w:ascii="Times New Roman" w:hAnsi="Times New Roman" w:cs="Times New Roman"/>
          <w:color w:val="000000"/>
          <w:sz w:val="28"/>
          <w:szCs w:val="28"/>
        </w:rPr>
        <w:t xml:space="preserve">таблице </w:t>
      </w:r>
      <w:r w:rsidR="00B54E0D">
        <w:rPr>
          <w:rFonts w:ascii="Times New Roman" w:hAnsi="Times New Roman" w:cs="Times New Roman"/>
          <w:color w:val="000000"/>
          <w:sz w:val="28"/>
          <w:szCs w:val="28"/>
        </w:rPr>
        <w:t>№</w:t>
      </w:r>
      <w:r w:rsidRPr="00462580">
        <w:rPr>
          <w:rFonts w:ascii="Times New Roman" w:hAnsi="Times New Roman" w:cs="Times New Roman"/>
          <w:color w:val="000000"/>
          <w:sz w:val="28"/>
          <w:szCs w:val="28"/>
        </w:rPr>
        <w:t>2</w:t>
      </w:r>
      <w:r w:rsidR="00462580">
        <w:rPr>
          <w:rFonts w:ascii="Times New Roman" w:hAnsi="Times New Roman" w:cs="Times New Roman"/>
          <w:color w:val="000000"/>
          <w:sz w:val="28"/>
          <w:szCs w:val="28"/>
        </w:rPr>
        <w:t>0</w:t>
      </w:r>
      <w:r w:rsidRPr="00462580">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rPr>
      </w:pPr>
    </w:p>
    <w:p w:rsidR="00762CF3" w:rsidRPr="00762CF3" w:rsidRDefault="00762CF3" w:rsidP="00762CF3">
      <w:pPr>
        <w:widowControl w:val="0"/>
        <w:tabs>
          <w:tab w:val="left" w:pos="0"/>
        </w:tabs>
        <w:spacing w:after="0" w:line="240" w:lineRule="auto"/>
        <w:ind w:firstLine="709"/>
        <w:rPr>
          <w:rFonts w:ascii="Times New Roman" w:hAnsi="Times New Roman" w:cs="Times New Roman"/>
          <w:color w:val="000000"/>
          <w:sz w:val="28"/>
          <w:szCs w:val="28"/>
          <w:lang w:val="en-US"/>
        </w:rPr>
      </w:pPr>
      <w:r w:rsidRPr="00462580">
        <w:rPr>
          <w:rFonts w:ascii="Times New Roman" w:hAnsi="Times New Roman" w:cs="Times New Roman"/>
          <w:color w:val="000000"/>
          <w:sz w:val="28"/>
          <w:szCs w:val="28"/>
        </w:rPr>
        <w:t xml:space="preserve">Таблица </w:t>
      </w:r>
      <w:r w:rsidR="00B54E0D">
        <w:rPr>
          <w:rFonts w:ascii="Times New Roman" w:hAnsi="Times New Roman" w:cs="Times New Roman"/>
          <w:color w:val="000000"/>
          <w:sz w:val="28"/>
          <w:szCs w:val="28"/>
        </w:rPr>
        <w:t>№</w:t>
      </w:r>
      <w:r w:rsidRPr="00462580">
        <w:rPr>
          <w:rFonts w:ascii="Times New Roman" w:hAnsi="Times New Roman" w:cs="Times New Roman"/>
          <w:color w:val="000000"/>
          <w:sz w:val="28"/>
          <w:szCs w:val="28"/>
        </w:rPr>
        <w:t>2</w:t>
      </w:r>
      <w:r w:rsidR="00462580">
        <w:rPr>
          <w:rFonts w:ascii="Times New Roman" w:hAnsi="Times New Roman" w:cs="Times New Roman"/>
          <w:color w:val="000000"/>
          <w:sz w:val="28"/>
          <w:szCs w:val="28"/>
        </w:rPr>
        <w:t>0 -</w:t>
      </w:r>
      <w:r w:rsidRPr="00762CF3">
        <w:rPr>
          <w:rFonts w:ascii="Times New Roman" w:hAnsi="Times New Roman" w:cs="Times New Roman"/>
          <w:color w:val="000000"/>
          <w:sz w:val="28"/>
          <w:szCs w:val="28"/>
        </w:rPr>
        <w:t xml:space="preserve"> Опции программы </w:t>
      </w:r>
      <w:r w:rsidRPr="00762CF3">
        <w:rPr>
          <w:rFonts w:ascii="Times New Roman" w:hAnsi="Times New Roman" w:cs="Times New Roman"/>
          <w:color w:val="000000"/>
          <w:sz w:val="28"/>
          <w:szCs w:val="28"/>
          <w:lang w:val="en-US"/>
        </w:rPr>
        <w:t>bcp</w:t>
      </w:r>
    </w:p>
    <w:tbl>
      <w:tblPr>
        <w:tblW w:w="9675" w:type="dxa"/>
        <w:jc w:val="center"/>
        <w:tblLayout w:type="fixed"/>
        <w:tblLook w:val="0000" w:firstRow="0" w:lastRow="0" w:firstColumn="0" w:lastColumn="0" w:noHBand="0" w:noVBand="0"/>
      </w:tblPr>
      <w:tblGrid>
        <w:gridCol w:w="3062"/>
        <w:gridCol w:w="6613"/>
      </w:tblGrid>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jc w:val="center"/>
              <w:rPr>
                <w:rFonts w:ascii="Times New Roman" w:hAnsi="Times New Roman" w:cs="Times New Roman"/>
                <w:i/>
                <w:color w:val="000000"/>
                <w:sz w:val="28"/>
                <w:szCs w:val="28"/>
              </w:rPr>
            </w:pPr>
            <w:r w:rsidRPr="00762CF3">
              <w:rPr>
                <w:rFonts w:ascii="Times New Roman" w:hAnsi="Times New Roman" w:cs="Times New Roman"/>
                <w:i/>
                <w:color w:val="000000"/>
                <w:sz w:val="28"/>
                <w:szCs w:val="28"/>
              </w:rPr>
              <w:t>Параметры</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jc w:val="center"/>
              <w:rPr>
                <w:rFonts w:ascii="Times New Roman" w:hAnsi="Times New Roman" w:cs="Times New Roman"/>
                <w:i/>
                <w:color w:val="000000"/>
                <w:sz w:val="28"/>
                <w:szCs w:val="28"/>
              </w:rPr>
            </w:pPr>
            <w:r w:rsidRPr="00762CF3">
              <w:rPr>
                <w:rFonts w:ascii="Times New Roman" w:hAnsi="Times New Roman" w:cs="Times New Roman"/>
                <w:i/>
                <w:color w:val="000000"/>
                <w:sz w:val="28"/>
                <w:szCs w:val="28"/>
              </w:rPr>
              <w:t>Описание</w:t>
            </w:r>
          </w:p>
        </w:tc>
      </w:tr>
      <w:tr w:rsidR="00B54E0D" w:rsidRPr="00B54E0D" w:rsidTr="00B54E0D">
        <w:trPr>
          <w:jc w:val="center"/>
        </w:trPr>
        <w:tc>
          <w:tcPr>
            <w:tcW w:w="3062" w:type="dxa"/>
            <w:tcBorders>
              <w:top w:val="single" w:sz="4" w:space="0" w:color="000000"/>
              <w:left w:val="single" w:sz="4" w:space="0" w:color="000000"/>
              <w:bottom w:val="single" w:sz="4" w:space="0" w:color="000000"/>
            </w:tcBorders>
          </w:tcPr>
          <w:p w:rsidR="00B54E0D" w:rsidRPr="00B54E0D" w:rsidRDefault="00B54E0D" w:rsidP="00462580">
            <w:pPr>
              <w:widowControl w:val="0"/>
              <w:tabs>
                <w:tab w:val="left" w:pos="0"/>
              </w:tabs>
              <w:snapToGrid w:val="0"/>
              <w:spacing w:after="0" w:line="240" w:lineRule="auto"/>
              <w:jc w:val="center"/>
              <w:rPr>
                <w:rFonts w:ascii="Times New Roman" w:hAnsi="Times New Roman" w:cs="Times New Roman"/>
                <w:b/>
                <w:color w:val="000000"/>
                <w:sz w:val="28"/>
                <w:szCs w:val="28"/>
              </w:rPr>
            </w:pPr>
            <w:r w:rsidRPr="00B54E0D">
              <w:rPr>
                <w:rFonts w:ascii="Times New Roman" w:hAnsi="Times New Roman" w:cs="Times New Roman"/>
                <w:b/>
                <w:color w:val="000000"/>
                <w:sz w:val="28"/>
                <w:szCs w:val="28"/>
              </w:rPr>
              <w:t>1</w:t>
            </w:r>
          </w:p>
        </w:tc>
        <w:tc>
          <w:tcPr>
            <w:tcW w:w="6613" w:type="dxa"/>
            <w:tcBorders>
              <w:top w:val="single" w:sz="4" w:space="0" w:color="000000"/>
              <w:left w:val="single" w:sz="4" w:space="0" w:color="000000"/>
              <w:bottom w:val="single" w:sz="4" w:space="0" w:color="000000"/>
              <w:right w:val="single" w:sz="4" w:space="0" w:color="000000"/>
            </w:tcBorders>
          </w:tcPr>
          <w:p w:rsidR="00B54E0D" w:rsidRPr="00B54E0D" w:rsidRDefault="00B54E0D" w:rsidP="00462580">
            <w:pPr>
              <w:widowControl w:val="0"/>
              <w:tabs>
                <w:tab w:val="left" w:pos="0"/>
              </w:tabs>
              <w:snapToGrid w:val="0"/>
              <w:spacing w:after="0" w:line="240" w:lineRule="auto"/>
              <w:jc w:val="center"/>
              <w:rPr>
                <w:rFonts w:ascii="Times New Roman" w:hAnsi="Times New Roman" w:cs="Times New Roman"/>
                <w:b/>
                <w:color w:val="000000"/>
                <w:sz w:val="28"/>
                <w:szCs w:val="28"/>
              </w:rPr>
            </w:pPr>
            <w:r w:rsidRPr="00B54E0D">
              <w:rPr>
                <w:rFonts w:ascii="Times New Roman" w:hAnsi="Times New Roman" w:cs="Times New Roman"/>
                <w:b/>
                <w:color w:val="000000"/>
                <w:sz w:val="28"/>
                <w:szCs w:val="28"/>
              </w:rPr>
              <w:t>2</w:t>
            </w:r>
          </w:p>
        </w:tc>
      </w:tr>
      <w:tr w:rsidR="00762CF3" w:rsidRPr="00762CF3" w:rsidTr="00B54E0D">
        <w:trPr>
          <w:cantSplit/>
          <w:jc w:val="center"/>
        </w:trPr>
        <w:tc>
          <w:tcPr>
            <w:tcW w:w="9675" w:type="dxa"/>
            <w:gridSpan w:val="2"/>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Обязательные</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Database_name.owner.</w:t>
            </w:r>
          </w:p>
          <w:p w:rsidR="00762CF3" w:rsidRPr="00762CF3" w:rsidRDefault="00762CF3" w:rsidP="00462580">
            <w:pPr>
              <w:widowControl w:val="0"/>
              <w:tabs>
                <w:tab w:val="left" w:pos="0"/>
              </w:tabs>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Table_name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Имя БД, при необходимости с указанием её владельца и имени таблицы или представления</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Datafile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right="160"/>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Имя файла и полный путь к нему. Можно копировать данные с нескольких дискет (указав имя накопителя на гибких магнитных дисках)</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In</w:t>
            </w:r>
            <w:r w:rsidRPr="00762CF3">
              <w:rPr>
                <w:rFonts w:ascii="Times New Roman" w:hAnsi="Times New Roman" w:cs="Times New Roman"/>
                <w:color w:val="000000"/>
                <w:sz w:val="28"/>
                <w:szCs w:val="28"/>
              </w:rPr>
              <w:t xml:space="preserve"> | </w:t>
            </w:r>
            <w:r w:rsidRPr="00762CF3">
              <w:rPr>
                <w:rFonts w:ascii="Times New Roman" w:hAnsi="Times New Roman" w:cs="Times New Roman"/>
                <w:color w:val="000000"/>
                <w:sz w:val="28"/>
                <w:szCs w:val="28"/>
                <w:lang w:val="en-US"/>
              </w:rPr>
              <w:t>Out</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left="20"/>
              <w:rPr>
                <w:rFonts w:ascii="Times New Roman" w:hAnsi="Times New Roman" w:cs="Times New Roman"/>
                <w:color w:val="000000"/>
                <w:sz w:val="28"/>
                <w:szCs w:val="28"/>
              </w:rPr>
            </w:pPr>
            <w:r w:rsidRPr="00762CF3">
              <w:rPr>
                <w:rFonts w:ascii="Times New Roman" w:hAnsi="Times New Roman" w:cs="Times New Roman"/>
                <w:color w:val="000000"/>
                <w:sz w:val="28"/>
                <w:szCs w:val="28"/>
              </w:rPr>
              <w:t>Направление перемещения данных (</w:t>
            </w:r>
            <w:r w:rsidRPr="00762CF3">
              <w:rPr>
                <w:rFonts w:ascii="Times New Roman" w:hAnsi="Times New Roman" w:cs="Times New Roman"/>
                <w:color w:val="000000"/>
                <w:sz w:val="28"/>
                <w:szCs w:val="28"/>
                <w:lang w:val="en-US"/>
              </w:rPr>
              <w:t>in</w:t>
            </w:r>
            <w:r w:rsidRPr="00762CF3">
              <w:rPr>
                <w:rFonts w:ascii="Times New Roman" w:hAnsi="Times New Roman" w:cs="Times New Roman"/>
                <w:color w:val="000000"/>
                <w:sz w:val="28"/>
                <w:szCs w:val="28"/>
              </w:rPr>
              <w:t xml:space="preserve"> – копирование данных из файла в таблицу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out</w:t>
            </w:r>
            <w:r w:rsidRPr="00762CF3">
              <w:rPr>
                <w:rFonts w:ascii="Times New Roman" w:hAnsi="Times New Roman" w:cs="Times New Roman"/>
                <w:color w:val="000000"/>
                <w:sz w:val="28"/>
                <w:szCs w:val="28"/>
              </w:rPr>
              <w:t xml:space="preserve"> – копирование данных в файл)</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i/>
                <w:color w:val="000000"/>
                <w:sz w:val="28"/>
                <w:szCs w:val="28"/>
                <w:lang w:val="en-US"/>
              </w:rPr>
              <w:t>/</w:t>
            </w:r>
            <w:r w:rsidRPr="00762CF3">
              <w:rPr>
                <w:rFonts w:ascii="Times New Roman" w:hAnsi="Times New Roman" w:cs="Times New Roman"/>
                <w:color w:val="000000"/>
                <w:sz w:val="28"/>
                <w:szCs w:val="28"/>
                <w:lang w:val="en-US"/>
              </w:rPr>
              <w:t>U login_d</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left="40"/>
              <w:rPr>
                <w:rFonts w:ascii="Times New Roman" w:hAnsi="Times New Roman" w:cs="Times New Roman"/>
                <w:color w:val="000000"/>
                <w:sz w:val="28"/>
                <w:szCs w:val="28"/>
              </w:rPr>
            </w:pPr>
            <w:r w:rsidRPr="00762CF3">
              <w:rPr>
                <w:rFonts w:ascii="Times New Roman" w:hAnsi="Times New Roman" w:cs="Times New Roman"/>
                <w:color w:val="000000"/>
                <w:sz w:val="28"/>
                <w:szCs w:val="28"/>
              </w:rPr>
              <w:t>Имя регистрации пользователя</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lang w:val="en-US"/>
              </w:rPr>
              <w:t>S</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servername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right="400"/>
              <w:rPr>
                <w:rFonts w:ascii="Times New Roman" w:hAnsi="Times New Roman" w:cs="Times New Roman"/>
                <w:color w:val="000000"/>
                <w:sz w:val="28"/>
                <w:szCs w:val="28"/>
              </w:rPr>
            </w:pPr>
            <w:r w:rsidRPr="00762CF3">
              <w:rPr>
                <w:rFonts w:ascii="Times New Roman" w:hAnsi="Times New Roman" w:cs="Times New Roman"/>
                <w:color w:val="000000"/>
                <w:sz w:val="28"/>
                <w:szCs w:val="28"/>
              </w:rPr>
              <w:t>Имя сервера, с которым необходимо установить соединение</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/P password</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Пароль</w:t>
            </w:r>
          </w:p>
        </w:tc>
      </w:tr>
      <w:tr w:rsidR="00762CF3" w:rsidRPr="00762CF3" w:rsidTr="00B54E0D">
        <w:trPr>
          <w:cantSplit/>
          <w:jc w:val="center"/>
        </w:trPr>
        <w:tc>
          <w:tcPr>
            <w:tcW w:w="9675" w:type="dxa"/>
            <w:gridSpan w:val="2"/>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Необязательные</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m</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maxerrors</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right="800"/>
              <w:rPr>
                <w:rFonts w:ascii="Times New Roman" w:hAnsi="Times New Roman" w:cs="Times New Roman"/>
                <w:color w:val="000000"/>
                <w:sz w:val="28"/>
                <w:szCs w:val="28"/>
              </w:rPr>
            </w:pPr>
            <w:r w:rsidRPr="00762CF3">
              <w:rPr>
                <w:rFonts w:ascii="Times New Roman" w:hAnsi="Times New Roman" w:cs="Times New Roman"/>
                <w:color w:val="000000"/>
                <w:sz w:val="28"/>
                <w:szCs w:val="28"/>
              </w:rPr>
              <w:t>Максимально допустимое количество ошибок при передаче данных</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f</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formatfile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Создание форматного файла для будущего использования. В форматном файле вы можете сохранить установки для типов данных, копируемых или пропускаемых столбцов в таблицах и т. </w:t>
            </w:r>
            <w:bookmarkStart w:id="683" w:name="OCRUncertain298"/>
            <w:r w:rsidRPr="00762CF3">
              <w:rPr>
                <w:rFonts w:ascii="Times New Roman" w:hAnsi="Times New Roman" w:cs="Times New Roman"/>
                <w:color w:val="000000"/>
                <w:sz w:val="28"/>
                <w:szCs w:val="28"/>
              </w:rPr>
              <w:t xml:space="preserve">д. </w:t>
            </w:r>
            <w:bookmarkEnd w:id="683"/>
            <w:r w:rsidRPr="00762CF3">
              <w:rPr>
                <w:rFonts w:ascii="Times New Roman" w:hAnsi="Times New Roman" w:cs="Times New Roman"/>
                <w:color w:val="000000"/>
                <w:sz w:val="28"/>
                <w:szCs w:val="28"/>
              </w:rPr>
              <w:t>Для пропуска столбцов задайте для них нулевую длину</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errfile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Создание файла ошибок, куда записываются строки, которые не удалось передать</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/F firstrow  /L lastrow</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ind w:right="400"/>
              <w:rPr>
                <w:rFonts w:ascii="Times New Roman" w:hAnsi="Times New Roman" w:cs="Times New Roman"/>
                <w:color w:val="000000"/>
                <w:sz w:val="28"/>
                <w:szCs w:val="28"/>
              </w:rPr>
            </w:pPr>
            <w:r w:rsidRPr="00762CF3">
              <w:rPr>
                <w:rFonts w:ascii="Times New Roman" w:hAnsi="Times New Roman" w:cs="Times New Roman"/>
                <w:color w:val="000000"/>
                <w:sz w:val="28"/>
                <w:szCs w:val="28"/>
              </w:rPr>
              <w:t>Определяют первую и/или последнюю запись при передаче части таблицы или представления</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b</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batchsize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Число записей, которое передается в одном пакетном файле. По умолчанию все копируемые записи передаются одним пакетом</w:t>
            </w:r>
          </w:p>
        </w:tc>
      </w:tr>
    </w:tbl>
    <w:p w:rsidR="00B54E0D" w:rsidRDefault="00B54E0D">
      <w:pPr>
        <w:rPr>
          <w:rFonts w:ascii="Times New Roman" w:hAnsi="Times New Roman" w:cs="Times New Roman"/>
          <w:sz w:val="28"/>
          <w:szCs w:val="28"/>
        </w:rPr>
      </w:pPr>
    </w:p>
    <w:p w:rsidR="00B54E0D" w:rsidRDefault="00B54E0D">
      <w:pPr>
        <w:rPr>
          <w:rFonts w:ascii="Times New Roman" w:hAnsi="Times New Roman" w:cs="Times New Roman"/>
          <w:sz w:val="28"/>
          <w:szCs w:val="28"/>
        </w:rPr>
      </w:pPr>
    </w:p>
    <w:p w:rsidR="00B54E0D" w:rsidRPr="00B54E0D" w:rsidRDefault="00B54E0D">
      <w:pPr>
        <w:rPr>
          <w:rFonts w:ascii="Times New Roman" w:hAnsi="Times New Roman" w:cs="Times New Roman"/>
          <w:sz w:val="28"/>
          <w:szCs w:val="28"/>
        </w:rPr>
      </w:pPr>
      <w:r>
        <w:rPr>
          <w:rFonts w:ascii="Times New Roman" w:hAnsi="Times New Roman" w:cs="Times New Roman"/>
          <w:sz w:val="28"/>
          <w:szCs w:val="28"/>
        </w:rPr>
        <w:t>Продолжение таблицы №20</w:t>
      </w:r>
    </w:p>
    <w:tbl>
      <w:tblPr>
        <w:tblW w:w="9675" w:type="dxa"/>
        <w:jc w:val="center"/>
        <w:tblLayout w:type="fixed"/>
        <w:tblLook w:val="0000" w:firstRow="0" w:lastRow="0" w:firstColumn="0" w:lastColumn="0" w:noHBand="0" w:noVBand="0"/>
      </w:tblPr>
      <w:tblGrid>
        <w:gridCol w:w="3062"/>
        <w:gridCol w:w="6613"/>
      </w:tblGrid>
      <w:tr w:rsidR="00B54E0D" w:rsidRPr="00B54E0D" w:rsidTr="00B54E0D">
        <w:trPr>
          <w:jc w:val="center"/>
        </w:trPr>
        <w:tc>
          <w:tcPr>
            <w:tcW w:w="3062" w:type="dxa"/>
            <w:tcBorders>
              <w:top w:val="single" w:sz="4" w:space="0" w:color="000000"/>
              <w:left w:val="single" w:sz="4" w:space="0" w:color="000000"/>
              <w:bottom w:val="single" w:sz="4" w:space="0" w:color="000000"/>
            </w:tcBorders>
          </w:tcPr>
          <w:p w:rsidR="00B54E0D" w:rsidRPr="00B54E0D" w:rsidRDefault="00B54E0D" w:rsidP="00B54E0D">
            <w:pPr>
              <w:widowControl w:val="0"/>
              <w:tabs>
                <w:tab w:val="left" w:pos="0"/>
              </w:tabs>
              <w:snapToGrid w:val="0"/>
              <w:spacing w:after="0" w:line="240" w:lineRule="auto"/>
              <w:ind w:left="142"/>
              <w:jc w:val="center"/>
              <w:rPr>
                <w:rFonts w:ascii="Times New Roman" w:hAnsi="Times New Roman" w:cs="Times New Roman"/>
                <w:b/>
                <w:color w:val="000000"/>
                <w:sz w:val="28"/>
                <w:szCs w:val="28"/>
              </w:rPr>
            </w:pPr>
            <w:r w:rsidRPr="00B54E0D">
              <w:rPr>
                <w:rFonts w:ascii="Times New Roman" w:hAnsi="Times New Roman" w:cs="Times New Roman"/>
                <w:b/>
                <w:color w:val="000000"/>
                <w:sz w:val="28"/>
                <w:szCs w:val="28"/>
              </w:rPr>
              <w:t>1</w:t>
            </w:r>
          </w:p>
        </w:tc>
        <w:tc>
          <w:tcPr>
            <w:tcW w:w="6613" w:type="dxa"/>
            <w:tcBorders>
              <w:top w:val="single" w:sz="4" w:space="0" w:color="000000"/>
              <w:left w:val="single" w:sz="4" w:space="0" w:color="000000"/>
              <w:bottom w:val="single" w:sz="4" w:space="0" w:color="000000"/>
              <w:right w:val="single" w:sz="4" w:space="0" w:color="000000"/>
            </w:tcBorders>
          </w:tcPr>
          <w:p w:rsidR="00B54E0D" w:rsidRPr="00B54E0D" w:rsidRDefault="00B54E0D" w:rsidP="00B54E0D">
            <w:pPr>
              <w:widowControl w:val="0"/>
              <w:tabs>
                <w:tab w:val="left" w:pos="0"/>
              </w:tabs>
              <w:snapToGrid w:val="0"/>
              <w:spacing w:after="0" w:line="240" w:lineRule="auto"/>
              <w:jc w:val="center"/>
              <w:rPr>
                <w:rFonts w:ascii="Times New Roman" w:hAnsi="Times New Roman" w:cs="Times New Roman"/>
                <w:b/>
                <w:color w:val="000000"/>
                <w:sz w:val="28"/>
                <w:szCs w:val="28"/>
              </w:rPr>
            </w:pPr>
            <w:r w:rsidRPr="00B54E0D">
              <w:rPr>
                <w:rFonts w:ascii="Times New Roman" w:hAnsi="Times New Roman" w:cs="Times New Roman"/>
                <w:b/>
                <w:color w:val="000000"/>
                <w:sz w:val="28"/>
                <w:szCs w:val="28"/>
              </w:rPr>
              <w:t>2</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/n native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Копирует данные, используя принятый для них тип данных. Применяется при передаче от одного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к другому. Файл с данными будет иметь двоичный формат</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/c character</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Копирует данные, используя для всех столбцов символьный тип данных. По умолчанию поля отделяются символом табуляции, а каждая новая </w:t>
            </w:r>
            <w:bookmarkStart w:id="684" w:name="OCRUncertain299"/>
            <w:r w:rsidRPr="00762CF3">
              <w:rPr>
                <w:rFonts w:ascii="Times New Roman" w:hAnsi="Times New Roman" w:cs="Times New Roman"/>
                <w:color w:val="000000"/>
                <w:sz w:val="28"/>
                <w:szCs w:val="28"/>
              </w:rPr>
              <w:t>з</w:t>
            </w:r>
            <w:bookmarkEnd w:id="684"/>
            <w:r w:rsidRPr="00762CF3">
              <w:rPr>
                <w:rFonts w:ascii="Times New Roman" w:hAnsi="Times New Roman" w:cs="Times New Roman"/>
                <w:color w:val="000000"/>
                <w:sz w:val="28"/>
                <w:szCs w:val="28"/>
              </w:rPr>
              <w:t xml:space="preserve">апись начинается с новой строки. Применяется при импорте и экспорте данных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Файл с данными будет иметь текстовый формат</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При копировании данных в таблицу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 xml:space="preserve"> указывает на наличие в данных уникального идентификатора записей</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/t field_term</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Символ, используемый для разделения полей </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/r row_terminator</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Символ используемый для разделения записей</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/i inputfile  /o outputfile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Определяет имя исходного (целевого) файла</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/v</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Отображает информацию о текущей версии </w:t>
            </w:r>
            <w:r w:rsidRPr="00762CF3">
              <w:rPr>
                <w:rFonts w:ascii="Times New Roman" w:hAnsi="Times New Roman" w:cs="Times New Roman"/>
                <w:color w:val="000000"/>
                <w:sz w:val="28"/>
                <w:szCs w:val="28"/>
                <w:lang w:val="en-US"/>
              </w:rPr>
              <w:t>DB</w:t>
            </w:r>
            <w:r w:rsidRPr="00762CF3">
              <w:rPr>
                <w:rFonts w:ascii="Times New Roman" w:hAnsi="Times New Roman" w:cs="Times New Roman"/>
                <w:color w:val="000000"/>
                <w:sz w:val="28"/>
                <w:szCs w:val="28"/>
              </w:rPr>
              <w:t>-</w:t>
            </w:r>
            <w:r w:rsidRPr="00762CF3">
              <w:rPr>
                <w:rFonts w:ascii="Times New Roman" w:hAnsi="Times New Roman" w:cs="Times New Roman"/>
                <w:color w:val="000000"/>
                <w:sz w:val="28"/>
                <w:szCs w:val="28"/>
                <w:lang w:val="en-US"/>
              </w:rPr>
              <w:t>Library</w:t>
            </w:r>
          </w:p>
        </w:tc>
      </w:tr>
      <w:tr w:rsidR="00762CF3" w:rsidRPr="00762CF3" w:rsidTr="00B54E0D">
        <w:trPr>
          <w:jc w:val="center"/>
        </w:trPr>
        <w:tc>
          <w:tcPr>
            <w:tcW w:w="3062"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ind w:left="142"/>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/a packet_size</w:t>
            </w:r>
          </w:p>
        </w:tc>
        <w:tc>
          <w:tcPr>
            <w:tcW w:w="6613"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Определяет размер (в байтах) сетевого пакета, с помощью которого осуществляется обмен данными с сервером. Значение по умолчанию равно 4096. Оно может изменяться в пределах от 512 до 65 535. При устойчивой работе сети увеличение размера пакета должно привести к повышению скорости передачи данных. Однако исследования, выполненные </w:t>
            </w:r>
            <w:r w:rsidRPr="00762CF3">
              <w:rPr>
                <w:rFonts w:ascii="Times New Roman" w:hAnsi="Times New Roman" w:cs="Times New Roman"/>
                <w:color w:val="000000"/>
                <w:sz w:val="28"/>
                <w:szCs w:val="28"/>
                <w:lang w:val="en-US"/>
              </w:rPr>
              <w:t>Microsoft</w:t>
            </w:r>
            <w:r w:rsidRPr="00762CF3">
              <w:rPr>
                <w:rFonts w:ascii="Times New Roman" w:hAnsi="Times New Roman" w:cs="Times New Roman"/>
                <w:color w:val="000000"/>
                <w:sz w:val="28"/>
                <w:szCs w:val="28"/>
              </w:rPr>
              <w:t>, показали, что максимальная скорость достигается при размере пакета от 4096 до 8192</w:t>
            </w:r>
          </w:p>
        </w:tc>
      </w:tr>
    </w:tbl>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 xml:space="preserve">В следующем примере данные из таблицы </w:t>
      </w:r>
      <w:r w:rsidRPr="00762CF3">
        <w:rPr>
          <w:rFonts w:ascii="Times New Roman" w:hAnsi="Times New Roman" w:cs="Times New Roman"/>
          <w:i/>
          <w:color w:val="000000"/>
          <w:sz w:val="28"/>
          <w:szCs w:val="28"/>
          <w:lang w:val="en-US"/>
        </w:rPr>
        <w:t>model</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расположенной в БД </w:t>
      </w:r>
      <w:r w:rsidRPr="00762CF3">
        <w:rPr>
          <w:rFonts w:ascii="Times New Roman" w:hAnsi="Times New Roman" w:cs="Times New Roman"/>
          <w:i/>
          <w:color w:val="000000"/>
          <w:sz w:val="28"/>
          <w:szCs w:val="28"/>
          <w:lang w:val="en-US"/>
        </w:rPr>
        <w:t>auto</w:t>
      </w:r>
      <w:r w:rsidRPr="00762CF3">
        <w:rPr>
          <w:rFonts w:ascii="Times New Roman" w:hAnsi="Times New Roman" w:cs="Times New Roman"/>
          <w:i/>
          <w:color w:val="000000"/>
          <w:sz w:val="28"/>
          <w:szCs w:val="28"/>
        </w:rPr>
        <w:t>,</w:t>
      </w:r>
      <w:r w:rsidRPr="00762CF3">
        <w:rPr>
          <w:rFonts w:ascii="Times New Roman" w:hAnsi="Times New Roman" w:cs="Times New Roman"/>
          <w:color w:val="000000"/>
          <w:sz w:val="28"/>
          <w:szCs w:val="28"/>
        </w:rPr>
        <w:t xml:space="preserve"> копируются в текстовый файл </w:t>
      </w:r>
      <w:r w:rsidRPr="00762CF3">
        <w:rPr>
          <w:rFonts w:ascii="Times New Roman" w:hAnsi="Times New Roman" w:cs="Times New Roman"/>
          <w:color w:val="000000"/>
          <w:sz w:val="28"/>
          <w:szCs w:val="28"/>
          <w:lang w:val="en-US"/>
        </w:rPr>
        <w:t>MODEL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BCP:</w:t>
      </w:r>
    </w:p>
    <w:p w:rsidR="00B54E0D" w:rsidRPr="00DB5DB5" w:rsidRDefault="00762CF3" w:rsidP="00B54E0D">
      <w:pPr>
        <w:widowControl w:val="0"/>
        <w:tabs>
          <w:tab w:val="left" w:pos="0"/>
        </w:tabs>
        <w:spacing w:after="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BCP auto. .model in D:\AUTO\MODEL.BCP /</w:t>
      </w:r>
      <w:r w:rsidRPr="00762CF3">
        <w:rPr>
          <w:rFonts w:ascii="Times New Roman" w:hAnsi="Times New Roman" w:cs="Times New Roman"/>
          <w:color w:val="000000"/>
          <w:sz w:val="28"/>
          <w:szCs w:val="28"/>
        </w:rPr>
        <w:t>с</w:t>
      </w:r>
      <w:r w:rsidRPr="00762CF3">
        <w:rPr>
          <w:rFonts w:ascii="Times New Roman" w:hAnsi="Times New Roman" w:cs="Times New Roman"/>
          <w:color w:val="000000"/>
          <w:sz w:val="28"/>
          <w:szCs w:val="28"/>
          <w:lang w:val="en-US"/>
        </w:rPr>
        <w:t xml:space="preserve"> /t","/r \n /e </w:t>
      </w:r>
    </w:p>
    <w:p w:rsidR="00762CF3" w:rsidRPr="00762CF3" w:rsidRDefault="00762CF3" w:rsidP="00B54E0D">
      <w:pPr>
        <w:widowControl w:val="0"/>
        <w:tabs>
          <w:tab w:val="left" w:pos="0"/>
        </w:tabs>
        <w:spacing w:after="0" w:line="240" w:lineRule="auto"/>
        <w:ind w:firstLine="709"/>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 xml:space="preserve">D:\AUT.O\MODEL.ERR /mlOO /b500 /a8192 </w:t>
      </w:r>
      <w:bookmarkStart w:id="685" w:name="OCRUncertain291"/>
      <w:r w:rsidRPr="00762CF3">
        <w:rPr>
          <w:rFonts w:ascii="Times New Roman" w:hAnsi="Times New Roman" w:cs="Times New Roman"/>
          <w:color w:val="000000"/>
          <w:sz w:val="28"/>
          <w:szCs w:val="28"/>
          <w:lang w:val="en-US"/>
        </w:rPr>
        <w:t>/uAndreyG</w:t>
      </w:r>
      <w:bookmarkEnd w:id="685"/>
      <w:r w:rsidRPr="00762CF3">
        <w:rPr>
          <w:rFonts w:ascii="Times New Roman" w:hAnsi="Times New Roman" w:cs="Times New Roman"/>
          <w:color w:val="000000"/>
          <w:sz w:val="28"/>
          <w:szCs w:val="28"/>
          <w:lang w:val="en-US"/>
        </w:rPr>
        <w:t xml:space="preserve"> </w:t>
      </w:r>
      <w:bookmarkStart w:id="686" w:name="OCRUncertain292"/>
      <w:r w:rsidRPr="00762CF3">
        <w:rPr>
          <w:rFonts w:ascii="Times New Roman" w:hAnsi="Times New Roman" w:cs="Times New Roman"/>
          <w:color w:val="000000"/>
          <w:sz w:val="28"/>
          <w:szCs w:val="28"/>
          <w:lang w:val="en-US"/>
        </w:rPr>
        <w:t>/sqlserver</w:t>
      </w:r>
      <w:bookmarkEnd w:id="686"/>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Опции, использованные в этой команде, определяют следующие особенности передачи:</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данные будут записаны в символьном (текстовом) виде;</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для отделения полей в строке будет использована запятая;</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нескопированные по каким-то причи</w:t>
      </w:r>
      <w:bookmarkStart w:id="687" w:name="OCRUncertain293"/>
      <w:r w:rsidRPr="00462580">
        <w:rPr>
          <w:rFonts w:ascii="Times New Roman" w:hAnsi="Times New Roman" w:cs="Times New Roman"/>
          <w:color w:val="000000"/>
          <w:sz w:val="28"/>
          <w:szCs w:val="28"/>
        </w:rPr>
        <w:t>н</w:t>
      </w:r>
      <w:bookmarkEnd w:id="687"/>
      <w:r w:rsidRPr="00462580">
        <w:rPr>
          <w:rFonts w:ascii="Times New Roman" w:hAnsi="Times New Roman" w:cs="Times New Roman"/>
          <w:color w:val="000000"/>
          <w:sz w:val="28"/>
          <w:szCs w:val="28"/>
        </w:rPr>
        <w:t xml:space="preserve">ам записи будут сохранены в файле </w:t>
      </w:r>
      <w:r w:rsidRPr="00462580">
        <w:rPr>
          <w:rFonts w:ascii="Times New Roman" w:hAnsi="Times New Roman" w:cs="Times New Roman"/>
          <w:color w:val="000000"/>
          <w:sz w:val="28"/>
          <w:szCs w:val="28"/>
          <w:lang w:val="en-US"/>
        </w:rPr>
        <w:t>MODEL</w:t>
      </w:r>
      <w:r w:rsidRPr="00462580">
        <w:rPr>
          <w:rFonts w:ascii="Times New Roman" w:hAnsi="Times New Roman" w:cs="Times New Roman"/>
          <w:color w:val="000000"/>
          <w:sz w:val="28"/>
          <w:szCs w:val="28"/>
        </w:rPr>
        <w:t>.</w:t>
      </w:r>
      <w:r w:rsidRPr="00462580">
        <w:rPr>
          <w:rFonts w:ascii="Times New Roman" w:hAnsi="Times New Roman" w:cs="Times New Roman"/>
          <w:color w:val="000000"/>
          <w:sz w:val="28"/>
          <w:szCs w:val="28"/>
          <w:lang w:val="en-US"/>
        </w:rPr>
        <w:t>ERR</w:t>
      </w:r>
      <w:r w:rsidRPr="00462580">
        <w:rPr>
          <w:rFonts w:ascii="Times New Roman" w:hAnsi="Times New Roman" w:cs="Times New Roman"/>
          <w:color w:val="000000"/>
          <w:sz w:val="28"/>
          <w:szCs w:val="28"/>
        </w:rPr>
        <w:t xml:space="preserve"> в папке </w:t>
      </w:r>
      <w:r w:rsidRPr="00462580">
        <w:rPr>
          <w:rFonts w:ascii="Times New Roman" w:hAnsi="Times New Roman" w:cs="Times New Roman"/>
          <w:color w:val="000000"/>
          <w:sz w:val="28"/>
          <w:szCs w:val="28"/>
          <w:lang w:val="en-US"/>
        </w:rPr>
        <w:t>D</w:t>
      </w:r>
      <w:r w:rsidRPr="00462580">
        <w:rPr>
          <w:rFonts w:ascii="Times New Roman" w:hAnsi="Times New Roman" w:cs="Times New Roman"/>
          <w:color w:val="000000"/>
          <w:sz w:val="28"/>
          <w:szCs w:val="28"/>
        </w:rPr>
        <w:t>:\</w:t>
      </w:r>
      <w:r w:rsidRPr="00462580">
        <w:rPr>
          <w:rFonts w:ascii="Times New Roman" w:hAnsi="Times New Roman" w:cs="Times New Roman"/>
          <w:color w:val="000000"/>
          <w:sz w:val="28"/>
          <w:szCs w:val="28"/>
          <w:lang w:val="en-US"/>
        </w:rPr>
        <w:t>A</w:t>
      </w:r>
      <w:bookmarkStart w:id="688" w:name="OCRUncertain294"/>
      <w:r w:rsidRPr="00462580">
        <w:rPr>
          <w:rFonts w:ascii="Times New Roman" w:hAnsi="Times New Roman" w:cs="Times New Roman"/>
          <w:color w:val="000000"/>
          <w:sz w:val="28"/>
          <w:szCs w:val="28"/>
          <w:lang w:val="en-US"/>
        </w:rPr>
        <w:t>U</w:t>
      </w:r>
      <w:bookmarkEnd w:id="688"/>
      <w:r w:rsidRPr="00462580">
        <w:rPr>
          <w:rFonts w:ascii="Times New Roman" w:hAnsi="Times New Roman" w:cs="Times New Roman"/>
          <w:color w:val="000000"/>
          <w:sz w:val="28"/>
          <w:szCs w:val="28"/>
          <w:lang w:val="en-US"/>
        </w:rPr>
        <w:t>TO</w:t>
      </w:r>
      <w:bookmarkStart w:id="689" w:name="OCRUncertain295"/>
      <w:r w:rsidRPr="00462580">
        <w:rPr>
          <w:rFonts w:ascii="Times New Roman" w:hAnsi="Times New Roman" w:cs="Times New Roman"/>
          <w:color w:val="000000"/>
          <w:sz w:val="28"/>
          <w:szCs w:val="28"/>
        </w:rPr>
        <w:t>;</w:t>
      </w:r>
      <w:bookmarkEnd w:id="689"/>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каждая запись начинается с новой строки;</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максимальное число ошибок, допускаемое в процессе копирования, — 100;</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данные будут передаваться по 500 записей;</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размер сетевого пакета 8192 байта;</w:t>
      </w:r>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имя регистрации </w:t>
      </w:r>
      <w:bookmarkStart w:id="690" w:name="OCRUncertain296"/>
      <w:r w:rsidRPr="00462580">
        <w:rPr>
          <w:rFonts w:ascii="Times New Roman" w:hAnsi="Times New Roman" w:cs="Times New Roman"/>
          <w:color w:val="000000"/>
          <w:sz w:val="28"/>
          <w:szCs w:val="28"/>
        </w:rPr>
        <w:t>«</w:t>
      </w:r>
      <w:r w:rsidRPr="00462580">
        <w:rPr>
          <w:rFonts w:ascii="Times New Roman" w:hAnsi="Times New Roman" w:cs="Times New Roman"/>
          <w:color w:val="000000"/>
          <w:sz w:val="28"/>
          <w:szCs w:val="28"/>
          <w:lang w:val="en-US"/>
        </w:rPr>
        <w:t>AndreyG</w:t>
      </w:r>
      <w:r w:rsidRPr="00462580">
        <w:rPr>
          <w:rFonts w:ascii="Times New Roman" w:hAnsi="Times New Roman" w:cs="Times New Roman"/>
          <w:color w:val="000000"/>
          <w:sz w:val="28"/>
          <w:szCs w:val="28"/>
        </w:rPr>
        <w:t>»;</w:t>
      </w:r>
      <w:bookmarkEnd w:id="690"/>
    </w:p>
    <w:p w:rsidR="00762CF3" w:rsidRPr="00462580" w:rsidRDefault="00762CF3" w:rsidP="00AC2AC8">
      <w:pPr>
        <w:pStyle w:val="ab"/>
        <w:widowControl w:val="0"/>
        <w:numPr>
          <w:ilvl w:val="1"/>
          <w:numId w:val="69"/>
        </w:numPr>
        <w:tabs>
          <w:tab w:val="left" w:pos="0"/>
          <w:tab w:val="left" w:pos="993"/>
        </w:tabs>
        <w:spacing w:after="0" w:line="240" w:lineRule="auto"/>
        <w:ind w:left="0" w:firstLine="709"/>
        <w:rPr>
          <w:rFonts w:ascii="Times New Roman" w:hAnsi="Times New Roman" w:cs="Times New Roman"/>
          <w:color w:val="000000"/>
          <w:sz w:val="28"/>
          <w:szCs w:val="28"/>
        </w:rPr>
      </w:pPr>
      <w:r w:rsidRPr="00462580">
        <w:rPr>
          <w:rFonts w:ascii="Times New Roman" w:hAnsi="Times New Roman" w:cs="Times New Roman"/>
          <w:color w:val="000000"/>
          <w:sz w:val="28"/>
          <w:szCs w:val="28"/>
        </w:rPr>
        <w:t>имя сервера «</w:t>
      </w:r>
      <w:r w:rsidRPr="00462580">
        <w:rPr>
          <w:rFonts w:ascii="Times New Roman" w:hAnsi="Times New Roman" w:cs="Times New Roman"/>
          <w:color w:val="000000"/>
          <w:sz w:val="28"/>
          <w:szCs w:val="28"/>
          <w:lang w:val="en-US"/>
        </w:rPr>
        <w:t>sqlserver</w:t>
      </w:r>
      <w:bookmarkStart w:id="691" w:name="OCRUncertain297"/>
      <w:r w:rsidRPr="00462580">
        <w:rPr>
          <w:rFonts w:ascii="Times New Roman" w:hAnsi="Times New Roman" w:cs="Times New Roman"/>
          <w:color w:val="000000"/>
          <w:sz w:val="28"/>
          <w:szCs w:val="28"/>
        </w:rPr>
        <w:t>».</w:t>
      </w:r>
      <w:bookmarkEnd w:id="691"/>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Если какие-то из обязательных параметров не указаны, то программа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 xml:space="preserve"> запросит их. В вышеприведенном примере не указан пароль. Он будет запрошен программой сразу после ее запуска.</w:t>
      </w:r>
    </w:p>
    <w:p w:rsidR="00762CF3" w:rsidRPr="00762CF3" w:rsidRDefault="00762CF3" w:rsidP="00762CF3">
      <w:pPr>
        <w:pStyle w:val="310"/>
        <w:tabs>
          <w:tab w:val="left" w:pos="0"/>
        </w:tabs>
        <w:spacing w:line="240" w:lineRule="auto"/>
        <w:rPr>
          <w:color w:val="000000"/>
          <w:sz w:val="28"/>
          <w:szCs w:val="28"/>
        </w:rPr>
      </w:pPr>
      <w:r w:rsidRPr="00762CF3">
        <w:rPr>
          <w:color w:val="000000"/>
          <w:sz w:val="28"/>
          <w:szCs w:val="28"/>
        </w:rPr>
        <w:t xml:space="preserve">В целом, последовательность действий при копировании данных с помощью программы </w:t>
      </w:r>
      <w:bookmarkStart w:id="692" w:name="OCRUncertain303"/>
      <w:r w:rsidRPr="00762CF3">
        <w:rPr>
          <w:color w:val="000000"/>
          <w:sz w:val="28"/>
          <w:szCs w:val="28"/>
        </w:rPr>
        <w:t>Ьср</w:t>
      </w:r>
      <w:bookmarkEnd w:id="692"/>
      <w:r w:rsidRPr="00762CF3">
        <w:rPr>
          <w:color w:val="000000"/>
          <w:sz w:val="28"/>
          <w:szCs w:val="28"/>
        </w:rPr>
        <w:t xml:space="preserve"> и необходимые для этого права исполнителей приведены </w:t>
      </w:r>
      <w:bookmarkStart w:id="693" w:name="OCRUncertain304"/>
      <w:r w:rsidRPr="00762CF3">
        <w:rPr>
          <w:color w:val="000000"/>
          <w:sz w:val="28"/>
          <w:szCs w:val="28"/>
        </w:rPr>
        <w:t xml:space="preserve">и </w:t>
      </w:r>
      <w:r w:rsidRPr="00462580">
        <w:rPr>
          <w:color w:val="000000"/>
          <w:sz w:val="28"/>
          <w:szCs w:val="28"/>
        </w:rPr>
        <w:t>т</w:t>
      </w:r>
      <w:bookmarkEnd w:id="693"/>
      <w:r w:rsidRPr="00462580">
        <w:rPr>
          <w:color w:val="000000"/>
          <w:sz w:val="28"/>
          <w:szCs w:val="28"/>
        </w:rPr>
        <w:t xml:space="preserve">аблице </w:t>
      </w:r>
      <w:r w:rsidR="00B54E0D">
        <w:rPr>
          <w:color w:val="000000"/>
          <w:sz w:val="28"/>
          <w:szCs w:val="28"/>
        </w:rPr>
        <w:t>№</w:t>
      </w:r>
      <w:r w:rsidR="00462580">
        <w:rPr>
          <w:color w:val="000000"/>
          <w:sz w:val="28"/>
          <w:szCs w:val="28"/>
        </w:rPr>
        <w:t>21</w:t>
      </w:r>
      <w:r w:rsidRPr="00462580">
        <w:rPr>
          <w:color w:val="000000"/>
          <w:sz w:val="28"/>
          <w:szCs w:val="28"/>
        </w:rPr>
        <w:t>.</w:t>
      </w:r>
    </w:p>
    <w:p w:rsidR="00762CF3" w:rsidRPr="00762CF3" w:rsidRDefault="00762CF3" w:rsidP="00762CF3">
      <w:pPr>
        <w:pStyle w:val="310"/>
        <w:tabs>
          <w:tab w:val="left" w:pos="0"/>
        </w:tabs>
        <w:spacing w:line="240" w:lineRule="auto"/>
        <w:rPr>
          <w:b/>
          <w:i/>
          <w:color w:val="000000"/>
          <w:sz w:val="28"/>
          <w:szCs w:val="28"/>
          <w:u w:val="single"/>
        </w:rPr>
      </w:pPr>
    </w:p>
    <w:p w:rsidR="00762CF3" w:rsidRPr="00762CF3" w:rsidRDefault="00762CF3" w:rsidP="00762CF3">
      <w:pPr>
        <w:widowControl w:val="0"/>
        <w:tabs>
          <w:tab w:val="left" w:pos="0"/>
        </w:tabs>
        <w:spacing w:after="0" w:line="240" w:lineRule="auto"/>
        <w:ind w:firstLine="709"/>
        <w:rPr>
          <w:rFonts w:ascii="Times New Roman" w:hAnsi="Times New Roman" w:cs="Times New Roman"/>
          <w:b/>
          <w:color w:val="000000"/>
          <w:sz w:val="28"/>
          <w:szCs w:val="28"/>
        </w:rPr>
      </w:pPr>
      <w:r w:rsidRPr="00462580">
        <w:rPr>
          <w:rFonts w:ascii="Times New Roman" w:hAnsi="Times New Roman" w:cs="Times New Roman"/>
          <w:color w:val="000000"/>
          <w:sz w:val="28"/>
          <w:szCs w:val="28"/>
        </w:rPr>
        <w:t xml:space="preserve">Таблица </w:t>
      </w:r>
      <w:r w:rsidR="00B54E0D">
        <w:rPr>
          <w:rFonts w:ascii="Times New Roman" w:hAnsi="Times New Roman" w:cs="Times New Roman"/>
          <w:color w:val="000000"/>
          <w:sz w:val="28"/>
          <w:szCs w:val="28"/>
        </w:rPr>
        <w:t>№</w:t>
      </w:r>
      <w:r w:rsidR="00462580">
        <w:rPr>
          <w:rFonts w:ascii="Times New Roman" w:hAnsi="Times New Roman" w:cs="Times New Roman"/>
          <w:color w:val="000000"/>
          <w:sz w:val="28"/>
          <w:szCs w:val="28"/>
        </w:rPr>
        <w:t>21 -</w:t>
      </w:r>
      <w:r w:rsidRPr="00762CF3">
        <w:rPr>
          <w:rFonts w:ascii="Times New Roman" w:hAnsi="Times New Roman" w:cs="Times New Roman"/>
          <w:b/>
          <w:color w:val="000000"/>
          <w:sz w:val="28"/>
          <w:szCs w:val="28"/>
        </w:rPr>
        <w:t xml:space="preserve"> </w:t>
      </w:r>
      <w:r w:rsidRPr="00762CF3">
        <w:rPr>
          <w:rFonts w:ascii="Times New Roman" w:hAnsi="Times New Roman" w:cs="Times New Roman"/>
          <w:color w:val="000000"/>
          <w:sz w:val="28"/>
          <w:szCs w:val="28"/>
        </w:rPr>
        <w:t xml:space="preserve">Действия при использовании программы </w:t>
      </w:r>
      <w:r w:rsidRPr="00762CF3">
        <w:rPr>
          <w:rFonts w:ascii="Times New Roman" w:hAnsi="Times New Roman" w:cs="Times New Roman"/>
          <w:b/>
          <w:color w:val="000000"/>
          <w:sz w:val="28"/>
          <w:szCs w:val="28"/>
          <w:lang w:val="en-US"/>
        </w:rPr>
        <w:t>bcp</w:t>
      </w:r>
    </w:p>
    <w:tbl>
      <w:tblPr>
        <w:tblW w:w="0" w:type="auto"/>
        <w:jc w:val="center"/>
        <w:tblLayout w:type="fixed"/>
        <w:tblLook w:val="0000" w:firstRow="0" w:lastRow="0" w:firstColumn="0" w:lastColumn="0" w:noHBand="0" w:noVBand="0"/>
      </w:tblPr>
      <w:tblGrid>
        <w:gridCol w:w="4643"/>
        <w:gridCol w:w="4884"/>
      </w:tblGrid>
      <w:tr w:rsidR="00762CF3" w:rsidRPr="00762CF3" w:rsidTr="00A7584C">
        <w:trPr>
          <w:jc w:val="center"/>
        </w:trPr>
        <w:tc>
          <w:tcPr>
            <w:tcW w:w="4643" w:type="dxa"/>
            <w:tcBorders>
              <w:top w:val="single" w:sz="4" w:space="0" w:color="000000"/>
              <w:left w:val="single" w:sz="4" w:space="0" w:color="000000"/>
              <w:bottom w:val="single" w:sz="4" w:space="0" w:color="000000"/>
            </w:tcBorders>
            <w:vAlign w:val="center"/>
          </w:tcPr>
          <w:p w:rsidR="00762CF3" w:rsidRPr="00762CF3" w:rsidRDefault="00762CF3" w:rsidP="00462580">
            <w:pPr>
              <w:widowControl w:val="0"/>
              <w:tabs>
                <w:tab w:val="left" w:pos="0"/>
              </w:tabs>
              <w:snapToGrid w:val="0"/>
              <w:spacing w:after="0" w:line="240" w:lineRule="auto"/>
              <w:jc w:val="center"/>
              <w:rPr>
                <w:rFonts w:ascii="Times New Roman" w:hAnsi="Times New Roman" w:cs="Times New Roman"/>
                <w:i/>
                <w:color w:val="000000"/>
                <w:sz w:val="28"/>
                <w:szCs w:val="28"/>
              </w:rPr>
            </w:pPr>
            <w:r w:rsidRPr="00762CF3">
              <w:rPr>
                <w:rFonts w:ascii="Times New Roman" w:hAnsi="Times New Roman" w:cs="Times New Roman"/>
                <w:i/>
                <w:color w:val="000000"/>
                <w:sz w:val="28"/>
                <w:szCs w:val="28"/>
              </w:rPr>
              <w:t>Выполняемое действие</w:t>
            </w:r>
          </w:p>
        </w:tc>
        <w:tc>
          <w:tcPr>
            <w:tcW w:w="4884" w:type="dxa"/>
            <w:tcBorders>
              <w:top w:val="single" w:sz="4" w:space="0" w:color="000000"/>
              <w:left w:val="single" w:sz="4" w:space="0" w:color="000000"/>
              <w:bottom w:val="single" w:sz="4" w:space="0" w:color="000000"/>
              <w:right w:val="single" w:sz="4" w:space="0" w:color="000000"/>
            </w:tcBorders>
            <w:vAlign w:val="center"/>
          </w:tcPr>
          <w:p w:rsidR="00762CF3" w:rsidRPr="00762CF3" w:rsidRDefault="00762CF3" w:rsidP="00462580">
            <w:pPr>
              <w:widowControl w:val="0"/>
              <w:tabs>
                <w:tab w:val="left" w:pos="0"/>
              </w:tabs>
              <w:snapToGrid w:val="0"/>
              <w:spacing w:after="0" w:line="240" w:lineRule="auto"/>
              <w:jc w:val="center"/>
              <w:rPr>
                <w:rFonts w:ascii="Times New Roman" w:hAnsi="Times New Roman" w:cs="Times New Roman"/>
                <w:i/>
                <w:color w:val="000000"/>
                <w:sz w:val="28"/>
                <w:szCs w:val="28"/>
              </w:rPr>
            </w:pPr>
            <w:r w:rsidRPr="00762CF3">
              <w:rPr>
                <w:rFonts w:ascii="Times New Roman" w:hAnsi="Times New Roman" w:cs="Times New Roman"/>
                <w:i/>
                <w:color w:val="000000"/>
                <w:sz w:val="28"/>
                <w:szCs w:val="28"/>
              </w:rPr>
              <w:t>Пользователь</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Установка опции </w:t>
            </w:r>
            <w:r w:rsidRPr="00762CF3">
              <w:rPr>
                <w:rFonts w:ascii="Times New Roman" w:hAnsi="Times New Roman" w:cs="Times New Roman"/>
                <w:i/>
                <w:color w:val="000000"/>
                <w:sz w:val="28"/>
                <w:szCs w:val="28"/>
                <w:lang w:val="en-US"/>
              </w:rPr>
              <w:t>select</w:t>
            </w:r>
            <w:r w:rsidRPr="00762CF3">
              <w:rPr>
                <w:rFonts w:ascii="Times New Roman" w:hAnsi="Times New Roman" w:cs="Times New Roman"/>
                <w:i/>
                <w:color w:val="000000"/>
                <w:sz w:val="28"/>
                <w:szCs w:val="28"/>
              </w:rPr>
              <w:t xml:space="preserve"> </w:t>
            </w:r>
            <w:r w:rsidRPr="00762CF3">
              <w:rPr>
                <w:rFonts w:ascii="Times New Roman" w:hAnsi="Times New Roman" w:cs="Times New Roman"/>
                <w:i/>
                <w:color w:val="000000"/>
                <w:sz w:val="28"/>
                <w:szCs w:val="28"/>
                <w:lang w:val="en-US"/>
              </w:rPr>
              <w:t>into</w:t>
            </w:r>
            <w:r w:rsidRPr="00762CF3">
              <w:rPr>
                <w:rFonts w:ascii="Times New Roman" w:hAnsi="Times New Roman" w:cs="Times New Roman"/>
                <w:i/>
                <w:color w:val="000000"/>
                <w:sz w:val="28"/>
                <w:szCs w:val="28"/>
              </w:rPr>
              <w:t>/</w:t>
            </w:r>
            <w:r w:rsidRPr="00762CF3">
              <w:rPr>
                <w:rFonts w:ascii="Times New Roman" w:hAnsi="Times New Roman" w:cs="Times New Roman"/>
                <w:i/>
                <w:color w:val="000000"/>
                <w:sz w:val="28"/>
                <w:szCs w:val="28"/>
                <w:lang w:val="en-US"/>
              </w:rPr>
              <w:t>bulk</w:t>
            </w:r>
            <w:r w:rsidRPr="00762CF3">
              <w:rPr>
                <w:rFonts w:ascii="Times New Roman" w:hAnsi="Times New Roman" w:cs="Times New Roman"/>
                <w:i/>
                <w:color w:val="000000"/>
                <w:sz w:val="28"/>
                <w:szCs w:val="28"/>
              </w:rPr>
              <w:t xml:space="preserve"> </w:t>
            </w:r>
            <w:r w:rsidRPr="00762CF3">
              <w:rPr>
                <w:rFonts w:ascii="Times New Roman" w:hAnsi="Times New Roman" w:cs="Times New Roman"/>
                <w:i/>
                <w:color w:val="000000"/>
                <w:sz w:val="28"/>
                <w:szCs w:val="28"/>
                <w:lang w:val="en-US"/>
              </w:rPr>
              <w:t>copy</w:t>
            </w:r>
            <w:r w:rsidRPr="00762CF3">
              <w:rPr>
                <w:rFonts w:ascii="Times New Roman" w:hAnsi="Times New Roman" w:cs="Times New Roman"/>
                <w:color w:val="000000"/>
                <w:sz w:val="28"/>
                <w:szCs w:val="28"/>
              </w:rPr>
              <w:t xml:space="preserve"> в значение истина</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Удаление индексов</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Владелец таблицы</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Выполнение копирования</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 xml:space="preserve">Пользователь, имеющий разрешение </w:t>
            </w:r>
            <w:r w:rsidRPr="00762CF3">
              <w:rPr>
                <w:rFonts w:ascii="Times New Roman" w:hAnsi="Times New Roman" w:cs="Times New Roman"/>
                <w:color w:val="000000"/>
                <w:sz w:val="28"/>
                <w:szCs w:val="28"/>
                <w:lang w:val="en-US"/>
              </w:rPr>
              <w:t>INSERT</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Установка опции </w:t>
            </w:r>
            <w:r w:rsidRPr="00762CF3">
              <w:rPr>
                <w:rFonts w:ascii="Times New Roman" w:hAnsi="Times New Roman" w:cs="Times New Roman"/>
                <w:i/>
                <w:color w:val="000000"/>
                <w:sz w:val="28"/>
                <w:szCs w:val="28"/>
                <w:lang w:val="en-US"/>
              </w:rPr>
              <w:t>select</w:t>
            </w:r>
            <w:r w:rsidRPr="00762CF3">
              <w:rPr>
                <w:rFonts w:ascii="Times New Roman" w:hAnsi="Times New Roman" w:cs="Times New Roman"/>
                <w:i/>
                <w:color w:val="000000"/>
                <w:sz w:val="28"/>
                <w:szCs w:val="28"/>
              </w:rPr>
              <w:t xml:space="preserve"> </w:t>
            </w:r>
            <w:r w:rsidRPr="00762CF3">
              <w:rPr>
                <w:rFonts w:ascii="Times New Roman" w:hAnsi="Times New Roman" w:cs="Times New Roman"/>
                <w:i/>
                <w:color w:val="000000"/>
                <w:sz w:val="28"/>
                <w:szCs w:val="28"/>
                <w:lang w:val="en-US"/>
              </w:rPr>
              <w:t>into</w:t>
            </w:r>
            <w:r w:rsidRPr="00762CF3">
              <w:rPr>
                <w:rFonts w:ascii="Times New Roman" w:hAnsi="Times New Roman" w:cs="Times New Roman"/>
                <w:i/>
                <w:color w:val="000000"/>
                <w:sz w:val="28"/>
                <w:szCs w:val="28"/>
              </w:rPr>
              <w:t>/</w:t>
            </w:r>
            <w:r w:rsidRPr="00762CF3">
              <w:rPr>
                <w:rFonts w:ascii="Times New Roman" w:hAnsi="Times New Roman" w:cs="Times New Roman"/>
                <w:i/>
                <w:color w:val="000000"/>
                <w:sz w:val="28"/>
                <w:szCs w:val="28"/>
                <w:lang w:val="en-US"/>
              </w:rPr>
              <w:t>bulk</w:t>
            </w:r>
            <w:r w:rsidRPr="00762CF3">
              <w:rPr>
                <w:rFonts w:ascii="Times New Roman" w:hAnsi="Times New Roman" w:cs="Times New Roman"/>
                <w:i/>
                <w:color w:val="000000"/>
                <w:sz w:val="28"/>
                <w:szCs w:val="28"/>
              </w:rPr>
              <w:t xml:space="preserve"> </w:t>
            </w:r>
            <w:r w:rsidRPr="00762CF3">
              <w:rPr>
                <w:rFonts w:ascii="Times New Roman" w:hAnsi="Times New Roman" w:cs="Times New Roman"/>
                <w:i/>
                <w:color w:val="000000"/>
                <w:sz w:val="28"/>
                <w:szCs w:val="28"/>
                <w:lang w:val="en-US"/>
              </w:rPr>
              <w:t>copy</w:t>
            </w:r>
            <w:r w:rsidRPr="00762CF3">
              <w:rPr>
                <w:rFonts w:ascii="Times New Roman" w:hAnsi="Times New Roman" w:cs="Times New Roman"/>
                <w:i/>
                <w:color w:val="000000"/>
                <w:sz w:val="28"/>
                <w:szCs w:val="28"/>
              </w:rPr>
              <w:t xml:space="preserve"> в</w:t>
            </w:r>
            <w:r w:rsidRPr="00762CF3">
              <w:rPr>
                <w:rFonts w:ascii="Times New Roman" w:hAnsi="Times New Roman" w:cs="Times New Roman"/>
                <w:color w:val="000000"/>
                <w:sz w:val="28"/>
                <w:szCs w:val="28"/>
              </w:rPr>
              <w:t xml:space="preserve"> значение ложь</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 xml:space="preserve">Выполнение </w:t>
            </w:r>
            <w:r w:rsidRPr="00762CF3">
              <w:rPr>
                <w:rFonts w:ascii="Times New Roman" w:hAnsi="Times New Roman" w:cs="Times New Roman"/>
                <w:color w:val="000000"/>
                <w:sz w:val="28"/>
                <w:szCs w:val="28"/>
                <w:lang w:val="en-US"/>
              </w:rPr>
              <w:t>CHECKPOINT</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Создание архивной копии БД (при копировании очень важной информации)</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Пересоздание индексов</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Владелец таблицы</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Проверка правил ввода и целостности данных</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r w:rsidR="00762CF3" w:rsidRPr="00762CF3" w:rsidTr="00A7584C">
        <w:trPr>
          <w:jc w:val="center"/>
        </w:trPr>
        <w:tc>
          <w:tcPr>
            <w:tcW w:w="4643" w:type="dxa"/>
            <w:tcBorders>
              <w:top w:val="single" w:sz="4" w:space="0" w:color="000000"/>
              <w:left w:val="single" w:sz="4" w:space="0" w:color="000000"/>
              <w:bottom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Создание архивной копии БД</w:t>
            </w:r>
          </w:p>
        </w:tc>
        <w:tc>
          <w:tcPr>
            <w:tcW w:w="4884" w:type="dxa"/>
            <w:tcBorders>
              <w:top w:val="single" w:sz="4" w:space="0" w:color="000000"/>
              <w:left w:val="single" w:sz="4" w:space="0" w:color="000000"/>
              <w:bottom w:val="single" w:sz="4" w:space="0" w:color="000000"/>
              <w:right w:val="single" w:sz="4" w:space="0" w:color="000000"/>
            </w:tcBorders>
          </w:tcPr>
          <w:p w:rsidR="00762CF3" w:rsidRPr="00762CF3" w:rsidRDefault="00762CF3" w:rsidP="00462580">
            <w:pPr>
              <w:widowControl w:val="0"/>
              <w:tabs>
                <w:tab w:val="left" w:pos="0"/>
              </w:tabs>
              <w:snapToGrid w:val="0"/>
              <w:spacing w:after="0" w:line="240" w:lineRule="auto"/>
              <w:rPr>
                <w:rFonts w:ascii="Times New Roman" w:hAnsi="Times New Roman" w:cs="Times New Roman"/>
                <w:color w:val="000000"/>
                <w:sz w:val="28"/>
                <w:szCs w:val="28"/>
              </w:rPr>
            </w:pPr>
            <w:r w:rsidRPr="00762CF3">
              <w:rPr>
                <w:rFonts w:ascii="Times New Roman" w:hAnsi="Times New Roman" w:cs="Times New Roman"/>
                <w:color w:val="000000"/>
                <w:sz w:val="28"/>
                <w:szCs w:val="28"/>
              </w:rPr>
              <w:t>Системный администратор или владелец БД</w:t>
            </w:r>
          </w:p>
        </w:tc>
      </w:tr>
    </w:tbl>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Копирование с помощью команд DUMP и LOAD.</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Команды </w:t>
      </w:r>
      <w:r w:rsidRPr="00762CF3">
        <w:rPr>
          <w:rFonts w:ascii="Times New Roman" w:hAnsi="Times New Roman" w:cs="Times New Roman"/>
          <w:color w:val="000000"/>
          <w:sz w:val="28"/>
          <w:szCs w:val="28"/>
          <w:lang w:val="en-US"/>
        </w:rPr>
        <w:t>DUMP</w:t>
      </w:r>
      <w:r w:rsidRPr="00762CF3">
        <w:rPr>
          <w:rFonts w:ascii="Times New Roman" w:hAnsi="Times New Roman" w:cs="Times New Roman"/>
          <w:color w:val="000000"/>
          <w:sz w:val="28"/>
          <w:szCs w:val="28"/>
        </w:rPr>
        <w:t xml:space="preserve"> и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обычно используются для создания архивных копий и восстановления данных. Однако их можно использовать и для копирования дан</w:t>
      </w:r>
      <w:bookmarkStart w:id="694" w:name="OCRUncertain340"/>
      <w:r w:rsidRPr="00762CF3">
        <w:rPr>
          <w:rFonts w:ascii="Times New Roman" w:hAnsi="Times New Roman" w:cs="Times New Roman"/>
          <w:color w:val="000000"/>
          <w:sz w:val="28"/>
          <w:szCs w:val="28"/>
        </w:rPr>
        <w:t>ных</w:t>
      </w:r>
      <w:bookmarkEnd w:id="694"/>
      <w:r w:rsidRPr="00762CF3">
        <w:rPr>
          <w:rFonts w:ascii="Times New Roman" w:hAnsi="Times New Roman" w:cs="Times New Roman"/>
          <w:color w:val="000000"/>
          <w:sz w:val="28"/>
          <w:szCs w:val="28"/>
        </w:rPr>
        <w:t xml:space="preserve"> между серверами на уро</w:t>
      </w:r>
      <w:bookmarkStart w:id="695" w:name="OCRUncertain341"/>
      <w:r w:rsidRPr="00762CF3">
        <w:rPr>
          <w:rFonts w:ascii="Times New Roman" w:hAnsi="Times New Roman" w:cs="Times New Roman"/>
          <w:color w:val="000000"/>
          <w:sz w:val="28"/>
          <w:szCs w:val="28"/>
        </w:rPr>
        <w:t>в</w:t>
      </w:r>
      <w:bookmarkEnd w:id="695"/>
      <w:r w:rsidRPr="00762CF3">
        <w:rPr>
          <w:rFonts w:ascii="Times New Roman" w:hAnsi="Times New Roman" w:cs="Times New Roman"/>
          <w:color w:val="000000"/>
          <w:sz w:val="28"/>
          <w:szCs w:val="28"/>
        </w:rPr>
        <w:t xml:space="preserve">не БД. Тем самым удается организовать передачу целых БД с помощью выполнения заранее написанных программ, в то время как использование </w:t>
      </w:r>
      <w:bookmarkStart w:id="696" w:name="OCRUncertain342"/>
      <w:r w:rsidRPr="00762CF3">
        <w:rPr>
          <w:rFonts w:ascii="Times New Roman" w:hAnsi="Times New Roman" w:cs="Times New Roman"/>
          <w:color w:val="000000"/>
          <w:sz w:val="28"/>
          <w:szCs w:val="28"/>
          <w:lang w:val="en-US"/>
        </w:rPr>
        <w:t>b</w:t>
      </w:r>
      <w:r w:rsidRPr="00762CF3">
        <w:rPr>
          <w:rFonts w:ascii="Times New Roman" w:hAnsi="Times New Roman" w:cs="Times New Roman"/>
          <w:color w:val="000000"/>
          <w:sz w:val="28"/>
          <w:szCs w:val="28"/>
        </w:rPr>
        <w:t>ср</w:t>
      </w:r>
      <w:bookmarkEnd w:id="696"/>
      <w:r w:rsidRPr="00762CF3">
        <w:rPr>
          <w:rFonts w:ascii="Times New Roman" w:hAnsi="Times New Roman" w:cs="Times New Roman"/>
          <w:color w:val="000000"/>
          <w:sz w:val="28"/>
          <w:szCs w:val="28"/>
        </w:rPr>
        <w:t xml:space="preserve"> позволяет скопировать лишь отдельные таблицы. Команды</w:t>
      </w:r>
      <w:bookmarkStart w:id="697" w:name="OCRUncertain343"/>
      <w:r w:rsidRPr="00762CF3">
        <w:rPr>
          <w:rFonts w:ascii="Times New Roman" w:hAnsi="Times New Roman" w:cs="Times New Roman"/>
          <w:color w:val="000000"/>
          <w:sz w:val="28"/>
          <w:szCs w:val="28"/>
        </w:rPr>
        <w:t xml:space="preserve"> </w:t>
      </w:r>
      <w:bookmarkEnd w:id="697"/>
      <w:r w:rsidRPr="00762CF3">
        <w:rPr>
          <w:rFonts w:ascii="Times New Roman" w:hAnsi="Times New Roman" w:cs="Times New Roman"/>
          <w:color w:val="000000"/>
          <w:sz w:val="28"/>
          <w:szCs w:val="28"/>
          <w:lang w:val="en-US"/>
        </w:rPr>
        <w:t>DUMP</w:t>
      </w:r>
      <w:r w:rsidRPr="00762CF3">
        <w:rPr>
          <w:rFonts w:ascii="Times New Roman" w:hAnsi="Times New Roman" w:cs="Times New Roman"/>
          <w:color w:val="000000"/>
          <w:sz w:val="28"/>
          <w:szCs w:val="28"/>
        </w:rPr>
        <w:t xml:space="preserve"> и </w:t>
      </w:r>
      <w:r w:rsidRPr="00762CF3">
        <w:rPr>
          <w:rFonts w:ascii="Times New Roman" w:hAnsi="Times New Roman" w:cs="Times New Roman"/>
          <w:color w:val="000000"/>
          <w:sz w:val="28"/>
          <w:szCs w:val="28"/>
          <w:lang w:val="en-US"/>
        </w:rPr>
        <w:t>LOAD</w:t>
      </w:r>
      <w:r w:rsidRPr="00762CF3">
        <w:rPr>
          <w:rFonts w:ascii="Times New Roman" w:hAnsi="Times New Roman" w:cs="Times New Roman"/>
          <w:color w:val="000000"/>
          <w:sz w:val="28"/>
          <w:szCs w:val="28"/>
        </w:rPr>
        <w:t xml:space="preserve"> позволяют, при </w:t>
      </w:r>
      <w:bookmarkStart w:id="698" w:name="OCRUncertain344"/>
      <w:r w:rsidRPr="00762CF3">
        <w:rPr>
          <w:rFonts w:ascii="Times New Roman" w:hAnsi="Times New Roman" w:cs="Times New Roman"/>
          <w:color w:val="000000"/>
          <w:sz w:val="28"/>
          <w:szCs w:val="28"/>
        </w:rPr>
        <w:t>н</w:t>
      </w:r>
      <w:bookmarkEnd w:id="698"/>
      <w:r w:rsidRPr="00762CF3">
        <w:rPr>
          <w:rFonts w:ascii="Times New Roman" w:hAnsi="Times New Roman" w:cs="Times New Roman"/>
          <w:color w:val="000000"/>
          <w:sz w:val="28"/>
          <w:szCs w:val="28"/>
        </w:rPr>
        <w:t>еобходимости, вручную синхронизировать данные между различными серверами.</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Если данные копируются на сер</w:t>
      </w:r>
      <w:bookmarkStart w:id="699" w:name="OCRUncertain345"/>
      <w:r w:rsidRPr="00762CF3">
        <w:rPr>
          <w:rFonts w:ascii="Times New Roman" w:hAnsi="Times New Roman" w:cs="Times New Roman"/>
          <w:color w:val="000000"/>
          <w:sz w:val="28"/>
          <w:szCs w:val="28"/>
        </w:rPr>
        <w:t>в</w:t>
      </w:r>
      <w:bookmarkEnd w:id="699"/>
      <w:r w:rsidRPr="00762CF3">
        <w:rPr>
          <w:rFonts w:ascii="Times New Roman" w:hAnsi="Times New Roman" w:cs="Times New Roman"/>
          <w:color w:val="000000"/>
          <w:sz w:val="28"/>
          <w:szCs w:val="28"/>
        </w:rPr>
        <w:t>ер, где ранее они не хранились, перед загрузкой архив</w:t>
      </w:r>
      <w:bookmarkStart w:id="700" w:name="OCRUncertain346"/>
      <w:r w:rsidRPr="00762CF3">
        <w:rPr>
          <w:rFonts w:ascii="Times New Roman" w:hAnsi="Times New Roman" w:cs="Times New Roman"/>
          <w:color w:val="000000"/>
          <w:sz w:val="28"/>
          <w:szCs w:val="28"/>
        </w:rPr>
        <w:t>н</w:t>
      </w:r>
      <w:bookmarkEnd w:id="700"/>
      <w:r w:rsidRPr="00762CF3">
        <w:rPr>
          <w:rFonts w:ascii="Times New Roman" w:hAnsi="Times New Roman" w:cs="Times New Roman"/>
          <w:color w:val="000000"/>
          <w:sz w:val="28"/>
          <w:szCs w:val="28"/>
        </w:rPr>
        <w:t>ой копии необходимо создать устройство и соответствующую базу данных.</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p>
    <w:p w:rsidR="00762CF3" w:rsidRPr="00762CF3" w:rsidRDefault="00762CF3" w:rsidP="00AC2AC8">
      <w:pPr>
        <w:pStyle w:val="3"/>
        <w:tabs>
          <w:tab w:val="left" w:pos="0"/>
        </w:tabs>
        <w:ind w:firstLine="709"/>
      </w:pPr>
      <w:bookmarkStart w:id="701" w:name="_Toc413884638"/>
      <w:r w:rsidRPr="00762CF3">
        <w:t>2.2.2 Тиражирование данных на сменных носителях</w:t>
      </w:r>
      <w:bookmarkEnd w:id="701"/>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lang w:val="en-US"/>
        </w:rPr>
      </w:pPr>
      <w:r w:rsidRPr="00762CF3">
        <w:rPr>
          <w:rFonts w:ascii="Times New Roman" w:hAnsi="Times New Roman" w:cs="Times New Roman"/>
          <w:b/>
          <w:color w:val="000000"/>
          <w:sz w:val="28"/>
          <w:szCs w:val="28"/>
        </w:rPr>
        <w:t>Создание БД</w:t>
      </w:r>
      <w:r w:rsidRPr="00762CF3">
        <w:rPr>
          <w:rFonts w:ascii="Times New Roman" w:hAnsi="Times New Roman" w:cs="Times New Roman"/>
          <w:b/>
          <w:color w:val="000000"/>
          <w:sz w:val="28"/>
          <w:szCs w:val="28"/>
          <w:lang w:val="en-US"/>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База данных, предназначенная для дальнейшего распространения, должна быть создана на новом устройстве. Оно не должно использоваться никакими другими БД (чтобы гарантировать непрерывность пространства, занимаемого данными). Необходимо использовать, по крайней мере, три устройства: одно для системных таблиц, одно для журнала транзакций и одно (как минимум) для данных.</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Вы можете существенно облегчить процесс тиражирования, используя системную процедуру </w:t>
      </w:r>
      <w:r w:rsidRPr="00762CF3">
        <w:rPr>
          <w:rFonts w:ascii="Times New Roman" w:hAnsi="Times New Roman" w:cs="Times New Roman"/>
          <w:b/>
          <w:color w:val="000000"/>
          <w:sz w:val="28"/>
          <w:szCs w:val="28"/>
          <w:lang w:val="en-US"/>
        </w:rPr>
        <w:t>sp</w:t>
      </w:r>
      <w:r w:rsidRPr="00762CF3">
        <w:rPr>
          <w:rFonts w:ascii="Times New Roman" w:hAnsi="Times New Roman" w:cs="Times New Roman"/>
          <w:b/>
          <w:color w:val="000000"/>
          <w:sz w:val="28"/>
          <w:szCs w:val="28"/>
        </w:rPr>
        <w:t>_</w:t>
      </w:r>
      <w:r w:rsidRPr="00762CF3">
        <w:rPr>
          <w:rFonts w:ascii="Times New Roman" w:hAnsi="Times New Roman" w:cs="Times New Roman"/>
          <w:b/>
          <w:color w:val="000000"/>
          <w:sz w:val="28"/>
          <w:szCs w:val="28"/>
          <w:lang w:val="en-US"/>
        </w:rPr>
        <w:t>create</w:t>
      </w:r>
      <w:r w:rsidRPr="00762CF3">
        <w:rPr>
          <w:rFonts w:ascii="Times New Roman" w:hAnsi="Times New Roman" w:cs="Times New Roman"/>
          <w:b/>
          <w:color w:val="000000"/>
          <w:sz w:val="28"/>
          <w:szCs w:val="28"/>
        </w:rPr>
        <w:t>_</w:t>
      </w:r>
      <w:r w:rsidRPr="00762CF3">
        <w:rPr>
          <w:rFonts w:ascii="Times New Roman" w:hAnsi="Times New Roman" w:cs="Times New Roman"/>
          <w:b/>
          <w:color w:val="000000"/>
          <w:sz w:val="28"/>
          <w:szCs w:val="28"/>
          <w:lang w:val="en-US"/>
        </w:rPr>
        <w:t>removable</w:t>
      </w:r>
      <w:r w:rsidRPr="00762CF3">
        <w:rPr>
          <w:rFonts w:ascii="Times New Roman" w:hAnsi="Times New Roman" w:cs="Times New Roman"/>
          <w:color w:val="000000"/>
          <w:sz w:val="28"/>
          <w:szCs w:val="28"/>
        </w:rPr>
        <w:t>:</w:t>
      </w:r>
    </w:p>
    <w:p w:rsidR="00762CF3" w:rsidRPr="00762CF3" w:rsidRDefault="00762CF3" w:rsidP="00B54E0D">
      <w:pPr>
        <w:widowControl w:val="0"/>
        <w:tabs>
          <w:tab w:val="left" w:pos="0"/>
        </w:tabs>
        <w:spacing w:after="0" w:line="240" w:lineRule="auto"/>
        <w:ind w:firstLine="709"/>
        <w:jc w:val="both"/>
        <w:rPr>
          <w:rFonts w:ascii="Times New Roman" w:hAnsi="Times New Roman" w:cs="Times New Roman"/>
          <w:color w:val="000000"/>
          <w:sz w:val="28"/>
          <w:szCs w:val="28"/>
        </w:rPr>
      </w:pPr>
      <w:bookmarkStart w:id="702" w:name="OCRUncertain351"/>
      <w:r w:rsidRPr="00762CF3">
        <w:rPr>
          <w:rFonts w:ascii="Times New Roman" w:hAnsi="Times New Roman" w:cs="Times New Roman"/>
          <w:color w:val="000000"/>
          <w:sz w:val="28"/>
          <w:szCs w:val="28"/>
          <w:lang w:val="en-US"/>
        </w:rPr>
        <w:t>sp</w:t>
      </w:r>
      <w:bookmarkEnd w:id="702"/>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create</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removable</w:t>
      </w:r>
      <w:r w:rsidRPr="00762CF3">
        <w:rPr>
          <w:rFonts w:ascii="Times New Roman" w:hAnsi="Times New Roman" w:cs="Times New Roman"/>
          <w:color w:val="000000"/>
          <w:sz w:val="28"/>
          <w:szCs w:val="28"/>
        </w:rPr>
        <w:t xml:space="preserve"> &lt;Имя Б</w:t>
      </w:r>
      <w:bookmarkStart w:id="703" w:name="OCRUncertain352"/>
      <w:r w:rsidRPr="00762CF3">
        <w:rPr>
          <w:rFonts w:ascii="Times New Roman" w:hAnsi="Times New Roman" w:cs="Times New Roman"/>
          <w:color w:val="000000"/>
          <w:sz w:val="28"/>
          <w:szCs w:val="28"/>
        </w:rPr>
        <w:t>Д&gt;</w:t>
      </w:r>
      <w:bookmarkEnd w:id="703"/>
      <w:r w:rsidRPr="00762CF3">
        <w:rPr>
          <w:rFonts w:ascii="Times New Roman" w:hAnsi="Times New Roman" w:cs="Times New Roman"/>
          <w:color w:val="000000"/>
          <w:sz w:val="28"/>
          <w:szCs w:val="28"/>
        </w:rPr>
        <w:t>, &lt;Лог</w:t>
      </w:r>
      <w:bookmarkStart w:id="704" w:name="OCRUncertain353"/>
      <w:r w:rsidRPr="00762CF3">
        <w:rPr>
          <w:rFonts w:ascii="Times New Roman" w:hAnsi="Times New Roman" w:cs="Times New Roman"/>
          <w:color w:val="000000"/>
          <w:sz w:val="28"/>
          <w:szCs w:val="28"/>
        </w:rPr>
        <w:t>и</w:t>
      </w:r>
      <w:bookmarkEnd w:id="704"/>
      <w:r w:rsidRPr="00762CF3">
        <w:rPr>
          <w:rFonts w:ascii="Times New Roman" w:hAnsi="Times New Roman" w:cs="Times New Roman"/>
          <w:color w:val="000000"/>
          <w:sz w:val="28"/>
          <w:szCs w:val="28"/>
        </w:rPr>
        <w:t>чес</w:t>
      </w:r>
      <w:bookmarkStart w:id="705" w:name="OCRUncertain354"/>
      <w:r w:rsidRPr="00762CF3">
        <w:rPr>
          <w:rFonts w:ascii="Times New Roman" w:hAnsi="Times New Roman" w:cs="Times New Roman"/>
          <w:color w:val="000000"/>
          <w:sz w:val="28"/>
          <w:szCs w:val="28"/>
        </w:rPr>
        <w:t>к</w:t>
      </w:r>
      <w:bookmarkEnd w:id="705"/>
      <w:r w:rsidRPr="00762CF3">
        <w:rPr>
          <w:rFonts w:ascii="Times New Roman" w:hAnsi="Times New Roman" w:cs="Times New Roman"/>
          <w:color w:val="000000"/>
          <w:sz w:val="28"/>
          <w:szCs w:val="28"/>
        </w:rPr>
        <w:t>ое имя устройс</w:t>
      </w:r>
      <w:bookmarkStart w:id="706" w:name="OCRUncertain355"/>
      <w:r w:rsidRPr="00762CF3">
        <w:rPr>
          <w:rFonts w:ascii="Times New Roman" w:hAnsi="Times New Roman" w:cs="Times New Roman"/>
          <w:color w:val="000000"/>
          <w:sz w:val="28"/>
          <w:szCs w:val="28"/>
        </w:rPr>
        <w:t>т</w:t>
      </w:r>
      <w:bookmarkEnd w:id="706"/>
      <w:r w:rsidRPr="00762CF3">
        <w:rPr>
          <w:rFonts w:ascii="Times New Roman" w:hAnsi="Times New Roman" w:cs="Times New Roman"/>
          <w:color w:val="000000"/>
          <w:sz w:val="28"/>
          <w:szCs w:val="28"/>
        </w:rPr>
        <w:t>ва&gt;,</w:t>
      </w:r>
    </w:p>
    <w:p w:rsidR="00762CF3" w:rsidRPr="00762CF3" w:rsidRDefault="00762CF3" w:rsidP="00B54E0D">
      <w:pPr>
        <w:widowControl w:val="0"/>
        <w:tabs>
          <w:tab w:val="left" w:pos="0"/>
        </w:tabs>
        <w:spacing w:after="0" w:line="240" w:lineRule="auto"/>
        <w:ind w:left="851" w:firstLine="709"/>
        <w:jc w:val="both"/>
        <w:rPr>
          <w:rFonts w:ascii="Times New Roman" w:hAnsi="Times New Roman" w:cs="Times New Roman"/>
          <w:color w:val="000000"/>
          <w:sz w:val="28"/>
          <w:szCs w:val="28"/>
        </w:rPr>
      </w:pPr>
      <w:bookmarkStart w:id="707" w:name="OCRUncertain356"/>
      <w:r w:rsidRPr="00762CF3">
        <w:rPr>
          <w:rFonts w:ascii="Times New Roman" w:hAnsi="Times New Roman" w:cs="Times New Roman"/>
          <w:color w:val="000000"/>
          <w:sz w:val="28"/>
          <w:szCs w:val="28"/>
        </w:rPr>
        <w:t>&lt;Ф</w:t>
      </w:r>
      <w:bookmarkEnd w:id="707"/>
      <w:r w:rsidRPr="00762CF3">
        <w:rPr>
          <w:rFonts w:ascii="Times New Roman" w:hAnsi="Times New Roman" w:cs="Times New Roman"/>
          <w:color w:val="000000"/>
          <w:sz w:val="28"/>
          <w:szCs w:val="28"/>
        </w:rPr>
        <w:t xml:space="preserve">изическое имя устройства&gt;, </w:t>
      </w:r>
      <w:bookmarkStart w:id="708" w:name="OCRUncertain357"/>
      <w:r w:rsidRPr="00762CF3">
        <w:rPr>
          <w:rFonts w:ascii="Times New Roman" w:hAnsi="Times New Roman" w:cs="Times New Roman"/>
          <w:color w:val="000000"/>
          <w:sz w:val="28"/>
          <w:szCs w:val="28"/>
        </w:rPr>
        <w:t>&lt;</w:t>
      </w:r>
      <w:bookmarkEnd w:id="708"/>
      <w:r w:rsidRPr="00762CF3">
        <w:rPr>
          <w:rFonts w:ascii="Times New Roman" w:hAnsi="Times New Roman" w:cs="Times New Roman"/>
          <w:color w:val="000000"/>
          <w:sz w:val="28"/>
          <w:szCs w:val="28"/>
        </w:rPr>
        <w:t xml:space="preserve"> Размер устройства&gt;,</w:t>
      </w:r>
    </w:p>
    <w:p w:rsidR="00762CF3" w:rsidRPr="00762CF3" w:rsidRDefault="00762CF3" w:rsidP="00B54E0D">
      <w:pPr>
        <w:widowControl w:val="0"/>
        <w:tabs>
          <w:tab w:val="left" w:pos="0"/>
        </w:tabs>
        <w:spacing w:after="0" w:line="240" w:lineRule="auto"/>
        <w:ind w:left="851"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&lt;Логическое имя журнала тра</w:t>
      </w:r>
      <w:bookmarkStart w:id="709" w:name="OCRUncertain358"/>
      <w:r w:rsidRPr="00762CF3">
        <w:rPr>
          <w:rFonts w:ascii="Times New Roman" w:hAnsi="Times New Roman" w:cs="Times New Roman"/>
          <w:color w:val="000000"/>
          <w:sz w:val="28"/>
          <w:szCs w:val="28"/>
        </w:rPr>
        <w:t>н</w:t>
      </w:r>
      <w:bookmarkEnd w:id="709"/>
      <w:r w:rsidRPr="00762CF3">
        <w:rPr>
          <w:rFonts w:ascii="Times New Roman" w:hAnsi="Times New Roman" w:cs="Times New Roman"/>
          <w:color w:val="000000"/>
          <w:sz w:val="28"/>
          <w:szCs w:val="28"/>
        </w:rPr>
        <w:t>закций&gt;, «</w:t>
      </w:r>
      <w:bookmarkStart w:id="710" w:name="OCRUncertain359"/>
      <w:r w:rsidRPr="00762CF3">
        <w:rPr>
          <w:rFonts w:ascii="Times New Roman" w:hAnsi="Times New Roman" w:cs="Times New Roman"/>
          <w:color w:val="000000"/>
          <w:sz w:val="28"/>
          <w:szCs w:val="28"/>
        </w:rPr>
        <w:t>Ф</w:t>
      </w:r>
      <w:bookmarkEnd w:id="710"/>
      <w:r w:rsidRPr="00762CF3">
        <w:rPr>
          <w:rFonts w:ascii="Times New Roman" w:hAnsi="Times New Roman" w:cs="Times New Roman"/>
          <w:color w:val="000000"/>
          <w:sz w:val="28"/>
          <w:szCs w:val="28"/>
        </w:rPr>
        <w:t>изическое имя журнала транзакций&gt;, &lt;Раз</w:t>
      </w:r>
      <w:bookmarkStart w:id="711" w:name="OCRUncertain360"/>
      <w:r w:rsidRPr="00762CF3">
        <w:rPr>
          <w:rFonts w:ascii="Times New Roman" w:hAnsi="Times New Roman" w:cs="Times New Roman"/>
          <w:color w:val="000000"/>
          <w:sz w:val="28"/>
          <w:szCs w:val="28"/>
        </w:rPr>
        <w:t>м</w:t>
      </w:r>
      <w:bookmarkEnd w:id="711"/>
      <w:r w:rsidRPr="00762CF3">
        <w:rPr>
          <w:rFonts w:ascii="Times New Roman" w:hAnsi="Times New Roman" w:cs="Times New Roman"/>
          <w:color w:val="000000"/>
          <w:sz w:val="28"/>
          <w:szCs w:val="28"/>
        </w:rPr>
        <w:t xml:space="preserve">ер журнала транзакций&gt;, &lt;Логическое имя устройства для </w:t>
      </w:r>
      <w:bookmarkStart w:id="712" w:name="OCRUncertain361"/>
      <w:r w:rsidRPr="00762CF3">
        <w:rPr>
          <w:rFonts w:ascii="Times New Roman" w:hAnsi="Times New Roman" w:cs="Times New Roman"/>
          <w:color w:val="000000"/>
          <w:sz w:val="28"/>
          <w:szCs w:val="28"/>
        </w:rPr>
        <w:t>д</w:t>
      </w:r>
      <w:bookmarkEnd w:id="712"/>
      <w:r w:rsidRPr="00762CF3">
        <w:rPr>
          <w:rFonts w:ascii="Times New Roman" w:hAnsi="Times New Roman" w:cs="Times New Roman"/>
          <w:color w:val="000000"/>
          <w:sz w:val="28"/>
          <w:szCs w:val="28"/>
        </w:rPr>
        <w:t>анн</w:t>
      </w:r>
      <w:bookmarkStart w:id="713" w:name="OCRUncertain362"/>
      <w:r w:rsidRPr="00762CF3">
        <w:rPr>
          <w:rFonts w:ascii="Times New Roman" w:hAnsi="Times New Roman" w:cs="Times New Roman"/>
          <w:color w:val="000000"/>
          <w:sz w:val="28"/>
          <w:szCs w:val="28"/>
        </w:rPr>
        <w:t>ы</w:t>
      </w:r>
      <w:bookmarkEnd w:id="713"/>
      <w:r w:rsidRPr="00762CF3">
        <w:rPr>
          <w:rFonts w:ascii="Times New Roman" w:hAnsi="Times New Roman" w:cs="Times New Roman"/>
          <w:color w:val="000000"/>
          <w:sz w:val="28"/>
          <w:szCs w:val="28"/>
        </w:rPr>
        <w:t xml:space="preserve">х_1&gt;, </w:t>
      </w:r>
      <w:bookmarkStart w:id="714" w:name="OCRUncertain363"/>
      <w:r w:rsidRPr="00762CF3">
        <w:rPr>
          <w:rFonts w:ascii="Times New Roman" w:hAnsi="Times New Roman" w:cs="Times New Roman"/>
          <w:color w:val="000000"/>
          <w:sz w:val="28"/>
          <w:szCs w:val="28"/>
        </w:rPr>
        <w:t>&lt;Ф</w:t>
      </w:r>
      <w:bookmarkEnd w:id="714"/>
      <w:r w:rsidRPr="00762CF3">
        <w:rPr>
          <w:rFonts w:ascii="Times New Roman" w:hAnsi="Times New Roman" w:cs="Times New Roman"/>
          <w:color w:val="000000"/>
          <w:sz w:val="28"/>
          <w:szCs w:val="28"/>
        </w:rPr>
        <w:t>изическое имя устройства для данн</w:t>
      </w:r>
      <w:bookmarkStart w:id="715" w:name="OCRUncertain364"/>
      <w:r w:rsidRPr="00762CF3">
        <w:rPr>
          <w:rFonts w:ascii="Times New Roman" w:hAnsi="Times New Roman" w:cs="Times New Roman"/>
          <w:color w:val="000000"/>
          <w:sz w:val="28"/>
          <w:szCs w:val="28"/>
        </w:rPr>
        <w:t>ы</w:t>
      </w:r>
      <w:bookmarkEnd w:id="715"/>
      <w:r w:rsidRPr="00762CF3">
        <w:rPr>
          <w:rFonts w:ascii="Times New Roman" w:hAnsi="Times New Roman" w:cs="Times New Roman"/>
          <w:color w:val="000000"/>
          <w:sz w:val="28"/>
          <w:szCs w:val="28"/>
        </w:rPr>
        <w:t>х_</w:t>
      </w:r>
      <w:bookmarkStart w:id="716" w:name="OCRUncertain365"/>
      <w:r w:rsidRPr="00762CF3">
        <w:rPr>
          <w:rFonts w:ascii="Times New Roman" w:hAnsi="Times New Roman" w:cs="Times New Roman"/>
          <w:color w:val="000000"/>
          <w:sz w:val="28"/>
          <w:szCs w:val="28"/>
        </w:rPr>
        <w:t>1</w:t>
      </w:r>
      <w:bookmarkEnd w:id="716"/>
      <w:r w:rsidRPr="00762CF3">
        <w:rPr>
          <w:rFonts w:ascii="Times New Roman" w:hAnsi="Times New Roman" w:cs="Times New Roman"/>
          <w:color w:val="000000"/>
          <w:sz w:val="28"/>
          <w:szCs w:val="28"/>
        </w:rPr>
        <w:t xml:space="preserve">&gt;, &lt;Размер устройства для данных_1&gt; </w:t>
      </w:r>
      <w:bookmarkStart w:id="717" w:name="OCRUncertain366"/>
      <w:r w:rsidRPr="00762CF3">
        <w:rPr>
          <w:rFonts w:ascii="Times New Roman" w:hAnsi="Times New Roman" w:cs="Times New Roman"/>
          <w:color w:val="000000"/>
          <w:sz w:val="28"/>
          <w:szCs w:val="28"/>
        </w:rPr>
        <w:t>[...</w:t>
      </w:r>
      <w:bookmarkEnd w:id="717"/>
      <w:r w:rsidRPr="00762CF3">
        <w:rPr>
          <w:rFonts w:ascii="Times New Roman" w:hAnsi="Times New Roman" w:cs="Times New Roman"/>
          <w:color w:val="000000"/>
          <w:sz w:val="28"/>
          <w:szCs w:val="28"/>
        </w:rPr>
        <w:t xml:space="preserve"> </w:t>
      </w:r>
      <w:bookmarkStart w:id="718" w:name="OCRUncertain367"/>
      <w:r w:rsidRPr="00762CF3">
        <w:rPr>
          <w:rFonts w:ascii="Times New Roman" w:hAnsi="Times New Roman" w:cs="Times New Roman"/>
          <w:color w:val="000000"/>
          <w:sz w:val="28"/>
          <w:szCs w:val="28"/>
        </w:rPr>
        <w:t>,</w:t>
      </w:r>
      <w:bookmarkEnd w:id="718"/>
      <w:r w:rsidRPr="00762CF3">
        <w:rPr>
          <w:rFonts w:ascii="Times New Roman" w:hAnsi="Times New Roman" w:cs="Times New Roman"/>
          <w:color w:val="000000"/>
          <w:sz w:val="28"/>
          <w:szCs w:val="28"/>
        </w:rPr>
        <w:t xml:space="preserve"> &lt;Логическое имя устройства для данн</w:t>
      </w:r>
      <w:bookmarkStart w:id="719" w:name="OCRUncertain368"/>
      <w:r w:rsidRPr="00762CF3">
        <w:rPr>
          <w:rFonts w:ascii="Times New Roman" w:hAnsi="Times New Roman" w:cs="Times New Roman"/>
          <w:color w:val="000000"/>
          <w:sz w:val="28"/>
          <w:szCs w:val="28"/>
        </w:rPr>
        <w:t>ы</w:t>
      </w:r>
      <w:bookmarkEnd w:id="719"/>
      <w:r w:rsidRPr="00762CF3">
        <w:rPr>
          <w:rFonts w:ascii="Times New Roman" w:hAnsi="Times New Roman" w:cs="Times New Roman"/>
          <w:color w:val="000000"/>
          <w:sz w:val="28"/>
          <w:szCs w:val="28"/>
        </w:rPr>
        <w:t xml:space="preserve">х_16&gt;, </w:t>
      </w:r>
      <w:bookmarkStart w:id="720" w:name="OCRUncertain369"/>
      <w:r w:rsidRPr="00762CF3">
        <w:rPr>
          <w:rFonts w:ascii="Times New Roman" w:hAnsi="Times New Roman" w:cs="Times New Roman"/>
          <w:color w:val="000000"/>
          <w:sz w:val="28"/>
          <w:szCs w:val="28"/>
        </w:rPr>
        <w:t>&lt;Ф</w:t>
      </w:r>
      <w:bookmarkEnd w:id="720"/>
      <w:r w:rsidRPr="00762CF3">
        <w:rPr>
          <w:rFonts w:ascii="Times New Roman" w:hAnsi="Times New Roman" w:cs="Times New Roman"/>
          <w:color w:val="000000"/>
          <w:sz w:val="28"/>
          <w:szCs w:val="28"/>
        </w:rPr>
        <w:t>изическое имя устройства для данных_16&gt;, &lt;Размер устройства для данных_16&gt;]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запуска этой процедуры необходимо иметь права системного администратора.</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AC2AC8"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Подготовка БД</w:t>
      </w:r>
      <w:r w:rsidRPr="00AC2AC8">
        <w:rPr>
          <w:rFonts w:ascii="Times New Roman" w:hAnsi="Times New Roman" w:cs="Times New Roman"/>
          <w:b/>
          <w:color w:val="000000"/>
          <w:sz w:val="28"/>
          <w:szCs w:val="28"/>
        </w:rPr>
        <w:t>.</w:t>
      </w:r>
    </w:p>
    <w:p w:rsidR="00762CF3" w:rsidRPr="00762CF3" w:rsidRDefault="00762CF3" w:rsidP="00762CF3">
      <w:pPr>
        <w:widowControl w:val="0"/>
        <w:tabs>
          <w:tab w:val="left" w:pos="0"/>
        </w:tabs>
        <w:spacing w:after="0" w:line="240" w:lineRule="auto"/>
        <w:ind w:left="40" w:right="40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Перед записью БД на сменный носитель необходимо убедиться в том, что: </w:t>
      </w:r>
      <w:bookmarkStart w:id="721" w:name="OCRUncertain317"/>
    </w:p>
    <w:bookmarkEnd w:id="721"/>
    <w:p w:rsidR="00762CF3" w:rsidRPr="00462580" w:rsidRDefault="00762CF3" w:rsidP="00AC2AC8">
      <w:pPr>
        <w:pStyle w:val="ab"/>
        <w:widowControl w:val="0"/>
        <w:numPr>
          <w:ilvl w:val="1"/>
          <w:numId w:val="70"/>
        </w:numPr>
        <w:tabs>
          <w:tab w:val="left" w:pos="0"/>
          <w:tab w:val="left" w:pos="993"/>
        </w:tabs>
        <w:spacing w:after="0" w:line="240" w:lineRule="auto"/>
        <w:ind w:left="0" w:right="40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в БД отсутствуют пользовательские объекты;</w:t>
      </w:r>
    </w:p>
    <w:p w:rsidR="00762CF3" w:rsidRPr="00462580" w:rsidRDefault="00762CF3" w:rsidP="00AC2AC8">
      <w:pPr>
        <w:pStyle w:val="ab"/>
        <w:widowControl w:val="0"/>
        <w:numPr>
          <w:ilvl w:val="1"/>
          <w:numId w:val="70"/>
        </w:numPr>
        <w:tabs>
          <w:tab w:val="left" w:pos="0"/>
          <w:tab w:val="left" w:pos="993"/>
        </w:tabs>
        <w:spacing w:after="0" w:line="240" w:lineRule="auto"/>
        <w:ind w:left="0" w:right="40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запрещены разрешения для поль</w:t>
      </w:r>
      <w:bookmarkStart w:id="722" w:name="OCRUncertain319"/>
      <w:r w:rsidRPr="00462580">
        <w:rPr>
          <w:rFonts w:ascii="Times New Roman" w:hAnsi="Times New Roman" w:cs="Times New Roman"/>
          <w:color w:val="000000"/>
          <w:sz w:val="28"/>
          <w:szCs w:val="28"/>
        </w:rPr>
        <w:t>зователей;</w:t>
      </w:r>
    </w:p>
    <w:bookmarkEnd w:id="722"/>
    <w:p w:rsidR="00762CF3" w:rsidRPr="00462580" w:rsidRDefault="00762CF3" w:rsidP="00AC2AC8">
      <w:pPr>
        <w:pStyle w:val="ab"/>
        <w:widowControl w:val="0"/>
        <w:numPr>
          <w:ilvl w:val="1"/>
          <w:numId w:val="70"/>
        </w:numPr>
        <w:tabs>
          <w:tab w:val="left" w:pos="0"/>
          <w:tab w:val="left" w:pos="993"/>
        </w:tabs>
        <w:spacing w:after="0" w:line="240" w:lineRule="auto"/>
        <w:ind w:left="0" w:right="40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системный администратор является владельцем БД и всех ее объектов;</w:t>
      </w:r>
    </w:p>
    <w:p w:rsidR="00762CF3" w:rsidRPr="00462580" w:rsidRDefault="00762CF3" w:rsidP="00AC2AC8">
      <w:pPr>
        <w:pStyle w:val="ab"/>
        <w:widowControl w:val="0"/>
        <w:numPr>
          <w:ilvl w:val="1"/>
          <w:numId w:val="70"/>
        </w:numPr>
        <w:tabs>
          <w:tab w:val="left" w:pos="0"/>
          <w:tab w:val="left" w:pos="993"/>
        </w:tabs>
        <w:spacing w:after="0" w:line="240" w:lineRule="auto"/>
        <w:ind w:left="0" w:right="400" w:firstLine="709"/>
        <w:jc w:val="both"/>
        <w:rPr>
          <w:rFonts w:ascii="Times New Roman" w:hAnsi="Times New Roman" w:cs="Times New Roman"/>
          <w:color w:val="000000"/>
          <w:sz w:val="28"/>
          <w:szCs w:val="28"/>
        </w:rPr>
      </w:pPr>
      <w:r w:rsidRPr="00462580">
        <w:rPr>
          <w:rFonts w:ascii="Times New Roman" w:hAnsi="Times New Roman" w:cs="Times New Roman"/>
          <w:color w:val="000000"/>
          <w:sz w:val="28"/>
          <w:szCs w:val="28"/>
        </w:rPr>
        <w:t xml:space="preserve">все фрагменты устройства непрерывно размещаются на диске. </w:t>
      </w:r>
    </w:p>
    <w:p w:rsidR="00762CF3" w:rsidRPr="00762CF3" w:rsidRDefault="00762CF3" w:rsidP="00762CF3">
      <w:pPr>
        <w:widowControl w:val="0"/>
        <w:tabs>
          <w:tab w:val="left" w:pos="0"/>
        </w:tabs>
        <w:spacing w:after="0" w:line="240" w:lineRule="auto"/>
        <w:ind w:left="40" w:right="40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Для выполнения такой проверки используйте системную процедуру:</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lang w:val="en-US"/>
        </w:rPr>
        <w:t>sp certif</w:t>
      </w:r>
      <w:bookmarkStart w:id="723" w:name="OCRUncertain321"/>
      <w:r w:rsidRPr="00762CF3">
        <w:rPr>
          <w:rFonts w:ascii="Times New Roman" w:hAnsi="Times New Roman" w:cs="Times New Roman"/>
          <w:color w:val="000000"/>
          <w:sz w:val="28"/>
          <w:szCs w:val="28"/>
          <w:lang w:val="en-US"/>
        </w:rPr>
        <w:t>y</w:t>
      </w:r>
      <w:bookmarkEnd w:id="723"/>
      <w:r w:rsidRPr="00762CF3">
        <w:rPr>
          <w:rFonts w:ascii="Times New Roman" w:hAnsi="Times New Roman" w:cs="Times New Roman"/>
          <w:color w:val="000000"/>
          <w:sz w:val="28"/>
          <w:szCs w:val="28"/>
          <w:lang w:val="en-US"/>
        </w:rPr>
        <w:t>_re</w:t>
      </w:r>
      <w:bookmarkStart w:id="724" w:name="OCRUncertain322"/>
      <w:r w:rsidRPr="00762CF3">
        <w:rPr>
          <w:rFonts w:ascii="Times New Roman" w:hAnsi="Times New Roman" w:cs="Times New Roman"/>
          <w:color w:val="000000"/>
          <w:sz w:val="28"/>
          <w:szCs w:val="28"/>
          <w:lang w:val="en-US"/>
        </w:rPr>
        <w:t>m</w:t>
      </w:r>
      <w:bookmarkEnd w:id="724"/>
      <w:r w:rsidRPr="00762CF3">
        <w:rPr>
          <w:rFonts w:ascii="Times New Roman" w:hAnsi="Times New Roman" w:cs="Times New Roman"/>
          <w:color w:val="000000"/>
          <w:sz w:val="28"/>
          <w:szCs w:val="28"/>
          <w:lang w:val="en-US"/>
        </w:rPr>
        <w:t xml:space="preserve">ovabie </w:t>
      </w:r>
      <w:r w:rsidRPr="00762CF3">
        <w:rPr>
          <w:rFonts w:ascii="Times New Roman" w:hAnsi="Times New Roman" w:cs="Times New Roman"/>
          <w:i/>
          <w:color w:val="000000"/>
          <w:sz w:val="28"/>
          <w:szCs w:val="28"/>
          <w:lang w:val="en-US"/>
        </w:rPr>
        <w:t>&lt;</w:t>
      </w:r>
      <w:r w:rsidRPr="00762CF3">
        <w:rPr>
          <w:rFonts w:ascii="Times New Roman" w:hAnsi="Times New Roman" w:cs="Times New Roman"/>
          <w:color w:val="000000"/>
          <w:sz w:val="28"/>
          <w:szCs w:val="28"/>
          <w:lang w:val="en-US"/>
        </w:rPr>
        <w:t xml:space="preserve">Имя БД&gt; </w:t>
      </w:r>
      <w:bookmarkStart w:id="725" w:name="OCRUncertain323"/>
      <w:r w:rsidRPr="00762CF3">
        <w:rPr>
          <w:rFonts w:ascii="Times New Roman" w:hAnsi="Times New Roman" w:cs="Times New Roman"/>
          <w:color w:val="000000"/>
          <w:sz w:val="28"/>
          <w:szCs w:val="28"/>
          <w:lang w:val="en-US"/>
        </w:rPr>
        <w:t>[,</w:t>
      </w:r>
      <w:bookmarkEnd w:id="725"/>
      <w:r w:rsidRPr="00762CF3">
        <w:rPr>
          <w:rFonts w:ascii="Times New Roman" w:hAnsi="Times New Roman" w:cs="Times New Roman"/>
          <w:color w:val="000000"/>
          <w:sz w:val="28"/>
          <w:szCs w:val="28"/>
          <w:lang w:val="en-US"/>
        </w:rPr>
        <w:t xml:space="preserve"> AUTO]</w:t>
      </w:r>
    </w:p>
    <w:p w:rsidR="00762CF3" w:rsidRPr="00762CF3" w:rsidRDefault="00762CF3" w:rsidP="00762CF3">
      <w:pPr>
        <w:pStyle w:val="210"/>
        <w:tabs>
          <w:tab w:val="left" w:pos="0"/>
        </w:tabs>
        <w:ind w:firstLine="709"/>
        <w:rPr>
          <w:color w:val="000000"/>
          <w:szCs w:val="28"/>
        </w:rPr>
      </w:pPr>
      <w:r w:rsidRPr="00762CF3">
        <w:rPr>
          <w:color w:val="000000"/>
          <w:szCs w:val="28"/>
        </w:rPr>
        <w:t>Эта процедура также очищает журнал транзакций, удаляет устройство для него и переводит БД в режим, недоступный для пользователей.</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Процедура возвращает информацию, которая записывается в текстовый файл, имя которого формируется в соответствии со следующим шаблоном:</w:t>
      </w:r>
    </w:p>
    <w:p w:rsidR="00762CF3" w:rsidRPr="00AC2AC8" w:rsidRDefault="00762CF3" w:rsidP="00762CF3">
      <w:pPr>
        <w:widowControl w:val="0"/>
        <w:tabs>
          <w:tab w:val="left" w:pos="0"/>
        </w:tabs>
        <w:spacing w:after="0" w:line="240" w:lineRule="auto"/>
        <w:ind w:left="20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lang w:val="en-US"/>
        </w:rPr>
        <w:t>Certif</w:t>
      </w:r>
      <w:bookmarkStart w:id="726" w:name="OCRUncertain324"/>
      <w:r w:rsidRPr="00762CF3">
        <w:rPr>
          <w:rFonts w:ascii="Times New Roman" w:hAnsi="Times New Roman" w:cs="Times New Roman"/>
          <w:color w:val="000000"/>
          <w:sz w:val="28"/>
          <w:szCs w:val="28"/>
          <w:lang w:val="en-US"/>
        </w:rPr>
        <w:t>y</w:t>
      </w:r>
      <w:bookmarkEnd w:id="726"/>
      <w:r w:rsidRPr="00762CF3">
        <w:rPr>
          <w:rFonts w:ascii="Times New Roman" w:hAnsi="Times New Roman" w:cs="Times New Roman"/>
          <w:color w:val="000000"/>
          <w:sz w:val="28"/>
          <w:szCs w:val="28"/>
          <w:lang w:val="en-US"/>
        </w:rPr>
        <w:t>R</w:t>
      </w:r>
      <w:r w:rsidRPr="00762CF3">
        <w:rPr>
          <w:rFonts w:ascii="Times New Roman" w:hAnsi="Times New Roman" w:cs="Times New Roman"/>
          <w:color w:val="000000"/>
          <w:sz w:val="28"/>
          <w:szCs w:val="28"/>
        </w:rPr>
        <w:t>_&lt;Имя БД&gt;.</w:t>
      </w:r>
      <w:r w:rsidRPr="00762CF3">
        <w:rPr>
          <w:rFonts w:ascii="Times New Roman" w:hAnsi="Times New Roman" w:cs="Times New Roman"/>
          <w:color w:val="000000"/>
          <w:sz w:val="28"/>
          <w:szCs w:val="28"/>
          <w:lang w:val="en-US"/>
        </w:rPr>
        <w:t>txt</w:t>
      </w:r>
    </w:p>
    <w:p w:rsidR="00762CF3" w:rsidRPr="00AC2AC8"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b/>
          <w:color w:val="000000"/>
          <w:sz w:val="28"/>
          <w:szCs w:val="28"/>
        </w:rPr>
      </w:pPr>
      <w:r w:rsidRPr="00762CF3">
        <w:rPr>
          <w:rFonts w:ascii="Times New Roman" w:hAnsi="Times New Roman" w:cs="Times New Roman"/>
          <w:b/>
          <w:color w:val="000000"/>
          <w:sz w:val="28"/>
          <w:szCs w:val="28"/>
        </w:rPr>
        <w:t>Размещение БД.</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После проверки БД создайте её мастер-копию и скопируйте на сменный носитель. Мастер-копия должна содержать устройство, на котором размещены системные таблицы, и устройства, на которых размещены данные. Проверьте мастер-копию на соответствие оригиналу, используя данные, возвращаемые системной процедурой </w:t>
      </w:r>
      <w:r w:rsidRPr="00762CF3">
        <w:rPr>
          <w:rFonts w:ascii="Times New Roman" w:hAnsi="Times New Roman" w:cs="Times New Roman"/>
          <w:b/>
          <w:color w:val="000000"/>
          <w:sz w:val="28"/>
          <w:szCs w:val="28"/>
          <w:lang w:val="en-US"/>
        </w:rPr>
        <w:t>sp</w:t>
      </w:r>
      <w:r w:rsidRPr="00762CF3">
        <w:rPr>
          <w:rFonts w:ascii="Times New Roman" w:hAnsi="Times New Roman" w:cs="Times New Roman"/>
          <w:b/>
          <w:color w:val="000000"/>
          <w:sz w:val="28"/>
          <w:szCs w:val="28"/>
        </w:rPr>
        <w:t>_</w:t>
      </w:r>
      <w:r w:rsidRPr="00762CF3">
        <w:rPr>
          <w:rFonts w:ascii="Times New Roman" w:hAnsi="Times New Roman" w:cs="Times New Roman"/>
          <w:b/>
          <w:color w:val="000000"/>
          <w:sz w:val="28"/>
          <w:szCs w:val="28"/>
          <w:lang w:val="en-US"/>
        </w:rPr>
        <w:t>certify</w:t>
      </w:r>
      <w:r w:rsidRPr="00762CF3">
        <w:rPr>
          <w:rFonts w:ascii="Times New Roman" w:hAnsi="Times New Roman" w:cs="Times New Roman"/>
          <w:b/>
          <w:color w:val="000000"/>
          <w:sz w:val="28"/>
          <w:szCs w:val="28"/>
        </w:rPr>
        <w:t>_</w:t>
      </w:r>
      <w:r w:rsidRPr="00762CF3">
        <w:rPr>
          <w:rFonts w:ascii="Times New Roman" w:hAnsi="Times New Roman" w:cs="Times New Roman"/>
          <w:b/>
          <w:color w:val="000000"/>
          <w:sz w:val="28"/>
          <w:szCs w:val="28"/>
          <w:lang w:val="en-US"/>
        </w:rPr>
        <w:t>removable</w:t>
      </w:r>
      <w:r w:rsidRPr="00762CF3">
        <w:rPr>
          <w:rFonts w:ascii="Times New Roman" w:hAnsi="Times New Roman" w:cs="Times New Roman"/>
          <w:color w:val="000000"/>
          <w:sz w:val="28"/>
          <w:szCs w:val="28"/>
        </w:rPr>
        <w:t>.</w:t>
      </w:r>
    </w:p>
    <w:p w:rsidR="00762CF3" w:rsidRPr="00762CF3" w:rsidRDefault="00762CF3" w:rsidP="00762CF3">
      <w:pPr>
        <w:widowControl w:val="0"/>
        <w:tabs>
          <w:tab w:val="left" w:pos="0"/>
        </w:tabs>
        <w:spacing w:after="0" w:line="240" w:lineRule="auto"/>
        <w:ind w:firstLine="709"/>
        <w:jc w:val="both"/>
        <w:rPr>
          <w:rFonts w:ascii="Times New Roman" w:hAnsi="Times New Roman" w:cs="Times New Roman"/>
          <w:color w:val="000000"/>
          <w:sz w:val="28"/>
          <w:szCs w:val="28"/>
        </w:rPr>
      </w:pPr>
    </w:p>
    <w:p w:rsidR="00762CF3" w:rsidRDefault="00762CF3" w:rsidP="00AC2AC8">
      <w:pPr>
        <w:pStyle w:val="2"/>
        <w:keepLines w:val="0"/>
        <w:numPr>
          <w:ilvl w:val="1"/>
          <w:numId w:val="38"/>
        </w:numPr>
        <w:tabs>
          <w:tab w:val="left" w:pos="0"/>
        </w:tabs>
        <w:suppressAutoHyphens/>
        <w:spacing w:before="0" w:line="240" w:lineRule="auto"/>
        <w:ind w:firstLine="709"/>
        <w:rPr>
          <w:rFonts w:ascii="Times New Roman" w:hAnsi="Times New Roman" w:cs="Times New Roman"/>
          <w:color w:val="000000"/>
          <w:sz w:val="28"/>
          <w:szCs w:val="28"/>
        </w:rPr>
      </w:pPr>
      <w:bookmarkStart w:id="727" w:name="_Toc413884639"/>
      <w:r w:rsidRPr="00762CF3">
        <w:rPr>
          <w:rFonts w:ascii="Times New Roman" w:hAnsi="Times New Roman" w:cs="Times New Roman"/>
          <w:color w:val="000000"/>
          <w:sz w:val="28"/>
          <w:szCs w:val="28"/>
        </w:rPr>
        <w:t>3 Контрольные вопросы</w:t>
      </w:r>
      <w:bookmarkEnd w:id="727"/>
    </w:p>
    <w:p w:rsidR="00B54E0D" w:rsidRPr="00B54E0D" w:rsidRDefault="00B54E0D" w:rsidP="00B54E0D">
      <w:pPr>
        <w:pStyle w:val="ab"/>
        <w:numPr>
          <w:ilvl w:val="0"/>
          <w:numId w:val="38"/>
        </w:numPr>
        <w:tabs>
          <w:tab w:val="left" w:pos="0"/>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Выполнить восстановление данных, копирование данных и создать </w:t>
      </w:r>
      <w:r w:rsidRPr="00B54E0D">
        <w:rPr>
          <w:rFonts w:ascii="Times New Roman" w:hAnsi="Times New Roman" w:cs="Times New Roman"/>
          <w:color w:val="000000"/>
          <w:sz w:val="28"/>
          <w:szCs w:val="28"/>
        </w:rPr>
        <w:t>тиражн</w:t>
      </w:r>
      <w:r>
        <w:rPr>
          <w:rFonts w:ascii="Times New Roman" w:hAnsi="Times New Roman" w:cs="Times New Roman"/>
          <w:color w:val="000000"/>
          <w:sz w:val="28"/>
          <w:szCs w:val="28"/>
        </w:rPr>
        <w:t>ую</w:t>
      </w:r>
      <w:r w:rsidRPr="00B54E0D">
        <w:rPr>
          <w:rFonts w:ascii="Times New Roman" w:hAnsi="Times New Roman" w:cs="Times New Roman"/>
          <w:color w:val="000000"/>
          <w:sz w:val="28"/>
          <w:szCs w:val="28"/>
        </w:rPr>
        <w:t xml:space="preserve"> копи</w:t>
      </w:r>
      <w:r>
        <w:rPr>
          <w:rFonts w:ascii="Times New Roman" w:hAnsi="Times New Roman" w:cs="Times New Roman"/>
          <w:color w:val="000000"/>
          <w:sz w:val="28"/>
          <w:szCs w:val="28"/>
        </w:rPr>
        <w:t>ю</w:t>
      </w:r>
      <w:r w:rsidRPr="00B54E0D">
        <w:rPr>
          <w:rFonts w:ascii="Times New Roman" w:hAnsi="Times New Roman" w:cs="Times New Roman"/>
          <w:color w:val="000000"/>
          <w:sz w:val="28"/>
          <w:szCs w:val="28"/>
        </w:rPr>
        <w:t xml:space="preserve"> БД.</w:t>
      </w:r>
    </w:p>
    <w:p w:rsidR="00B54E0D" w:rsidRPr="00B54E0D" w:rsidRDefault="00B54E0D" w:rsidP="00B54E0D"/>
    <w:p w:rsidR="00B54E0D" w:rsidRPr="00B54E0D" w:rsidRDefault="00B54E0D" w:rsidP="00B54E0D">
      <w:pPr>
        <w:spacing w:after="0" w:line="240" w:lineRule="auto"/>
        <w:ind w:firstLine="709"/>
        <w:rPr>
          <w:rFonts w:ascii="Times New Roman" w:hAnsi="Times New Roman" w:cs="Times New Roman"/>
          <w:b/>
          <w:sz w:val="28"/>
          <w:szCs w:val="28"/>
        </w:rPr>
      </w:pPr>
      <w:r w:rsidRPr="00B54E0D">
        <w:rPr>
          <w:rFonts w:ascii="Times New Roman" w:hAnsi="Times New Roman" w:cs="Times New Roman"/>
          <w:b/>
          <w:sz w:val="28"/>
          <w:szCs w:val="28"/>
        </w:rPr>
        <w:t>4 Контрольные вопросы</w:t>
      </w:r>
    </w:p>
    <w:p w:rsidR="00762CF3" w:rsidRPr="00762CF3" w:rsidRDefault="00762CF3" w:rsidP="00B54E0D">
      <w:pPr>
        <w:numPr>
          <w:ilvl w:val="0"/>
          <w:numId w:val="71"/>
        </w:numPr>
        <w:tabs>
          <w:tab w:val="clear" w:pos="907"/>
          <w:tab w:val="left" w:pos="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Что подразумевает под собой восстановление данных, для чего применяется?</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Что необходимо учитывать при восстановлении данных из журнала транзакций?</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Перечислить основные методы восстановления данных, пояснить каждый из них.</w:t>
      </w:r>
    </w:p>
    <w:p w:rsidR="00762CF3" w:rsidRPr="00762CF3" w:rsidRDefault="003049D1"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762CF3" w:rsidRPr="00762CF3">
        <w:rPr>
          <w:rFonts w:ascii="Times New Roman" w:hAnsi="Times New Roman" w:cs="Times New Roman"/>
          <w:color w:val="000000"/>
          <w:sz w:val="28"/>
          <w:szCs w:val="28"/>
        </w:rPr>
        <w:t>акие действия совершаются при автоматическом восстановлении?</w:t>
      </w:r>
    </w:p>
    <w:p w:rsidR="00762CF3" w:rsidRPr="00762CF3" w:rsidRDefault="003049D1"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762CF3" w:rsidRPr="00762CF3">
        <w:rPr>
          <w:rFonts w:ascii="Times New Roman" w:hAnsi="Times New Roman" w:cs="Times New Roman"/>
          <w:color w:val="000000"/>
          <w:sz w:val="28"/>
          <w:szCs w:val="28"/>
        </w:rPr>
        <w:t>акие действия совершаются при вынужденном восстановлении?</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Какие действия необходимо совершить для восстановления БД?</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lang w:val="en-US"/>
        </w:rPr>
      </w:pPr>
      <w:r w:rsidRPr="00762CF3">
        <w:rPr>
          <w:rFonts w:ascii="Times New Roman" w:hAnsi="Times New Roman" w:cs="Times New Roman"/>
          <w:color w:val="000000"/>
          <w:sz w:val="28"/>
          <w:szCs w:val="28"/>
        </w:rPr>
        <w:t>Пояснить</w:t>
      </w:r>
      <w:r w:rsidRPr="00762CF3">
        <w:rPr>
          <w:rFonts w:ascii="Times New Roman" w:hAnsi="Times New Roman" w:cs="Times New Roman"/>
          <w:color w:val="000000"/>
          <w:sz w:val="28"/>
          <w:szCs w:val="28"/>
          <w:lang w:val="en-US"/>
        </w:rPr>
        <w:t xml:space="preserve"> </w:t>
      </w:r>
      <w:r w:rsidRPr="00762CF3">
        <w:rPr>
          <w:rFonts w:ascii="Times New Roman" w:hAnsi="Times New Roman" w:cs="Times New Roman"/>
          <w:color w:val="000000"/>
          <w:sz w:val="28"/>
          <w:szCs w:val="28"/>
        </w:rPr>
        <w:t>назначение</w:t>
      </w:r>
      <w:r w:rsidRPr="00762CF3">
        <w:rPr>
          <w:rFonts w:ascii="Times New Roman" w:hAnsi="Times New Roman" w:cs="Times New Roman"/>
          <w:color w:val="000000"/>
          <w:sz w:val="28"/>
          <w:szCs w:val="28"/>
          <w:lang w:val="en-US"/>
        </w:rPr>
        <w:t xml:space="preserve"> </w:t>
      </w:r>
      <w:r w:rsidRPr="00762CF3">
        <w:rPr>
          <w:rFonts w:ascii="Times New Roman" w:hAnsi="Times New Roman" w:cs="Times New Roman"/>
          <w:color w:val="000000"/>
          <w:sz w:val="28"/>
          <w:szCs w:val="28"/>
        </w:rPr>
        <w:t>команд</w:t>
      </w:r>
      <w:r w:rsidRPr="00762CF3">
        <w:rPr>
          <w:rFonts w:ascii="Times New Roman" w:hAnsi="Times New Roman" w:cs="Times New Roman"/>
          <w:color w:val="000000"/>
          <w:sz w:val="28"/>
          <w:szCs w:val="28"/>
          <w:lang w:val="en-US"/>
        </w:rPr>
        <w:t xml:space="preserve"> CREATE DATABASE, ALTER DATABASE, LOAD DATABASE, LOAD TRANSACTION?</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Что необходимо учитывать при восстановлении отдельной таблицы?</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Какими средствами можно осуществлять копирование данных в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Server</w:t>
      </w:r>
      <w:r w:rsidRPr="00762CF3">
        <w:rPr>
          <w:rFonts w:ascii="Times New Roman" w:hAnsi="Times New Roman" w:cs="Times New Roman"/>
          <w:color w:val="000000"/>
          <w:sz w:val="28"/>
          <w:szCs w:val="28"/>
        </w:rPr>
        <w:t>?</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Перечислите основные возможности </w:t>
      </w:r>
      <w:r w:rsidRPr="00762CF3">
        <w:rPr>
          <w:rFonts w:ascii="Times New Roman" w:hAnsi="Times New Roman" w:cs="Times New Roman"/>
          <w:color w:val="000000"/>
          <w:sz w:val="28"/>
          <w:szCs w:val="28"/>
          <w:lang w:val="en-US"/>
        </w:rPr>
        <w:t>SQL</w:t>
      </w:r>
      <w:r w:rsidRPr="00762CF3">
        <w:rPr>
          <w:rFonts w:ascii="Times New Roman" w:hAnsi="Times New Roman" w:cs="Times New Roman"/>
          <w:color w:val="000000"/>
          <w:sz w:val="28"/>
          <w:szCs w:val="28"/>
        </w:rPr>
        <w:t xml:space="preserve"> по управлению данными?</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 xml:space="preserve">В каких случаях удобнее использовать </w:t>
      </w:r>
      <w:r w:rsidRPr="00762CF3">
        <w:rPr>
          <w:rFonts w:ascii="Times New Roman" w:hAnsi="Times New Roman" w:cs="Times New Roman"/>
          <w:color w:val="000000"/>
          <w:sz w:val="28"/>
          <w:szCs w:val="28"/>
          <w:lang w:val="en-US"/>
        </w:rPr>
        <w:t>Bulk</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Copy</w:t>
      </w:r>
      <w:r w:rsidRPr="00762CF3">
        <w:rPr>
          <w:rFonts w:ascii="Times New Roman" w:hAnsi="Times New Roman" w:cs="Times New Roman"/>
          <w:color w:val="000000"/>
          <w:sz w:val="28"/>
          <w:szCs w:val="28"/>
        </w:rPr>
        <w:t xml:space="preserve"> (</w:t>
      </w:r>
      <w:r w:rsidRPr="00762CF3">
        <w:rPr>
          <w:rFonts w:ascii="Times New Roman" w:hAnsi="Times New Roman" w:cs="Times New Roman"/>
          <w:color w:val="000000"/>
          <w:sz w:val="28"/>
          <w:szCs w:val="28"/>
          <w:lang w:val="en-US"/>
        </w:rPr>
        <w:t>bcp</w:t>
      </w:r>
      <w:r w:rsidRPr="00762CF3">
        <w:rPr>
          <w:rFonts w:ascii="Times New Roman" w:hAnsi="Times New Roman" w:cs="Times New Roman"/>
          <w:color w:val="000000"/>
          <w:sz w:val="28"/>
          <w:szCs w:val="28"/>
        </w:rPr>
        <w:t>)?</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Какие команды можно применять для копирования данных?</w:t>
      </w:r>
    </w:p>
    <w:p w:rsidR="00762CF3" w:rsidRPr="00762CF3" w:rsidRDefault="00762CF3" w:rsidP="00B54E0D">
      <w:pPr>
        <w:numPr>
          <w:ilvl w:val="0"/>
          <w:numId w:val="71"/>
        </w:numPr>
        <w:tabs>
          <w:tab w:val="clear" w:pos="907"/>
          <w:tab w:val="left" w:pos="0"/>
          <w:tab w:val="num" w:pos="360"/>
          <w:tab w:val="left" w:pos="993"/>
          <w:tab w:val="left" w:pos="1260"/>
        </w:tabs>
        <w:suppressAutoHyphens/>
        <w:spacing w:after="0" w:line="240" w:lineRule="auto"/>
        <w:ind w:left="0" w:firstLine="709"/>
        <w:jc w:val="both"/>
        <w:rPr>
          <w:rFonts w:ascii="Times New Roman" w:hAnsi="Times New Roman" w:cs="Times New Roman"/>
          <w:color w:val="000000"/>
          <w:sz w:val="28"/>
          <w:szCs w:val="28"/>
        </w:rPr>
      </w:pPr>
      <w:r w:rsidRPr="00762CF3">
        <w:rPr>
          <w:rFonts w:ascii="Times New Roman" w:hAnsi="Times New Roman" w:cs="Times New Roman"/>
          <w:color w:val="000000"/>
          <w:sz w:val="28"/>
          <w:szCs w:val="28"/>
        </w:rPr>
        <w:t>При помощи какой процедуры можно осуществляется</w:t>
      </w:r>
      <w:r w:rsidR="00B54E0D">
        <w:rPr>
          <w:rFonts w:ascii="Times New Roman" w:hAnsi="Times New Roman" w:cs="Times New Roman"/>
          <w:color w:val="000000"/>
          <w:sz w:val="28"/>
          <w:szCs w:val="28"/>
        </w:rPr>
        <w:t xml:space="preserve"> процесс тиражирования данных</w:t>
      </w:r>
      <w:r w:rsidR="003049D1">
        <w:rPr>
          <w:rFonts w:ascii="Times New Roman" w:hAnsi="Times New Roman" w:cs="Times New Roman"/>
          <w:color w:val="000000"/>
          <w:sz w:val="28"/>
          <w:szCs w:val="28"/>
        </w:rPr>
        <w:t>? О</w:t>
      </w:r>
      <w:r w:rsidRPr="00762CF3">
        <w:rPr>
          <w:rFonts w:ascii="Times New Roman" w:hAnsi="Times New Roman" w:cs="Times New Roman"/>
          <w:color w:val="000000"/>
          <w:sz w:val="28"/>
          <w:szCs w:val="28"/>
        </w:rPr>
        <w:t>писать синтаксис этой команды</w:t>
      </w:r>
      <w:r w:rsidR="003049D1">
        <w:rPr>
          <w:rFonts w:ascii="Times New Roman" w:hAnsi="Times New Roman" w:cs="Times New Roman"/>
          <w:color w:val="000000"/>
          <w:sz w:val="28"/>
          <w:szCs w:val="28"/>
        </w:rPr>
        <w:t>.</w:t>
      </w:r>
    </w:p>
    <w:p w:rsidR="003D2205" w:rsidRPr="003D2205" w:rsidRDefault="003D2205" w:rsidP="00B54E0D">
      <w:pPr>
        <w:keepNext/>
        <w:tabs>
          <w:tab w:val="left" w:pos="0"/>
          <w:tab w:val="left" w:pos="993"/>
        </w:tabs>
        <w:ind w:firstLine="709"/>
        <w:jc w:val="both"/>
        <w:rPr>
          <w:rFonts w:ascii="Times New Roman" w:hAnsi="Times New Roman" w:cs="Times New Roman"/>
          <w:color w:val="000000"/>
          <w:sz w:val="28"/>
          <w:szCs w:val="28"/>
        </w:rPr>
      </w:pPr>
    </w:p>
    <w:p w:rsidR="003D2205" w:rsidRPr="003D2205" w:rsidRDefault="003D2205" w:rsidP="003D2205">
      <w:pPr>
        <w:tabs>
          <w:tab w:val="left" w:pos="0"/>
        </w:tabs>
        <w:ind w:firstLine="709"/>
        <w:jc w:val="both"/>
        <w:rPr>
          <w:rFonts w:ascii="Times New Roman" w:hAnsi="Times New Roman" w:cs="Times New Roman"/>
          <w:sz w:val="28"/>
          <w:szCs w:val="28"/>
        </w:rPr>
      </w:pPr>
    </w:p>
    <w:p w:rsidR="00EB6F3B" w:rsidRPr="003D2205" w:rsidRDefault="00EB6F3B" w:rsidP="003D2205">
      <w:pPr>
        <w:tabs>
          <w:tab w:val="left" w:pos="0"/>
        </w:tabs>
        <w:ind w:firstLine="709"/>
        <w:jc w:val="both"/>
        <w:rPr>
          <w:rFonts w:ascii="Times New Roman" w:hAnsi="Times New Roman" w:cs="Times New Roman"/>
          <w:b/>
          <w:sz w:val="28"/>
          <w:szCs w:val="28"/>
        </w:rPr>
      </w:pPr>
    </w:p>
    <w:p w:rsidR="003115ED" w:rsidRPr="003D2205" w:rsidRDefault="003115ED" w:rsidP="003D2205">
      <w:pPr>
        <w:tabs>
          <w:tab w:val="left" w:pos="0"/>
        </w:tabs>
        <w:spacing w:after="0" w:line="240" w:lineRule="auto"/>
        <w:ind w:firstLine="709"/>
        <w:jc w:val="both"/>
        <w:rPr>
          <w:rFonts w:ascii="Times New Roman" w:hAnsi="Times New Roman" w:cs="Times New Roman"/>
          <w:b/>
          <w:sz w:val="28"/>
          <w:szCs w:val="28"/>
        </w:rPr>
      </w:pPr>
    </w:p>
    <w:p w:rsidR="00462580" w:rsidRDefault="00462580">
      <w:pPr>
        <w:rPr>
          <w:rFonts w:ascii="Times New Roman" w:eastAsia="Times New Roman" w:hAnsi="Times New Roman" w:cs="Times New Roman"/>
          <w:b/>
          <w:sz w:val="28"/>
          <w:szCs w:val="28"/>
          <w:lang w:eastAsia="ru-RU"/>
        </w:rPr>
      </w:pPr>
      <w:r>
        <w:br w:type="page"/>
      </w:r>
    </w:p>
    <w:p w:rsidR="00AF2E14" w:rsidRPr="00AF2E14" w:rsidRDefault="00462580" w:rsidP="00FE7B57">
      <w:pPr>
        <w:pStyle w:val="1"/>
      </w:pPr>
      <w:bookmarkStart w:id="728" w:name="_Toc413884640"/>
      <w:r>
        <w:t>Лабораторная работа</w:t>
      </w:r>
      <w:r w:rsidR="00AF2E14">
        <w:t xml:space="preserve"> №</w:t>
      </w:r>
      <w:r>
        <w:t>13</w:t>
      </w:r>
      <w:r w:rsidR="00AF2E14">
        <w:t xml:space="preserve"> - </w:t>
      </w:r>
      <w:r w:rsidR="00AF2E14" w:rsidRPr="00AF2E14">
        <w:t>Подключение базы данных SQL  к проекту</w:t>
      </w:r>
      <w:r w:rsidR="00AF2E14">
        <w:t xml:space="preserve"> </w:t>
      </w:r>
      <w:r w:rsidR="00AF2E14">
        <w:rPr>
          <w:lang w:val="en-US"/>
        </w:rPr>
        <w:t>VISUAL</w:t>
      </w:r>
      <w:r w:rsidR="00AF2E14" w:rsidRPr="00AF2E14">
        <w:t xml:space="preserve"> </w:t>
      </w:r>
      <w:r w:rsidR="00AF2E14">
        <w:rPr>
          <w:lang w:val="en-US"/>
        </w:rPr>
        <w:t>STUDIO</w:t>
      </w:r>
      <w:r w:rsidR="00AF2E14">
        <w:t>.</w:t>
      </w:r>
      <w:bookmarkEnd w:id="728"/>
      <w:r w:rsidR="00AF2E14" w:rsidRPr="00AF2E14">
        <w:t xml:space="preserve"> </w:t>
      </w:r>
    </w:p>
    <w:p w:rsidR="00AF2E14" w:rsidRPr="00AF2E14" w:rsidRDefault="00AF2E14" w:rsidP="00AF2E14">
      <w:pPr>
        <w:spacing w:after="0" w:line="240" w:lineRule="auto"/>
        <w:ind w:firstLine="709"/>
        <w:jc w:val="both"/>
        <w:rPr>
          <w:rFonts w:ascii="Times New Roman" w:hAnsi="Times New Roman" w:cs="Times New Roman"/>
          <w:sz w:val="28"/>
          <w:szCs w:val="28"/>
        </w:rPr>
      </w:pPr>
    </w:p>
    <w:p w:rsidR="00462580" w:rsidRDefault="00462580" w:rsidP="00AC2AC8">
      <w:pPr>
        <w:pStyle w:val="1"/>
        <w:numPr>
          <w:ilvl w:val="0"/>
          <w:numId w:val="38"/>
        </w:numPr>
        <w:tabs>
          <w:tab w:val="left" w:pos="0"/>
        </w:tabs>
        <w:suppressAutoHyphens/>
        <w:ind w:firstLine="709"/>
      </w:pPr>
      <w:bookmarkStart w:id="729" w:name="_Toc413884641"/>
      <w:r>
        <w:t>1 Цель работы</w:t>
      </w:r>
      <w:bookmarkEnd w:id="729"/>
    </w:p>
    <w:p w:rsidR="00462580" w:rsidRDefault="00462580" w:rsidP="00462580">
      <w:pPr>
        <w:spacing w:after="0" w:line="240" w:lineRule="auto"/>
        <w:ind w:firstLine="709"/>
        <w:jc w:val="both"/>
        <w:rPr>
          <w:rFonts w:ascii="Times New Roman" w:hAnsi="Times New Roman"/>
          <w:sz w:val="28"/>
          <w:szCs w:val="28"/>
        </w:rPr>
      </w:pPr>
      <w:r>
        <w:rPr>
          <w:rFonts w:ascii="Times New Roman" w:hAnsi="Times New Roman"/>
          <w:sz w:val="28"/>
          <w:szCs w:val="28"/>
        </w:rPr>
        <w:t>Ознакомиться с основными сведениями о проектировании и создании приложений с БД.</w:t>
      </w:r>
    </w:p>
    <w:p w:rsidR="00462580" w:rsidRDefault="00462580" w:rsidP="00462580">
      <w:pPr>
        <w:spacing w:after="0" w:line="240" w:lineRule="auto"/>
        <w:ind w:firstLine="709"/>
        <w:jc w:val="both"/>
        <w:rPr>
          <w:rFonts w:ascii="Times New Roman" w:hAnsi="Times New Roman"/>
          <w:sz w:val="28"/>
          <w:szCs w:val="28"/>
        </w:rPr>
      </w:pPr>
    </w:p>
    <w:p w:rsidR="00462580" w:rsidRPr="00462580" w:rsidRDefault="00462580" w:rsidP="00462580">
      <w:pPr>
        <w:spacing w:after="0" w:line="240" w:lineRule="auto"/>
        <w:ind w:firstLine="709"/>
        <w:jc w:val="both"/>
        <w:rPr>
          <w:rFonts w:ascii="Times New Roman" w:hAnsi="Times New Roman"/>
          <w:b/>
          <w:sz w:val="28"/>
          <w:szCs w:val="28"/>
        </w:rPr>
      </w:pPr>
      <w:r w:rsidRPr="00462580">
        <w:rPr>
          <w:rFonts w:ascii="Times New Roman" w:hAnsi="Times New Roman"/>
          <w:b/>
          <w:sz w:val="28"/>
          <w:szCs w:val="28"/>
        </w:rPr>
        <w:t>2 Основные теоретические сведения</w:t>
      </w:r>
    </w:p>
    <w:p w:rsidR="00AF2E14" w:rsidRPr="007C14D7" w:rsidRDefault="00AF2E14" w:rsidP="00AF2E1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последовательно все этапы подключения базы данных к среде </w:t>
      </w:r>
      <w:r>
        <w:rPr>
          <w:rFonts w:ascii="Times New Roman" w:hAnsi="Times New Roman" w:cs="Times New Roman"/>
          <w:sz w:val="28"/>
          <w:szCs w:val="28"/>
          <w:lang w:val="en-US"/>
        </w:rPr>
        <w:t>Microsoft</w:t>
      </w:r>
      <w:r w:rsidRPr="00AF2E1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AF2E1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F2E14">
        <w:rPr>
          <w:rFonts w:ascii="Times New Roman" w:hAnsi="Times New Roman" w:cs="Times New Roman"/>
          <w:sz w:val="28"/>
          <w:szCs w:val="28"/>
        </w:rPr>
        <w:t xml:space="preserve">. </w:t>
      </w:r>
    </w:p>
    <w:p w:rsidR="00AF2E14" w:rsidRPr="007C14D7" w:rsidRDefault="00AF2E14" w:rsidP="00AF2E14">
      <w:pPr>
        <w:spacing w:after="0" w:line="240" w:lineRule="auto"/>
        <w:ind w:firstLine="709"/>
        <w:jc w:val="both"/>
        <w:rPr>
          <w:rFonts w:ascii="Times New Roman" w:hAnsi="Times New Roman" w:cs="Times New Roman"/>
          <w:sz w:val="28"/>
          <w:szCs w:val="28"/>
        </w:rPr>
      </w:pPr>
    </w:p>
    <w:p w:rsidR="00AF2E14" w:rsidRDefault="00AF2E14"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Добавляем на форму компонент </w:t>
      </w:r>
      <w:r w:rsidRPr="00AF2E14">
        <w:rPr>
          <w:rFonts w:ascii="Times New Roman" w:hAnsi="Times New Roman" w:cs="Times New Roman"/>
          <w:sz w:val="28"/>
          <w:szCs w:val="28"/>
        </w:rPr>
        <w:t>DataGridView</w:t>
      </w:r>
      <w:r>
        <w:rPr>
          <w:rFonts w:ascii="Times New Roman" w:hAnsi="Times New Roman" w:cs="Times New Roman"/>
          <w:sz w:val="28"/>
          <w:szCs w:val="28"/>
        </w:rPr>
        <w:t xml:space="preserve"> (рисунок 54).</w:t>
      </w:r>
    </w:p>
    <w:p w:rsidR="00AF2E14" w:rsidRPr="00AF2E14" w:rsidRDefault="00AF2E14" w:rsidP="00AF2E14">
      <w:pPr>
        <w:pStyle w:val="ab"/>
        <w:spacing w:after="0" w:line="240" w:lineRule="auto"/>
        <w:ind w:left="1069"/>
        <w:jc w:val="both"/>
        <w:rPr>
          <w:rFonts w:ascii="Times New Roman" w:hAnsi="Times New Roman" w:cs="Times New Roman"/>
          <w:sz w:val="28"/>
          <w:szCs w:val="28"/>
        </w:rPr>
      </w:pPr>
    </w:p>
    <w:p w:rsidR="00AF2E14" w:rsidRDefault="00AF2E14" w:rsidP="00AF2E14">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38C2C3B6" wp14:editId="22DAF9BB">
            <wp:extent cx="5238750" cy="2472219"/>
            <wp:effectExtent l="0" t="0" r="0" b="0"/>
            <wp:docPr id="3159" name="Рисунок 3159"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Работа с базами данных на C#. Урок 2. Подключение базы данных SQL  к проекту Visual Studio 20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2472219"/>
                    </a:xfrm>
                    <a:prstGeom prst="rect">
                      <a:avLst/>
                    </a:prstGeom>
                    <a:noFill/>
                    <a:ln>
                      <a:noFill/>
                    </a:ln>
                  </pic:spPr>
                </pic:pic>
              </a:graphicData>
            </a:graphic>
          </wp:inline>
        </w:drawing>
      </w:r>
    </w:p>
    <w:p w:rsidR="00147B79" w:rsidRDefault="00147B79" w:rsidP="00AF2E14">
      <w:pPr>
        <w:spacing w:after="0" w:line="240" w:lineRule="auto"/>
        <w:ind w:firstLine="709"/>
        <w:jc w:val="center"/>
        <w:rPr>
          <w:rFonts w:ascii="Times New Roman" w:hAnsi="Times New Roman" w:cs="Times New Roman"/>
          <w:sz w:val="28"/>
          <w:szCs w:val="28"/>
        </w:rPr>
      </w:pPr>
    </w:p>
    <w:p w:rsidR="00AF2E14" w:rsidRPr="00AF2E14" w:rsidRDefault="00AF2E14" w:rsidP="00AF2E14">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54 – Добавление на форму компонента </w:t>
      </w:r>
      <w:r w:rsidR="00147B79" w:rsidRPr="00AF2E14">
        <w:rPr>
          <w:rFonts w:ascii="Times New Roman" w:hAnsi="Times New Roman" w:cs="Times New Roman"/>
          <w:sz w:val="28"/>
          <w:szCs w:val="28"/>
        </w:rPr>
        <w:t>DataGridView</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Default="00147B79"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Выбираем </w:t>
      </w:r>
      <w:r w:rsidR="00AF2E14" w:rsidRPr="00147B79">
        <w:rPr>
          <w:rFonts w:ascii="Times New Roman" w:hAnsi="Times New Roman" w:cs="Times New Roman"/>
          <w:sz w:val="28"/>
          <w:szCs w:val="28"/>
        </w:rPr>
        <w:t>источник данных</w:t>
      </w:r>
      <w:r>
        <w:rPr>
          <w:rFonts w:ascii="Times New Roman" w:hAnsi="Times New Roman" w:cs="Times New Roman"/>
          <w:sz w:val="28"/>
          <w:szCs w:val="28"/>
        </w:rPr>
        <w:t xml:space="preserve"> или создаем </w:t>
      </w:r>
      <w:r w:rsidR="00AF2E14" w:rsidRPr="00147B79">
        <w:rPr>
          <w:rFonts w:ascii="Times New Roman" w:hAnsi="Times New Roman" w:cs="Times New Roman"/>
          <w:sz w:val="28"/>
          <w:szCs w:val="28"/>
        </w:rPr>
        <w:t>новый источник данных</w:t>
      </w:r>
      <w:r>
        <w:rPr>
          <w:rFonts w:ascii="Times New Roman" w:hAnsi="Times New Roman" w:cs="Times New Roman"/>
          <w:sz w:val="28"/>
          <w:szCs w:val="28"/>
        </w:rPr>
        <w:t xml:space="preserve"> (рисунок 55).</w:t>
      </w:r>
    </w:p>
    <w:p w:rsidR="00147B79" w:rsidRPr="00147B79" w:rsidRDefault="00147B79" w:rsidP="00147B79">
      <w:pPr>
        <w:pStyle w:val="ab"/>
        <w:spacing w:after="0" w:line="240" w:lineRule="auto"/>
        <w:ind w:left="1069"/>
        <w:jc w:val="both"/>
        <w:rPr>
          <w:rFonts w:ascii="Times New Roman" w:hAnsi="Times New Roman" w:cs="Times New Roman"/>
          <w:sz w:val="28"/>
          <w:szCs w:val="28"/>
        </w:rPr>
      </w:pPr>
    </w:p>
    <w:p w:rsidR="00AF2E14" w:rsidRDefault="00AF2E14" w:rsidP="00147B79">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45AB41E4" wp14:editId="560BA231">
            <wp:extent cx="4352925" cy="2457450"/>
            <wp:effectExtent l="0" t="0" r="0" b="0"/>
            <wp:docPr id="3158" name="Рисунок 3158"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Работа с базами данных на C#. Урок 2. Подключение базы данных SQL  к проекту Visual Studio 20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52925" cy="2457450"/>
                    </a:xfrm>
                    <a:prstGeom prst="rect">
                      <a:avLst/>
                    </a:prstGeom>
                    <a:noFill/>
                    <a:ln>
                      <a:noFill/>
                    </a:ln>
                  </pic:spPr>
                </pic:pic>
              </a:graphicData>
            </a:graphic>
          </wp:inline>
        </w:drawing>
      </w:r>
    </w:p>
    <w:p w:rsidR="00147B79" w:rsidRPr="00AF2E14" w:rsidRDefault="00147B79" w:rsidP="00147B7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55 – Выбор источника данных</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Pr="00AF2E14" w:rsidRDefault="00AF2E14" w:rsidP="00AF2E14">
      <w:pPr>
        <w:spacing w:after="0" w:line="240" w:lineRule="auto"/>
        <w:ind w:firstLine="709"/>
        <w:jc w:val="both"/>
        <w:rPr>
          <w:rFonts w:ascii="Times New Roman" w:hAnsi="Times New Roman" w:cs="Times New Roman"/>
          <w:sz w:val="28"/>
          <w:szCs w:val="28"/>
        </w:rPr>
      </w:pPr>
    </w:p>
    <w:p w:rsidR="00AF2E14" w:rsidRPr="00147B79" w:rsidRDefault="00147B79" w:rsidP="00FE7B57">
      <w:pPr>
        <w:pStyle w:val="ab"/>
        <w:numPr>
          <w:ilvl w:val="0"/>
          <w:numId w:val="20"/>
        </w:numPr>
        <w:spacing w:after="0" w:line="240" w:lineRule="auto"/>
        <w:jc w:val="both"/>
        <w:rPr>
          <w:rFonts w:ascii="Times New Roman" w:hAnsi="Times New Roman" w:cs="Times New Roman"/>
          <w:sz w:val="28"/>
          <w:szCs w:val="28"/>
        </w:rPr>
      </w:pPr>
      <w:r w:rsidRPr="00147B79">
        <w:rPr>
          <w:rFonts w:ascii="Times New Roman" w:hAnsi="Times New Roman" w:cs="Times New Roman"/>
          <w:sz w:val="28"/>
          <w:szCs w:val="28"/>
        </w:rPr>
        <w:t>О</w:t>
      </w:r>
      <w:r w:rsidR="00AF2E14" w:rsidRPr="00147B79">
        <w:rPr>
          <w:rFonts w:ascii="Times New Roman" w:hAnsi="Times New Roman" w:cs="Times New Roman"/>
          <w:sz w:val="28"/>
          <w:szCs w:val="28"/>
        </w:rPr>
        <w:t xml:space="preserve">ткроется мастер настройки источника данных. </w:t>
      </w:r>
      <w:r>
        <w:rPr>
          <w:rFonts w:ascii="Times New Roman" w:hAnsi="Times New Roman" w:cs="Times New Roman"/>
          <w:sz w:val="28"/>
          <w:szCs w:val="28"/>
        </w:rPr>
        <w:t>Выбираем</w:t>
      </w:r>
      <w:r w:rsidR="00AF2E14" w:rsidRPr="00147B79">
        <w:rPr>
          <w:rFonts w:ascii="Times New Roman" w:hAnsi="Times New Roman" w:cs="Times New Roman"/>
          <w:sz w:val="28"/>
          <w:szCs w:val="28"/>
        </w:rPr>
        <w:t xml:space="preserve"> </w:t>
      </w:r>
      <w:r>
        <w:rPr>
          <w:rFonts w:ascii="Times New Roman" w:hAnsi="Times New Roman" w:cs="Times New Roman"/>
          <w:sz w:val="28"/>
          <w:szCs w:val="28"/>
        </w:rPr>
        <w:t>«</w:t>
      </w:r>
      <w:r w:rsidR="00AF2E14" w:rsidRPr="00147B79">
        <w:rPr>
          <w:rFonts w:ascii="Times New Roman" w:hAnsi="Times New Roman" w:cs="Times New Roman"/>
          <w:sz w:val="28"/>
          <w:szCs w:val="28"/>
        </w:rPr>
        <w:t>База да</w:t>
      </w:r>
      <w:r>
        <w:rPr>
          <w:rFonts w:ascii="Times New Roman" w:hAnsi="Times New Roman" w:cs="Times New Roman"/>
          <w:sz w:val="28"/>
          <w:szCs w:val="28"/>
        </w:rPr>
        <w:t>нных» и нажимам кнопку «Далее» (рисунок 56).</w:t>
      </w:r>
    </w:p>
    <w:p w:rsidR="00AF2E14" w:rsidRDefault="00AF2E14" w:rsidP="00147B79">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175A0DE4" wp14:editId="74D3A05E">
            <wp:extent cx="3733800" cy="2850456"/>
            <wp:effectExtent l="0" t="0" r="0" b="0"/>
            <wp:docPr id="3157" name="Рисунок 3157"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Работа с базами данных на C#. Урок 2. Подключение базы данных SQL  к проекту Visual Studio 20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3800" cy="2850456"/>
                    </a:xfrm>
                    <a:prstGeom prst="rect">
                      <a:avLst/>
                    </a:prstGeom>
                    <a:noFill/>
                    <a:ln>
                      <a:noFill/>
                    </a:ln>
                  </pic:spPr>
                </pic:pic>
              </a:graphicData>
            </a:graphic>
          </wp:inline>
        </w:drawing>
      </w:r>
    </w:p>
    <w:p w:rsidR="00147B79" w:rsidRDefault="00147B79" w:rsidP="00147B79">
      <w:pPr>
        <w:spacing w:after="0" w:line="240" w:lineRule="auto"/>
        <w:ind w:firstLine="709"/>
        <w:jc w:val="center"/>
        <w:rPr>
          <w:rFonts w:ascii="Times New Roman" w:hAnsi="Times New Roman" w:cs="Times New Roman"/>
          <w:sz w:val="28"/>
          <w:szCs w:val="28"/>
        </w:rPr>
      </w:pPr>
    </w:p>
    <w:p w:rsidR="00147B79" w:rsidRPr="00AF2E14" w:rsidRDefault="00147B79" w:rsidP="00147B7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56 – Мастер настройки источника данных</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Default="00147B79"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Выбираем «</w:t>
      </w:r>
      <w:r w:rsidR="00AF2E14" w:rsidRPr="00147B79">
        <w:rPr>
          <w:rFonts w:ascii="Times New Roman" w:hAnsi="Times New Roman" w:cs="Times New Roman"/>
          <w:sz w:val="28"/>
          <w:szCs w:val="28"/>
        </w:rPr>
        <w:t>Набор данных</w:t>
      </w:r>
      <w:r>
        <w:rPr>
          <w:rFonts w:ascii="Times New Roman" w:hAnsi="Times New Roman" w:cs="Times New Roman"/>
          <w:sz w:val="28"/>
          <w:szCs w:val="28"/>
        </w:rPr>
        <w:t>»</w:t>
      </w:r>
      <w:r w:rsidR="00AF2E14" w:rsidRPr="00147B79">
        <w:rPr>
          <w:rFonts w:ascii="Times New Roman" w:hAnsi="Times New Roman" w:cs="Times New Roman"/>
          <w:sz w:val="28"/>
          <w:szCs w:val="28"/>
        </w:rPr>
        <w:t xml:space="preserve"> и </w:t>
      </w:r>
      <w:r>
        <w:rPr>
          <w:rFonts w:ascii="Times New Roman" w:hAnsi="Times New Roman" w:cs="Times New Roman"/>
          <w:sz w:val="28"/>
          <w:szCs w:val="28"/>
        </w:rPr>
        <w:t>нажимаем кнопку «</w:t>
      </w:r>
      <w:r w:rsidR="00AF2E14" w:rsidRPr="00147B79">
        <w:rPr>
          <w:rFonts w:ascii="Times New Roman" w:hAnsi="Times New Roman" w:cs="Times New Roman"/>
          <w:sz w:val="28"/>
          <w:szCs w:val="28"/>
        </w:rPr>
        <w:t>Далее</w:t>
      </w:r>
      <w:r>
        <w:rPr>
          <w:rFonts w:ascii="Times New Roman" w:hAnsi="Times New Roman" w:cs="Times New Roman"/>
          <w:sz w:val="28"/>
          <w:szCs w:val="28"/>
        </w:rPr>
        <w:t>» (рисунок 57).</w:t>
      </w:r>
    </w:p>
    <w:p w:rsidR="00147B79" w:rsidRPr="00147B79" w:rsidRDefault="00147B79" w:rsidP="00147B79">
      <w:pPr>
        <w:pStyle w:val="ab"/>
        <w:spacing w:after="0" w:line="240" w:lineRule="auto"/>
        <w:ind w:left="1069"/>
        <w:jc w:val="both"/>
        <w:rPr>
          <w:rFonts w:ascii="Times New Roman" w:hAnsi="Times New Roman" w:cs="Times New Roman"/>
          <w:sz w:val="28"/>
          <w:szCs w:val="28"/>
        </w:rPr>
      </w:pPr>
    </w:p>
    <w:p w:rsidR="00AF2E14" w:rsidRDefault="00AF2E14" w:rsidP="00147B79">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75BC2D5B" wp14:editId="4F24FBF6">
            <wp:extent cx="3390900" cy="2594243"/>
            <wp:effectExtent l="0" t="0" r="0" b="0"/>
            <wp:docPr id="3156" name="Рисунок 3156"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Работа с базами данных на C#. Урок 2. Подключение базы данных SQL  к проекту Visual Studio 20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90900" cy="2594243"/>
                    </a:xfrm>
                    <a:prstGeom prst="rect">
                      <a:avLst/>
                    </a:prstGeom>
                    <a:noFill/>
                    <a:ln>
                      <a:noFill/>
                    </a:ln>
                  </pic:spPr>
                </pic:pic>
              </a:graphicData>
            </a:graphic>
          </wp:inline>
        </w:drawing>
      </w:r>
    </w:p>
    <w:p w:rsidR="00147B79" w:rsidRDefault="00147B79" w:rsidP="00147B79">
      <w:pPr>
        <w:spacing w:after="0" w:line="240" w:lineRule="auto"/>
        <w:ind w:firstLine="709"/>
        <w:jc w:val="center"/>
        <w:rPr>
          <w:rFonts w:ascii="Times New Roman" w:hAnsi="Times New Roman" w:cs="Times New Roman"/>
          <w:sz w:val="28"/>
          <w:szCs w:val="28"/>
        </w:rPr>
      </w:pPr>
    </w:p>
    <w:p w:rsidR="00147B79" w:rsidRPr="00AF2E14" w:rsidRDefault="00147B79" w:rsidP="00147B7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57 – Мастер настройки источника данных</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Pr="00147B79" w:rsidRDefault="00147B79"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Создаем подключение (рисунок 58).</w:t>
      </w:r>
    </w:p>
    <w:p w:rsidR="00AF2E14" w:rsidRDefault="00AF2E14" w:rsidP="00147B79">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58E2E89A" wp14:editId="14024CCA">
            <wp:extent cx="4124325" cy="3167482"/>
            <wp:effectExtent l="0" t="0" r="0" b="0"/>
            <wp:docPr id="3155" name="Рисунок 3155"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Работа с базами данных на C#. Урок 2. Подключение базы данных SQL  к проекту Visual Studio 20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24325" cy="3167482"/>
                    </a:xfrm>
                    <a:prstGeom prst="rect">
                      <a:avLst/>
                    </a:prstGeom>
                    <a:noFill/>
                    <a:ln>
                      <a:noFill/>
                    </a:ln>
                  </pic:spPr>
                </pic:pic>
              </a:graphicData>
            </a:graphic>
          </wp:inline>
        </w:drawing>
      </w:r>
    </w:p>
    <w:p w:rsidR="00147B79" w:rsidRDefault="00147B79" w:rsidP="00147B79">
      <w:pPr>
        <w:spacing w:after="0" w:line="240" w:lineRule="auto"/>
        <w:ind w:firstLine="709"/>
        <w:jc w:val="center"/>
        <w:rPr>
          <w:rFonts w:ascii="Times New Roman" w:hAnsi="Times New Roman" w:cs="Times New Roman"/>
          <w:sz w:val="28"/>
          <w:szCs w:val="28"/>
        </w:rPr>
      </w:pPr>
    </w:p>
    <w:p w:rsidR="00147B79" w:rsidRPr="00AF2E14" w:rsidRDefault="00147B79" w:rsidP="00147B7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58 – Работа с мастером источника данных</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Default="00147B79"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диалоге </w:t>
      </w:r>
      <w:r w:rsidR="00AF2E14" w:rsidRPr="00147B79">
        <w:rPr>
          <w:rFonts w:ascii="Times New Roman" w:hAnsi="Times New Roman" w:cs="Times New Roman"/>
          <w:sz w:val="28"/>
          <w:szCs w:val="28"/>
        </w:rPr>
        <w:t>создания подключения, выб</w:t>
      </w:r>
      <w:r>
        <w:rPr>
          <w:rFonts w:ascii="Times New Roman" w:hAnsi="Times New Roman" w:cs="Times New Roman"/>
          <w:sz w:val="28"/>
          <w:szCs w:val="28"/>
        </w:rPr>
        <w:t xml:space="preserve">ираем </w:t>
      </w:r>
      <w:r w:rsidR="00AF2E14" w:rsidRPr="00147B79">
        <w:rPr>
          <w:rFonts w:ascii="Times New Roman" w:hAnsi="Times New Roman" w:cs="Times New Roman"/>
          <w:sz w:val="28"/>
          <w:szCs w:val="28"/>
        </w:rPr>
        <w:t xml:space="preserve">источник данных </w:t>
      </w:r>
      <w:r>
        <w:rPr>
          <w:rFonts w:ascii="Times New Roman" w:hAnsi="Times New Roman" w:cs="Times New Roman"/>
          <w:sz w:val="28"/>
          <w:szCs w:val="28"/>
        </w:rPr>
        <w:t>«</w:t>
      </w:r>
      <w:r w:rsidR="00AF2E14" w:rsidRPr="00147B79">
        <w:rPr>
          <w:rFonts w:ascii="Times New Roman" w:hAnsi="Times New Roman" w:cs="Times New Roman"/>
          <w:sz w:val="28"/>
          <w:szCs w:val="28"/>
        </w:rPr>
        <w:t xml:space="preserve">Microsoft SQL Server </w:t>
      </w:r>
      <w:r w:rsidR="00AF2E14" w:rsidRPr="00147B79">
        <w:rPr>
          <w:rFonts w:ascii="Times New Roman" w:hAnsi="Times New Roman" w:cs="Times New Roman"/>
          <w:sz w:val="28"/>
          <w:szCs w:val="28"/>
          <w:lang w:val="en-US"/>
        </w:rPr>
        <w:t>DataBase</w:t>
      </w:r>
      <w:r w:rsidR="00AF2E14" w:rsidRPr="00147B79">
        <w:rPr>
          <w:rFonts w:ascii="Times New Roman" w:hAnsi="Times New Roman" w:cs="Times New Roman"/>
          <w:sz w:val="28"/>
          <w:szCs w:val="28"/>
        </w:rPr>
        <w:t xml:space="preserve"> </w:t>
      </w:r>
      <w:r w:rsidR="00AF2E14" w:rsidRPr="00147B79">
        <w:rPr>
          <w:rFonts w:ascii="Times New Roman" w:hAnsi="Times New Roman" w:cs="Times New Roman"/>
          <w:sz w:val="28"/>
          <w:szCs w:val="28"/>
          <w:lang w:val="en-US"/>
        </w:rPr>
        <w:t>File</w:t>
      </w:r>
      <w:r w:rsidR="00AF2E14" w:rsidRPr="00147B79">
        <w:rPr>
          <w:rFonts w:ascii="Times New Roman" w:hAnsi="Times New Roman" w:cs="Times New Roman"/>
          <w:sz w:val="28"/>
          <w:szCs w:val="28"/>
        </w:rPr>
        <w:t xml:space="preserve"> (</w:t>
      </w:r>
      <w:r w:rsidR="00AF2E14" w:rsidRPr="00147B79">
        <w:rPr>
          <w:rFonts w:ascii="Times New Roman" w:hAnsi="Times New Roman" w:cs="Times New Roman"/>
          <w:sz w:val="28"/>
          <w:szCs w:val="28"/>
          <w:lang w:val="en-US"/>
        </w:rPr>
        <w:t>SqlClient</w:t>
      </w:r>
      <w:r w:rsidR="00AF2E14" w:rsidRPr="00147B79">
        <w:rPr>
          <w:rFonts w:ascii="Times New Roman" w:hAnsi="Times New Roman" w:cs="Times New Roman"/>
          <w:sz w:val="28"/>
          <w:szCs w:val="28"/>
        </w:rPr>
        <w:t>)</w:t>
      </w:r>
      <w:r>
        <w:rPr>
          <w:rFonts w:ascii="Times New Roman" w:hAnsi="Times New Roman" w:cs="Times New Roman"/>
          <w:sz w:val="28"/>
          <w:szCs w:val="28"/>
        </w:rPr>
        <w:t>»</w:t>
      </w:r>
      <w:r w:rsidR="00AF2E14" w:rsidRPr="00147B79">
        <w:rPr>
          <w:rFonts w:ascii="Times New Roman" w:hAnsi="Times New Roman" w:cs="Times New Roman"/>
          <w:sz w:val="28"/>
          <w:szCs w:val="28"/>
        </w:rPr>
        <w:t>, ука</w:t>
      </w:r>
      <w:r>
        <w:rPr>
          <w:rFonts w:ascii="Times New Roman" w:hAnsi="Times New Roman" w:cs="Times New Roman"/>
          <w:sz w:val="28"/>
          <w:szCs w:val="28"/>
        </w:rPr>
        <w:t>заваем</w:t>
      </w:r>
      <w:r w:rsidR="00AF2E14" w:rsidRPr="00147B79">
        <w:rPr>
          <w:rFonts w:ascii="Times New Roman" w:hAnsi="Times New Roman" w:cs="Times New Roman"/>
          <w:sz w:val="28"/>
          <w:szCs w:val="28"/>
        </w:rPr>
        <w:t xml:space="preserve"> путь к созданной базе данных и пароль к</w:t>
      </w:r>
      <w:r>
        <w:rPr>
          <w:rFonts w:ascii="Times New Roman" w:hAnsi="Times New Roman" w:cs="Times New Roman"/>
          <w:sz w:val="28"/>
          <w:szCs w:val="28"/>
        </w:rPr>
        <w:t xml:space="preserve"> ней (рисунок 59).</w:t>
      </w:r>
    </w:p>
    <w:p w:rsidR="00147B79" w:rsidRPr="00147B79" w:rsidRDefault="00147B79" w:rsidP="000E5ECE">
      <w:pPr>
        <w:pStyle w:val="ab"/>
        <w:spacing w:after="0" w:line="240" w:lineRule="auto"/>
        <w:ind w:left="1069"/>
        <w:jc w:val="both"/>
        <w:rPr>
          <w:rFonts w:ascii="Times New Roman" w:hAnsi="Times New Roman" w:cs="Times New Roman"/>
          <w:sz w:val="28"/>
          <w:szCs w:val="28"/>
        </w:rPr>
      </w:pPr>
    </w:p>
    <w:p w:rsidR="00AF2E14" w:rsidRDefault="00AF2E14" w:rsidP="00147B79">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3748A9FD" wp14:editId="79AE291F">
            <wp:extent cx="3525502" cy="4162425"/>
            <wp:effectExtent l="0" t="0" r="0" b="0"/>
            <wp:docPr id="3154" name="Рисунок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5502" cy="4162425"/>
                    </a:xfrm>
                    <a:prstGeom prst="rect">
                      <a:avLst/>
                    </a:prstGeom>
                    <a:noFill/>
                    <a:ln>
                      <a:noFill/>
                    </a:ln>
                  </pic:spPr>
                </pic:pic>
              </a:graphicData>
            </a:graphic>
          </wp:inline>
        </w:drawing>
      </w:r>
    </w:p>
    <w:p w:rsidR="00147B79" w:rsidRDefault="00147B79" w:rsidP="00147B79">
      <w:pPr>
        <w:spacing w:after="0" w:line="240" w:lineRule="auto"/>
        <w:ind w:firstLine="709"/>
        <w:jc w:val="center"/>
        <w:rPr>
          <w:rFonts w:ascii="Times New Roman" w:hAnsi="Times New Roman" w:cs="Times New Roman"/>
          <w:sz w:val="28"/>
          <w:szCs w:val="28"/>
        </w:rPr>
      </w:pPr>
    </w:p>
    <w:p w:rsidR="00147B79" w:rsidRPr="000E5ECE" w:rsidRDefault="00147B79" w:rsidP="00147B7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59 – Диалог </w:t>
      </w:r>
      <w:r>
        <w:rPr>
          <w:rFonts w:ascii="Times New Roman" w:hAnsi="Times New Roman" w:cs="Times New Roman"/>
          <w:sz w:val="28"/>
          <w:szCs w:val="28"/>
          <w:lang w:val="en-US"/>
        </w:rPr>
        <w:t>Add</w:t>
      </w:r>
      <w:r w:rsidRPr="000E5ECE">
        <w:rPr>
          <w:rFonts w:ascii="Times New Roman" w:hAnsi="Times New Roman" w:cs="Times New Roman"/>
          <w:sz w:val="28"/>
          <w:szCs w:val="28"/>
        </w:rPr>
        <w:t xml:space="preserve"> </w:t>
      </w:r>
      <w:r>
        <w:rPr>
          <w:rFonts w:ascii="Times New Roman" w:hAnsi="Times New Roman" w:cs="Times New Roman"/>
          <w:sz w:val="28"/>
          <w:szCs w:val="28"/>
          <w:lang w:val="en-US"/>
        </w:rPr>
        <w:t>Connection</w:t>
      </w:r>
    </w:p>
    <w:p w:rsidR="00AF2E14" w:rsidRDefault="00AF2E14" w:rsidP="00FE7B57">
      <w:pPr>
        <w:pStyle w:val="ab"/>
        <w:numPr>
          <w:ilvl w:val="0"/>
          <w:numId w:val="20"/>
        </w:numPr>
        <w:spacing w:after="0" w:line="240" w:lineRule="auto"/>
        <w:jc w:val="both"/>
        <w:rPr>
          <w:rFonts w:ascii="Times New Roman" w:hAnsi="Times New Roman" w:cs="Times New Roman"/>
          <w:sz w:val="28"/>
          <w:szCs w:val="28"/>
        </w:rPr>
      </w:pPr>
      <w:r w:rsidRPr="000E5ECE">
        <w:rPr>
          <w:rFonts w:ascii="Times New Roman" w:hAnsi="Times New Roman" w:cs="Times New Roman"/>
          <w:sz w:val="28"/>
          <w:szCs w:val="28"/>
        </w:rPr>
        <w:t xml:space="preserve">Нажав на кнопку </w:t>
      </w:r>
      <w:r w:rsidRPr="000E5ECE">
        <w:rPr>
          <w:rFonts w:ascii="Times New Roman" w:hAnsi="Times New Roman" w:cs="Times New Roman"/>
          <w:sz w:val="28"/>
          <w:szCs w:val="28"/>
          <w:lang w:val="en-US"/>
        </w:rPr>
        <w:t>Test</w:t>
      </w:r>
      <w:r w:rsidRPr="000E5ECE">
        <w:rPr>
          <w:rFonts w:ascii="Times New Roman" w:hAnsi="Times New Roman" w:cs="Times New Roman"/>
          <w:sz w:val="28"/>
          <w:szCs w:val="28"/>
        </w:rPr>
        <w:t xml:space="preserve"> </w:t>
      </w:r>
      <w:r w:rsidRPr="000E5ECE">
        <w:rPr>
          <w:rFonts w:ascii="Times New Roman" w:hAnsi="Times New Roman" w:cs="Times New Roman"/>
          <w:sz w:val="28"/>
          <w:szCs w:val="28"/>
          <w:lang w:val="en-US"/>
        </w:rPr>
        <w:t>Connection</w:t>
      </w:r>
      <w:r w:rsidRPr="000E5ECE">
        <w:rPr>
          <w:rFonts w:ascii="Times New Roman" w:hAnsi="Times New Roman" w:cs="Times New Roman"/>
          <w:sz w:val="28"/>
          <w:szCs w:val="28"/>
        </w:rPr>
        <w:t>, можно проверить сможет ли программа получить доступ к базе данных.</w:t>
      </w:r>
      <w:r w:rsidR="000E5ECE">
        <w:rPr>
          <w:rFonts w:ascii="Times New Roman" w:hAnsi="Times New Roman" w:cs="Times New Roman"/>
          <w:sz w:val="28"/>
          <w:szCs w:val="28"/>
        </w:rPr>
        <w:t xml:space="preserve"> </w:t>
      </w:r>
      <w:r w:rsidRPr="000E5ECE">
        <w:rPr>
          <w:rFonts w:ascii="Times New Roman" w:hAnsi="Times New Roman" w:cs="Times New Roman"/>
          <w:sz w:val="28"/>
          <w:szCs w:val="28"/>
        </w:rPr>
        <w:t>В свойствах Дополнительно(</w:t>
      </w:r>
      <w:r w:rsidRPr="000E5ECE">
        <w:rPr>
          <w:rFonts w:ascii="Times New Roman" w:hAnsi="Times New Roman" w:cs="Times New Roman"/>
          <w:sz w:val="28"/>
          <w:szCs w:val="28"/>
          <w:lang w:val="en-US"/>
        </w:rPr>
        <w:t>Advanced</w:t>
      </w:r>
      <w:r w:rsidRPr="000E5ECE">
        <w:rPr>
          <w:rFonts w:ascii="Times New Roman" w:hAnsi="Times New Roman" w:cs="Times New Roman"/>
          <w:sz w:val="28"/>
          <w:szCs w:val="28"/>
        </w:rPr>
        <w:t>) задаются расширенные настройки подключения, такие как строка подключения, относительное месторасположение базы и т.д.</w:t>
      </w:r>
      <w:r w:rsidR="000E5ECE">
        <w:rPr>
          <w:rFonts w:ascii="Times New Roman" w:hAnsi="Times New Roman" w:cs="Times New Roman"/>
          <w:sz w:val="28"/>
          <w:szCs w:val="28"/>
        </w:rPr>
        <w:t xml:space="preserve">  </w:t>
      </w:r>
      <w:r w:rsidRPr="000E5ECE">
        <w:rPr>
          <w:rFonts w:ascii="Times New Roman" w:hAnsi="Times New Roman" w:cs="Times New Roman"/>
          <w:sz w:val="28"/>
          <w:szCs w:val="28"/>
        </w:rPr>
        <w:t>На следующем этапе нажимаем кнопку «Далее».</w:t>
      </w:r>
    </w:p>
    <w:p w:rsidR="000E5ECE" w:rsidRPr="000E5ECE" w:rsidRDefault="000E5ECE" w:rsidP="000E5ECE">
      <w:pPr>
        <w:pStyle w:val="ab"/>
        <w:spacing w:after="0" w:line="240" w:lineRule="auto"/>
        <w:ind w:left="1069"/>
        <w:jc w:val="both"/>
        <w:rPr>
          <w:rFonts w:ascii="Times New Roman" w:hAnsi="Times New Roman" w:cs="Times New Roman"/>
          <w:sz w:val="28"/>
          <w:szCs w:val="28"/>
        </w:rPr>
      </w:pPr>
    </w:p>
    <w:p w:rsidR="00AF2E14" w:rsidRDefault="00AF2E14" w:rsidP="000E5ECE">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296C7EC7" wp14:editId="42485D27">
            <wp:extent cx="4295775" cy="3296559"/>
            <wp:effectExtent l="0" t="0" r="0" b="0"/>
            <wp:docPr id="3153" name="Рисунок 3153"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Работа с базами данных на C#. Урок 2. Подключение базы данных SQL  к проекту Visual Studio 20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95775" cy="3296559"/>
                    </a:xfrm>
                    <a:prstGeom prst="rect">
                      <a:avLst/>
                    </a:prstGeom>
                    <a:noFill/>
                    <a:ln>
                      <a:noFill/>
                    </a:ln>
                  </pic:spPr>
                </pic:pic>
              </a:graphicData>
            </a:graphic>
          </wp:inline>
        </w:drawing>
      </w:r>
    </w:p>
    <w:p w:rsidR="000E5ECE" w:rsidRDefault="000E5ECE" w:rsidP="000E5ECE">
      <w:pPr>
        <w:spacing w:after="0" w:line="240" w:lineRule="auto"/>
        <w:ind w:firstLine="709"/>
        <w:jc w:val="center"/>
        <w:rPr>
          <w:rFonts w:ascii="Times New Roman" w:hAnsi="Times New Roman" w:cs="Times New Roman"/>
          <w:sz w:val="28"/>
          <w:szCs w:val="28"/>
        </w:rPr>
      </w:pPr>
    </w:p>
    <w:p w:rsidR="000E5ECE" w:rsidRPr="00AF2E14" w:rsidRDefault="000E5ECE" w:rsidP="000E5ECE">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60 – Работа с мастером источника данных</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Default="00AF2E14" w:rsidP="00FE7B57">
      <w:pPr>
        <w:pStyle w:val="ab"/>
        <w:numPr>
          <w:ilvl w:val="0"/>
          <w:numId w:val="20"/>
        </w:numPr>
        <w:spacing w:after="0" w:line="240" w:lineRule="auto"/>
        <w:jc w:val="both"/>
        <w:rPr>
          <w:rFonts w:ascii="Times New Roman" w:hAnsi="Times New Roman" w:cs="Times New Roman"/>
          <w:sz w:val="28"/>
          <w:szCs w:val="28"/>
        </w:rPr>
      </w:pPr>
      <w:r w:rsidRPr="000E5ECE">
        <w:rPr>
          <w:rFonts w:ascii="Times New Roman" w:hAnsi="Times New Roman" w:cs="Times New Roman"/>
          <w:sz w:val="28"/>
          <w:szCs w:val="28"/>
        </w:rPr>
        <w:t xml:space="preserve">Программа предложит </w:t>
      </w:r>
      <w:r w:rsidR="007D4EF6">
        <w:rPr>
          <w:rFonts w:ascii="Times New Roman" w:hAnsi="Times New Roman" w:cs="Times New Roman"/>
          <w:sz w:val="28"/>
          <w:szCs w:val="28"/>
        </w:rPr>
        <w:t>с</w:t>
      </w:r>
      <w:r w:rsidRPr="000E5ECE">
        <w:rPr>
          <w:rFonts w:ascii="Times New Roman" w:hAnsi="Times New Roman" w:cs="Times New Roman"/>
          <w:sz w:val="28"/>
          <w:szCs w:val="28"/>
        </w:rPr>
        <w:t>копировать базу данных в папку с проектом. Если нажать «Да», то нужная база данных будет скопирована в папку с проектом и вся работа будет вестись с ней. В противном случае вся работа будет осуществляться с базой, по указанному месторасположению при настройке подключения</w:t>
      </w:r>
      <w:r w:rsidR="007D4EF6">
        <w:rPr>
          <w:rFonts w:ascii="Times New Roman" w:hAnsi="Times New Roman" w:cs="Times New Roman"/>
          <w:sz w:val="28"/>
          <w:szCs w:val="28"/>
        </w:rPr>
        <w:t xml:space="preserve"> (рисунок 61)</w:t>
      </w:r>
      <w:r w:rsidRPr="000E5ECE">
        <w:rPr>
          <w:rFonts w:ascii="Times New Roman" w:hAnsi="Times New Roman" w:cs="Times New Roman"/>
          <w:sz w:val="28"/>
          <w:szCs w:val="28"/>
        </w:rPr>
        <w:t>.</w:t>
      </w:r>
    </w:p>
    <w:p w:rsidR="007D4EF6" w:rsidRPr="000E5ECE" w:rsidRDefault="007D4EF6" w:rsidP="007D4EF6">
      <w:pPr>
        <w:pStyle w:val="ab"/>
        <w:spacing w:after="0" w:line="240" w:lineRule="auto"/>
        <w:ind w:left="1069"/>
        <w:jc w:val="both"/>
        <w:rPr>
          <w:rFonts w:ascii="Times New Roman" w:hAnsi="Times New Roman" w:cs="Times New Roman"/>
          <w:sz w:val="28"/>
          <w:szCs w:val="28"/>
        </w:rPr>
      </w:pP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6D2A783B" wp14:editId="11537230">
            <wp:extent cx="4457700" cy="2192901"/>
            <wp:effectExtent l="0" t="0" r="0" b="0"/>
            <wp:docPr id="3152" name="Рисунок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7700" cy="2192901"/>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 – Копирование базы данных</w:t>
      </w:r>
    </w:p>
    <w:p w:rsidR="00AF2E14" w:rsidRDefault="007D4EF6"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Сохранение подключения в файле конфигурации приложения.</w:t>
      </w:r>
    </w:p>
    <w:p w:rsidR="007D4EF6" w:rsidRPr="007D4EF6" w:rsidRDefault="007D4EF6" w:rsidP="007D4EF6">
      <w:pPr>
        <w:pStyle w:val="ab"/>
        <w:spacing w:after="0" w:line="240" w:lineRule="auto"/>
        <w:ind w:left="1069"/>
        <w:jc w:val="both"/>
        <w:rPr>
          <w:rFonts w:ascii="Times New Roman" w:hAnsi="Times New Roman" w:cs="Times New Roman"/>
          <w:sz w:val="28"/>
          <w:szCs w:val="28"/>
        </w:rPr>
      </w:pP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49504D90" wp14:editId="28BC7B02">
            <wp:extent cx="4019550" cy="3066297"/>
            <wp:effectExtent l="0" t="0" r="0" b="0"/>
            <wp:docPr id="3151" name="Рисунок 3151" descr="Работа с базами данных на C#. Урок 2. Подключение базы данных SQL  к проекту Visual Studi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Работа с базами данных на C#. Урок 2. Подключение базы данных SQL  к проекту Visual Studio 20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19550" cy="3066297"/>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Pr="00AF2E14"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62 - Сохранение подключения в файле конфигурации приложения</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Pr="00AF2E14" w:rsidRDefault="00AF2E14" w:rsidP="00AF2E14">
      <w:pPr>
        <w:spacing w:after="0" w:line="240" w:lineRule="auto"/>
        <w:ind w:firstLine="709"/>
        <w:jc w:val="both"/>
        <w:rPr>
          <w:rFonts w:ascii="Times New Roman" w:hAnsi="Times New Roman" w:cs="Times New Roman"/>
          <w:sz w:val="28"/>
          <w:szCs w:val="28"/>
        </w:rPr>
      </w:pPr>
    </w:p>
    <w:p w:rsidR="00AF2E14" w:rsidRDefault="007D4EF6"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В окне диалога появляется </w:t>
      </w:r>
      <w:r w:rsidR="00AF2E14" w:rsidRPr="007D4EF6">
        <w:rPr>
          <w:rFonts w:ascii="Times New Roman" w:hAnsi="Times New Roman" w:cs="Times New Roman"/>
          <w:sz w:val="28"/>
          <w:szCs w:val="28"/>
        </w:rPr>
        <w:t>список данных, доступных для выбора</w:t>
      </w:r>
      <w:r>
        <w:rPr>
          <w:rFonts w:ascii="Times New Roman" w:hAnsi="Times New Roman" w:cs="Times New Roman"/>
          <w:sz w:val="28"/>
          <w:szCs w:val="28"/>
        </w:rPr>
        <w:t xml:space="preserve"> (рисунок 63).</w:t>
      </w:r>
    </w:p>
    <w:p w:rsidR="007D4EF6" w:rsidRPr="007D4EF6" w:rsidRDefault="007D4EF6" w:rsidP="007D4EF6">
      <w:pPr>
        <w:pStyle w:val="ab"/>
        <w:spacing w:after="0" w:line="240" w:lineRule="auto"/>
        <w:ind w:left="1069"/>
        <w:jc w:val="both"/>
        <w:rPr>
          <w:rFonts w:ascii="Times New Roman" w:hAnsi="Times New Roman" w:cs="Times New Roman"/>
          <w:sz w:val="28"/>
          <w:szCs w:val="28"/>
        </w:rPr>
      </w:pP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61C7D291" wp14:editId="49E5F285">
            <wp:extent cx="4429420" cy="3409950"/>
            <wp:effectExtent l="0" t="0" r="0" b="0"/>
            <wp:docPr id="3150" name="Рисунок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29420" cy="3409950"/>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Pr="00AF2E14"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63 – Список данных, доступных для выбора</w:t>
      </w: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Pr="00AF2E14" w:rsidRDefault="00AF2E14" w:rsidP="00AF2E14">
      <w:pPr>
        <w:spacing w:after="0" w:line="240" w:lineRule="auto"/>
        <w:ind w:firstLine="709"/>
        <w:jc w:val="both"/>
        <w:rPr>
          <w:rFonts w:ascii="Times New Roman" w:hAnsi="Times New Roman" w:cs="Times New Roman"/>
          <w:sz w:val="28"/>
          <w:szCs w:val="28"/>
        </w:rPr>
      </w:pPr>
    </w:p>
    <w:p w:rsidR="00AF2E14" w:rsidRDefault="007D4EF6"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Выбираем объекты базы данных (рисунок 64).  </w:t>
      </w:r>
    </w:p>
    <w:p w:rsidR="007D4EF6" w:rsidRPr="007D4EF6" w:rsidRDefault="007D4EF6" w:rsidP="007D4EF6">
      <w:pPr>
        <w:pStyle w:val="ab"/>
        <w:spacing w:after="0" w:line="240" w:lineRule="auto"/>
        <w:ind w:left="1069"/>
        <w:jc w:val="both"/>
        <w:rPr>
          <w:rFonts w:ascii="Times New Roman" w:hAnsi="Times New Roman" w:cs="Times New Roman"/>
          <w:sz w:val="28"/>
          <w:szCs w:val="28"/>
        </w:rPr>
      </w:pP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75EC3FC1" wp14:editId="0356B7A4">
            <wp:extent cx="4419600" cy="3399692"/>
            <wp:effectExtent l="0" t="0" r="0" b="0"/>
            <wp:docPr id="3149" name="Рисунок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19600" cy="3399692"/>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64 – Выбор объектов базы данных</w:t>
      </w:r>
    </w:p>
    <w:p w:rsidR="00AF2E14" w:rsidRP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sz w:val="28"/>
          <w:szCs w:val="28"/>
        </w:rPr>
        <w:t xml:space="preserve"> </w:t>
      </w:r>
    </w:p>
    <w:p w:rsidR="00AF2E14" w:rsidRPr="007D4EF6" w:rsidRDefault="007D4EF6" w:rsidP="00FE7B57">
      <w:pPr>
        <w:pStyle w:val="ab"/>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В</w:t>
      </w:r>
      <w:r w:rsidR="00AF2E14" w:rsidRPr="007D4EF6">
        <w:rPr>
          <w:rFonts w:ascii="Times New Roman" w:hAnsi="Times New Roman" w:cs="Times New Roman"/>
          <w:sz w:val="28"/>
          <w:szCs w:val="28"/>
        </w:rPr>
        <w:t>ыдел</w:t>
      </w:r>
      <w:r>
        <w:rPr>
          <w:rFonts w:ascii="Times New Roman" w:hAnsi="Times New Roman" w:cs="Times New Roman"/>
          <w:sz w:val="28"/>
          <w:szCs w:val="28"/>
        </w:rPr>
        <w:t>яем</w:t>
      </w:r>
      <w:r w:rsidR="00AF2E14" w:rsidRPr="007D4EF6">
        <w:rPr>
          <w:rFonts w:ascii="Times New Roman" w:hAnsi="Times New Roman" w:cs="Times New Roman"/>
          <w:sz w:val="28"/>
          <w:szCs w:val="28"/>
        </w:rPr>
        <w:t xml:space="preserve"> элемент </w:t>
      </w:r>
      <w:r w:rsidR="00AF2E14" w:rsidRPr="007D4EF6">
        <w:rPr>
          <w:rFonts w:ascii="Times New Roman" w:hAnsi="Times New Roman" w:cs="Times New Roman"/>
          <w:sz w:val="28"/>
          <w:szCs w:val="28"/>
          <w:lang w:val="en-US"/>
        </w:rPr>
        <w:t>DataGridView</w:t>
      </w:r>
      <w:r w:rsidR="00AF2E14" w:rsidRPr="007D4EF6">
        <w:rPr>
          <w:rFonts w:ascii="Times New Roman" w:hAnsi="Times New Roman" w:cs="Times New Roman"/>
          <w:sz w:val="28"/>
          <w:szCs w:val="28"/>
        </w:rPr>
        <w:t>, наж</w:t>
      </w:r>
      <w:r>
        <w:rPr>
          <w:rFonts w:ascii="Times New Roman" w:hAnsi="Times New Roman" w:cs="Times New Roman"/>
          <w:sz w:val="28"/>
          <w:szCs w:val="28"/>
        </w:rPr>
        <w:t xml:space="preserve">имаем </w:t>
      </w:r>
      <w:r w:rsidR="00AF2E14" w:rsidRPr="007D4EF6">
        <w:rPr>
          <w:rFonts w:ascii="Times New Roman" w:hAnsi="Times New Roman" w:cs="Times New Roman"/>
          <w:sz w:val="28"/>
          <w:szCs w:val="28"/>
        </w:rPr>
        <w:t xml:space="preserve"> на треугольник в правом верхнем углу элемента и выб</w:t>
      </w:r>
      <w:r>
        <w:rPr>
          <w:rFonts w:ascii="Times New Roman" w:hAnsi="Times New Roman" w:cs="Times New Roman"/>
          <w:sz w:val="28"/>
          <w:szCs w:val="28"/>
        </w:rPr>
        <w:t>ираем</w:t>
      </w:r>
      <w:r w:rsidR="00AF2E14" w:rsidRPr="007D4EF6">
        <w:rPr>
          <w:rFonts w:ascii="Times New Roman" w:hAnsi="Times New Roman" w:cs="Times New Roman"/>
          <w:sz w:val="28"/>
          <w:szCs w:val="28"/>
        </w:rPr>
        <w:t xml:space="preserve"> одну из таблиц для отображения, как указано на </w:t>
      </w:r>
      <w:r>
        <w:rPr>
          <w:rFonts w:ascii="Times New Roman" w:hAnsi="Times New Roman" w:cs="Times New Roman"/>
          <w:sz w:val="28"/>
          <w:szCs w:val="28"/>
        </w:rPr>
        <w:t>рисунке 65</w:t>
      </w:r>
      <w:r w:rsidR="00AF2E14" w:rsidRPr="007D4EF6">
        <w:rPr>
          <w:rFonts w:ascii="Times New Roman" w:hAnsi="Times New Roman" w:cs="Times New Roman"/>
          <w:sz w:val="28"/>
          <w:szCs w:val="28"/>
        </w:rPr>
        <w:t>.</w:t>
      </w: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64E55A51" wp14:editId="4DC6B3FC">
            <wp:extent cx="2381250" cy="2419350"/>
            <wp:effectExtent l="0" t="0" r="0" b="0"/>
            <wp:docPr id="3148" name="Рисунок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65 – Выбор таблицы для отображения</w:t>
      </w:r>
    </w:p>
    <w:p w:rsidR="007D4EF6" w:rsidRPr="00AF2E14" w:rsidRDefault="007D4EF6" w:rsidP="007D4EF6">
      <w:pPr>
        <w:spacing w:after="0" w:line="240" w:lineRule="auto"/>
        <w:ind w:firstLine="709"/>
        <w:jc w:val="center"/>
        <w:rPr>
          <w:rFonts w:ascii="Times New Roman" w:hAnsi="Times New Roman" w:cs="Times New Roman"/>
          <w:sz w:val="28"/>
          <w:szCs w:val="28"/>
        </w:rPr>
      </w:pPr>
    </w:p>
    <w:p w:rsidR="00AF2E14" w:rsidRPr="00AF2E14" w:rsidRDefault="00AF2E14" w:rsidP="00AF2E14">
      <w:pPr>
        <w:spacing w:after="0" w:line="240" w:lineRule="auto"/>
        <w:ind w:firstLine="709"/>
        <w:jc w:val="both"/>
        <w:rPr>
          <w:rFonts w:ascii="Times New Roman" w:hAnsi="Times New Roman" w:cs="Times New Roman"/>
          <w:sz w:val="28"/>
          <w:szCs w:val="28"/>
        </w:rPr>
      </w:pPr>
      <w:r w:rsidRPr="00AF2E14">
        <w:rPr>
          <w:rFonts w:ascii="Times New Roman" w:hAnsi="Times New Roman" w:cs="Times New Roman"/>
          <w:sz w:val="28"/>
          <w:szCs w:val="28"/>
        </w:rPr>
        <w:t xml:space="preserve">Выбранная таблица </w:t>
      </w:r>
      <w:r w:rsidR="007D4EF6">
        <w:rPr>
          <w:rFonts w:ascii="Times New Roman" w:hAnsi="Times New Roman" w:cs="Times New Roman"/>
          <w:sz w:val="28"/>
          <w:szCs w:val="28"/>
        </w:rPr>
        <w:t>отображается</w:t>
      </w:r>
      <w:r w:rsidRPr="00AF2E14">
        <w:rPr>
          <w:rFonts w:ascii="Times New Roman" w:hAnsi="Times New Roman" w:cs="Times New Roman"/>
          <w:sz w:val="28"/>
          <w:szCs w:val="28"/>
        </w:rPr>
        <w:t xml:space="preserve"> в элементе</w:t>
      </w:r>
      <w:r w:rsidR="007D4EF6">
        <w:rPr>
          <w:rFonts w:ascii="Times New Roman" w:hAnsi="Times New Roman" w:cs="Times New Roman"/>
          <w:sz w:val="28"/>
          <w:szCs w:val="28"/>
        </w:rPr>
        <w:t xml:space="preserve"> (рисунок 66)</w:t>
      </w:r>
      <w:r w:rsidRPr="00AF2E14">
        <w:rPr>
          <w:rFonts w:ascii="Times New Roman" w:hAnsi="Times New Roman" w:cs="Times New Roman"/>
          <w:sz w:val="28"/>
          <w:szCs w:val="28"/>
        </w:rPr>
        <w:t>.</w:t>
      </w:r>
      <w:r w:rsidR="007D4EF6">
        <w:rPr>
          <w:rFonts w:ascii="Times New Roman" w:hAnsi="Times New Roman" w:cs="Times New Roman"/>
          <w:sz w:val="28"/>
          <w:szCs w:val="28"/>
        </w:rPr>
        <w:t xml:space="preserve"> </w:t>
      </w:r>
    </w:p>
    <w:p w:rsidR="00AF2E14" w:rsidRDefault="00AF2E14" w:rsidP="007D4EF6">
      <w:pPr>
        <w:spacing w:after="0" w:line="240" w:lineRule="auto"/>
        <w:ind w:firstLine="709"/>
        <w:jc w:val="center"/>
        <w:rPr>
          <w:rFonts w:ascii="Times New Roman" w:hAnsi="Times New Roman" w:cs="Times New Roman"/>
          <w:sz w:val="28"/>
          <w:szCs w:val="28"/>
        </w:rPr>
      </w:pPr>
      <w:r w:rsidRPr="00AF2E14">
        <w:rPr>
          <w:rFonts w:ascii="Times New Roman" w:hAnsi="Times New Roman" w:cs="Times New Roman"/>
          <w:noProof/>
          <w:sz w:val="28"/>
          <w:szCs w:val="28"/>
          <w:lang w:eastAsia="ru-RU"/>
        </w:rPr>
        <w:drawing>
          <wp:inline distT="0" distB="0" distL="0" distR="0" wp14:anchorId="5AF3AD3A" wp14:editId="51496C60">
            <wp:extent cx="4991100" cy="2703513"/>
            <wp:effectExtent l="0" t="0" r="0" b="0"/>
            <wp:docPr id="3147" name="Рисунок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91100" cy="2703513"/>
                    </a:xfrm>
                    <a:prstGeom prst="rect">
                      <a:avLst/>
                    </a:prstGeom>
                    <a:noFill/>
                    <a:ln>
                      <a:noFill/>
                    </a:ln>
                  </pic:spPr>
                </pic:pic>
              </a:graphicData>
            </a:graphic>
          </wp:inline>
        </w:drawing>
      </w:r>
    </w:p>
    <w:p w:rsidR="007D4EF6" w:rsidRDefault="007D4EF6" w:rsidP="007D4EF6">
      <w:pPr>
        <w:spacing w:after="0" w:line="240" w:lineRule="auto"/>
        <w:ind w:firstLine="709"/>
        <w:jc w:val="center"/>
        <w:rPr>
          <w:rFonts w:ascii="Times New Roman" w:hAnsi="Times New Roman" w:cs="Times New Roman"/>
          <w:sz w:val="28"/>
          <w:szCs w:val="28"/>
        </w:rPr>
      </w:pPr>
    </w:p>
    <w:p w:rsidR="007D4EF6" w:rsidRDefault="007D4EF6" w:rsidP="007D4EF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66 – Отображение таблицы в элементе </w:t>
      </w:r>
      <w:r w:rsidR="00ED0A91" w:rsidRPr="00AF2E14">
        <w:rPr>
          <w:rFonts w:ascii="Times New Roman" w:hAnsi="Times New Roman" w:cs="Times New Roman"/>
          <w:sz w:val="28"/>
          <w:szCs w:val="28"/>
        </w:rPr>
        <w:t>DataGridView</w:t>
      </w:r>
    </w:p>
    <w:p w:rsidR="00ED0A91" w:rsidRDefault="00ED0A91" w:rsidP="00ED0A91">
      <w:pPr>
        <w:spacing w:after="0" w:line="240" w:lineRule="auto"/>
        <w:ind w:firstLine="709"/>
        <w:jc w:val="both"/>
        <w:rPr>
          <w:rFonts w:ascii="Times New Roman" w:hAnsi="Times New Roman" w:cs="Times New Roman"/>
          <w:sz w:val="28"/>
          <w:szCs w:val="28"/>
        </w:rPr>
      </w:pPr>
    </w:p>
    <w:p w:rsidR="00ED0A91" w:rsidRPr="007F0737" w:rsidRDefault="00ED0A91" w:rsidP="00ED0A91">
      <w:pPr>
        <w:spacing w:after="0" w:line="240" w:lineRule="auto"/>
        <w:ind w:firstLine="709"/>
        <w:jc w:val="both"/>
        <w:rPr>
          <w:rFonts w:ascii="Times New Roman" w:hAnsi="Times New Roman"/>
          <w:sz w:val="28"/>
          <w:szCs w:val="28"/>
        </w:rPr>
      </w:pPr>
      <w:r>
        <w:rPr>
          <w:rFonts w:ascii="Times New Roman" w:hAnsi="Times New Roman" w:cs="Times New Roman"/>
          <w:sz w:val="28"/>
          <w:szCs w:val="28"/>
        </w:rPr>
        <w:t xml:space="preserve">Подключение базы данных выполнено. В заключение приведем пример готового приложения, разработанного в среде </w:t>
      </w:r>
      <w:r>
        <w:rPr>
          <w:rFonts w:ascii="Times New Roman" w:hAnsi="Times New Roman" w:cs="Times New Roman"/>
          <w:sz w:val="28"/>
          <w:szCs w:val="28"/>
          <w:lang w:val="en-US"/>
        </w:rPr>
        <w:t>Visual</w:t>
      </w:r>
      <w:r w:rsidRPr="00ED0A91">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sidRPr="007F0737">
        <w:rPr>
          <w:rFonts w:ascii="Times New Roman" w:hAnsi="Times New Roman"/>
          <w:sz w:val="28"/>
          <w:szCs w:val="28"/>
        </w:rPr>
        <w:t xml:space="preserve">Представленная программа предназначена для редактирования баз данных, созданных при использовании SQL сервера любого типа. Основная цель программы – упрощение для пользователя </w:t>
      </w:r>
      <w:r>
        <w:rPr>
          <w:rFonts w:ascii="Times New Roman" w:hAnsi="Times New Roman"/>
          <w:sz w:val="28"/>
          <w:szCs w:val="28"/>
        </w:rPr>
        <w:t xml:space="preserve">процесса </w:t>
      </w:r>
      <w:r w:rsidRPr="007F0737">
        <w:rPr>
          <w:rFonts w:ascii="Times New Roman" w:hAnsi="Times New Roman"/>
          <w:sz w:val="28"/>
          <w:szCs w:val="28"/>
        </w:rPr>
        <w:t xml:space="preserve">внесения любых изменений в базу данных. </w:t>
      </w:r>
      <w:r>
        <w:rPr>
          <w:rFonts w:ascii="Times New Roman" w:hAnsi="Times New Roman"/>
          <w:sz w:val="28"/>
          <w:szCs w:val="28"/>
        </w:rPr>
        <w:t>Программа выполняет выбор сервера, подключение к серверу, выбор базы данных для редактирования, в</w:t>
      </w:r>
      <w:r w:rsidRPr="007F0737">
        <w:rPr>
          <w:rFonts w:ascii="Times New Roman" w:hAnsi="Times New Roman"/>
          <w:sz w:val="28"/>
          <w:szCs w:val="28"/>
        </w:rPr>
        <w:t>ыбор таблицы и</w:t>
      </w:r>
      <w:r>
        <w:rPr>
          <w:rFonts w:ascii="Times New Roman" w:hAnsi="Times New Roman"/>
          <w:sz w:val="28"/>
          <w:szCs w:val="28"/>
        </w:rPr>
        <w:t xml:space="preserve">з </w:t>
      </w:r>
      <w:r w:rsidRPr="007F0737">
        <w:rPr>
          <w:rFonts w:ascii="Times New Roman" w:hAnsi="Times New Roman"/>
          <w:sz w:val="28"/>
          <w:szCs w:val="28"/>
        </w:rPr>
        <w:t>базы</w:t>
      </w:r>
      <w:r>
        <w:rPr>
          <w:rFonts w:ascii="Times New Roman" w:hAnsi="Times New Roman"/>
          <w:sz w:val="28"/>
          <w:szCs w:val="28"/>
        </w:rPr>
        <w:t xml:space="preserve"> данных, в</w:t>
      </w:r>
      <w:r w:rsidRPr="007F0737">
        <w:rPr>
          <w:rFonts w:ascii="Times New Roman" w:hAnsi="Times New Roman"/>
          <w:sz w:val="28"/>
          <w:szCs w:val="28"/>
        </w:rPr>
        <w:t>несение изменений в таблиц</w:t>
      </w:r>
      <w:r>
        <w:rPr>
          <w:rFonts w:ascii="Times New Roman" w:hAnsi="Times New Roman"/>
          <w:sz w:val="28"/>
          <w:szCs w:val="28"/>
        </w:rPr>
        <w:t>у и с</w:t>
      </w:r>
      <w:r w:rsidRPr="007F0737">
        <w:rPr>
          <w:rFonts w:ascii="Times New Roman" w:hAnsi="Times New Roman"/>
          <w:sz w:val="28"/>
          <w:szCs w:val="28"/>
        </w:rPr>
        <w:t>охранение результатов.</w:t>
      </w:r>
      <w:r>
        <w:rPr>
          <w:rFonts w:ascii="Times New Roman" w:hAnsi="Times New Roman"/>
          <w:sz w:val="28"/>
          <w:szCs w:val="28"/>
        </w:rPr>
        <w:t xml:space="preserve"> Главное окно программы приведено на рисунке 67.</w:t>
      </w:r>
    </w:p>
    <w:p w:rsidR="00ED0A91" w:rsidRPr="00AF2E14" w:rsidRDefault="00ED0A91" w:rsidP="00ED0A91">
      <w:pPr>
        <w:spacing w:after="0" w:line="240" w:lineRule="auto"/>
        <w:ind w:firstLine="709"/>
        <w:jc w:val="both"/>
        <w:rPr>
          <w:rFonts w:ascii="Times New Roman" w:hAnsi="Times New Roman" w:cs="Times New Roman"/>
          <w:sz w:val="28"/>
          <w:szCs w:val="28"/>
        </w:rPr>
      </w:pPr>
      <w:r>
        <w:rPr>
          <w:rFonts w:ascii="Times New Roman" w:hAnsi="Times New Roman"/>
          <w:noProof/>
          <w:sz w:val="28"/>
          <w:szCs w:val="28"/>
          <w:lang w:eastAsia="ru-RU"/>
        </w:rPr>
        <w:drawing>
          <wp:anchor distT="0" distB="0" distL="114300" distR="114300" simplePos="0" relativeHeight="251676672" behindDoc="1" locked="0" layoutInCell="1" allowOverlap="1" wp14:anchorId="2705D5D3" wp14:editId="25E8D526">
            <wp:simplePos x="0" y="0"/>
            <wp:positionH relativeFrom="column">
              <wp:posOffset>1576070</wp:posOffset>
            </wp:positionH>
            <wp:positionV relativeFrom="paragraph">
              <wp:posOffset>141605</wp:posOffset>
            </wp:positionV>
            <wp:extent cx="2647950" cy="3248025"/>
            <wp:effectExtent l="0" t="0" r="0" b="0"/>
            <wp:wrapNone/>
            <wp:docPr id="32" name="Рисунок 15" descr="С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Смок"/>
                    <pic:cNvPicPr>
                      <a:picLocks noChangeAspect="1" noChangeArrowheads="1"/>
                    </pic:cNvPicPr>
                  </pic:nvPicPr>
                  <pic:blipFill>
                    <a:blip r:embed="rId90"/>
                    <a:srcRect/>
                    <a:stretch>
                      <a:fillRect/>
                    </a:stretch>
                  </pic:blipFill>
                  <pic:spPr bwMode="auto">
                    <a:xfrm>
                      <a:off x="0" y="0"/>
                      <a:ext cx="2647950" cy="3248025"/>
                    </a:xfrm>
                    <a:prstGeom prst="rect">
                      <a:avLst/>
                    </a:prstGeom>
                    <a:noFill/>
                    <a:ln w="9525">
                      <a:noFill/>
                      <a:miter lim="800000"/>
                      <a:headEnd/>
                      <a:tailEnd/>
                    </a:ln>
                  </pic:spPr>
                </pic:pic>
              </a:graphicData>
            </a:graphic>
          </wp:anchor>
        </w:drawing>
      </w:r>
    </w:p>
    <w:p w:rsidR="00DE6058" w:rsidRPr="007F0737" w:rsidRDefault="00AF2E14" w:rsidP="00ED0A91">
      <w:pPr>
        <w:rPr>
          <w:rFonts w:ascii="Times New Roman" w:hAnsi="Times New Roman"/>
          <w:sz w:val="28"/>
          <w:szCs w:val="28"/>
        </w:rPr>
      </w:pPr>
      <w:r>
        <w:t xml:space="preserve"> </w:t>
      </w: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spacing w:after="0" w:line="240" w:lineRule="auto"/>
        <w:rPr>
          <w:rFonts w:ascii="Times New Roman" w:hAnsi="Times New Roman"/>
          <w:sz w:val="28"/>
          <w:szCs w:val="28"/>
        </w:rPr>
      </w:pPr>
    </w:p>
    <w:p w:rsidR="00DE6058" w:rsidRDefault="00DE6058" w:rsidP="00DE6058">
      <w:pPr>
        <w:spacing w:after="0" w:line="240" w:lineRule="auto"/>
        <w:rPr>
          <w:rFonts w:ascii="Times New Roman" w:hAnsi="Times New Roman"/>
          <w:sz w:val="28"/>
          <w:szCs w:val="28"/>
        </w:rPr>
      </w:pPr>
    </w:p>
    <w:p w:rsidR="00ED0A91" w:rsidRDefault="00ED0A91" w:rsidP="00DE6058">
      <w:pPr>
        <w:spacing w:after="0" w:line="240" w:lineRule="auto"/>
        <w:rPr>
          <w:rFonts w:ascii="Times New Roman" w:hAnsi="Times New Roman"/>
          <w:sz w:val="28"/>
          <w:szCs w:val="28"/>
        </w:rPr>
      </w:pPr>
    </w:p>
    <w:p w:rsidR="00ED0A91" w:rsidRDefault="00ED0A91" w:rsidP="00DE6058">
      <w:pPr>
        <w:spacing w:after="0" w:line="240" w:lineRule="auto"/>
        <w:rPr>
          <w:rFonts w:ascii="Times New Roman" w:hAnsi="Times New Roman"/>
          <w:sz w:val="28"/>
          <w:szCs w:val="28"/>
        </w:rPr>
      </w:pPr>
    </w:p>
    <w:p w:rsidR="00ED0A91" w:rsidRDefault="00ED0A91" w:rsidP="00DE6058">
      <w:pPr>
        <w:spacing w:after="0" w:line="240" w:lineRule="auto"/>
        <w:rPr>
          <w:rFonts w:ascii="Times New Roman" w:hAnsi="Times New Roman"/>
          <w:sz w:val="28"/>
          <w:szCs w:val="28"/>
        </w:rPr>
      </w:pPr>
    </w:p>
    <w:p w:rsidR="00ED0A91" w:rsidRPr="007F0737" w:rsidRDefault="00ED0A91" w:rsidP="00ED0A91">
      <w:pPr>
        <w:spacing w:after="0" w:line="240" w:lineRule="auto"/>
        <w:jc w:val="center"/>
        <w:rPr>
          <w:rFonts w:ascii="Times New Roman" w:hAnsi="Times New Roman"/>
          <w:sz w:val="28"/>
          <w:szCs w:val="28"/>
        </w:rPr>
      </w:pPr>
      <w:r>
        <w:rPr>
          <w:rFonts w:ascii="Times New Roman" w:hAnsi="Times New Roman"/>
          <w:sz w:val="28"/>
          <w:szCs w:val="28"/>
        </w:rPr>
        <w:t>Рисунок 67 – Программа редактирования баз данных</w:t>
      </w:r>
    </w:p>
    <w:p w:rsidR="00DE6058" w:rsidRPr="007F0737" w:rsidRDefault="00DE6058" w:rsidP="00DE6058">
      <w:pPr>
        <w:spacing w:after="0" w:line="240" w:lineRule="auto"/>
        <w:rPr>
          <w:rFonts w:ascii="Times New Roman" w:hAnsi="Times New Roman"/>
          <w:sz w:val="28"/>
          <w:szCs w:val="28"/>
        </w:rPr>
      </w:pPr>
    </w:p>
    <w:p w:rsidR="00DE6058" w:rsidRPr="007F0737" w:rsidRDefault="00DE6058" w:rsidP="00DE6058">
      <w:pPr>
        <w:tabs>
          <w:tab w:val="left" w:pos="954"/>
        </w:tabs>
        <w:spacing w:after="0" w:line="240" w:lineRule="auto"/>
        <w:jc w:val="center"/>
        <w:rPr>
          <w:rFonts w:ascii="Times New Roman" w:hAnsi="Times New Roman"/>
          <w:b/>
          <w:sz w:val="28"/>
          <w:szCs w:val="28"/>
        </w:rPr>
      </w:pPr>
      <w:r w:rsidRPr="007F0737">
        <w:rPr>
          <w:rFonts w:ascii="Times New Roman" w:hAnsi="Times New Roman"/>
          <w:b/>
          <w:sz w:val="28"/>
          <w:szCs w:val="28"/>
        </w:rPr>
        <w:t>Код программы с комментариями</w:t>
      </w:r>
    </w:p>
    <w:p w:rsidR="00DE6058" w:rsidRPr="007F0737" w:rsidRDefault="00DE6058" w:rsidP="00DE6058">
      <w:pPr>
        <w:tabs>
          <w:tab w:val="left" w:pos="954"/>
        </w:tabs>
        <w:spacing w:after="0" w:line="240" w:lineRule="auto"/>
        <w:jc w:val="center"/>
        <w:rPr>
          <w:rFonts w:ascii="Times New Roman" w:hAnsi="Times New Roman"/>
          <w:b/>
          <w:sz w:val="28"/>
          <w:szCs w:val="28"/>
        </w:rPr>
      </w:pP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using</w:t>
      </w:r>
      <w:r w:rsidRPr="00C76CD2">
        <w:rPr>
          <w:rFonts w:ascii="Times New Roman" w:hAnsi="Times New Roman"/>
          <w:noProof/>
          <w:sz w:val="28"/>
          <w:szCs w:val="28"/>
        </w:rPr>
        <w:t xml:space="preserve"> </w:t>
      </w:r>
      <w:r w:rsidRPr="00C76CD2">
        <w:rPr>
          <w:rFonts w:ascii="Times New Roman" w:hAnsi="Times New Roman"/>
          <w:noProof/>
          <w:sz w:val="28"/>
          <w:szCs w:val="28"/>
          <w:lang w:val="en-US"/>
        </w:rPr>
        <w:t>System</w:t>
      </w:r>
      <w:r w:rsidRPr="00C76CD2">
        <w:rPr>
          <w:rFonts w:ascii="Times New Roman" w:hAnsi="Times New Roman"/>
          <w:noProof/>
          <w:sz w:val="28"/>
          <w:szCs w:val="28"/>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Collections</w:t>
      </w:r>
      <w:r w:rsidRPr="007C14D7">
        <w:rPr>
          <w:rFonts w:ascii="Times New Roman" w:hAnsi="Times New Roman"/>
          <w:noProof/>
          <w:sz w:val="28"/>
          <w:szCs w:val="28"/>
          <w:lang w:val="en-US"/>
        </w:rPr>
        <w:t>.</w:t>
      </w:r>
      <w:r w:rsidRPr="00C76CD2">
        <w:rPr>
          <w:rFonts w:ascii="Times New Roman" w:hAnsi="Times New Roman"/>
          <w:noProof/>
          <w:sz w:val="28"/>
          <w:szCs w:val="28"/>
          <w:lang w:val="en-US"/>
        </w:rPr>
        <w:t>Generic</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ComponentModel</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Data</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Drawing</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Linq</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Text</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using</w:t>
      </w:r>
      <w:r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System</w:t>
      </w:r>
      <w:r w:rsidRPr="007C14D7">
        <w:rPr>
          <w:rFonts w:ascii="Times New Roman" w:hAnsi="Times New Roman"/>
          <w:noProof/>
          <w:sz w:val="28"/>
          <w:szCs w:val="28"/>
          <w:lang w:val="en-US"/>
        </w:rPr>
        <w:t>.</w:t>
      </w:r>
      <w:r w:rsidRPr="00C76CD2">
        <w:rPr>
          <w:rFonts w:ascii="Times New Roman" w:hAnsi="Times New Roman"/>
          <w:noProof/>
          <w:sz w:val="28"/>
          <w:szCs w:val="28"/>
          <w:lang w:val="en-US"/>
        </w:rPr>
        <w:t>Windows</w:t>
      </w:r>
      <w:r w:rsidRPr="007C14D7">
        <w:rPr>
          <w:rFonts w:ascii="Times New Roman" w:hAnsi="Times New Roman"/>
          <w:noProof/>
          <w:sz w:val="28"/>
          <w:szCs w:val="28"/>
          <w:lang w:val="en-US"/>
        </w:rPr>
        <w:t>.</w:t>
      </w:r>
      <w:r w:rsidRPr="00C76CD2">
        <w:rPr>
          <w:rFonts w:ascii="Times New Roman" w:hAnsi="Times New Roman"/>
          <w:noProof/>
          <w:sz w:val="28"/>
          <w:szCs w:val="28"/>
          <w:lang w:val="en-US"/>
        </w:rPr>
        <w:t>Forms</w:t>
      </w:r>
      <w:r w:rsidRPr="007C14D7">
        <w:rPr>
          <w:rFonts w:ascii="Times New Roman" w:hAnsi="Times New Roman"/>
          <w:noProof/>
          <w:sz w:val="28"/>
          <w:szCs w:val="28"/>
          <w:lang w:val="en-US"/>
        </w:rPr>
        <w:t>;</w:t>
      </w:r>
    </w:p>
    <w:p w:rsidR="00DE6058" w:rsidRPr="007C14D7" w:rsidRDefault="00DE6058" w:rsidP="00DE6058">
      <w:pPr>
        <w:autoSpaceDE w:val="0"/>
        <w:autoSpaceDN w:val="0"/>
        <w:adjustRightInd w:val="0"/>
        <w:spacing w:after="0" w:line="240" w:lineRule="auto"/>
        <w:rPr>
          <w:rFonts w:ascii="Times New Roman" w:hAnsi="Times New Roman"/>
          <w:noProof/>
          <w:sz w:val="28"/>
          <w:szCs w:val="28"/>
          <w:lang w:val="en-US"/>
        </w:rPr>
      </w:pPr>
      <w:r w:rsidRPr="007C14D7">
        <w:rPr>
          <w:rFonts w:ascii="Times New Roman" w:hAnsi="Times New Roman"/>
          <w:noProof/>
          <w:sz w:val="28"/>
          <w:szCs w:val="28"/>
          <w:lang w:val="en-US"/>
        </w:rPr>
        <w:t>using System.Data.SqlClient; //</w:t>
      </w:r>
      <w:r w:rsidRPr="00C76CD2">
        <w:rPr>
          <w:rFonts w:ascii="Times New Roman" w:hAnsi="Times New Roman"/>
          <w:noProof/>
          <w:sz w:val="28"/>
          <w:szCs w:val="28"/>
        </w:rPr>
        <w:t>Подключение</w:t>
      </w:r>
      <w:r w:rsidRPr="007C14D7">
        <w:rPr>
          <w:rFonts w:ascii="Times New Roman" w:hAnsi="Times New Roman"/>
          <w:noProof/>
          <w:sz w:val="28"/>
          <w:szCs w:val="28"/>
          <w:lang w:val="en-US"/>
        </w:rPr>
        <w:t xml:space="preserve"> </w:t>
      </w:r>
      <w:r w:rsidRPr="00C76CD2">
        <w:rPr>
          <w:rFonts w:ascii="Times New Roman" w:hAnsi="Times New Roman"/>
          <w:noProof/>
          <w:sz w:val="28"/>
          <w:szCs w:val="28"/>
        </w:rPr>
        <w:t>пространства</w:t>
      </w:r>
      <w:r w:rsidRPr="007C14D7">
        <w:rPr>
          <w:rFonts w:ascii="Times New Roman" w:hAnsi="Times New Roman"/>
          <w:noProof/>
          <w:sz w:val="28"/>
          <w:szCs w:val="28"/>
          <w:lang w:val="en-US"/>
        </w:rPr>
        <w:t xml:space="preserve"> </w:t>
      </w:r>
      <w:r w:rsidRPr="00C76CD2">
        <w:rPr>
          <w:rFonts w:ascii="Times New Roman" w:hAnsi="Times New Roman"/>
          <w:noProof/>
          <w:sz w:val="28"/>
          <w:szCs w:val="28"/>
        </w:rPr>
        <w:t>имен</w:t>
      </w:r>
      <w:r w:rsidRPr="007C14D7">
        <w:rPr>
          <w:rFonts w:ascii="Times New Roman" w:hAnsi="Times New Roman"/>
          <w:noProof/>
          <w:sz w:val="28"/>
          <w:szCs w:val="28"/>
          <w:lang w:val="en-US"/>
        </w:rPr>
        <w:t xml:space="preserve"> </w:t>
      </w:r>
      <w:r w:rsidRPr="00C76CD2">
        <w:rPr>
          <w:rFonts w:ascii="Times New Roman" w:hAnsi="Times New Roman"/>
          <w:noProof/>
          <w:sz w:val="28"/>
          <w:szCs w:val="28"/>
        </w:rPr>
        <w:t>для</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работы</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с</w:t>
      </w:r>
      <w:r w:rsidRPr="007C14D7">
        <w:rPr>
          <w:rFonts w:ascii="Times New Roman" w:hAnsi="Times New Roman"/>
          <w:noProof/>
          <w:sz w:val="28"/>
          <w:szCs w:val="28"/>
          <w:lang w:val="en-US"/>
        </w:rPr>
        <w:t xml:space="preserve"> SQL </w:t>
      </w:r>
      <w:r w:rsidRPr="00C76CD2">
        <w:rPr>
          <w:rFonts w:ascii="Times New Roman" w:hAnsi="Times New Roman"/>
          <w:noProof/>
          <w:sz w:val="28"/>
          <w:szCs w:val="28"/>
        </w:rPr>
        <w:t>сервером</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namespace WindowsFormsApplication4</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w:t>
      </w:r>
      <w:r w:rsidR="00ED0A91" w:rsidRPr="00C76CD2">
        <w:rPr>
          <w:rFonts w:ascii="Times New Roman" w:hAnsi="Times New Roman"/>
          <w:noProof/>
          <w:sz w:val="28"/>
          <w:szCs w:val="28"/>
          <w:lang w:val="en-US"/>
        </w:rPr>
        <w:t xml:space="preserve"> </w:t>
      </w:r>
      <w:r w:rsidRPr="00C76CD2">
        <w:rPr>
          <w:rFonts w:ascii="Times New Roman" w:hAnsi="Times New Roman"/>
          <w:noProof/>
          <w:sz w:val="28"/>
          <w:szCs w:val="28"/>
          <w:lang w:val="en-US"/>
        </w:rPr>
        <w:t xml:space="preserve">    public partial class Form1 : Form</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r w:rsidR="00ED0A91"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 xml:space="preserve"> SqlConnection myConnection; //</w:t>
      </w:r>
      <w:r w:rsidRPr="00C76CD2">
        <w:rPr>
          <w:rFonts w:ascii="Times New Roman" w:hAnsi="Times New Roman"/>
          <w:noProof/>
          <w:sz w:val="28"/>
          <w:szCs w:val="28"/>
        </w:rPr>
        <w:t>Создание</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нового</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подключения</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SqlDataAdapter adapter; // </w:t>
      </w:r>
      <w:r w:rsidRPr="00C76CD2">
        <w:rPr>
          <w:rFonts w:ascii="Times New Roman" w:hAnsi="Times New Roman"/>
          <w:noProof/>
          <w:sz w:val="28"/>
          <w:szCs w:val="28"/>
        </w:rPr>
        <w:t>Создание</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адаптера</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для</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работы</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БД</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DataTable DT; //Обьявление DataTable для работы с таблицей</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rPr>
        <w:t xml:space="preserve">        </w:t>
      </w:r>
      <w:r w:rsidRPr="00C76CD2">
        <w:rPr>
          <w:rFonts w:ascii="Times New Roman" w:hAnsi="Times New Roman"/>
          <w:noProof/>
          <w:sz w:val="28"/>
          <w:szCs w:val="28"/>
          <w:lang w:val="en-US"/>
        </w:rPr>
        <w:t>public Form1()</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InitializeComponent();</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button1_Click(object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myConnection = new SqlConnection(@"Data Source=" + comboBox1.Text + ";Integrated Security=True"); //</w:t>
      </w:r>
      <w:r w:rsidRPr="00C76CD2">
        <w:rPr>
          <w:rFonts w:ascii="Times New Roman" w:hAnsi="Times New Roman"/>
          <w:noProof/>
          <w:sz w:val="28"/>
          <w:szCs w:val="28"/>
        </w:rPr>
        <w:t>Инициализируем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соединение</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/*Пытаемся его открыть*/</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try</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myConnection.Open();</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catch (Exception)</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MessageBox.Show("Не удалось открыть подключение. Проверьте имя сервера.", "Ошибка подключения", MessageBoxButtons.OK, MessageBoxIcon.Error);</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DataTable schemaTable = myConnection.GetSchema("Databases"); //Используем myConnection.GetSchema для отображения всех баз данного сервера</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7C14D7">
        <w:rPr>
          <w:rFonts w:ascii="Times New Roman" w:hAnsi="Times New Roman"/>
          <w:noProof/>
          <w:sz w:val="28"/>
          <w:szCs w:val="28"/>
        </w:rPr>
        <w:t xml:space="preserve">            </w:t>
      </w:r>
      <w:r w:rsidRPr="00C76CD2">
        <w:rPr>
          <w:rFonts w:ascii="Times New Roman" w:hAnsi="Times New Roman"/>
          <w:noProof/>
          <w:sz w:val="28"/>
          <w:szCs w:val="28"/>
          <w:lang w:val="en-US"/>
        </w:rPr>
        <w:t>comboBox2.Items.Clear();</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foreach (DataRow r in schemaTable.Rows)</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comboBox2.Items.Add(r[0]);</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myConnection.Close(); //</w:t>
      </w:r>
      <w:r w:rsidRPr="00C76CD2">
        <w:rPr>
          <w:rFonts w:ascii="Times New Roman" w:hAnsi="Times New Roman"/>
          <w:noProof/>
          <w:sz w:val="28"/>
          <w:szCs w:val="28"/>
        </w:rPr>
        <w:t>Закрываем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соединение</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comboBox2.SelectedIndex = -1;</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comboBox2.Enabled = true;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comboBox3.Enabled = false;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comboBox1_DropDown(object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this.Cursor = System.Windows.Forms.Cursors.WaitCursor;</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/*Отображаем список всех доступных серверов*/</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rPr>
        <w:t xml:space="preserve">            </w:t>
      </w:r>
      <w:r w:rsidRPr="00C76CD2">
        <w:rPr>
          <w:rFonts w:ascii="Times New Roman" w:hAnsi="Times New Roman"/>
          <w:noProof/>
          <w:sz w:val="28"/>
          <w:szCs w:val="28"/>
          <w:lang w:val="en-US"/>
        </w:rPr>
        <w:t>System.Data.Sql.SqlDataSourceEnumerator NI = System.Data.Sql.SqlDataSourceEnumerator.Instance;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comboBox1.DataSource = NI.GetDataSources();</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this.Cursor = System.Windows.Forms.Cursors.Default;</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comboBox2_TextChanged(object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if ((sender as ComboBox).Text ==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comboBox3.Enabled = false;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else { comboBox3.Enabled = true;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7C14D7">
        <w:rPr>
          <w:rFonts w:ascii="Times New Roman" w:hAnsi="Times New Roman"/>
          <w:noProof/>
          <w:sz w:val="28"/>
          <w:szCs w:val="28"/>
          <w:lang w:val="en-US"/>
        </w:rPr>
        <w:t xml:space="preserve">            </w:t>
      </w:r>
      <w:r w:rsidRPr="00C76CD2">
        <w:rPr>
          <w:rFonts w:ascii="Times New Roman" w:hAnsi="Times New Roman"/>
          <w:noProof/>
          <w:sz w:val="28"/>
          <w:szCs w:val="28"/>
        </w:rPr>
        <w:t>//Обновляем соединения т. к. теперь нам уже известна база</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rPr>
        <w:t xml:space="preserve">            </w:t>
      </w:r>
      <w:r w:rsidRPr="00C76CD2">
        <w:rPr>
          <w:rFonts w:ascii="Times New Roman" w:hAnsi="Times New Roman"/>
          <w:noProof/>
          <w:sz w:val="28"/>
          <w:szCs w:val="28"/>
          <w:lang w:val="en-US"/>
        </w:rPr>
        <w:t>myConnection = new SqlConnection(@"Data Source=" + comboBox1.Text + ";Initial Catalog=" + comboBox2.Text + ";Integrated Security=True");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try</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myConnection.Open();</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catch (Exception)</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MessageBox.Show("</w:t>
      </w:r>
      <w:r w:rsidRPr="00C76CD2">
        <w:rPr>
          <w:rFonts w:ascii="Times New Roman" w:hAnsi="Times New Roman"/>
          <w:noProof/>
          <w:sz w:val="28"/>
          <w:szCs w:val="28"/>
        </w:rPr>
        <w:t>Не</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удалось</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открыть</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подключение</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Проверьте</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имя</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сервера</w:t>
      </w:r>
      <w:r w:rsidRPr="00C76CD2">
        <w:rPr>
          <w:rFonts w:ascii="Times New Roman" w:hAnsi="Times New Roman"/>
          <w:noProof/>
          <w:sz w:val="28"/>
          <w:szCs w:val="28"/>
          <w:lang w:val="en-US"/>
        </w:rPr>
        <w:t>.", "</w:t>
      </w:r>
      <w:r w:rsidRPr="00C76CD2">
        <w:rPr>
          <w:rFonts w:ascii="Times New Roman" w:hAnsi="Times New Roman"/>
          <w:noProof/>
          <w:sz w:val="28"/>
          <w:szCs w:val="28"/>
        </w:rPr>
        <w:t>Ошибка</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подключения</w:t>
      </w:r>
      <w:r w:rsidRPr="00C76CD2">
        <w:rPr>
          <w:rFonts w:ascii="Times New Roman" w:hAnsi="Times New Roman"/>
          <w:noProof/>
          <w:sz w:val="28"/>
          <w:szCs w:val="28"/>
          <w:lang w:val="en-US"/>
        </w:rPr>
        <w:t>", MessageBoxButtons.OK, MessageBoxIcon.Error);</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/*Вывод на экран всех таблиц*/</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rPr>
        <w:t xml:space="preserve">            </w:t>
      </w:r>
      <w:r w:rsidRPr="00C76CD2">
        <w:rPr>
          <w:rFonts w:ascii="Times New Roman" w:hAnsi="Times New Roman"/>
          <w:noProof/>
          <w:sz w:val="28"/>
          <w:szCs w:val="28"/>
          <w:lang w:val="en-US"/>
        </w:rPr>
        <w:t>DataTable schemaTable = myConnection.GetSchema("Tables");</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comboBox3.Items.Clear();</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foreach (DataRow r in schemaTable.Rows)</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r w:rsidR="00677176"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 xml:space="preserve"> comboBox3.Items.Add(r[2]);</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comboBox3.Enabled = true;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comboBox3.SelectedIndex = -1;</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myConnection.Close();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comboBox1_TextChanged(object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if ((sender as ComboBox).Text ==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button1.Enabled = false;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else { button1.Enabled = true;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comboBox3_TextChanged(object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  string myquery1 = "SELECT * FROM " + comboBox3.Text; //</w:t>
      </w:r>
      <w:r w:rsidRPr="00C76CD2">
        <w:rPr>
          <w:rFonts w:ascii="Times New Roman" w:hAnsi="Times New Roman"/>
          <w:noProof/>
          <w:sz w:val="28"/>
          <w:szCs w:val="28"/>
        </w:rPr>
        <w:t>Создаем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запрос</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для</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отображения</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БД</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SqlCommand cmd = new SqlCommand(myquery1, myConnection); //</w:t>
      </w:r>
      <w:r w:rsidRPr="00C76CD2">
        <w:rPr>
          <w:rFonts w:ascii="Times New Roman" w:hAnsi="Times New Roman"/>
          <w:noProof/>
          <w:sz w:val="28"/>
          <w:szCs w:val="28"/>
        </w:rPr>
        <w:t>Инициализируем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команду</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adapter = new SqlDataAdapter(cmd); //</w:t>
      </w:r>
      <w:r w:rsidRPr="00C76CD2">
        <w:rPr>
          <w:rFonts w:ascii="Times New Roman" w:hAnsi="Times New Roman"/>
          <w:noProof/>
          <w:sz w:val="28"/>
          <w:szCs w:val="28"/>
        </w:rPr>
        <w:t>Инициализируем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адаптер</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DT = new DataTable(); //</w:t>
      </w:r>
      <w:r w:rsidRPr="00C76CD2">
        <w:rPr>
          <w:rFonts w:ascii="Times New Roman" w:hAnsi="Times New Roman"/>
          <w:noProof/>
          <w:sz w:val="28"/>
          <w:szCs w:val="28"/>
        </w:rPr>
        <w:t>Инициализируем</w:t>
      </w:r>
      <w:r w:rsidRPr="00C76CD2">
        <w:rPr>
          <w:rFonts w:ascii="Times New Roman" w:hAnsi="Times New Roman"/>
          <w:noProof/>
          <w:sz w:val="28"/>
          <w:szCs w:val="28"/>
          <w:lang w:val="en-US"/>
        </w:rPr>
        <w:t xml:space="preserve"> DataTable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SqlCommandBuilder commandBuilder = new SqlCommandBuilder(adapter); //</w:t>
      </w:r>
      <w:r w:rsidRPr="00C76CD2">
        <w:rPr>
          <w:rFonts w:ascii="Times New Roman" w:hAnsi="Times New Roman"/>
          <w:noProof/>
          <w:sz w:val="28"/>
          <w:szCs w:val="28"/>
        </w:rPr>
        <w:t>Получаем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список</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команд</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из</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адептера</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и</w:t>
      </w:r>
      <w:r w:rsidRPr="00C76CD2">
        <w:rPr>
          <w:rFonts w:ascii="Times New Roman" w:hAnsi="Times New Roman"/>
          <w:noProof/>
          <w:sz w:val="28"/>
          <w:szCs w:val="28"/>
          <w:lang w:val="en-US"/>
        </w:rPr>
        <w:t>...</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adapter.Fill(DT); // ...</w:t>
      </w:r>
      <w:r w:rsidRPr="00C76CD2">
        <w:rPr>
          <w:rFonts w:ascii="Times New Roman" w:hAnsi="Times New Roman"/>
          <w:noProof/>
          <w:sz w:val="28"/>
          <w:szCs w:val="28"/>
        </w:rPr>
        <w:t>инициализируем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ими</w:t>
      </w:r>
      <w:r w:rsidRPr="00C76CD2">
        <w:rPr>
          <w:rFonts w:ascii="Times New Roman" w:hAnsi="Times New Roman"/>
          <w:noProof/>
          <w:sz w:val="28"/>
          <w:szCs w:val="28"/>
          <w:lang w:val="en-US"/>
        </w:rPr>
        <w:t xml:space="preserve"> DataTable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dataGridView1.DataSource = DT; // </w:t>
      </w:r>
      <w:r w:rsidRPr="00C76CD2">
        <w:rPr>
          <w:rFonts w:ascii="Times New Roman" w:hAnsi="Times New Roman"/>
          <w:noProof/>
          <w:sz w:val="28"/>
          <w:szCs w:val="28"/>
        </w:rPr>
        <w:t>Привязываем</w:t>
      </w:r>
      <w:r w:rsidRPr="00C76CD2">
        <w:rPr>
          <w:rFonts w:ascii="Times New Roman" w:hAnsi="Times New Roman"/>
          <w:noProof/>
          <w:sz w:val="28"/>
          <w:szCs w:val="28"/>
          <w:lang w:val="en-US"/>
        </w:rPr>
        <w:t xml:space="preserve"> dataGridView1 </w:t>
      </w:r>
      <w:r w:rsidRPr="00C76CD2">
        <w:rPr>
          <w:rFonts w:ascii="Times New Roman" w:hAnsi="Times New Roman"/>
          <w:noProof/>
          <w:sz w:val="28"/>
          <w:szCs w:val="28"/>
        </w:rPr>
        <w:t>к</w:t>
      </w:r>
      <w:r w:rsidRPr="00C76CD2">
        <w:rPr>
          <w:rFonts w:ascii="Times New Roman" w:hAnsi="Times New Roman"/>
          <w:noProof/>
          <w:sz w:val="28"/>
          <w:szCs w:val="28"/>
          <w:lang w:val="en-US"/>
        </w:rPr>
        <w:t xml:space="preserve"> DataTable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Поправляем</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размер</w:t>
      </w:r>
      <w:r w:rsidRPr="00C76CD2">
        <w:rPr>
          <w:rFonts w:ascii="Times New Roman" w:hAnsi="Times New Roman"/>
          <w:noProof/>
          <w:sz w:val="28"/>
          <w:szCs w:val="28"/>
          <w:lang w:val="en-US"/>
        </w:rPr>
        <w:t xml:space="preserve"> dataGridView1*/</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int FullSize = 0;</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for (int i = 0; i &lt; dataGridView1.ColumnCount; i++)</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r w:rsidR="00677176" w:rsidRPr="00C76CD2">
        <w:rPr>
          <w:rFonts w:ascii="Times New Roman" w:hAnsi="Times New Roman"/>
          <w:noProof/>
          <w:sz w:val="28"/>
          <w:szCs w:val="28"/>
          <w:lang w:val="en-US"/>
        </w:rPr>
        <w:t xml:space="preserve"> </w:t>
      </w:r>
      <w:r w:rsidRPr="00C76CD2">
        <w:rPr>
          <w:rFonts w:ascii="Times New Roman" w:hAnsi="Times New Roman"/>
          <w:noProof/>
          <w:sz w:val="28"/>
          <w:szCs w:val="28"/>
          <w:lang w:val="en-US"/>
        </w:rPr>
        <w:t xml:space="preserve"> FullSize += dataGridView1.Columns[i].Width;</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FullSize += dataGridView1.RowHeadersWidth + 21;</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dataGridView1.Width = FullSize;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this.Width = dataGridView1.Width + 50;</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private void button2_Click(object sender, EventArgs e)</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lang w:val="en-US"/>
        </w:rPr>
        <w:t xml:space="preserve">        </w:t>
      </w:r>
      <w:r w:rsidRPr="00C76CD2">
        <w:rPr>
          <w:rFonts w:ascii="Times New Roman" w:hAnsi="Times New Roman"/>
          <w:noProof/>
          <w:sz w:val="28"/>
          <w:szCs w:val="28"/>
        </w:rPr>
        <w:t>{</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/*Пытаемся сохранить базу на сервере*/</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rPr>
        <w:t xml:space="preserve">            </w:t>
      </w:r>
      <w:r w:rsidRPr="00C76CD2">
        <w:rPr>
          <w:rFonts w:ascii="Times New Roman" w:hAnsi="Times New Roman"/>
          <w:noProof/>
          <w:sz w:val="28"/>
          <w:szCs w:val="28"/>
          <w:lang w:val="en-US"/>
        </w:rPr>
        <w:t>try</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adapter.Update((DataTable)dataGridView1.DataSource);</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MessageBox.Show("</w:t>
      </w:r>
      <w:r w:rsidRPr="00C76CD2">
        <w:rPr>
          <w:rFonts w:ascii="Times New Roman" w:hAnsi="Times New Roman"/>
          <w:noProof/>
          <w:sz w:val="28"/>
          <w:szCs w:val="28"/>
        </w:rPr>
        <w:t>Таблица</w:t>
      </w:r>
      <w:r w:rsidRPr="00C76CD2">
        <w:rPr>
          <w:rFonts w:ascii="Times New Roman" w:hAnsi="Times New Roman"/>
          <w:noProof/>
          <w:sz w:val="28"/>
          <w:szCs w:val="28"/>
          <w:lang w:val="en-US"/>
        </w:rPr>
        <w:t xml:space="preserve"> </w:t>
      </w:r>
      <w:r w:rsidRPr="00C76CD2">
        <w:rPr>
          <w:rFonts w:ascii="Times New Roman" w:hAnsi="Times New Roman"/>
          <w:noProof/>
          <w:sz w:val="28"/>
          <w:szCs w:val="28"/>
        </w:rPr>
        <w:t>сохранена</w:t>
      </w:r>
      <w:r w:rsidRPr="00C76CD2">
        <w:rPr>
          <w:rFonts w:ascii="Times New Roman" w:hAnsi="Times New Roman"/>
          <w:noProof/>
          <w:sz w:val="28"/>
          <w:szCs w:val="28"/>
          <w:lang w:val="en-US"/>
        </w:rPr>
        <w:t>.", "</w:t>
      </w:r>
      <w:r w:rsidRPr="00C76CD2">
        <w:rPr>
          <w:rFonts w:ascii="Times New Roman" w:hAnsi="Times New Roman"/>
          <w:noProof/>
          <w:sz w:val="28"/>
          <w:szCs w:val="28"/>
        </w:rPr>
        <w:t>Сохранение</w:t>
      </w:r>
      <w:r w:rsidRPr="00C76CD2">
        <w:rPr>
          <w:rFonts w:ascii="Times New Roman" w:hAnsi="Times New Roman"/>
          <w:noProof/>
          <w:sz w:val="28"/>
          <w:szCs w:val="28"/>
          <w:lang w:val="en-US"/>
        </w:rPr>
        <w:t>", MessageBoxButtons.OK, MessageBoxIcon.Information);</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C76CD2">
        <w:rPr>
          <w:rFonts w:ascii="Times New Roman" w:hAnsi="Times New Roman"/>
          <w:noProof/>
          <w:sz w:val="28"/>
          <w:szCs w:val="28"/>
          <w:lang w:val="en-US"/>
        </w:rPr>
        <w:t xml:space="preserve">            catch (Exception ex)</w:t>
      </w:r>
    </w:p>
    <w:p w:rsidR="00DE6058" w:rsidRPr="00C76CD2" w:rsidRDefault="00DE6058" w:rsidP="00DE6058">
      <w:pPr>
        <w:autoSpaceDE w:val="0"/>
        <w:autoSpaceDN w:val="0"/>
        <w:adjustRightInd w:val="0"/>
        <w:spacing w:after="0" w:line="240" w:lineRule="auto"/>
        <w:rPr>
          <w:rFonts w:ascii="Times New Roman" w:hAnsi="Times New Roman"/>
          <w:noProof/>
          <w:sz w:val="28"/>
          <w:szCs w:val="28"/>
          <w:lang w:val="en-US"/>
        </w:rPr>
      </w:pPr>
      <w:r w:rsidRPr="007C14D7">
        <w:rPr>
          <w:rFonts w:ascii="Times New Roman" w:hAnsi="Times New Roman"/>
          <w:noProof/>
          <w:sz w:val="28"/>
          <w:szCs w:val="28"/>
          <w:lang w:val="en-US"/>
        </w:rPr>
        <w:t xml:space="preserve">            {</w:t>
      </w:r>
      <w:r w:rsidR="00677176" w:rsidRPr="007C14D7">
        <w:rPr>
          <w:rFonts w:ascii="Times New Roman" w:hAnsi="Times New Roman"/>
          <w:noProof/>
          <w:sz w:val="28"/>
          <w:szCs w:val="28"/>
          <w:lang w:val="en-US"/>
        </w:rPr>
        <w:t xml:space="preserve"> </w:t>
      </w:r>
      <w:r w:rsidRPr="00C76CD2">
        <w:rPr>
          <w:rFonts w:ascii="Times New Roman" w:hAnsi="Times New Roman"/>
          <w:noProof/>
          <w:sz w:val="28"/>
          <w:szCs w:val="28"/>
          <w:lang w:val="en-US"/>
        </w:rPr>
        <w:t>MessageBox</w:t>
      </w:r>
      <w:r w:rsidRPr="007C14D7">
        <w:rPr>
          <w:rFonts w:ascii="Times New Roman" w:hAnsi="Times New Roman"/>
          <w:noProof/>
          <w:sz w:val="28"/>
          <w:szCs w:val="28"/>
          <w:lang w:val="en-US"/>
        </w:rPr>
        <w:t>.</w:t>
      </w:r>
      <w:r w:rsidRPr="00C76CD2">
        <w:rPr>
          <w:rFonts w:ascii="Times New Roman" w:hAnsi="Times New Roman"/>
          <w:noProof/>
          <w:sz w:val="28"/>
          <w:szCs w:val="28"/>
          <w:lang w:val="en-US"/>
        </w:rPr>
        <w:t>Show</w:t>
      </w:r>
      <w:r w:rsidRPr="007C14D7">
        <w:rPr>
          <w:rFonts w:ascii="Times New Roman" w:hAnsi="Times New Roman"/>
          <w:noProof/>
          <w:sz w:val="28"/>
          <w:szCs w:val="28"/>
          <w:lang w:val="en-US"/>
        </w:rPr>
        <w:t>("</w:t>
      </w:r>
      <w:r w:rsidRPr="00C76CD2">
        <w:rPr>
          <w:rFonts w:ascii="Times New Roman" w:hAnsi="Times New Roman"/>
          <w:noProof/>
          <w:sz w:val="28"/>
          <w:szCs w:val="28"/>
        </w:rPr>
        <w:t>Не</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удалось</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сохранить</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таблицу</w:t>
      </w:r>
      <w:r w:rsidRPr="007C14D7">
        <w:rPr>
          <w:rFonts w:ascii="Times New Roman" w:hAnsi="Times New Roman"/>
          <w:noProof/>
          <w:sz w:val="28"/>
          <w:szCs w:val="28"/>
          <w:lang w:val="en-US"/>
        </w:rPr>
        <w:t xml:space="preserve">. </w:t>
      </w:r>
      <w:r w:rsidRPr="00C76CD2">
        <w:rPr>
          <w:rFonts w:ascii="Times New Roman" w:hAnsi="Times New Roman"/>
          <w:noProof/>
          <w:sz w:val="28"/>
          <w:szCs w:val="28"/>
        </w:rPr>
        <w:t>Текст</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ошибки</w:t>
      </w:r>
      <w:r w:rsidRPr="00C76CD2">
        <w:rPr>
          <w:rFonts w:ascii="Times New Roman" w:hAnsi="Times New Roman"/>
          <w:noProof/>
          <w:sz w:val="28"/>
          <w:szCs w:val="28"/>
          <w:lang w:val="en-US"/>
        </w:rPr>
        <w:t xml:space="preserve"> : \" " + ex.Message + ".\"", "</w:t>
      </w:r>
      <w:r w:rsidRPr="00C76CD2">
        <w:rPr>
          <w:rFonts w:ascii="Times New Roman" w:hAnsi="Times New Roman"/>
          <w:noProof/>
          <w:sz w:val="28"/>
          <w:szCs w:val="28"/>
        </w:rPr>
        <w:t>Ошибка</w:t>
      </w:r>
      <w:r w:rsidRPr="00C76CD2">
        <w:rPr>
          <w:rFonts w:ascii="Times New Roman" w:hAnsi="Times New Roman"/>
          <w:noProof/>
          <w:sz w:val="28"/>
          <w:szCs w:val="28"/>
          <w:lang w:val="en-US"/>
        </w:rPr>
        <w:t xml:space="preserve"> </w:t>
      </w:r>
      <w:r w:rsidRPr="00C76CD2">
        <w:rPr>
          <w:rFonts w:ascii="Times New Roman" w:hAnsi="Times New Roman"/>
          <w:noProof/>
          <w:sz w:val="28"/>
          <w:szCs w:val="28"/>
        </w:rPr>
        <w:t>записи</w:t>
      </w:r>
      <w:r w:rsidRPr="00C76CD2">
        <w:rPr>
          <w:rFonts w:ascii="Times New Roman" w:hAnsi="Times New Roman"/>
          <w:noProof/>
          <w:sz w:val="28"/>
          <w:szCs w:val="28"/>
          <w:lang w:val="en-US"/>
        </w:rPr>
        <w:t>", MessageBoxButtons.OK, MessageBoxIcon.Error);</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E55459">
        <w:rPr>
          <w:rFonts w:ascii="Times New Roman" w:hAnsi="Times New Roman"/>
          <w:noProof/>
          <w:sz w:val="28"/>
          <w:szCs w:val="28"/>
          <w:lang w:val="en-US"/>
        </w:rPr>
        <w:t xml:space="preserve">            </w:t>
      </w:r>
      <w:r w:rsidRPr="00C76CD2">
        <w:rPr>
          <w:rFonts w:ascii="Times New Roman" w:hAnsi="Times New Roman"/>
          <w:noProof/>
          <w:sz w:val="28"/>
          <w:szCs w:val="28"/>
        </w:rPr>
        <w:t>}</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DE6058" w:rsidRP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 xml:space="preserve">    }</w:t>
      </w:r>
    </w:p>
    <w:p w:rsidR="00C76CD2" w:rsidRDefault="00DE6058" w:rsidP="00DE6058">
      <w:pPr>
        <w:autoSpaceDE w:val="0"/>
        <w:autoSpaceDN w:val="0"/>
        <w:adjustRightInd w:val="0"/>
        <w:spacing w:after="0" w:line="240" w:lineRule="auto"/>
        <w:rPr>
          <w:rFonts w:ascii="Times New Roman" w:hAnsi="Times New Roman"/>
          <w:noProof/>
          <w:sz w:val="28"/>
          <w:szCs w:val="28"/>
        </w:rPr>
      </w:pPr>
      <w:r w:rsidRPr="00C76CD2">
        <w:rPr>
          <w:rFonts w:ascii="Times New Roman" w:hAnsi="Times New Roman"/>
          <w:noProof/>
          <w:sz w:val="28"/>
          <w:szCs w:val="28"/>
        </w:rPr>
        <w:t>}</w:t>
      </w:r>
    </w:p>
    <w:p w:rsidR="00462580" w:rsidRPr="00462580" w:rsidRDefault="00462580" w:rsidP="003631E9">
      <w:pPr>
        <w:spacing w:after="0" w:line="240" w:lineRule="auto"/>
        <w:ind w:firstLine="709"/>
        <w:jc w:val="both"/>
        <w:rPr>
          <w:rFonts w:ascii="Times New Roman" w:hAnsi="Times New Roman" w:cs="Times New Roman"/>
          <w:b/>
          <w:noProof/>
          <w:sz w:val="28"/>
          <w:szCs w:val="28"/>
        </w:rPr>
      </w:pPr>
      <w:r w:rsidRPr="00462580">
        <w:rPr>
          <w:rFonts w:ascii="Times New Roman" w:hAnsi="Times New Roman" w:cs="Times New Roman"/>
          <w:b/>
          <w:noProof/>
          <w:sz w:val="28"/>
          <w:szCs w:val="28"/>
        </w:rPr>
        <w:t>3 Задание для самостоятельной работы</w:t>
      </w:r>
    </w:p>
    <w:p w:rsidR="00462580" w:rsidRPr="00462580" w:rsidRDefault="00462580" w:rsidP="003631E9">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Разработать приложение к БД средствами выбранной среды программирования. Обеспечить ведение базы данных и организацию системы запросов к базе данных.</w:t>
      </w:r>
      <w:r w:rsidR="003631E9">
        <w:rPr>
          <w:rFonts w:ascii="Times New Roman" w:hAnsi="Times New Roman" w:cs="Times New Roman"/>
          <w:noProof/>
          <w:sz w:val="28"/>
          <w:szCs w:val="28"/>
        </w:rPr>
        <w:t xml:space="preserve"> Предусмотреть возможность печати результатов выборки.</w:t>
      </w:r>
    </w:p>
    <w:p w:rsidR="00C76CD2" w:rsidRDefault="00C76CD2" w:rsidP="00C76CD2">
      <w:pPr>
        <w:pStyle w:val="1"/>
        <w:jc w:val="center"/>
        <w:rPr>
          <w:noProof/>
        </w:rPr>
      </w:pPr>
      <w:r>
        <w:rPr>
          <w:noProof/>
        </w:rPr>
        <w:br w:type="page"/>
      </w:r>
      <w:bookmarkStart w:id="730" w:name="_Toc348822350"/>
      <w:bookmarkStart w:id="731" w:name="_Toc413884642"/>
      <w:r>
        <w:rPr>
          <w:noProof/>
        </w:rPr>
        <w:t>Список рекомендуемой литературы</w:t>
      </w:r>
      <w:bookmarkEnd w:id="730"/>
      <w:bookmarkEnd w:id="731"/>
    </w:p>
    <w:p w:rsidR="00E55459" w:rsidRPr="00E55459" w:rsidRDefault="00E55459" w:rsidP="00E55459">
      <w:pPr>
        <w:rPr>
          <w:lang w:eastAsia="ru-RU"/>
        </w:rPr>
      </w:pPr>
    </w:p>
    <w:p w:rsidR="00E55459" w:rsidRDefault="00E55459" w:rsidP="00E91145">
      <w:pPr>
        <w:pStyle w:val="ab"/>
        <w:numPr>
          <w:ilvl w:val="0"/>
          <w:numId w:val="21"/>
        </w:numPr>
        <w:spacing w:after="0" w:line="240" w:lineRule="auto"/>
        <w:ind w:left="714" w:hanging="357"/>
        <w:rPr>
          <w:rFonts w:ascii="Times New Roman" w:hAnsi="Times New Roman" w:cs="Times New Roman"/>
          <w:sz w:val="28"/>
          <w:szCs w:val="28"/>
          <w:lang w:eastAsia="ru-RU"/>
        </w:rPr>
      </w:pPr>
      <w:r w:rsidRPr="00E55459">
        <w:rPr>
          <w:rFonts w:ascii="Times New Roman" w:hAnsi="Times New Roman" w:cs="Times New Roman"/>
          <w:sz w:val="28"/>
          <w:szCs w:val="28"/>
          <w:lang w:eastAsia="ru-RU"/>
        </w:rPr>
        <w:t xml:space="preserve">И.А. Кумскова. </w:t>
      </w:r>
      <w:r>
        <w:rPr>
          <w:rFonts w:ascii="Times New Roman" w:hAnsi="Times New Roman" w:cs="Times New Roman"/>
          <w:sz w:val="28"/>
          <w:szCs w:val="28"/>
          <w:lang w:eastAsia="ru-RU"/>
        </w:rPr>
        <w:t>Базы данных. – М.: КносРус, 2011. – 488  с.</w:t>
      </w:r>
    </w:p>
    <w:p w:rsidR="00E55459" w:rsidRDefault="00C208FC" w:rsidP="00E91145">
      <w:pPr>
        <w:pStyle w:val="ab"/>
        <w:numPr>
          <w:ilvl w:val="0"/>
          <w:numId w:val="21"/>
        </w:numPr>
        <w:spacing w:after="0" w:line="240" w:lineRule="auto"/>
        <w:ind w:left="714" w:hanging="357"/>
        <w:rPr>
          <w:rFonts w:ascii="Times New Roman" w:hAnsi="Times New Roman" w:cs="Times New Roman"/>
          <w:sz w:val="28"/>
          <w:szCs w:val="28"/>
          <w:lang w:eastAsia="ru-RU"/>
        </w:rPr>
      </w:pPr>
      <w:hyperlink r:id="rId91" w:anchor="tab_person" w:tooltip="Б. Я. Советов, В. В. Цехановский, В. Д. Чертовской" w:history="1">
        <w:r w:rsidR="00E55459" w:rsidRPr="00E55459">
          <w:rPr>
            <w:rStyle w:val="af"/>
            <w:rFonts w:ascii="Times New Roman" w:hAnsi="Times New Roman" w:cs="Times New Roman"/>
            <w:color w:val="auto"/>
            <w:sz w:val="28"/>
            <w:szCs w:val="28"/>
            <w:u w:val="none"/>
            <w:shd w:val="clear" w:color="auto" w:fill="FFFFFF"/>
          </w:rPr>
          <w:t>Б. Я. Советов, В. В. Цехановский, В. Д. Чертовской</w:t>
        </w:r>
      </w:hyperlink>
      <w:r w:rsidR="00E55459" w:rsidRPr="00E55459">
        <w:rPr>
          <w:rFonts w:ascii="Times New Roman" w:hAnsi="Times New Roman" w:cs="Times New Roman"/>
          <w:sz w:val="28"/>
          <w:szCs w:val="28"/>
        </w:rPr>
        <w:t>.  Базы данных. Теория и практика. – М</w:t>
      </w:r>
      <w:r w:rsidR="00E55459">
        <w:rPr>
          <w:rFonts w:ascii="Times New Roman" w:hAnsi="Times New Roman" w:cs="Times New Roman"/>
          <w:sz w:val="28"/>
          <w:szCs w:val="28"/>
        </w:rPr>
        <w:t>.</w:t>
      </w:r>
      <w:r w:rsidR="00E55459" w:rsidRPr="00E55459">
        <w:rPr>
          <w:rFonts w:ascii="Times New Roman" w:hAnsi="Times New Roman" w:cs="Times New Roman"/>
          <w:sz w:val="28"/>
          <w:szCs w:val="28"/>
        </w:rPr>
        <w:t>: Юрайт, 2012. -  464 с.</w:t>
      </w:r>
    </w:p>
    <w:p w:rsidR="00E91145" w:rsidRPr="00E91145" w:rsidRDefault="00C208FC" w:rsidP="00E91145">
      <w:pPr>
        <w:pStyle w:val="ab"/>
        <w:numPr>
          <w:ilvl w:val="0"/>
          <w:numId w:val="21"/>
        </w:numPr>
        <w:spacing w:after="0" w:line="240" w:lineRule="auto"/>
        <w:ind w:left="714" w:hanging="357"/>
        <w:jc w:val="both"/>
        <w:rPr>
          <w:rFonts w:ascii="Times New Roman" w:hAnsi="Times New Roman" w:cs="Times New Roman"/>
          <w:sz w:val="28"/>
          <w:szCs w:val="28"/>
          <w:lang w:eastAsia="ru-RU"/>
        </w:rPr>
      </w:pPr>
      <w:hyperlink r:id="rId92" w:anchor="tab_person" w:tooltip="Билл Карвин" w:history="1">
        <w:r w:rsidR="00E55459" w:rsidRPr="00E55459">
          <w:rPr>
            <w:rStyle w:val="af"/>
            <w:rFonts w:ascii="Times New Roman" w:hAnsi="Times New Roman" w:cs="Times New Roman"/>
            <w:color w:val="auto"/>
            <w:sz w:val="28"/>
            <w:szCs w:val="28"/>
            <w:u w:val="none"/>
            <w:shd w:val="clear" w:color="auto" w:fill="FFFFFF"/>
          </w:rPr>
          <w:t>Билл Карвин</w:t>
        </w:r>
      </w:hyperlink>
      <w:r w:rsidR="00E55459" w:rsidRPr="00E55459">
        <w:rPr>
          <w:rFonts w:ascii="Times New Roman" w:hAnsi="Times New Roman" w:cs="Times New Roman"/>
          <w:sz w:val="28"/>
          <w:szCs w:val="28"/>
        </w:rPr>
        <w:t xml:space="preserve">. </w:t>
      </w:r>
      <w:r w:rsidR="00E55459" w:rsidRPr="00E55459">
        <w:rPr>
          <w:rFonts w:ascii="Times New Roman" w:hAnsi="Times New Roman" w:cs="Times New Roman"/>
          <w:bCs/>
          <w:sz w:val="28"/>
          <w:szCs w:val="28"/>
        </w:rPr>
        <w:t>Программирование баз данных SQL. Типичные ошибки и их устранение</w:t>
      </w:r>
      <w:r w:rsidR="00E55459">
        <w:rPr>
          <w:rFonts w:ascii="Times New Roman" w:hAnsi="Times New Roman" w:cs="Times New Roman"/>
          <w:bCs/>
          <w:sz w:val="28"/>
          <w:szCs w:val="28"/>
        </w:rPr>
        <w:t>. – М.: Рид Групп</w:t>
      </w:r>
      <w:r w:rsidR="00822C54">
        <w:rPr>
          <w:rFonts w:ascii="Times New Roman" w:hAnsi="Times New Roman" w:cs="Times New Roman"/>
          <w:bCs/>
          <w:sz w:val="28"/>
          <w:szCs w:val="28"/>
        </w:rPr>
        <w:t>, 2012. – 366 с.</w:t>
      </w:r>
    </w:p>
    <w:p w:rsidR="00E91145" w:rsidRPr="00E91145" w:rsidRDefault="00C208FC" w:rsidP="00E91145">
      <w:pPr>
        <w:pStyle w:val="ab"/>
        <w:numPr>
          <w:ilvl w:val="0"/>
          <w:numId w:val="21"/>
        </w:numPr>
        <w:spacing w:after="0" w:line="240" w:lineRule="auto"/>
        <w:ind w:left="714" w:hanging="357"/>
        <w:jc w:val="both"/>
        <w:rPr>
          <w:rFonts w:ascii="Times New Roman" w:hAnsi="Times New Roman" w:cs="Times New Roman"/>
          <w:sz w:val="28"/>
          <w:szCs w:val="28"/>
          <w:lang w:eastAsia="ru-RU"/>
        </w:rPr>
      </w:pPr>
      <w:hyperlink r:id="rId93" w:anchor="tab_person" w:tooltip="В. Дунаев" w:history="1">
        <w:r w:rsidR="00822C54" w:rsidRPr="00E91145">
          <w:rPr>
            <w:rStyle w:val="af"/>
            <w:rFonts w:ascii="Times New Roman" w:hAnsi="Times New Roman" w:cs="Times New Roman"/>
            <w:color w:val="auto"/>
            <w:sz w:val="28"/>
            <w:szCs w:val="28"/>
            <w:u w:val="none"/>
            <w:shd w:val="clear" w:color="auto" w:fill="FFFFFF"/>
          </w:rPr>
          <w:t>В. Дунаев</w:t>
        </w:r>
      </w:hyperlink>
      <w:r w:rsidR="00E91145" w:rsidRPr="00E91145">
        <w:rPr>
          <w:rFonts w:ascii="Times New Roman" w:hAnsi="Times New Roman" w:cs="Times New Roman"/>
          <w:sz w:val="28"/>
          <w:szCs w:val="28"/>
        </w:rPr>
        <w:t xml:space="preserve">. </w:t>
      </w:r>
      <w:r w:rsidR="00E91145" w:rsidRPr="00E91145">
        <w:rPr>
          <w:rFonts w:ascii="Times New Roman" w:hAnsi="Times New Roman" w:cs="Times New Roman"/>
          <w:bCs/>
          <w:sz w:val="28"/>
          <w:szCs w:val="28"/>
        </w:rPr>
        <w:t>Базы данных. Язык SQL для студента</w:t>
      </w:r>
      <w:r w:rsidR="00E91145">
        <w:rPr>
          <w:rFonts w:ascii="Times New Roman" w:hAnsi="Times New Roman" w:cs="Times New Roman"/>
          <w:bCs/>
          <w:sz w:val="28"/>
          <w:szCs w:val="28"/>
        </w:rPr>
        <w:t xml:space="preserve">. – Санкт – Петербург: </w:t>
      </w:r>
      <w:r w:rsidR="00E91145" w:rsidRPr="00E91145">
        <w:rPr>
          <w:rFonts w:ascii="Times New Roman" w:hAnsi="Times New Roman" w:cs="Times New Roman"/>
          <w:bCs/>
          <w:sz w:val="28"/>
          <w:szCs w:val="28"/>
        </w:rPr>
        <w:t xml:space="preserve"> </w:t>
      </w:r>
      <w:hyperlink r:id="rId94" w:tooltip="БХВ-Петербург" w:history="1">
        <w:r w:rsidR="00E91145" w:rsidRPr="00E91145">
          <w:rPr>
            <w:rStyle w:val="af"/>
            <w:rFonts w:ascii="Times New Roman" w:hAnsi="Times New Roman" w:cs="Times New Roman"/>
            <w:color w:val="auto"/>
            <w:sz w:val="28"/>
            <w:szCs w:val="28"/>
            <w:u w:val="none"/>
            <w:shd w:val="clear" w:color="auto" w:fill="FFFFFF"/>
          </w:rPr>
          <w:t>БХВ-Петербург</w:t>
        </w:r>
      </w:hyperlink>
      <w:r w:rsidR="00E91145">
        <w:rPr>
          <w:rFonts w:ascii="Times New Roman" w:hAnsi="Times New Roman" w:cs="Times New Roman"/>
          <w:sz w:val="28"/>
          <w:szCs w:val="28"/>
        </w:rPr>
        <w:t>, 2012. – 320 с.</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sz w:val="28"/>
          <w:szCs w:val="28"/>
        </w:rPr>
      </w:pPr>
      <w:r w:rsidRPr="00E91145">
        <w:rPr>
          <w:rFonts w:ascii="Times New Roman" w:hAnsi="Times New Roman" w:cs="Times New Roman"/>
          <w:color w:val="000000"/>
          <w:sz w:val="28"/>
          <w:szCs w:val="28"/>
        </w:rPr>
        <w:t xml:space="preserve">Голицына О.Л., Максимов </w:t>
      </w:r>
      <w:r w:rsidRPr="00E91145">
        <w:rPr>
          <w:rFonts w:ascii="Times New Roman" w:hAnsi="Times New Roman" w:cs="Times New Roman"/>
          <w:color w:val="000000"/>
          <w:sz w:val="28"/>
          <w:szCs w:val="28"/>
          <w:lang w:val="en-US"/>
        </w:rPr>
        <w:t>H</w:t>
      </w:r>
      <w:r w:rsidRPr="00E91145">
        <w:rPr>
          <w:rFonts w:ascii="Times New Roman" w:hAnsi="Times New Roman" w:cs="Times New Roman"/>
          <w:color w:val="000000"/>
          <w:sz w:val="28"/>
          <w:szCs w:val="28"/>
        </w:rPr>
        <w:t>.</w:t>
      </w:r>
      <w:r w:rsidRPr="00E91145">
        <w:rPr>
          <w:rFonts w:ascii="Times New Roman" w:hAnsi="Times New Roman" w:cs="Times New Roman"/>
          <w:color w:val="000000"/>
          <w:sz w:val="28"/>
          <w:szCs w:val="28"/>
          <w:lang w:val="en-US"/>
        </w:rPr>
        <w:t>B</w:t>
      </w:r>
      <w:r w:rsidRPr="00E91145">
        <w:rPr>
          <w:rFonts w:ascii="Times New Roman" w:hAnsi="Times New Roman" w:cs="Times New Roman"/>
          <w:color w:val="000000"/>
          <w:sz w:val="28"/>
          <w:szCs w:val="28"/>
        </w:rPr>
        <w:t>., Попов И.И. Базы данных: Учебное пособие. - М.: ФОРУМ: ИНФРА</w:t>
      </w:r>
      <w:r w:rsidR="00E91145">
        <w:rPr>
          <w:rFonts w:ascii="Times New Roman" w:hAnsi="Times New Roman" w:cs="Times New Roman"/>
          <w:color w:val="000000"/>
          <w:sz w:val="28"/>
          <w:szCs w:val="28"/>
        </w:rPr>
        <w:t xml:space="preserve"> – </w:t>
      </w:r>
      <w:r w:rsidRPr="00E91145">
        <w:rPr>
          <w:rFonts w:ascii="Times New Roman" w:hAnsi="Times New Roman" w:cs="Times New Roman"/>
          <w:color w:val="000000"/>
          <w:sz w:val="28"/>
          <w:szCs w:val="28"/>
        </w:rPr>
        <w:t>М, 2005.</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sz w:val="28"/>
          <w:szCs w:val="28"/>
        </w:rPr>
      </w:pPr>
      <w:r w:rsidRPr="00E91145">
        <w:rPr>
          <w:rFonts w:ascii="Times New Roman" w:hAnsi="Times New Roman" w:cs="Times New Roman"/>
          <w:sz w:val="28"/>
          <w:szCs w:val="28"/>
        </w:rPr>
        <w:t>Кренке Д. Теория и практика построения баз данных: [пер.с англ] / Д. Кренке. - 9 - е изд. - СПб.: Питер, 2005. - 858 с.</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color w:val="000000"/>
          <w:sz w:val="28"/>
          <w:szCs w:val="28"/>
        </w:rPr>
      </w:pPr>
      <w:r w:rsidRPr="00E91145">
        <w:rPr>
          <w:rFonts w:ascii="Times New Roman" w:hAnsi="Times New Roman" w:cs="Times New Roman"/>
          <w:color w:val="000000"/>
          <w:sz w:val="28"/>
          <w:szCs w:val="28"/>
        </w:rPr>
        <w:t>Диго СМ. Базы данных - М.: Финансы и статистика, 2005.</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color w:val="000000"/>
          <w:sz w:val="28"/>
          <w:szCs w:val="28"/>
        </w:rPr>
      </w:pPr>
      <w:r w:rsidRPr="00E91145">
        <w:rPr>
          <w:rFonts w:ascii="Times New Roman" w:hAnsi="Times New Roman" w:cs="Times New Roman"/>
          <w:color w:val="000000"/>
          <w:sz w:val="28"/>
          <w:szCs w:val="28"/>
        </w:rPr>
        <w:t>Марков А.С., Лисовский К.Ю. Базы данных. Введение в теорию и методологию: Учебник. - М.: Финансы и статистика, 200</w:t>
      </w:r>
      <w:r w:rsidR="003631E9">
        <w:rPr>
          <w:rFonts w:ascii="Times New Roman" w:hAnsi="Times New Roman" w:cs="Times New Roman"/>
          <w:color w:val="000000"/>
          <w:sz w:val="28"/>
          <w:szCs w:val="28"/>
        </w:rPr>
        <w:t>8</w:t>
      </w:r>
      <w:r w:rsidRPr="00E91145">
        <w:rPr>
          <w:rFonts w:ascii="Times New Roman" w:hAnsi="Times New Roman" w:cs="Times New Roman"/>
          <w:color w:val="000000"/>
          <w:sz w:val="28"/>
          <w:szCs w:val="28"/>
        </w:rPr>
        <w:t>.</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color w:val="000000"/>
          <w:sz w:val="28"/>
          <w:szCs w:val="28"/>
        </w:rPr>
      </w:pPr>
      <w:r w:rsidRPr="00E91145">
        <w:rPr>
          <w:rFonts w:ascii="Times New Roman" w:hAnsi="Times New Roman" w:cs="Times New Roman"/>
          <w:color w:val="000000"/>
          <w:sz w:val="28"/>
          <w:szCs w:val="28"/>
        </w:rPr>
        <w:t>Когаловский М.Р. Энциклопедия технологий баз данных. М.: Фи</w:t>
      </w:r>
      <w:r w:rsidRPr="00E91145">
        <w:rPr>
          <w:rFonts w:ascii="Times New Roman" w:hAnsi="Times New Roman" w:cs="Times New Roman"/>
          <w:color w:val="000000"/>
          <w:sz w:val="28"/>
          <w:szCs w:val="28"/>
        </w:rPr>
        <w:softHyphen/>
        <w:t>нансы и статистика, 200</w:t>
      </w:r>
      <w:r w:rsidR="003631E9">
        <w:rPr>
          <w:rFonts w:ascii="Times New Roman" w:hAnsi="Times New Roman" w:cs="Times New Roman"/>
          <w:color w:val="000000"/>
          <w:sz w:val="28"/>
          <w:szCs w:val="28"/>
        </w:rPr>
        <w:t>6</w:t>
      </w:r>
      <w:r w:rsidRPr="00E91145">
        <w:rPr>
          <w:rFonts w:ascii="Times New Roman" w:hAnsi="Times New Roman" w:cs="Times New Roman"/>
          <w:color w:val="000000"/>
          <w:sz w:val="28"/>
          <w:szCs w:val="28"/>
        </w:rPr>
        <w:t xml:space="preserve">. </w:t>
      </w:r>
    </w:p>
    <w:p w:rsidR="00E55459" w:rsidRPr="00E91145" w:rsidRDefault="00E55459" w:rsidP="00E91145">
      <w:pPr>
        <w:numPr>
          <w:ilvl w:val="0"/>
          <w:numId w:val="21"/>
        </w:numPr>
        <w:shd w:val="clear" w:color="auto" w:fill="FFFFFF"/>
        <w:autoSpaceDE w:val="0"/>
        <w:autoSpaceDN w:val="0"/>
        <w:adjustRightInd w:val="0"/>
        <w:spacing w:after="0" w:line="240" w:lineRule="auto"/>
        <w:ind w:left="714" w:hanging="357"/>
        <w:jc w:val="both"/>
        <w:rPr>
          <w:rFonts w:ascii="Times New Roman" w:hAnsi="Times New Roman" w:cs="Times New Roman"/>
          <w:sz w:val="28"/>
        </w:rPr>
      </w:pPr>
      <w:r w:rsidRPr="00E91145">
        <w:rPr>
          <w:rFonts w:ascii="Times New Roman" w:hAnsi="Times New Roman" w:cs="Times New Roman"/>
          <w:sz w:val="28"/>
        </w:rPr>
        <w:t>Базы данных. Учебник для высших заведений /Под редакцией проф. А.Д. Хомоненко - СПб: Корона принт, 20</w:t>
      </w:r>
      <w:r w:rsidR="003631E9">
        <w:rPr>
          <w:rFonts w:ascii="Times New Roman" w:hAnsi="Times New Roman" w:cs="Times New Roman"/>
          <w:sz w:val="28"/>
        </w:rPr>
        <w:t>10</w:t>
      </w:r>
      <w:r w:rsidRPr="00E91145">
        <w:rPr>
          <w:rFonts w:ascii="Times New Roman" w:hAnsi="Times New Roman" w:cs="Times New Roman"/>
          <w:sz w:val="28"/>
        </w:rPr>
        <w:t xml:space="preserve">, 416 с. </w:t>
      </w:r>
    </w:p>
    <w:p w:rsidR="00E55459" w:rsidRPr="00E91145" w:rsidRDefault="00E55459" w:rsidP="00E91145">
      <w:pPr>
        <w:shd w:val="clear" w:color="auto" w:fill="FFFFFF"/>
        <w:autoSpaceDE w:val="0"/>
        <w:autoSpaceDN w:val="0"/>
        <w:adjustRightInd w:val="0"/>
        <w:spacing w:after="0" w:line="240" w:lineRule="auto"/>
        <w:ind w:left="714"/>
        <w:jc w:val="both"/>
        <w:rPr>
          <w:rFonts w:ascii="Times New Roman" w:hAnsi="Times New Roman" w:cs="Times New Roman"/>
          <w:sz w:val="28"/>
        </w:rPr>
      </w:pPr>
      <w:r w:rsidRPr="00E91145">
        <w:rPr>
          <w:rFonts w:ascii="Times New Roman" w:hAnsi="Times New Roman" w:cs="Times New Roman"/>
          <w:sz w:val="28"/>
        </w:rPr>
        <w:t xml:space="preserve"> </w:t>
      </w:r>
    </w:p>
    <w:p w:rsidR="00E55459" w:rsidRPr="00E55459" w:rsidRDefault="00E55459" w:rsidP="00E91145">
      <w:pPr>
        <w:pStyle w:val="ab"/>
        <w:rPr>
          <w:rFonts w:ascii="Times New Roman" w:hAnsi="Times New Roman" w:cs="Times New Roman"/>
          <w:sz w:val="28"/>
          <w:szCs w:val="28"/>
          <w:lang w:eastAsia="ru-RU"/>
        </w:rPr>
      </w:pPr>
    </w:p>
    <w:p w:rsidR="00E55459" w:rsidRDefault="00E55459">
      <w:pPr>
        <w:rPr>
          <w:lang w:eastAsia="ru-RU"/>
        </w:rPr>
      </w:pPr>
      <w:r>
        <w:rPr>
          <w:lang w:eastAsia="ru-RU"/>
        </w:rPr>
        <w:br w:type="page"/>
      </w:r>
    </w:p>
    <w:p w:rsidR="00462580" w:rsidRDefault="00462580" w:rsidP="00462580">
      <w:pPr>
        <w:suppressAutoHyphens/>
        <w:jc w:val="both"/>
      </w:pPr>
    </w:p>
    <w:p w:rsidR="00462580" w:rsidRDefault="00462580" w:rsidP="00462580">
      <w:pPr>
        <w:suppressAutoHyphens/>
        <w:jc w:val="both"/>
      </w:pPr>
    </w:p>
    <w:p w:rsidR="00462580" w:rsidRDefault="00462580" w:rsidP="00462580">
      <w:pPr>
        <w:ind w:firstLine="709"/>
        <w:jc w:val="center"/>
      </w:pPr>
    </w:p>
    <w:p w:rsidR="00462580" w:rsidRPr="00462580" w:rsidRDefault="00462580" w:rsidP="00462580">
      <w:pPr>
        <w:spacing w:after="0" w:line="240" w:lineRule="auto"/>
        <w:jc w:val="center"/>
        <w:rPr>
          <w:rFonts w:ascii="Times New Roman" w:hAnsi="Times New Roman" w:cs="Times New Roman"/>
          <w:caps/>
          <w:snapToGrid w:val="0"/>
          <w:sz w:val="28"/>
          <w:szCs w:val="28"/>
        </w:rPr>
      </w:pPr>
      <w:r w:rsidRPr="00462580">
        <w:rPr>
          <w:rFonts w:ascii="Times New Roman" w:hAnsi="Times New Roman" w:cs="Times New Roman"/>
          <w:caps/>
          <w:snapToGrid w:val="0"/>
          <w:sz w:val="28"/>
          <w:szCs w:val="28"/>
        </w:rPr>
        <w:t>Базы данных</w:t>
      </w:r>
    </w:p>
    <w:p w:rsidR="00462580" w:rsidRPr="00462580" w:rsidRDefault="00462580" w:rsidP="00462580">
      <w:pPr>
        <w:spacing w:after="0" w:line="240" w:lineRule="auto"/>
        <w:ind w:firstLine="709"/>
        <w:jc w:val="center"/>
        <w:rPr>
          <w:rFonts w:ascii="Times New Roman" w:hAnsi="Times New Roman" w:cs="Times New Roman"/>
          <w:caps/>
          <w:snapToGrid w:val="0"/>
          <w:sz w:val="28"/>
          <w:szCs w:val="28"/>
        </w:rPr>
      </w:pPr>
    </w:p>
    <w:p w:rsidR="00462580" w:rsidRPr="00462580" w:rsidRDefault="00462580" w:rsidP="00462580">
      <w:pPr>
        <w:spacing w:after="0" w:line="240" w:lineRule="auto"/>
        <w:ind w:firstLine="709"/>
        <w:jc w:val="center"/>
        <w:rPr>
          <w:rFonts w:ascii="Times New Roman" w:hAnsi="Times New Roman" w:cs="Times New Roman"/>
          <w:snapToGrid w:val="0"/>
          <w:sz w:val="28"/>
        </w:rPr>
      </w:pPr>
    </w:p>
    <w:p w:rsidR="00462580" w:rsidRPr="00462580" w:rsidRDefault="00462580" w:rsidP="00462580">
      <w:pPr>
        <w:spacing w:after="0" w:line="240" w:lineRule="auto"/>
        <w:ind w:firstLine="709"/>
        <w:jc w:val="center"/>
        <w:rPr>
          <w:rFonts w:ascii="Times New Roman" w:hAnsi="Times New Roman" w:cs="Times New Roman"/>
          <w:snapToGrid w:val="0"/>
          <w:sz w:val="28"/>
        </w:rPr>
      </w:pPr>
    </w:p>
    <w:p w:rsidR="00462580" w:rsidRPr="00462580" w:rsidRDefault="00462580" w:rsidP="00462580">
      <w:pPr>
        <w:spacing w:after="0" w:line="240" w:lineRule="auto"/>
        <w:jc w:val="center"/>
        <w:rPr>
          <w:rFonts w:ascii="Times New Roman" w:hAnsi="Times New Roman" w:cs="Times New Roman"/>
          <w:snapToGrid w:val="0"/>
          <w:sz w:val="28"/>
        </w:rPr>
      </w:pPr>
      <w:r w:rsidRPr="00462580">
        <w:rPr>
          <w:rFonts w:ascii="Times New Roman" w:hAnsi="Times New Roman" w:cs="Times New Roman"/>
          <w:snapToGrid w:val="0"/>
          <w:sz w:val="28"/>
        </w:rPr>
        <w:t xml:space="preserve">Методические указания </w:t>
      </w:r>
      <w:r>
        <w:rPr>
          <w:rFonts w:ascii="Times New Roman" w:hAnsi="Times New Roman" w:cs="Times New Roman"/>
          <w:snapToGrid w:val="0"/>
          <w:sz w:val="28"/>
        </w:rPr>
        <w:t>к лабораторным работам</w:t>
      </w:r>
    </w:p>
    <w:p w:rsidR="00462580" w:rsidRPr="00462580" w:rsidRDefault="00462580" w:rsidP="00462580">
      <w:pPr>
        <w:spacing w:after="0" w:line="240" w:lineRule="auto"/>
        <w:ind w:firstLine="709"/>
        <w:jc w:val="center"/>
        <w:rPr>
          <w:rFonts w:ascii="Times New Roman" w:hAnsi="Times New Roman" w:cs="Times New Roman"/>
          <w:snapToGrid w:val="0"/>
          <w:sz w:val="28"/>
        </w:rPr>
      </w:pPr>
    </w:p>
    <w:p w:rsidR="00DB5DB5" w:rsidRDefault="00DB5DB5" w:rsidP="00462580">
      <w:pPr>
        <w:spacing w:after="0" w:line="240" w:lineRule="auto"/>
        <w:ind w:firstLine="709"/>
        <w:jc w:val="center"/>
        <w:rPr>
          <w:rFonts w:ascii="Times New Roman" w:hAnsi="Times New Roman" w:cs="Times New Roman"/>
          <w:snapToGrid w:val="0"/>
          <w:sz w:val="28"/>
        </w:rPr>
      </w:pPr>
    </w:p>
    <w:p w:rsidR="00DB5DB5" w:rsidRDefault="00DB5DB5" w:rsidP="00462580">
      <w:pPr>
        <w:spacing w:after="0" w:line="240" w:lineRule="auto"/>
        <w:ind w:firstLine="709"/>
        <w:jc w:val="center"/>
        <w:rPr>
          <w:rFonts w:ascii="Times New Roman" w:hAnsi="Times New Roman" w:cs="Times New Roman"/>
          <w:snapToGrid w:val="0"/>
          <w:sz w:val="28"/>
        </w:rPr>
      </w:pPr>
    </w:p>
    <w:p w:rsidR="00462580" w:rsidRPr="00462580" w:rsidRDefault="003631E9" w:rsidP="00462580">
      <w:pPr>
        <w:spacing w:after="0" w:line="240" w:lineRule="auto"/>
        <w:ind w:firstLine="709"/>
        <w:jc w:val="center"/>
        <w:rPr>
          <w:rFonts w:ascii="Times New Roman" w:hAnsi="Times New Roman" w:cs="Times New Roman"/>
          <w:snapToGrid w:val="0"/>
          <w:sz w:val="28"/>
        </w:rPr>
      </w:pPr>
      <w:r>
        <w:rPr>
          <w:rFonts w:ascii="Times New Roman" w:hAnsi="Times New Roman" w:cs="Times New Roman"/>
          <w:snapToGrid w:val="0"/>
          <w:sz w:val="28"/>
        </w:rPr>
        <w:t>Внутри кафедральное издание</w:t>
      </w:r>
    </w:p>
    <w:p w:rsidR="00462580" w:rsidRPr="00462580" w:rsidRDefault="00462580" w:rsidP="00462580">
      <w:pPr>
        <w:spacing w:after="0" w:line="240" w:lineRule="auto"/>
        <w:ind w:firstLine="709"/>
        <w:jc w:val="center"/>
        <w:rPr>
          <w:rFonts w:ascii="Times New Roman" w:hAnsi="Times New Roman" w:cs="Times New Roman"/>
          <w:snapToGrid w:val="0"/>
          <w:sz w:val="28"/>
        </w:rPr>
      </w:pPr>
    </w:p>
    <w:p w:rsidR="00DB5DB5" w:rsidRDefault="00DB5DB5" w:rsidP="00462580">
      <w:pPr>
        <w:spacing w:after="0" w:line="240" w:lineRule="auto"/>
        <w:ind w:firstLine="709"/>
        <w:jc w:val="center"/>
        <w:rPr>
          <w:rFonts w:ascii="Times New Roman" w:hAnsi="Times New Roman" w:cs="Times New Roman"/>
          <w:snapToGrid w:val="0"/>
          <w:sz w:val="28"/>
        </w:rPr>
      </w:pPr>
    </w:p>
    <w:p w:rsidR="00462580" w:rsidRPr="00462580" w:rsidRDefault="00462580" w:rsidP="00462580">
      <w:pPr>
        <w:spacing w:after="0" w:line="240" w:lineRule="auto"/>
        <w:ind w:firstLine="709"/>
        <w:jc w:val="center"/>
        <w:rPr>
          <w:rFonts w:ascii="Times New Roman" w:hAnsi="Times New Roman" w:cs="Times New Roman"/>
          <w:snapToGrid w:val="0"/>
          <w:sz w:val="28"/>
        </w:rPr>
      </w:pPr>
    </w:p>
    <w:p w:rsidR="00462580" w:rsidRDefault="00462580" w:rsidP="00462580">
      <w:pPr>
        <w:spacing w:after="0" w:line="240" w:lineRule="auto"/>
        <w:ind w:firstLine="709"/>
        <w:jc w:val="center"/>
        <w:rPr>
          <w:rFonts w:ascii="Times New Roman" w:hAnsi="Times New Roman" w:cs="Times New Roman"/>
          <w:snapToGrid w:val="0"/>
          <w:sz w:val="28"/>
        </w:rPr>
      </w:pPr>
    </w:p>
    <w:p w:rsidR="00DB5DB5" w:rsidRDefault="00DB5DB5" w:rsidP="00462580">
      <w:pPr>
        <w:spacing w:after="0" w:line="240" w:lineRule="auto"/>
        <w:ind w:firstLine="709"/>
        <w:jc w:val="center"/>
        <w:rPr>
          <w:rFonts w:ascii="Times New Roman" w:hAnsi="Times New Roman" w:cs="Times New Roman"/>
          <w:snapToGrid w:val="0"/>
          <w:sz w:val="28"/>
        </w:rPr>
      </w:pPr>
    </w:p>
    <w:p w:rsidR="00DB5DB5" w:rsidRPr="00462580" w:rsidRDefault="00DB5DB5" w:rsidP="00462580">
      <w:pPr>
        <w:spacing w:after="0" w:line="240" w:lineRule="auto"/>
        <w:ind w:firstLine="709"/>
        <w:jc w:val="center"/>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r w:rsidRPr="00462580">
        <w:rPr>
          <w:rFonts w:ascii="Times New Roman" w:hAnsi="Times New Roman" w:cs="Times New Roman"/>
          <w:snapToGrid w:val="0"/>
          <w:sz w:val="28"/>
        </w:rPr>
        <w:t>Составитель</w:t>
      </w:r>
      <w:r w:rsidRPr="00462580">
        <w:rPr>
          <w:rFonts w:ascii="Times New Roman" w:hAnsi="Times New Roman" w:cs="Times New Roman"/>
          <w:snapToGrid w:val="0"/>
          <w:sz w:val="28"/>
        </w:rPr>
        <w:tab/>
      </w:r>
      <w:r w:rsidRPr="00462580">
        <w:rPr>
          <w:rFonts w:ascii="Times New Roman" w:hAnsi="Times New Roman" w:cs="Times New Roman"/>
          <w:snapToGrid w:val="0"/>
          <w:sz w:val="28"/>
        </w:rPr>
        <w:tab/>
      </w:r>
      <w:r w:rsidRPr="00462580">
        <w:rPr>
          <w:rFonts w:ascii="Times New Roman" w:hAnsi="Times New Roman" w:cs="Times New Roman"/>
          <w:snapToGrid w:val="0"/>
          <w:sz w:val="28"/>
        </w:rPr>
        <w:tab/>
        <w:t xml:space="preserve">         Янаева Марина Викторовна</w:t>
      </w:r>
    </w:p>
    <w:p w:rsidR="00462580" w:rsidRPr="00462580" w:rsidRDefault="00462580" w:rsidP="00462580">
      <w:pPr>
        <w:spacing w:after="0" w:line="240" w:lineRule="auto"/>
        <w:ind w:firstLine="720"/>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r w:rsidRPr="00462580">
        <w:rPr>
          <w:rFonts w:ascii="Times New Roman" w:hAnsi="Times New Roman" w:cs="Times New Roman"/>
          <w:snapToGrid w:val="0"/>
          <w:sz w:val="28"/>
        </w:rPr>
        <w:t>Компьютерная верстка</w:t>
      </w:r>
      <w:r w:rsidRPr="00462580">
        <w:rPr>
          <w:rFonts w:ascii="Times New Roman" w:hAnsi="Times New Roman" w:cs="Times New Roman"/>
          <w:snapToGrid w:val="0"/>
          <w:sz w:val="28"/>
        </w:rPr>
        <w:tab/>
      </w:r>
      <w:r w:rsidRPr="00462580">
        <w:rPr>
          <w:rFonts w:ascii="Times New Roman" w:hAnsi="Times New Roman" w:cs="Times New Roman"/>
          <w:snapToGrid w:val="0"/>
          <w:sz w:val="28"/>
        </w:rPr>
        <w:tab/>
        <w:t xml:space="preserve">         М.В. Янаева</w:t>
      </w: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P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p w:rsidR="00462580" w:rsidRDefault="00462580" w:rsidP="00462580">
      <w:pPr>
        <w:spacing w:after="0" w:line="240" w:lineRule="auto"/>
        <w:ind w:firstLine="709"/>
        <w:rPr>
          <w:rFonts w:ascii="Times New Roman" w:hAnsi="Times New Roman" w:cs="Times New Roman"/>
          <w:snapToGrid w:val="0"/>
          <w:sz w:val="28"/>
        </w:rPr>
      </w:pPr>
    </w:p>
    <w:sectPr w:rsidR="00462580" w:rsidSect="00C97E3F">
      <w:footerReference w:type="default" r:id="rId9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8FC" w:rsidRDefault="00C208FC" w:rsidP="00DB5DB5">
      <w:pPr>
        <w:spacing w:after="0" w:line="240" w:lineRule="auto"/>
      </w:pPr>
      <w:r>
        <w:separator/>
      </w:r>
    </w:p>
  </w:endnote>
  <w:endnote w:type="continuationSeparator" w:id="0">
    <w:p w:rsidR="00C208FC" w:rsidRDefault="00C208FC" w:rsidP="00DB5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Roman">
    <w:altName w:val="MS Mincho"/>
    <w:panose1 w:val="00000000000000000000"/>
    <w:charset w:val="CC"/>
    <w:family w:val="roman"/>
    <w:notTrueType/>
    <w:pitch w:val="default"/>
    <w:sig w:usb0="00000003" w:usb1="08070000" w:usb2="00000010" w:usb3="00000000" w:csb0="00020005"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Italic">
    <w:altName w:val="MS Mincho"/>
    <w:panose1 w:val="00000000000000000000"/>
    <w:charset w:val="80"/>
    <w:family w:val="roman"/>
    <w:notTrueType/>
    <w:pitch w:val="default"/>
    <w:sig w:usb0="00000001" w:usb1="08070000" w:usb2="00000010" w:usb3="00000000" w:csb0="00020000" w:csb1="00000000"/>
  </w:font>
  <w:font w:name="Times-Bold">
    <w:altName w:val="MS Mincho"/>
    <w:panose1 w:val="00000000000000000000"/>
    <w:charset w:val="80"/>
    <w:family w:val="roman"/>
    <w:notTrueType/>
    <w:pitch w:val="default"/>
    <w:sig w:usb0="00000001" w:usb1="08070000" w:usb2="00000010" w:usb3="00000000" w:csb0="00020000" w:csb1="00000000"/>
  </w:font>
  <w:font w:name="Courier-Bold">
    <w:altName w:val="Arial Unicode MS"/>
    <w:panose1 w:val="00000000000000000000"/>
    <w:charset w:val="80"/>
    <w:family w:val="modern"/>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0562280"/>
      <w:docPartObj>
        <w:docPartGallery w:val="Page Numbers (Bottom of Page)"/>
        <w:docPartUnique/>
      </w:docPartObj>
    </w:sdtPr>
    <w:sdtEndPr>
      <w:rPr>
        <w:rFonts w:ascii="Times New Roman" w:hAnsi="Times New Roman" w:cs="Times New Roman"/>
        <w:sz w:val="28"/>
        <w:szCs w:val="28"/>
      </w:rPr>
    </w:sdtEndPr>
    <w:sdtContent>
      <w:p w:rsidR="00DB5DB5" w:rsidRPr="00DB5DB5" w:rsidRDefault="00DB5DB5">
        <w:pPr>
          <w:pStyle w:val="af4"/>
          <w:jc w:val="center"/>
          <w:rPr>
            <w:rFonts w:ascii="Times New Roman" w:hAnsi="Times New Roman" w:cs="Times New Roman"/>
            <w:sz w:val="28"/>
            <w:szCs w:val="28"/>
          </w:rPr>
        </w:pPr>
        <w:r w:rsidRPr="00DB5DB5">
          <w:rPr>
            <w:rFonts w:ascii="Times New Roman" w:hAnsi="Times New Roman" w:cs="Times New Roman"/>
            <w:sz w:val="28"/>
            <w:szCs w:val="28"/>
          </w:rPr>
          <w:fldChar w:fldCharType="begin"/>
        </w:r>
        <w:r w:rsidRPr="00DB5DB5">
          <w:rPr>
            <w:rFonts w:ascii="Times New Roman" w:hAnsi="Times New Roman" w:cs="Times New Roman"/>
            <w:sz w:val="28"/>
            <w:szCs w:val="28"/>
          </w:rPr>
          <w:instrText>PAGE   \* MERGEFORMAT</w:instrText>
        </w:r>
        <w:r w:rsidRPr="00DB5DB5">
          <w:rPr>
            <w:rFonts w:ascii="Times New Roman" w:hAnsi="Times New Roman" w:cs="Times New Roman"/>
            <w:sz w:val="28"/>
            <w:szCs w:val="28"/>
          </w:rPr>
          <w:fldChar w:fldCharType="separate"/>
        </w:r>
        <w:r w:rsidR="00A62B0B">
          <w:rPr>
            <w:rFonts w:ascii="Times New Roman" w:hAnsi="Times New Roman" w:cs="Times New Roman"/>
            <w:noProof/>
            <w:sz w:val="28"/>
            <w:szCs w:val="28"/>
          </w:rPr>
          <w:t>12</w:t>
        </w:r>
        <w:r w:rsidRPr="00DB5DB5">
          <w:rPr>
            <w:rFonts w:ascii="Times New Roman" w:hAnsi="Times New Roman" w:cs="Times New Roman"/>
            <w:sz w:val="28"/>
            <w:szCs w:val="28"/>
          </w:rPr>
          <w:fldChar w:fldCharType="end"/>
        </w:r>
      </w:p>
    </w:sdtContent>
  </w:sdt>
  <w:p w:rsidR="00DB5DB5" w:rsidRDefault="00DB5DB5">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8FC" w:rsidRDefault="00C208FC" w:rsidP="00DB5DB5">
      <w:pPr>
        <w:spacing w:after="0" w:line="240" w:lineRule="auto"/>
      </w:pPr>
      <w:r>
        <w:separator/>
      </w:r>
    </w:p>
  </w:footnote>
  <w:footnote w:type="continuationSeparator" w:id="0">
    <w:p w:rsidR="00C208FC" w:rsidRDefault="00C208FC" w:rsidP="00DB5D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4F2F7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
    <w:lvl w:ilvl="0">
      <w:start w:val="1"/>
      <w:numFmt w:val="decimal"/>
      <w:lvlText w:val="%1."/>
      <w:lvlJc w:val="left"/>
      <w:pPr>
        <w:tabs>
          <w:tab w:val="num" w:pos="907"/>
        </w:tabs>
        <w:ind w:left="907" w:hanging="453"/>
      </w:pPr>
    </w:lvl>
  </w:abstractNum>
  <w:abstractNum w:abstractNumId="2">
    <w:nsid w:val="00000003"/>
    <w:multiLevelType w:val="singleLevel"/>
    <w:tmpl w:val="00000003"/>
    <w:name w:val="WW8Num13"/>
    <w:lvl w:ilvl="0">
      <w:start w:val="1"/>
      <w:numFmt w:val="decimal"/>
      <w:lvlText w:val="%1."/>
      <w:lvlJc w:val="left"/>
      <w:pPr>
        <w:tabs>
          <w:tab w:val="num" w:pos="360"/>
        </w:tabs>
        <w:ind w:left="360" w:hanging="360"/>
      </w:pPr>
    </w:lvl>
  </w:abstractNum>
  <w:abstractNum w:abstractNumId="3">
    <w:nsid w:val="00000004"/>
    <w:multiLevelType w:val="singleLevel"/>
    <w:tmpl w:val="00000004"/>
    <w:name w:val="WW8Num3"/>
    <w:lvl w:ilvl="0">
      <w:start w:val="1"/>
      <w:numFmt w:val="bullet"/>
      <w:lvlText w:val=""/>
      <w:lvlJc w:val="left"/>
      <w:pPr>
        <w:tabs>
          <w:tab w:val="num" w:pos="720"/>
        </w:tabs>
        <w:ind w:left="720" w:hanging="360"/>
      </w:pPr>
      <w:rPr>
        <w:rFonts w:ascii="Symbol" w:hAnsi="Symbol"/>
      </w:rPr>
    </w:lvl>
  </w:abstractNum>
  <w:abstractNum w:abstractNumId="4">
    <w:nsid w:val="00000005"/>
    <w:multiLevelType w:val="singleLevel"/>
    <w:tmpl w:val="00000005"/>
    <w:name w:val="WW8Num4"/>
    <w:lvl w:ilvl="0">
      <w:start w:val="1"/>
      <w:numFmt w:val="decimal"/>
      <w:lvlText w:val="%1."/>
      <w:lvlJc w:val="left"/>
      <w:pPr>
        <w:tabs>
          <w:tab w:val="num" w:pos="907"/>
        </w:tabs>
        <w:ind w:left="907" w:hanging="453"/>
      </w:pPr>
    </w:lvl>
  </w:abstractNum>
  <w:abstractNum w:abstractNumId="5">
    <w:nsid w:val="00000006"/>
    <w:multiLevelType w:val="singleLevel"/>
    <w:tmpl w:val="00000006"/>
    <w:name w:val="WW8Num5"/>
    <w:lvl w:ilvl="0">
      <w:start w:val="1"/>
      <w:numFmt w:val="bullet"/>
      <w:lvlText w:val=""/>
      <w:lvlJc w:val="left"/>
      <w:pPr>
        <w:tabs>
          <w:tab w:val="num" w:pos="360"/>
        </w:tabs>
        <w:ind w:left="360" w:hanging="360"/>
      </w:pPr>
      <w:rPr>
        <w:rFonts w:ascii="Symbol" w:hAnsi="Symbol"/>
      </w:rPr>
    </w:lvl>
  </w:abstractNum>
  <w:abstractNum w:abstractNumId="6">
    <w:nsid w:val="00000007"/>
    <w:multiLevelType w:val="singleLevel"/>
    <w:tmpl w:val="00000007"/>
    <w:name w:val="WW8Num6"/>
    <w:lvl w:ilvl="0">
      <w:start w:val="1"/>
      <w:numFmt w:val="bullet"/>
      <w:lvlText w:val=""/>
      <w:lvlJc w:val="left"/>
      <w:pPr>
        <w:tabs>
          <w:tab w:val="num" w:pos="1571"/>
        </w:tabs>
        <w:ind w:left="1571" w:hanging="360"/>
      </w:pPr>
      <w:rPr>
        <w:rFonts w:ascii="Symbol" w:hAnsi="Symbol"/>
      </w:rPr>
    </w:lvl>
  </w:abstractNum>
  <w:abstractNum w:abstractNumId="7">
    <w:nsid w:val="00000008"/>
    <w:multiLevelType w:val="singleLevel"/>
    <w:tmpl w:val="00000008"/>
    <w:name w:val="WW8Num7"/>
    <w:lvl w:ilvl="0">
      <w:start w:val="1"/>
      <w:numFmt w:val="bullet"/>
      <w:lvlText w:val=""/>
      <w:lvlJc w:val="left"/>
      <w:pPr>
        <w:tabs>
          <w:tab w:val="num" w:pos="1571"/>
        </w:tabs>
        <w:ind w:left="1571" w:hanging="360"/>
      </w:pPr>
      <w:rPr>
        <w:rFonts w:ascii="Symbol" w:hAnsi="Symbol"/>
      </w:rPr>
    </w:lvl>
  </w:abstractNum>
  <w:abstractNum w:abstractNumId="8">
    <w:nsid w:val="00000009"/>
    <w:multiLevelType w:val="singleLevel"/>
    <w:tmpl w:val="00000009"/>
    <w:name w:val="WW8Num8"/>
    <w:lvl w:ilvl="0">
      <w:start w:val="1"/>
      <w:numFmt w:val="bullet"/>
      <w:lvlText w:val=""/>
      <w:lvlJc w:val="left"/>
      <w:pPr>
        <w:tabs>
          <w:tab w:val="num" w:pos="720"/>
        </w:tabs>
        <w:ind w:left="720" w:hanging="360"/>
      </w:pPr>
      <w:rPr>
        <w:rFonts w:ascii="Wingdings" w:hAnsi="Wingdings"/>
      </w:rPr>
    </w:lvl>
  </w:abstractNum>
  <w:abstractNum w:abstractNumId="9">
    <w:nsid w:val="0000000A"/>
    <w:multiLevelType w:val="singleLevel"/>
    <w:tmpl w:val="0000000A"/>
    <w:name w:val="WW8Num9"/>
    <w:lvl w:ilvl="0">
      <w:start w:val="1"/>
      <w:numFmt w:val="bullet"/>
      <w:lvlText w:val=""/>
      <w:lvlJc w:val="left"/>
      <w:pPr>
        <w:tabs>
          <w:tab w:val="num" w:pos="578"/>
        </w:tabs>
        <w:ind w:left="578" w:hanging="360"/>
      </w:pPr>
      <w:rPr>
        <w:rFonts w:ascii="Symbol" w:hAnsi="Symbol"/>
      </w:rPr>
    </w:lvl>
  </w:abstractNum>
  <w:abstractNum w:abstractNumId="10">
    <w:nsid w:val="00381F55"/>
    <w:multiLevelType w:val="hybridMultilevel"/>
    <w:tmpl w:val="932A40AC"/>
    <w:lvl w:ilvl="0" w:tplc="FCEED0B8">
      <w:start w:val="1"/>
      <w:numFmt w:val="bullet"/>
      <w:lvlText w:val=""/>
      <w:lvlJc w:val="left"/>
      <w:pPr>
        <w:ind w:left="2280" w:hanging="360"/>
      </w:pPr>
      <w:rPr>
        <w:rFonts w:ascii="Symbol" w:hAnsi="Symbol" w:hint="default"/>
      </w:rPr>
    </w:lvl>
    <w:lvl w:ilvl="1" w:tplc="FCEED0B8">
      <w:start w:val="1"/>
      <w:numFmt w:val="bullet"/>
      <w:lvlText w:val=""/>
      <w:lvlJc w:val="left"/>
      <w:pPr>
        <w:ind w:left="3000" w:hanging="360"/>
      </w:pPr>
      <w:rPr>
        <w:rFonts w:ascii="Symbol" w:hAnsi="Symbol"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1">
    <w:nsid w:val="00D81C7B"/>
    <w:multiLevelType w:val="hybridMultilevel"/>
    <w:tmpl w:val="A816CA9E"/>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nsid w:val="01A41EE0"/>
    <w:multiLevelType w:val="hybridMultilevel"/>
    <w:tmpl w:val="75CC8794"/>
    <w:lvl w:ilvl="0" w:tplc="FCEED0B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nsid w:val="025B0B0D"/>
    <w:multiLevelType w:val="singleLevel"/>
    <w:tmpl w:val="0419000F"/>
    <w:lvl w:ilvl="0">
      <w:start w:val="1"/>
      <w:numFmt w:val="decimal"/>
      <w:lvlText w:val="%1."/>
      <w:lvlJc w:val="left"/>
      <w:pPr>
        <w:tabs>
          <w:tab w:val="num" w:pos="360"/>
        </w:tabs>
        <w:ind w:left="360" w:hanging="360"/>
      </w:pPr>
    </w:lvl>
  </w:abstractNum>
  <w:abstractNum w:abstractNumId="14">
    <w:nsid w:val="032D7DFB"/>
    <w:multiLevelType w:val="hybridMultilevel"/>
    <w:tmpl w:val="922AEDE2"/>
    <w:lvl w:ilvl="0" w:tplc="FCEED0B8">
      <w:start w:val="1"/>
      <w:numFmt w:val="bullet"/>
      <w:lvlText w:val=""/>
      <w:lvlJc w:val="left"/>
      <w:pPr>
        <w:ind w:left="1429" w:hanging="360"/>
      </w:pPr>
      <w:rPr>
        <w:rFonts w:ascii="Symbol" w:hAnsi="Symbol" w:hint="default"/>
      </w:rPr>
    </w:lvl>
    <w:lvl w:ilvl="1" w:tplc="FCEED0B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05B9344B"/>
    <w:multiLevelType w:val="hybridMultilevel"/>
    <w:tmpl w:val="DF4265C0"/>
    <w:lvl w:ilvl="0" w:tplc="651430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067B4A7B"/>
    <w:multiLevelType w:val="hybridMultilevel"/>
    <w:tmpl w:val="39249278"/>
    <w:lvl w:ilvl="0" w:tplc="FCEED0B8">
      <w:start w:val="1"/>
      <w:numFmt w:val="bullet"/>
      <w:lvlText w:val=""/>
      <w:lvlJc w:val="left"/>
      <w:pPr>
        <w:tabs>
          <w:tab w:val="num" w:pos="360"/>
        </w:tabs>
        <w:ind w:left="360" w:hanging="360"/>
      </w:pPr>
      <w:rPr>
        <w:rFonts w:ascii="Symbol" w:hAnsi="Symbol"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7">
    <w:nsid w:val="06E95950"/>
    <w:multiLevelType w:val="hybridMultilevel"/>
    <w:tmpl w:val="3BF0DBF2"/>
    <w:lvl w:ilvl="0" w:tplc="651430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0C8634F6"/>
    <w:multiLevelType w:val="hybridMultilevel"/>
    <w:tmpl w:val="F5C64B78"/>
    <w:lvl w:ilvl="0" w:tplc="651430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0D5B1EAC"/>
    <w:multiLevelType w:val="hybridMultilevel"/>
    <w:tmpl w:val="94945A98"/>
    <w:lvl w:ilvl="0" w:tplc="3B2EA9E0">
      <w:start w:val="1"/>
      <w:numFmt w:val="decimal"/>
      <w:lvlText w:val="%1."/>
      <w:lvlJc w:val="left"/>
      <w:pPr>
        <w:tabs>
          <w:tab w:val="num" w:pos="2190"/>
        </w:tabs>
        <w:ind w:left="2190" w:hanging="129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0">
    <w:nsid w:val="0FD770DE"/>
    <w:multiLevelType w:val="hybridMultilevel"/>
    <w:tmpl w:val="D05ACC2E"/>
    <w:lvl w:ilvl="0" w:tplc="E18EA4C6">
      <w:start w:val="1"/>
      <w:numFmt w:val="decimal"/>
      <w:lvlText w:val="%1."/>
      <w:lvlJc w:val="left"/>
      <w:pPr>
        <w:tabs>
          <w:tab w:val="num" w:pos="1965"/>
        </w:tabs>
        <w:ind w:left="1965" w:hanging="124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1">
    <w:nsid w:val="10FD789F"/>
    <w:multiLevelType w:val="hybridMultilevel"/>
    <w:tmpl w:val="4328D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12F86077"/>
    <w:multiLevelType w:val="hybridMultilevel"/>
    <w:tmpl w:val="F626CC18"/>
    <w:lvl w:ilvl="0" w:tplc="FCEED0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134B6017"/>
    <w:multiLevelType w:val="hybridMultilevel"/>
    <w:tmpl w:val="4B382482"/>
    <w:lvl w:ilvl="0" w:tplc="FCEED0B8">
      <w:start w:val="1"/>
      <w:numFmt w:val="bullet"/>
      <w:lvlText w:val=""/>
      <w:lvlJc w:val="left"/>
      <w:pPr>
        <w:ind w:left="2422" w:hanging="360"/>
      </w:pPr>
      <w:rPr>
        <w:rFonts w:ascii="Symbol" w:hAnsi="Symbol" w:hint="default"/>
      </w:rPr>
    </w:lvl>
    <w:lvl w:ilvl="1" w:tplc="FCEED0B8">
      <w:start w:val="1"/>
      <w:numFmt w:val="bullet"/>
      <w:lvlText w:val=""/>
      <w:lvlJc w:val="left"/>
      <w:pPr>
        <w:ind w:left="3142" w:hanging="360"/>
      </w:pPr>
      <w:rPr>
        <w:rFonts w:ascii="Symbol" w:hAnsi="Symbol"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24">
    <w:nsid w:val="15ED56EC"/>
    <w:multiLevelType w:val="hybridMultilevel"/>
    <w:tmpl w:val="DFF8D53E"/>
    <w:lvl w:ilvl="0" w:tplc="FCEED0B8">
      <w:start w:val="1"/>
      <w:numFmt w:val="bullet"/>
      <w:lvlText w:val=""/>
      <w:lvlJc w:val="left"/>
      <w:pPr>
        <w:ind w:left="2422" w:hanging="360"/>
      </w:pPr>
      <w:rPr>
        <w:rFonts w:ascii="Symbol" w:hAnsi="Symbol" w:hint="default"/>
      </w:rPr>
    </w:lvl>
    <w:lvl w:ilvl="1" w:tplc="FCEED0B8">
      <w:start w:val="1"/>
      <w:numFmt w:val="bullet"/>
      <w:lvlText w:val=""/>
      <w:lvlJc w:val="left"/>
      <w:pPr>
        <w:ind w:left="3142" w:hanging="360"/>
      </w:pPr>
      <w:rPr>
        <w:rFonts w:ascii="Symbol" w:hAnsi="Symbol"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25">
    <w:nsid w:val="16C07C9B"/>
    <w:multiLevelType w:val="hybridMultilevel"/>
    <w:tmpl w:val="1C460632"/>
    <w:lvl w:ilvl="0" w:tplc="FCEED0B8">
      <w:start w:val="1"/>
      <w:numFmt w:val="bullet"/>
      <w:lvlText w:val=""/>
      <w:lvlJc w:val="left"/>
      <w:pPr>
        <w:tabs>
          <w:tab w:val="num" w:pos="360"/>
        </w:tabs>
        <w:ind w:left="360" w:hanging="360"/>
      </w:pPr>
      <w:rPr>
        <w:rFonts w:ascii="Symbol" w:hAnsi="Symbol"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6">
    <w:nsid w:val="18687CC5"/>
    <w:multiLevelType w:val="hybridMultilevel"/>
    <w:tmpl w:val="B4D03E4E"/>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02E4388"/>
    <w:multiLevelType w:val="hybridMultilevel"/>
    <w:tmpl w:val="086C95D6"/>
    <w:lvl w:ilvl="0" w:tplc="651430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20B44DFF"/>
    <w:multiLevelType w:val="singleLevel"/>
    <w:tmpl w:val="0419000F"/>
    <w:lvl w:ilvl="0">
      <w:start w:val="1"/>
      <w:numFmt w:val="decimal"/>
      <w:lvlText w:val="%1."/>
      <w:lvlJc w:val="left"/>
      <w:pPr>
        <w:tabs>
          <w:tab w:val="num" w:pos="360"/>
        </w:tabs>
        <w:ind w:left="360" w:hanging="360"/>
      </w:pPr>
    </w:lvl>
  </w:abstractNum>
  <w:abstractNum w:abstractNumId="29">
    <w:nsid w:val="24435FFD"/>
    <w:multiLevelType w:val="hybridMultilevel"/>
    <w:tmpl w:val="89B69C62"/>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60B26BB"/>
    <w:multiLevelType w:val="hybridMultilevel"/>
    <w:tmpl w:val="1CFEBDF8"/>
    <w:lvl w:ilvl="0" w:tplc="651430B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263A40CB"/>
    <w:multiLevelType w:val="hybridMultilevel"/>
    <w:tmpl w:val="81C289F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32">
    <w:nsid w:val="267A4009"/>
    <w:multiLevelType w:val="hybridMultilevel"/>
    <w:tmpl w:val="AFF4B96A"/>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282C5D85"/>
    <w:multiLevelType w:val="hybridMultilevel"/>
    <w:tmpl w:val="13D2BDD6"/>
    <w:lvl w:ilvl="0" w:tplc="FCEED0B8">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34">
    <w:nsid w:val="29376E90"/>
    <w:multiLevelType w:val="singleLevel"/>
    <w:tmpl w:val="00000002"/>
    <w:lvl w:ilvl="0">
      <w:start w:val="1"/>
      <w:numFmt w:val="decimal"/>
      <w:lvlText w:val="%1."/>
      <w:lvlJc w:val="left"/>
      <w:pPr>
        <w:tabs>
          <w:tab w:val="num" w:pos="907"/>
        </w:tabs>
        <w:ind w:left="907" w:hanging="453"/>
      </w:pPr>
    </w:lvl>
  </w:abstractNum>
  <w:abstractNum w:abstractNumId="35">
    <w:nsid w:val="2CEC2055"/>
    <w:multiLevelType w:val="hybridMultilevel"/>
    <w:tmpl w:val="2BCA66BA"/>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2E6F085C"/>
    <w:multiLevelType w:val="singleLevel"/>
    <w:tmpl w:val="00000003"/>
    <w:lvl w:ilvl="0">
      <w:start w:val="1"/>
      <w:numFmt w:val="decimal"/>
      <w:lvlText w:val="%1."/>
      <w:lvlJc w:val="left"/>
      <w:pPr>
        <w:tabs>
          <w:tab w:val="num" w:pos="360"/>
        </w:tabs>
        <w:ind w:left="360" w:hanging="360"/>
      </w:pPr>
    </w:lvl>
  </w:abstractNum>
  <w:abstractNum w:abstractNumId="37">
    <w:nsid w:val="2FE11667"/>
    <w:multiLevelType w:val="singleLevel"/>
    <w:tmpl w:val="00000003"/>
    <w:lvl w:ilvl="0">
      <w:start w:val="1"/>
      <w:numFmt w:val="decimal"/>
      <w:lvlText w:val="%1."/>
      <w:lvlJc w:val="left"/>
      <w:pPr>
        <w:tabs>
          <w:tab w:val="num" w:pos="360"/>
        </w:tabs>
        <w:ind w:left="360" w:hanging="360"/>
      </w:pPr>
    </w:lvl>
  </w:abstractNum>
  <w:abstractNum w:abstractNumId="38">
    <w:nsid w:val="32FC2ABC"/>
    <w:multiLevelType w:val="hybridMultilevel"/>
    <w:tmpl w:val="729C2F5A"/>
    <w:lvl w:ilvl="0" w:tplc="8BF845B6">
      <w:start w:val="1"/>
      <w:numFmt w:val="bullet"/>
      <w:lvlText w:val="−"/>
      <w:lvlJc w:val="left"/>
      <w:pPr>
        <w:tabs>
          <w:tab w:val="num" w:pos="1174"/>
        </w:tabs>
        <w:ind w:left="1174" w:hanging="360"/>
      </w:pPr>
      <w:rPr>
        <w:rFonts w:ascii="Times New Roman" w:hAnsi="Times New Roman" w:cs="Times New Roman" w:hint="default"/>
      </w:rPr>
    </w:lvl>
    <w:lvl w:ilvl="1" w:tplc="04190003" w:tentative="1">
      <w:start w:val="1"/>
      <w:numFmt w:val="bullet"/>
      <w:lvlText w:val="o"/>
      <w:lvlJc w:val="left"/>
      <w:pPr>
        <w:tabs>
          <w:tab w:val="num" w:pos="2254"/>
        </w:tabs>
        <w:ind w:left="2254" w:hanging="360"/>
      </w:pPr>
      <w:rPr>
        <w:rFonts w:ascii="Courier New" w:hAnsi="Courier New" w:hint="default"/>
      </w:rPr>
    </w:lvl>
    <w:lvl w:ilvl="2" w:tplc="04190005" w:tentative="1">
      <w:start w:val="1"/>
      <w:numFmt w:val="bullet"/>
      <w:lvlText w:val=""/>
      <w:lvlJc w:val="left"/>
      <w:pPr>
        <w:tabs>
          <w:tab w:val="num" w:pos="2974"/>
        </w:tabs>
        <w:ind w:left="2974" w:hanging="360"/>
      </w:pPr>
      <w:rPr>
        <w:rFonts w:ascii="Wingdings" w:hAnsi="Wingdings" w:hint="default"/>
      </w:rPr>
    </w:lvl>
    <w:lvl w:ilvl="3" w:tplc="04190001" w:tentative="1">
      <w:start w:val="1"/>
      <w:numFmt w:val="bullet"/>
      <w:lvlText w:val=""/>
      <w:lvlJc w:val="left"/>
      <w:pPr>
        <w:tabs>
          <w:tab w:val="num" w:pos="3694"/>
        </w:tabs>
        <w:ind w:left="3694" w:hanging="360"/>
      </w:pPr>
      <w:rPr>
        <w:rFonts w:ascii="Symbol" w:hAnsi="Symbol" w:hint="default"/>
      </w:rPr>
    </w:lvl>
    <w:lvl w:ilvl="4" w:tplc="04190003" w:tentative="1">
      <w:start w:val="1"/>
      <w:numFmt w:val="bullet"/>
      <w:lvlText w:val="o"/>
      <w:lvlJc w:val="left"/>
      <w:pPr>
        <w:tabs>
          <w:tab w:val="num" w:pos="4414"/>
        </w:tabs>
        <w:ind w:left="4414" w:hanging="360"/>
      </w:pPr>
      <w:rPr>
        <w:rFonts w:ascii="Courier New" w:hAnsi="Courier New" w:hint="default"/>
      </w:rPr>
    </w:lvl>
    <w:lvl w:ilvl="5" w:tplc="04190005" w:tentative="1">
      <w:start w:val="1"/>
      <w:numFmt w:val="bullet"/>
      <w:lvlText w:val=""/>
      <w:lvlJc w:val="left"/>
      <w:pPr>
        <w:tabs>
          <w:tab w:val="num" w:pos="5134"/>
        </w:tabs>
        <w:ind w:left="5134" w:hanging="360"/>
      </w:pPr>
      <w:rPr>
        <w:rFonts w:ascii="Wingdings" w:hAnsi="Wingdings" w:hint="default"/>
      </w:rPr>
    </w:lvl>
    <w:lvl w:ilvl="6" w:tplc="04190001" w:tentative="1">
      <w:start w:val="1"/>
      <w:numFmt w:val="bullet"/>
      <w:lvlText w:val=""/>
      <w:lvlJc w:val="left"/>
      <w:pPr>
        <w:tabs>
          <w:tab w:val="num" w:pos="5854"/>
        </w:tabs>
        <w:ind w:left="5854" w:hanging="360"/>
      </w:pPr>
      <w:rPr>
        <w:rFonts w:ascii="Symbol" w:hAnsi="Symbol" w:hint="default"/>
      </w:rPr>
    </w:lvl>
    <w:lvl w:ilvl="7" w:tplc="04190003" w:tentative="1">
      <w:start w:val="1"/>
      <w:numFmt w:val="bullet"/>
      <w:lvlText w:val="o"/>
      <w:lvlJc w:val="left"/>
      <w:pPr>
        <w:tabs>
          <w:tab w:val="num" w:pos="6574"/>
        </w:tabs>
        <w:ind w:left="6574" w:hanging="360"/>
      </w:pPr>
      <w:rPr>
        <w:rFonts w:ascii="Courier New" w:hAnsi="Courier New" w:hint="default"/>
      </w:rPr>
    </w:lvl>
    <w:lvl w:ilvl="8" w:tplc="04190005" w:tentative="1">
      <w:start w:val="1"/>
      <w:numFmt w:val="bullet"/>
      <w:lvlText w:val=""/>
      <w:lvlJc w:val="left"/>
      <w:pPr>
        <w:tabs>
          <w:tab w:val="num" w:pos="7294"/>
        </w:tabs>
        <w:ind w:left="7294" w:hanging="360"/>
      </w:pPr>
      <w:rPr>
        <w:rFonts w:ascii="Wingdings" w:hAnsi="Wingdings" w:hint="default"/>
      </w:rPr>
    </w:lvl>
  </w:abstractNum>
  <w:abstractNum w:abstractNumId="39">
    <w:nsid w:val="332968F0"/>
    <w:multiLevelType w:val="singleLevel"/>
    <w:tmpl w:val="00000003"/>
    <w:lvl w:ilvl="0">
      <w:start w:val="1"/>
      <w:numFmt w:val="decimal"/>
      <w:lvlText w:val="%1."/>
      <w:lvlJc w:val="left"/>
      <w:pPr>
        <w:tabs>
          <w:tab w:val="num" w:pos="360"/>
        </w:tabs>
        <w:ind w:left="360" w:hanging="360"/>
      </w:pPr>
    </w:lvl>
  </w:abstractNum>
  <w:abstractNum w:abstractNumId="40">
    <w:nsid w:val="35C20194"/>
    <w:multiLevelType w:val="singleLevel"/>
    <w:tmpl w:val="00000002"/>
    <w:lvl w:ilvl="0">
      <w:start w:val="1"/>
      <w:numFmt w:val="decimal"/>
      <w:lvlText w:val="%1."/>
      <w:lvlJc w:val="left"/>
      <w:pPr>
        <w:tabs>
          <w:tab w:val="num" w:pos="907"/>
        </w:tabs>
        <w:ind w:left="907" w:hanging="453"/>
      </w:pPr>
    </w:lvl>
  </w:abstractNum>
  <w:abstractNum w:abstractNumId="41">
    <w:nsid w:val="363831E9"/>
    <w:multiLevelType w:val="hybridMultilevel"/>
    <w:tmpl w:val="40707B9A"/>
    <w:lvl w:ilvl="0" w:tplc="0419000F">
      <w:start w:val="1"/>
      <w:numFmt w:val="decimal"/>
      <w:lvlText w:val="%1."/>
      <w:lvlJc w:val="left"/>
      <w:pPr>
        <w:tabs>
          <w:tab w:val="num" w:pos="1563"/>
        </w:tabs>
        <w:ind w:left="1563"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3732377E"/>
    <w:multiLevelType w:val="hybridMultilevel"/>
    <w:tmpl w:val="213A16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3919333A"/>
    <w:multiLevelType w:val="hybridMultilevel"/>
    <w:tmpl w:val="E23A5300"/>
    <w:lvl w:ilvl="0" w:tplc="FCEED0B8">
      <w:start w:val="1"/>
      <w:numFmt w:val="bullet"/>
      <w:lvlText w:val=""/>
      <w:lvlJc w:val="left"/>
      <w:pPr>
        <w:ind w:left="1429" w:hanging="360"/>
      </w:pPr>
      <w:rPr>
        <w:rFonts w:ascii="Symbol" w:hAnsi="Symbol" w:hint="default"/>
      </w:rPr>
    </w:lvl>
    <w:lvl w:ilvl="1" w:tplc="FCEED0B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39BA6141"/>
    <w:multiLevelType w:val="hybridMultilevel"/>
    <w:tmpl w:val="AE3CCD5C"/>
    <w:lvl w:ilvl="0" w:tplc="FCEED0B8">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45">
    <w:nsid w:val="3B0F712A"/>
    <w:multiLevelType w:val="hybridMultilevel"/>
    <w:tmpl w:val="5DAC0334"/>
    <w:lvl w:ilvl="0" w:tplc="FCEED0B8">
      <w:start w:val="1"/>
      <w:numFmt w:val="bullet"/>
      <w:lvlText w:val=""/>
      <w:lvlJc w:val="left"/>
      <w:pPr>
        <w:ind w:left="2280" w:hanging="360"/>
      </w:pPr>
      <w:rPr>
        <w:rFonts w:ascii="Symbol" w:hAnsi="Symbol" w:hint="default"/>
      </w:rPr>
    </w:lvl>
    <w:lvl w:ilvl="1" w:tplc="04190003">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46">
    <w:nsid w:val="3BAE3031"/>
    <w:multiLevelType w:val="singleLevel"/>
    <w:tmpl w:val="0419000F"/>
    <w:lvl w:ilvl="0">
      <w:start w:val="1"/>
      <w:numFmt w:val="decimal"/>
      <w:lvlText w:val="%1."/>
      <w:lvlJc w:val="left"/>
      <w:pPr>
        <w:tabs>
          <w:tab w:val="num" w:pos="360"/>
        </w:tabs>
        <w:ind w:left="360" w:hanging="360"/>
      </w:pPr>
    </w:lvl>
  </w:abstractNum>
  <w:abstractNum w:abstractNumId="47">
    <w:nsid w:val="3BB976D9"/>
    <w:multiLevelType w:val="hybridMultilevel"/>
    <w:tmpl w:val="8484570A"/>
    <w:lvl w:ilvl="0" w:tplc="FCEED0B8">
      <w:start w:val="1"/>
      <w:numFmt w:val="bullet"/>
      <w:lvlText w:val=""/>
      <w:lvlJc w:val="left"/>
      <w:pPr>
        <w:ind w:left="2422" w:hanging="360"/>
      </w:pPr>
      <w:rPr>
        <w:rFonts w:ascii="Symbol" w:hAnsi="Symbol" w:hint="default"/>
      </w:rPr>
    </w:lvl>
    <w:lvl w:ilvl="1" w:tplc="FCEED0B8">
      <w:start w:val="1"/>
      <w:numFmt w:val="bullet"/>
      <w:lvlText w:val=""/>
      <w:lvlJc w:val="left"/>
      <w:pPr>
        <w:ind w:left="3142" w:hanging="360"/>
      </w:pPr>
      <w:rPr>
        <w:rFonts w:ascii="Symbol" w:hAnsi="Symbol"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48">
    <w:nsid w:val="3C3B5908"/>
    <w:multiLevelType w:val="hybridMultilevel"/>
    <w:tmpl w:val="C67071B0"/>
    <w:lvl w:ilvl="0" w:tplc="FCEED0B8">
      <w:start w:val="1"/>
      <w:numFmt w:val="bullet"/>
      <w:lvlText w:val=""/>
      <w:lvlJc w:val="left"/>
      <w:pPr>
        <w:ind w:left="2426" w:hanging="360"/>
      </w:pPr>
      <w:rPr>
        <w:rFonts w:ascii="Symbol" w:hAnsi="Symbol" w:hint="default"/>
      </w:rPr>
    </w:lvl>
    <w:lvl w:ilvl="1" w:tplc="FCEED0B8">
      <w:start w:val="1"/>
      <w:numFmt w:val="bullet"/>
      <w:lvlText w:val=""/>
      <w:lvlJc w:val="left"/>
      <w:pPr>
        <w:ind w:left="3146" w:hanging="360"/>
      </w:pPr>
      <w:rPr>
        <w:rFonts w:ascii="Symbol" w:hAnsi="Symbol" w:hint="default"/>
      </w:rPr>
    </w:lvl>
    <w:lvl w:ilvl="2" w:tplc="04190005" w:tentative="1">
      <w:start w:val="1"/>
      <w:numFmt w:val="bullet"/>
      <w:lvlText w:val=""/>
      <w:lvlJc w:val="left"/>
      <w:pPr>
        <w:ind w:left="3866" w:hanging="360"/>
      </w:pPr>
      <w:rPr>
        <w:rFonts w:ascii="Wingdings" w:hAnsi="Wingdings" w:hint="default"/>
      </w:rPr>
    </w:lvl>
    <w:lvl w:ilvl="3" w:tplc="04190001" w:tentative="1">
      <w:start w:val="1"/>
      <w:numFmt w:val="bullet"/>
      <w:lvlText w:val=""/>
      <w:lvlJc w:val="left"/>
      <w:pPr>
        <w:ind w:left="4586" w:hanging="360"/>
      </w:pPr>
      <w:rPr>
        <w:rFonts w:ascii="Symbol" w:hAnsi="Symbol" w:hint="default"/>
      </w:rPr>
    </w:lvl>
    <w:lvl w:ilvl="4" w:tplc="04190003" w:tentative="1">
      <w:start w:val="1"/>
      <w:numFmt w:val="bullet"/>
      <w:lvlText w:val="o"/>
      <w:lvlJc w:val="left"/>
      <w:pPr>
        <w:ind w:left="5306" w:hanging="360"/>
      </w:pPr>
      <w:rPr>
        <w:rFonts w:ascii="Courier New" w:hAnsi="Courier New" w:cs="Courier New" w:hint="default"/>
      </w:rPr>
    </w:lvl>
    <w:lvl w:ilvl="5" w:tplc="04190005" w:tentative="1">
      <w:start w:val="1"/>
      <w:numFmt w:val="bullet"/>
      <w:lvlText w:val=""/>
      <w:lvlJc w:val="left"/>
      <w:pPr>
        <w:ind w:left="6026" w:hanging="360"/>
      </w:pPr>
      <w:rPr>
        <w:rFonts w:ascii="Wingdings" w:hAnsi="Wingdings" w:hint="default"/>
      </w:rPr>
    </w:lvl>
    <w:lvl w:ilvl="6" w:tplc="04190001" w:tentative="1">
      <w:start w:val="1"/>
      <w:numFmt w:val="bullet"/>
      <w:lvlText w:val=""/>
      <w:lvlJc w:val="left"/>
      <w:pPr>
        <w:ind w:left="6746" w:hanging="360"/>
      </w:pPr>
      <w:rPr>
        <w:rFonts w:ascii="Symbol" w:hAnsi="Symbol" w:hint="default"/>
      </w:rPr>
    </w:lvl>
    <w:lvl w:ilvl="7" w:tplc="04190003" w:tentative="1">
      <w:start w:val="1"/>
      <w:numFmt w:val="bullet"/>
      <w:lvlText w:val="o"/>
      <w:lvlJc w:val="left"/>
      <w:pPr>
        <w:ind w:left="7466" w:hanging="360"/>
      </w:pPr>
      <w:rPr>
        <w:rFonts w:ascii="Courier New" w:hAnsi="Courier New" w:cs="Courier New" w:hint="default"/>
      </w:rPr>
    </w:lvl>
    <w:lvl w:ilvl="8" w:tplc="04190005" w:tentative="1">
      <w:start w:val="1"/>
      <w:numFmt w:val="bullet"/>
      <w:lvlText w:val=""/>
      <w:lvlJc w:val="left"/>
      <w:pPr>
        <w:ind w:left="8186" w:hanging="360"/>
      </w:pPr>
      <w:rPr>
        <w:rFonts w:ascii="Wingdings" w:hAnsi="Wingdings" w:hint="default"/>
      </w:rPr>
    </w:lvl>
  </w:abstractNum>
  <w:abstractNum w:abstractNumId="49">
    <w:nsid w:val="3D924AF6"/>
    <w:multiLevelType w:val="singleLevel"/>
    <w:tmpl w:val="00000003"/>
    <w:lvl w:ilvl="0">
      <w:start w:val="1"/>
      <w:numFmt w:val="decimal"/>
      <w:lvlText w:val="%1."/>
      <w:lvlJc w:val="left"/>
      <w:pPr>
        <w:tabs>
          <w:tab w:val="num" w:pos="360"/>
        </w:tabs>
        <w:ind w:left="360" w:hanging="360"/>
      </w:pPr>
    </w:lvl>
  </w:abstractNum>
  <w:abstractNum w:abstractNumId="50">
    <w:nsid w:val="4A6E17CC"/>
    <w:multiLevelType w:val="hybridMultilevel"/>
    <w:tmpl w:val="213A16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1">
    <w:nsid w:val="4AB25D87"/>
    <w:multiLevelType w:val="hybridMultilevel"/>
    <w:tmpl w:val="C1CA05D8"/>
    <w:lvl w:ilvl="0" w:tplc="FCEED0B8">
      <w:start w:val="1"/>
      <w:numFmt w:val="bullet"/>
      <w:lvlText w:val=""/>
      <w:lvlJc w:val="left"/>
      <w:pPr>
        <w:ind w:left="1429" w:hanging="360"/>
      </w:pPr>
      <w:rPr>
        <w:rFonts w:ascii="Symbol" w:hAnsi="Symbol" w:hint="default"/>
      </w:rPr>
    </w:lvl>
    <w:lvl w:ilvl="1" w:tplc="FCEED0B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4B4F4E72"/>
    <w:multiLevelType w:val="hybridMultilevel"/>
    <w:tmpl w:val="8612FFD6"/>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4C9945BB"/>
    <w:multiLevelType w:val="hybridMultilevel"/>
    <w:tmpl w:val="BD5621CA"/>
    <w:lvl w:ilvl="0" w:tplc="FCEED0B8">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4">
    <w:nsid w:val="4CE70A07"/>
    <w:multiLevelType w:val="hybridMultilevel"/>
    <w:tmpl w:val="A7E44B5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4D090E93"/>
    <w:multiLevelType w:val="hybridMultilevel"/>
    <w:tmpl w:val="83780F70"/>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4EF011B9"/>
    <w:multiLevelType w:val="hybridMultilevel"/>
    <w:tmpl w:val="53787CDC"/>
    <w:lvl w:ilvl="0" w:tplc="651430B2">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57">
    <w:nsid w:val="4F1F0BC6"/>
    <w:multiLevelType w:val="hybridMultilevel"/>
    <w:tmpl w:val="DC38E650"/>
    <w:lvl w:ilvl="0" w:tplc="651430B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nsid w:val="51696BF1"/>
    <w:multiLevelType w:val="hybridMultilevel"/>
    <w:tmpl w:val="8D1837A4"/>
    <w:lvl w:ilvl="0" w:tplc="FCEED0B8">
      <w:start w:val="1"/>
      <w:numFmt w:val="bullet"/>
      <w:lvlText w:val=""/>
      <w:lvlJc w:val="left"/>
      <w:pPr>
        <w:ind w:left="1429" w:hanging="360"/>
      </w:pPr>
      <w:rPr>
        <w:rFonts w:ascii="Symbol" w:hAnsi="Symbol" w:hint="default"/>
      </w:rPr>
    </w:lvl>
    <w:lvl w:ilvl="1" w:tplc="FCEED0B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51B43B6D"/>
    <w:multiLevelType w:val="singleLevel"/>
    <w:tmpl w:val="00000003"/>
    <w:lvl w:ilvl="0">
      <w:start w:val="1"/>
      <w:numFmt w:val="decimal"/>
      <w:lvlText w:val="%1."/>
      <w:lvlJc w:val="left"/>
      <w:pPr>
        <w:tabs>
          <w:tab w:val="num" w:pos="360"/>
        </w:tabs>
        <w:ind w:left="360" w:hanging="360"/>
      </w:pPr>
    </w:lvl>
  </w:abstractNum>
  <w:abstractNum w:abstractNumId="60">
    <w:nsid w:val="52053EDD"/>
    <w:multiLevelType w:val="singleLevel"/>
    <w:tmpl w:val="00000003"/>
    <w:lvl w:ilvl="0">
      <w:start w:val="1"/>
      <w:numFmt w:val="decimal"/>
      <w:lvlText w:val="%1."/>
      <w:lvlJc w:val="left"/>
      <w:pPr>
        <w:tabs>
          <w:tab w:val="num" w:pos="360"/>
        </w:tabs>
        <w:ind w:left="360" w:hanging="360"/>
      </w:pPr>
    </w:lvl>
  </w:abstractNum>
  <w:abstractNum w:abstractNumId="61">
    <w:nsid w:val="530B10E0"/>
    <w:multiLevelType w:val="hybridMultilevel"/>
    <w:tmpl w:val="2A182614"/>
    <w:lvl w:ilvl="0" w:tplc="651430B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544350EE"/>
    <w:multiLevelType w:val="hybridMultilevel"/>
    <w:tmpl w:val="25B4B01A"/>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5F701251"/>
    <w:multiLevelType w:val="hybridMultilevel"/>
    <w:tmpl w:val="81C289F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64">
    <w:nsid w:val="5F7B4B05"/>
    <w:multiLevelType w:val="hybridMultilevel"/>
    <w:tmpl w:val="A0FC55DC"/>
    <w:lvl w:ilvl="0" w:tplc="651430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614F59E2"/>
    <w:multiLevelType w:val="hybridMultilevel"/>
    <w:tmpl w:val="E242BAB2"/>
    <w:lvl w:ilvl="0" w:tplc="CBECB7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nsid w:val="62F10871"/>
    <w:multiLevelType w:val="hybridMultilevel"/>
    <w:tmpl w:val="EBC43B36"/>
    <w:lvl w:ilvl="0" w:tplc="FCEED0B8">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nsid w:val="64071DA0"/>
    <w:multiLevelType w:val="hybridMultilevel"/>
    <w:tmpl w:val="0D3AAC46"/>
    <w:lvl w:ilvl="0" w:tplc="0419000F">
      <w:start w:val="1"/>
      <w:numFmt w:val="decimal"/>
      <w:lvlText w:val="%1."/>
      <w:lvlJc w:val="left"/>
      <w:pPr>
        <w:tabs>
          <w:tab w:val="num" w:pos="1563"/>
        </w:tabs>
        <w:ind w:left="1563" w:hanging="360"/>
      </w:p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8">
    <w:nsid w:val="64E5662E"/>
    <w:multiLevelType w:val="hybridMultilevel"/>
    <w:tmpl w:val="81C289F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69">
    <w:nsid w:val="65C052D7"/>
    <w:multiLevelType w:val="hybridMultilevel"/>
    <w:tmpl w:val="81C289F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0">
    <w:nsid w:val="67E50ED8"/>
    <w:multiLevelType w:val="hybridMultilevel"/>
    <w:tmpl w:val="7ACC6EEE"/>
    <w:lvl w:ilvl="0" w:tplc="0419000F">
      <w:start w:val="1"/>
      <w:numFmt w:val="decimal"/>
      <w:lvlText w:val="%1."/>
      <w:lvlJc w:val="left"/>
      <w:pPr>
        <w:ind w:left="1571" w:hanging="360"/>
      </w:pPr>
    </w:lvl>
    <w:lvl w:ilvl="1" w:tplc="3FA02AB8">
      <w:start w:val="2"/>
      <w:numFmt w:val="bullet"/>
      <w:lvlText w:val="•"/>
      <w:lvlJc w:val="left"/>
      <w:pPr>
        <w:ind w:left="2861" w:hanging="930"/>
      </w:pPr>
      <w:rPr>
        <w:rFonts w:ascii="Times New Roman" w:eastAsiaTheme="minorHAnsi" w:hAnsi="Times New Roman" w:cs="Times New Roman"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1">
    <w:nsid w:val="686F2A0E"/>
    <w:multiLevelType w:val="hybridMultilevel"/>
    <w:tmpl w:val="32D6AF8E"/>
    <w:lvl w:ilvl="0" w:tplc="FCEED0B8">
      <w:start w:val="1"/>
      <w:numFmt w:val="bullet"/>
      <w:lvlText w:val=""/>
      <w:lvlJc w:val="left"/>
      <w:pPr>
        <w:ind w:left="3142" w:hanging="360"/>
      </w:pPr>
      <w:rPr>
        <w:rFonts w:ascii="Symbol" w:hAnsi="Symbol" w:hint="default"/>
      </w:rPr>
    </w:lvl>
    <w:lvl w:ilvl="1" w:tplc="04190003" w:tentative="1">
      <w:start w:val="1"/>
      <w:numFmt w:val="bullet"/>
      <w:lvlText w:val="o"/>
      <w:lvlJc w:val="left"/>
      <w:pPr>
        <w:ind w:left="3862" w:hanging="360"/>
      </w:pPr>
      <w:rPr>
        <w:rFonts w:ascii="Courier New" w:hAnsi="Courier New" w:cs="Courier New" w:hint="default"/>
      </w:rPr>
    </w:lvl>
    <w:lvl w:ilvl="2" w:tplc="04190005" w:tentative="1">
      <w:start w:val="1"/>
      <w:numFmt w:val="bullet"/>
      <w:lvlText w:val=""/>
      <w:lvlJc w:val="left"/>
      <w:pPr>
        <w:ind w:left="4582" w:hanging="360"/>
      </w:pPr>
      <w:rPr>
        <w:rFonts w:ascii="Wingdings" w:hAnsi="Wingdings" w:hint="default"/>
      </w:rPr>
    </w:lvl>
    <w:lvl w:ilvl="3" w:tplc="04190001" w:tentative="1">
      <w:start w:val="1"/>
      <w:numFmt w:val="bullet"/>
      <w:lvlText w:val=""/>
      <w:lvlJc w:val="left"/>
      <w:pPr>
        <w:ind w:left="5302" w:hanging="360"/>
      </w:pPr>
      <w:rPr>
        <w:rFonts w:ascii="Symbol" w:hAnsi="Symbol" w:hint="default"/>
      </w:rPr>
    </w:lvl>
    <w:lvl w:ilvl="4" w:tplc="04190003" w:tentative="1">
      <w:start w:val="1"/>
      <w:numFmt w:val="bullet"/>
      <w:lvlText w:val="o"/>
      <w:lvlJc w:val="left"/>
      <w:pPr>
        <w:ind w:left="6022" w:hanging="360"/>
      </w:pPr>
      <w:rPr>
        <w:rFonts w:ascii="Courier New" w:hAnsi="Courier New" w:cs="Courier New" w:hint="default"/>
      </w:rPr>
    </w:lvl>
    <w:lvl w:ilvl="5" w:tplc="04190005" w:tentative="1">
      <w:start w:val="1"/>
      <w:numFmt w:val="bullet"/>
      <w:lvlText w:val=""/>
      <w:lvlJc w:val="left"/>
      <w:pPr>
        <w:ind w:left="6742" w:hanging="360"/>
      </w:pPr>
      <w:rPr>
        <w:rFonts w:ascii="Wingdings" w:hAnsi="Wingdings" w:hint="default"/>
      </w:rPr>
    </w:lvl>
    <w:lvl w:ilvl="6" w:tplc="04190001" w:tentative="1">
      <w:start w:val="1"/>
      <w:numFmt w:val="bullet"/>
      <w:lvlText w:val=""/>
      <w:lvlJc w:val="left"/>
      <w:pPr>
        <w:ind w:left="7462" w:hanging="360"/>
      </w:pPr>
      <w:rPr>
        <w:rFonts w:ascii="Symbol" w:hAnsi="Symbol" w:hint="default"/>
      </w:rPr>
    </w:lvl>
    <w:lvl w:ilvl="7" w:tplc="04190003" w:tentative="1">
      <w:start w:val="1"/>
      <w:numFmt w:val="bullet"/>
      <w:lvlText w:val="o"/>
      <w:lvlJc w:val="left"/>
      <w:pPr>
        <w:ind w:left="8182" w:hanging="360"/>
      </w:pPr>
      <w:rPr>
        <w:rFonts w:ascii="Courier New" w:hAnsi="Courier New" w:cs="Courier New" w:hint="default"/>
      </w:rPr>
    </w:lvl>
    <w:lvl w:ilvl="8" w:tplc="04190005" w:tentative="1">
      <w:start w:val="1"/>
      <w:numFmt w:val="bullet"/>
      <w:lvlText w:val=""/>
      <w:lvlJc w:val="left"/>
      <w:pPr>
        <w:ind w:left="8902" w:hanging="360"/>
      </w:pPr>
      <w:rPr>
        <w:rFonts w:ascii="Wingdings" w:hAnsi="Wingdings" w:hint="default"/>
      </w:rPr>
    </w:lvl>
  </w:abstractNum>
  <w:abstractNum w:abstractNumId="72">
    <w:nsid w:val="6E102A5A"/>
    <w:multiLevelType w:val="hybridMultilevel"/>
    <w:tmpl w:val="6972984C"/>
    <w:lvl w:ilvl="0" w:tplc="DA10587E">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73">
    <w:nsid w:val="75A03C40"/>
    <w:multiLevelType w:val="hybridMultilevel"/>
    <w:tmpl w:val="6506FC42"/>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771F1F52"/>
    <w:multiLevelType w:val="hybridMultilevel"/>
    <w:tmpl w:val="74847358"/>
    <w:lvl w:ilvl="0" w:tplc="651430B2">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75">
    <w:nsid w:val="78C579C1"/>
    <w:multiLevelType w:val="hybridMultilevel"/>
    <w:tmpl w:val="53846F0E"/>
    <w:lvl w:ilvl="0" w:tplc="FCEED0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AA84937"/>
    <w:multiLevelType w:val="singleLevel"/>
    <w:tmpl w:val="00000003"/>
    <w:lvl w:ilvl="0">
      <w:start w:val="1"/>
      <w:numFmt w:val="decimal"/>
      <w:lvlText w:val="%1."/>
      <w:lvlJc w:val="left"/>
      <w:pPr>
        <w:tabs>
          <w:tab w:val="num" w:pos="360"/>
        </w:tabs>
        <w:ind w:left="360" w:hanging="360"/>
      </w:pPr>
    </w:lvl>
  </w:abstractNum>
  <w:abstractNum w:abstractNumId="77">
    <w:nsid w:val="7BEC63B2"/>
    <w:multiLevelType w:val="singleLevel"/>
    <w:tmpl w:val="0419000F"/>
    <w:lvl w:ilvl="0">
      <w:start w:val="1"/>
      <w:numFmt w:val="decimal"/>
      <w:lvlText w:val="%1."/>
      <w:lvlJc w:val="left"/>
      <w:pPr>
        <w:tabs>
          <w:tab w:val="num" w:pos="360"/>
        </w:tabs>
        <w:ind w:left="360" w:hanging="360"/>
      </w:pPr>
    </w:lvl>
  </w:abstractNum>
  <w:abstractNum w:abstractNumId="78">
    <w:nsid w:val="7E9F6E33"/>
    <w:multiLevelType w:val="singleLevel"/>
    <w:tmpl w:val="00000003"/>
    <w:lvl w:ilvl="0">
      <w:start w:val="1"/>
      <w:numFmt w:val="decimal"/>
      <w:lvlText w:val="%1."/>
      <w:lvlJc w:val="left"/>
      <w:pPr>
        <w:tabs>
          <w:tab w:val="num" w:pos="360"/>
        </w:tabs>
        <w:ind w:left="360" w:hanging="360"/>
      </w:pPr>
    </w:lvl>
  </w:abstractNum>
  <w:abstractNum w:abstractNumId="79">
    <w:nsid w:val="7F716477"/>
    <w:multiLevelType w:val="hybridMultilevel"/>
    <w:tmpl w:val="D550D5C0"/>
    <w:lvl w:ilvl="0" w:tplc="FCEED0B8">
      <w:start w:val="1"/>
      <w:numFmt w:val="bullet"/>
      <w:lvlText w:val=""/>
      <w:lvlJc w:val="left"/>
      <w:pPr>
        <w:ind w:left="2422" w:hanging="360"/>
      </w:pPr>
      <w:rPr>
        <w:rFonts w:ascii="Symbol" w:hAnsi="Symbol" w:hint="default"/>
      </w:rPr>
    </w:lvl>
    <w:lvl w:ilvl="1" w:tplc="FCEED0B8">
      <w:start w:val="1"/>
      <w:numFmt w:val="bullet"/>
      <w:lvlText w:val=""/>
      <w:lvlJc w:val="left"/>
      <w:pPr>
        <w:ind w:left="3142" w:hanging="360"/>
      </w:pPr>
      <w:rPr>
        <w:rFonts w:ascii="Symbol" w:hAnsi="Symbol"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num w:numId="1">
    <w:abstractNumId w:val="15"/>
  </w:num>
  <w:num w:numId="2">
    <w:abstractNumId w:val="18"/>
  </w:num>
  <w:num w:numId="3">
    <w:abstractNumId w:val="27"/>
  </w:num>
  <w:num w:numId="4">
    <w:abstractNumId w:val="17"/>
  </w:num>
  <w:num w:numId="5">
    <w:abstractNumId w:val="30"/>
  </w:num>
  <w:num w:numId="6">
    <w:abstractNumId w:val="57"/>
  </w:num>
  <w:num w:numId="7">
    <w:abstractNumId w:val="74"/>
  </w:num>
  <w:num w:numId="8">
    <w:abstractNumId w:val="56"/>
  </w:num>
  <w:num w:numId="9">
    <w:abstractNumId w:val="64"/>
  </w:num>
  <w:num w:numId="10">
    <w:abstractNumId w:val="61"/>
  </w:num>
  <w:num w:numId="11">
    <w:abstractNumId w:val="33"/>
  </w:num>
  <w:num w:numId="12">
    <w:abstractNumId w:val="53"/>
  </w:num>
  <w:num w:numId="13">
    <w:abstractNumId w:val="38"/>
  </w:num>
  <w:num w:numId="14">
    <w:abstractNumId w:val="67"/>
  </w:num>
  <w:num w:numId="15">
    <w:abstractNumId w:val="41"/>
  </w:num>
  <w:num w:numId="16">
    <w:abstractNumId w:val="12"/>
  </w:num>
  <w:num w:numId="17">
    <w:abstractNumId w:val="25"/>
  </w:num>
  <w:num w:numId="18">
    <w:abstractNumId w:val="16"/>
  </w:num>
  <w:num w:numId="19">
    <w:abstractNumId w:val="66"/>
  </w:num>
  <w:num w:numId="20">
    <w:abstractNumId w:val="65"/>
  </w:num>
  <w:num w:numId="21">
    <w:abstractNumId w:val="21"/>
  </w:num>
  <w:num w:numId="22">
    <w:abstractNumId w:val="22"/>
  </w:num>
  <w:num w:numId="23">
    <w:abstractNumId w:val="20"/>
  </w:num>
  <w:num w:numId="24">
    <w:abstractNumId w:val="54"/>
  </w:num>
  <w:num w:numId="25">
    <w:abstractNumId w:val="19"/>
  </w:num>
  <w:num w:numId="26">
    <w:abstractNumId w:val="72"/>
  </w:num>
  <w:num w:numId="27">
    <w:abstractNumId w:val="77"/>
  </w:num>
  <w:num w:numId="28">
    <w:abstractNumId w:val="44"/>
  </w:num>
  <w:num w:numId="29">
    <w:abstractNumId w:val="28"/>
  </w:num>
  <w:num w:numId="30">
    <w:abstractNumId w:val="42"/>
  </w:num>
  <w:num w:numId="31">
    <w:abstractNumId w:val="69"/>
  </w:num>
  <w:num w:numId="32">
    <w:abstractNumId w:val="68"/>
  </w:num>
  <w:num w:numId="33">
    <w:abstractNumId w:val="46"/>
  </w:num>
  <w:num w:numId="34">
    <w:abstractNumId w:val="50"/>
  </w:num>
  <w:num w:numId="35">
    <w:abstractNumId w:val="31"/>
  </w:num>
  <w:num w:numId="36">
    <w:abstractNumId w:val="13"/>
  </w:num>
  <w:num w:numId="37">
    <w:abstractNumId w:val="63"/>
  </w:num>
  <w:num w:numId="38">
    <w:abstractNumId w:val="0"/>
  </w:num>
  <w:num w:numId="39">
    <w:abstractNumId w:val="1"/>
  </w:num>
  <w:num w:numId="40">
    <w:abstractNumId w:val="2"/>
  </w:num>
  <w:num w:numId="41">
    <w:abstractNumId w:val="3"/>
  </w:num>
  <w:num w:numId="42">
    <w:abstractNumId w:val="4"/>
  </w:num>
  <w:num w:numId="43">
    <w:abstractNumId w:val="6"/>
  </w:num>
  <w:num w:numId="44">
    <w:abstractNumId w:val="7"/>
  </w:num>
  <w:num w:numId="45">
    <w:abstractNumId w:val="8"/>
  </w:num>
  <w:num w:numId="46">
    <w:abstractNumId w:val="9"/>
  </w:num>
  <w:num w:numId="47">
    <w:abstractNumId w:val="35"/>
  </w:num>
  <w:num w:numId="48">
    <w:abstractNumId w:val="29"/>
  </w:num>
  <w:num w:numId="49">
    <w:abstractNumId w:val="55"/>
  </w:num>
  <w:num w:numId="50">
    <w:abstractNumId w:val="34"/>
  </w:num>
  <w:num w:numId="51">
    <w:abstractNumId w:val="76"/>
  </w:num>
  <w:num w:numId="52">
    <w:abstractNumId w:val="78"/>
  </w:num>
  <w:num w:numId="53">
    <w:abstractNumId w:val="60"/>
  </w:num>
  <w:num w:numId="54">
    <w:abstractNumId w:val="39"/>
  </w:num>
  <w:num w:numId="55">
    <w:abstractNumId w:val="59"/>
  </w:num>
  <w:num w:numId="56">
    <w:abstractNumId w:val="36"/>
  </w:num>
  <w:num w:numId="57">
    <w:abstractNumId w:val="49"/>
  </w:num>
  <w:num w:numId="58">
    <w:abstractNumId w:val="11"/>
  </w:num>
  <w:num w:numId="59">
    <w:abstractNumId w:val="70"/>
  </w:num>
  <w:num w:numId="60">
    <w:abstractNumId w:val="51"/>
  </w:num>
  <w:num w:numId="61">
    <w:abstractNumId w:val="24"/>
  </w:num>
  <w:num w:numId="62">
    <w:abstractNumId w:val="37"/>
  </w:num>
  <w:num w:numId="63">
    <w:abstractNumId w:val="43"/>
  </w:num>
  <w:num w:numId="64">
    <w:abstractNumId w:val="48"/>
  </w:num>
  <w:num w:numId="65">
    <w:abstractNumId w:val="14"/>
  </w:num>
  <w:num w:numId="66">
    <w:abstractNumId w:val="79"/>
  </w:num>
  <w:num w:numId="67">
    <w:abstractNumId w:val="71"/>
  </w:num>
  <w:num w:numId="68">
    <w:abstractNumId w:val="47"/>
  </w:num>
  <w:num w:numId="69">
    <w:abstractNumId w:val="23"/>
  </w:num>
  <w:num w:numId="70">
    <w:abstractNumId w:val="58"/>
  </w:num>
  <w:num w:numId="71">
    <w:abstractNumId w:val="40"/>
  </w:num>
  <w:num w:numId="72">
    <w:abstractNumId w:val="26"/>
  </w:num>
  <w:num w:numId="73">
    <w:abstractNumId w:val="73"/>
  </w:num>
  <w:num w:numId="74">
    <w:abstractNumId w:val="32"/>
  </w:num>
  <w:num w:numId="75">
    <w:abstractNumId w:val="52"/>
  </w:num>
  <w:num w:numId="76">
    <w:abstractNumId w:val="62"/>
  </w:num>
  <w:num w:numId="77">
    <w:abstractNumId w:val="75"/>
  </w:num>
  <w:num w:numId="78">
    <w:abstractNumId w:val="45"/>
  </w:num>
  <w:num w:numId="79">
    <w:abstractNumId w:val="1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A51EFE"/>
    <w:rsid w:val="00012FB5"/>
    <w:rsid w:val="00020B89"/>
    <w:rsid w:val="00035294"/>
    <w:rsid w:val="000379F6"/>
    <w:rsid w:val="000479B0"/>
    <w:rsid w:val="000550DA"/>
    <w:rsid w:val="00057F48"/>
    <w:rsid w:val="00063F58"/>
    <w:rsid w:val="000657A0"/>
    <w:rsid w:val="00067DC1"/>
    <w:rsid w:val="000C5428"/>
    <w:rsid w:val="000D633C"/>
    <w:rsid w:val="000E4E15"/>
    <w:rsid w:val="000E5ECE"/>
    <w:rsid w:val="000F0441"/>
    <w:rsid w:val="0010403B"/>
    <w:rsid w:val="00111760"/>
    <w:rsid w:val="00147B79"/>
    <w:rsid w:val="001543F0"/>
    <w:rsid w:val="00182F8A"/>
    <w:rsid w:val="001B3A6A"/>
    <w:rsid w:val="00203E88"/>
    <w:rsid w:val="00205CA5"/>
    <w:rsid w:val="00210433"/>
    <w:rsid w:val="00210C5A"/>
    <w:rsid w:val="00217216"/>
    <w:rsid w:val="00222165"/>
    <w:rsid w:val="00225A69"/>
    <w:rsid w:val="00231A01"/>
    <w:rsid w:val="0023692A"/>
    <w:rsid w:val="00242A39"/>
    <w:rsid w:val="00246112"/>
    <w:rsid w:val="00276628"/>
    <w:rsid w:val="00290554"/>
    <w:rsid w:val="00291257"/>
    <w:rsid w:val="00295078"/>
    <w:rsid w:val="002B2F90"/>
    <w:rsid w:val="002B3092"/>
    <w:rsid w:val="002B79D6"/>
    <w:rsid w:val="002C0336"/>
    <w:rsid w:val="002C288E"/>
    <w:rsid w:val="002C40D4"/>
    <w:rsid w:val="003049D1"/>
    <w:rsid w:val="003115ED"/>
    <w:rsid w:val="00336900"/>
    <w:rsid w:val="00351CA6"/>
    <w:rsid w:val="003631E9"/>
    <w:rsid w:val="003657BA"/>
    <w:rsid w:val="003662D7"/>
    <w:rsid w:val="00370B0A"/>
    <w:rsid w:val="00382F62"/>
    <w:rsid w:val="00383642"/>
    <w:rsid w:val="00390A27"/>
    <w:rsid w:val="003A0E97"/>
    <w:rsid w:val="003A31FC"/>
    <w:rsid w:val="003A6289"/>
    <w:rsid w:val="003B0DAD"/>
    <w:rsid w:val="003C15F5"/>
    <w:rsid w:val="003C30B6"/>
    <w:rsid w:val="003C497C"/>
    <w:rsid w:val="003D2205"/>
    <w:rsid w:val="003D6328"/>
    <w:rsid w:val="00423B07"/>
    <w:rsid w:val="00431BBD"/>
    <w:rsid w:val="00433F96"/>
    <w:rsid w:val="00443ACE"/>
    <w:rsid w:val="00453F6E"/>
    <w:rsid w:val="00462580"/>
    <w:rsid w:val="0047087E"/>
    <w:rsid w:val="00471CED"/>
    <w:rsid w:val="0048616F"/>
    <w:rsid w:val="004953A6"/>
    <w:rsid w:val="004978CD"/>
    <w:rsid w:val="004C2A9B"/>
    <w:rsid w:val="004C703F"/>
    <w:rsid w:val="00515B54"/>
    <w:rsid w:val="005425ED"/>
    <w:rsid w:val="005461C3"/>
    <w:rsid w:val="00551BA7"/>
    <w:rsid w:val="00566539"/>
    <w:rsid w:val="00567730"/>
    <w:rsid w:val="00574C5F"/>
    <w:rsid w:val="0058485F"/>
    <w:rsid w:val="00584D97"/>
    <w:rsid w:val="005C4E5E"/>
    <w:rsid w:val="005C5654"/>
    <w:rsid w:val="005D0A0B"/>
    <w:rsid w:val="00601892"/>
    <w:rsid w:val="00604366"/>
    <w:rsid w:val="006111F6"/>
    <w:rsid w:val="00622C68"/>
    <w:rsid w:val="00624D56"/>
    <w:rsid w:val="00662CE7"/>
    <w:rsid w:val="006740B7"/>
    <w:rsid w:val="00674420"/>
    <w:rsid w:val="00677176"/>
    <w:rsid w:val="00677F75"/>
    <w:rsid w:val="00684BBD"/>
    <w:rsid w:val="0069289C"/>
    <w:rsid w:val="006B068C"/>
    <w:rsid w:val="006B0A96"/>
    <w:rsid w:val="006B1850"/>
    <w:rsid w:val="006C0576"/>
    <w:rsid w:val="006D1005"/>
    <w:rsid w:val="006D270E"/>
    <w:rsid w:val="006E2D88"/>
    <w:rsid w:val="00726C36"/>
    <w:rsid w:val="00737FCE"/>
    <w:rsid w:val="007420DB"/>
    <w:rsid w:val="00754832"/>
    <w:rsid w:val="00756E97"/>
    <w:rsid w:val="00762CF3"/>
    <w:rsid w:val="00773A48"/>
    <w:rsid w:val="00775091"/>
    <w:rsid w:val="00783A3E"/>
    <w:rsid w:val="007867EC"/>
    <w:rsid w:val="007923BB"/>
    <w:rsid w:val="00792E7F"/>
    <w:rsid w:val="007A29E6"/>
    <w:rsid w:val="007B0F8E"/>
    <w:rsid w:val="007C14D7"/>
    <w:rsid w:val="007C2277"/>
    <w:rsid w:val="007D1291"/>
    <w:rsid w:val="007D4EF6"/>
    <w:rsid w:val="007E1FC5"/>
    <w:rsid w:val="007E3EAE"/>
    <w:rsid w:val="007E47C2"/>
    <w:rsid w:val="007F0737"/>
    <w:rsid w:val="00805771"/>
    <w:rsid w:val="00805E01"/>
    <w:rsid w:val="00805EF7"/>
    <w:rsid w:val="00811CAC"/>
    <w:rsid w:val="008174AF"/>
    <w:rsid w:val="00822C54"/>
    <w:rsid w:val="00824235"/>
    <w:rsid w:val="00827F37"/>
    <w:rsid w:val="00836E83"/>
    <w:rsid w:val="00840E6A"/>
    <w:rsid w:val="00847865"/>
    <w:rsid w:val="008504B4"/>
    <w:rsid w:val="0088397E"/>
    <w:rsid w:val="008A393E"/>
    <w:rsid w:val="008B1278"/>
    <w:rsid w:val="008B439F"/>
    <w:rsid w:val="008C452C"/>
    <w:rsid w:val="008D58AF"/>
    <w:rsid w:val="008D75F0"/>
    <w:rsid w:val="008E62DC"/>
    <w:rsid w:val="00913EB2"/>
    <w:rsid w:val="009266DF"/>
    <w:rsid w:val="009516A2"/>
    <w:rsid w:val="00961BE8"/>
    <w:rsid w:val="009730BE"/>
    <w:rsid w:val="00975B8F"/>
    <w:rsid w:val="009A6921"/>
    <w:rsid w:val="009D5B3D"/>
    <w:rsid w:val="009F32C7"/>
    <w:rsid w:val="009F6587"/>
    <w:rsid w:val="00A047CD"/>
    <w:rsid w:val="00A22A7E"/>
    <w:rsid w:val="00A357C9"/>
    <w:rsid w:val="00A51EFE"/>
    <w:rsid w:val="00A55D48"/>
    <w:rsid w:val="00A62B0B"/>
    <w:rsid w:val="00A635CC"/>
    <w:rsid w:val="00A67E69"/>
    <w:rsid w:val="00A7584C"/>
    <w:rsid w:val="00A7657C"/>
    <w:rsid w:val="00A9200B"/>
    <w:rsid w:val="00A94284"/>
    <w:rsid w:val="00A97A92"/>
    <w:rsid w:val="00AA1CFF"/>
    <w:rsid w:val="00AB08D1"/>
    <w:rsid w:val="00AC2AC8"/>
    <w:rsid w:val="00AE381D"/>
    <w:rsid w:val="00AF2E14"/>
    <w:rsid w:val="00B20F1F"/>
    <w:rsid w:val="00B43B6E"/>
    <w:rsid w:val="00B54E0D"/>
    <w:rsid w:val="00B558F4"/>
    <w:rsid w:val="00B61941"/>
    <w:rsid w:val="00B6374B"/>
    <w:rsid w:val="00B63CCC"/>
    <w:rsid w:val="00B817F4"/>
    <w:rsid w:val="00B9180F"/>
    <w:rsid w:val="00BA1388"/>
    <w:rsid w:val="00BB0FEF"/>
    <w:rsid w:val="00BC0789"/>
    <w:rsid w:val="00BD2963"/>
    <w:rsid w:val="00BD29DC"/>
    <w:rsid w:val="00BE4421"/>
    <w:rsid w:val="00BF5876"/>
    <w:rsid w:val="00BF6ECF"/>
    <w:rsid w:val="00C05F6E"/>
    <w:rsid w:val="00C112E5"/>
    <w:rsid w:val="00C12E99"/>
    <w:rsid w:val="00C14568"/>
    <w:rsid w:val="00C15DFD"/>
    <w:rsid w:val="00C17B3D"/>
    <w:rsid w:val="00C208FC"/>
    <w:rsid w:val="00C24C17"/>
    <w:rsid w:val="00C300F4"/>
    <w:rsid w:val="00C328CF"/>
    <w:rsid w:val="00C33A11"/>
    <w:rsid w:val="00C43C91"/>
    <w:rsid w:val="00C44A08"/>
    <w:rsid w:val="00C45385"/>
    <w:rsid w:val="00C47A21"/>
    <w:rsid w:val="00C5241E"/>
    <w:rsid w:val="00C66793"/>
    <w:rsid w:val="00C717B7"/>
    <w:rsid w:val="00C76CD2"/>
    <w:rsid w:val="00C90422"/>
    <w:rsid w:val="00C909A8"/>
    <w:rsid w:val="00C90D20"/>
    <w:rsid w:val="00C92391"/>
    <w:rsid w:val="00C93F3F"/>
    <w:rsid w:val="00C964DE"/>
    <w:rsid w:val="00C97E3F"/>
    <w:rsid w:val="00CA14E6"/>
    <w:rsid w:val="00CA381C"/>
    <w:rsid w:val="00CA5AE4"/>
    <w:rsid w:val="00CA5DA1"/>
    <w:rsid w:val="00CC0272"/>
    <w:rsid w:val="00CC4356"/>
    <w:rsid w:val="00D11826"/>
    <w:rsid w:val="00D151C3"/>
    <w:rsid w:val="00D25C6D"/>
    <w:rsid w:val="00D333E4"/>
    <w:rsid w:val="00D3581D"/>
    <w:rsid w:val="00D47E94"/>
    <w:rsid w:val="00D60E55"/>
    <w:rsid w:val="00D61885"/>
    <w:rsid w:val="00D759F5"/>
    <w:rsid w:val="00D87ED7"/>
    <w:rsid w:val="00D91AA6"/>
    <w:rsid w:val="00DA2B89"/>
    <w:rsid w:val="00DA4432"/>
    <w:rsid w:val="00DA65A4"/>
    <w:rsid w:val="00DB1B7D"/>
    <w:rsid w:val="00DB5DB5"/>
    <w:rsid w:val="00DC279B"/>
    <w:rsid w:val="00DC5C89"/>
    <w:rsid w:val="00DE6058"/>
    <w:rsid w:val="00DE712D"/>
    <w:rsid w:val="00DF7EDA"/>
    <w:rsid w:val="00E13804"/>
    <w:rsid w:val="00E1474E"/>
    <w:rsid w:val="00E440B4"/>
    <w:rsid w:val="00E53A59"/>
    <w:rsid w:val="00E55459"/>
    <w:rsid w:val="00E62153"/>
    <w:rsid w:val="00E62A1F"/>
    <w:rsid w:val="00E91145"/>
    <w:rsid w:val="00EA08F3"/>
    <w:rsid w:val="00EA6FC8"/>
    <w:rsid w:val="00EB67F4"/>
    <w:rsid w:val="00EB6F3B"/>
    <w:rsid w:val="00EC242D"/>
    <w:rsid w:val="00EC6892"/>
    <w:rsid w:val="00ED0A91"/>
    <w:rsid w:val="00ED2669"/>
    <w:rsid w:val="00ED653F"/>
    <w:rsid w:val="00EF7B1D"/>
    <w:rsid w:val="00F1171D"/>
    <w:rsid w:val="00F11811"/>
    <w:rsid w:val="00F1510F"/>
    <w:rsid w:val="00F22E77"/>
    <w:rsid w:val="00F3644E"/>
    <w:rsid w:val="00F500E3"/>
    <w:rsid w:val="00F5080C"/>
    <w:rsid w:val="00F529CA"/>
    <w:rsid w:val="00F53F85"/>
    <w:rsid w:val="00F55685"/>
    <w:rsid w:val="00F57B1A"/>
    <w:rsid w:val="00F9476E"/>
    <w:rsid w:val="00F96ED7"/>
    <w:rsid w:val="00FA06E5"/>
    <w:rsid w:val="00FB12B0"/>
    <w:rsid w:val="00FB22C4"/>
    <w:rsid w:val="00FB288C"/>
    <w:rsid w:val="00FB7DDD"/>
    <w:rsid w:val="00FC455A"/>
    <w:rsid w:val="00FD37A6"/>
    <w:rsid w:val="00FD6DC5"/>
    <w:rsid w:val="00FE0A7F"/>
    <w:rsid w:val="00FE7B57"/>
    <w:rsid w:val="00FF2B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9BDD1B93-85F6-4558-AFCA-2D01612CA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3B07"/>
  </w:style>
  <w:style w:type="paragraph" w:styleId="1">
    <w:name w:val="heading 1"/>
    <w:basedOn w:val="a"/>
    <w:next w:val="a"/>
    <w:link w:val="10"/>
    <w:qFormat/>
    <w:rsid w:val="00A357C9"/>
    <w:pPr>
      <w:keepNext/>
      <w:spacing w:after="0" w:line="240" w:lineRule="auto"/>
      <w:ind w:firstLine="709"/>
      <w:jc w:val="both"/>
      <w:outlineLvl w:val="0"/>
    </w:pPr>
    <w:rPr>
      <w:rFonts w:ascii="Times New Roman" w:eastAsia="Times New Roman" w:hAnsi="Times New Roman" w:cs="Times New Roman"/>
      <w:b/>
      <w:sz w:val="28"/>
      <w:szCs w:val="28"/>
      <w:lang w:eastAsia="ru-RU"/>
    </w:rPr>
  </w:style>
  <w:style w:type="paragraph" w:styleId="2">
    <w:name w:val="heading 2"/>
    <w:basedOn w:val="a"/>
    <w:next w:val="a"/>
    <w:link w:val="20"/>
    <w:uiPriority w:val="9"/>
    <w:semiHidden/>
    <w:unhideWhenUsed/>
    <w:qFormat/>
    <w:rsid w:val="00225A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nhideWhenUsed/>
    <w:qFormat/>
    <w:rsid w:val="00775091"/>
    <w:pPr>
      <w:keepNext/>
      <w:numPr>
        <w:ilvl w:val="2"/>
        <w:numId w:val="38"/>
      </w:numPr>
      <w:tabs>
        <w:tab w:val="clear" w:pos="0"/>
      </w:tabs>
      <w:suppressAutoHyphens/>
      <w:spacing w:after="0" w:line="240" w:lineRule="auto"/>
      <w:ind w:firstLine="851"/>
      <w:outlineLvl w:val="2"/>
    </w:pPr>
    <w:rPr>
      <w:rFonts w:ascii="Times New Roman" w:eastAsiaTheme="majorEastAsia" w:hAnsi="Times New Roman" w:cs="Times New Roman"/>
      <w:b/>
      <w:bCs/>
      <w:i/>
      <w:color w:val="000000"/>
      <w:sz w:val="28"/>
      <w:szCs w:val="28"/>
    </w:rPr>
  </w:style>
  <w:style w:type="paragraph" w:styleId="4">
    <w:name w:val="heading 4"/>
    <w:basedOn w:val="a"/>
    <w:next w:val="a"/>
    <w:link w:val="40"/>
    <w:unhideWhenUsed/>
    <w:qFormat/>
    <w:rsid w:val="00471CED"/>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5483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C90D2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47E9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90D2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47E9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51EF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51EFE"/>
    <w:rPr>
      <w:rFonts w:ascii="Tahoma" w:hAnsi="Tahoma" w:cs="Tahoma"/>
      <w:sz w:val="16"/>
      <w:szCs w:val="16"/>
    </w:rPr>
  </w:style>
  <w:style w:type="character" w:customStyle="1" w:styleId="a5">
    <w:name w:val="Основной текст_"/>
    <w:basedOn w:val="a0"/>
    <w:link w:val="11"/>
    <w:rsid w:val="00C909A8"/>
    <w:rPr>
      <w:rFonts w:ascii="Times New Roman" w:eastAsia="Times New Roman" w:hAnsi="Times New Roman" w:cs="Times New Roman"/>
      <w:sz w:val="21"/>
      <w:szCs w:val="21"/>
      <w:shd w:val="clear" w:color="auto" w:fill="FFFFFF"/>
    </w:rPr>
  </w:style>
  <w:style w:type="paragraph" w:customStyle="1" w:styleId="11">
    <w:name w:val="Основной текст1"/>
    <w:basedOn w:val="a"/>
    <w:link w:val="a5"/>
    <w:rsid w:val="00C909A8"/>
    <w:pPr>
      <w:shd w:val="clear" w:color="auto" w:fill="FFFFFF"/>
      <w:spacing w:before="360" w:after="0" w:line="349" w:lineRule="exact"/>
      <w:jc w:val="both"/>
    </w:pPr>
    <w:rPr>
      <w:rFonts w:ascii="Times New Roman" w:eastAsia="Times New Roman" w:hAnsi="Times New Roman" w:cs="Times New Roman"/>
      <w:sz w:val="21"/>
      <w:szCs w:val="21"/>
    </w:rPr>
  </w:style>
  <w:style w:type="character" w:customStyle="1" w:styleId="125pt">
    <w:name w:val="Основной текст + 12;5 pt;Полужирный"/>
    <w:basedOn w:val="a5"/>
    <w:rsid w:val="00C909A8"/>
    <w:rPr>
      <w:rFonts w:ascii="Times New Roman" w:eastAsia="Times New Roman" w:hAnsi="Times New Roman" w:cs="Times New Roman"/>
      <w:b/>
      <w:bCs/>
      <w:sz w:val="25"/>
      <w:szCs w:val="25"/>
      <w:shd w:val="clear" w:color="auto" w:fill="FFFFFF"/>
    </w:rPr>
  </w:style>
  <w:style w:type="character" w:customStyle="1" w:styleId="10">
    <w:name w:val="Заголовок 1 Знак"/>
    <w:basedOn w:val="a0"/>
    <w:link w:val="1"/>
    <w:rsid w:val="00A357C9"/>
    <w:rPr>
      <w:rFonts w:ascii="Times New Roman" w:eastAsia="Times New Roman" w:hAnsi="Times New Roman" w:cs="Times New Roman"/>
      <w:b/>
      <w:sz w:val="28"/>
      <w:szCs w:val="28"/>
      <w:lang w:eastAsia="ru-RU"/>
    </w:rPr>
  </w:style>
  <w:style w:type="paragraph" w:styleId="a6">
    <w:name w:val="Title"/>
    <w:basedOn w:val="a"/>
    <w:link w:val="a7"/>
    <w:qFormat/>
    <w:rsid w:val="00C909A8"/>
    <w:pPr>
      <w:spacing w:after="0" w:line="240" w:lineRule="auto"/>
      <w:jc w:val="center"/>
    </w:pPr>
    <w:rPr>
      <w:rFonts w:ascii="Times New Roman" w:eastAsia="Times New Roman" w:hAnsi="Times New Roman" w:cs="Times New Roman"/>
      <w:b/>
      <w:bCs/>
      <w:sz w:val="32"/>
      <w:szCs w:val="32"/>
      <w:lang w:eastAsia="ru-RU"/>
    </w:rPr>
  </w:style>
  <w:style w:type="character" w:customStyle="1" w:styleId="a7">
    <w:name w:val="Название Знак"/>
    <w:basedOn w:val="a0"/>
    <w:link w:val="a6"/>
    <w:rsid w:val="00C909A8"/>
    <w:rPr>
      <w:rFonts w:ascii="Times New Roman" w:eastAsia="Times New Roman" w:hAnsi="Times New Roman" w:cs="Times New Roman"/>
      <w:b/>
      <w:bCs/>
      <w:sz w:val="32"/>
      <w:szCs w:val="32"/>
      <w:lang w:eastAsia="ru-RU"/>
    </w:rPr>
  </w:style>
  <w:style w:type="character" w:customStyle="1" w:styleId="20">
    <w:name w:val="Заголовок 2 Знак"/>
    <w:basedOn w:val="a0"/>
    <w:link w:val="2"/>
    <w:uiPriority w:val="9"/>
    <w:semiHidden/>
    <w:rsid w:val="00225A69"/>
    <w:rPr>
      <w:rFonts w:asciiTheme="majorHAnsi" w:eastAsiaTheme="majorEastAsia" w:hAnsiTheme="majorHAnsi" w:cstheme="majorBidi"/>
      <w:b/>
      <w:bCs/>
      <w:color w:val="4F81BD" w:themeColor="accent1"/>
      <w:sz w:val="26"/>
      <w:szCs w:val="26"/>
    </w:rPr>
  </w:style>
  <w:style w:type="paragraph" w:styleId="21">
    <w:name w:val="Body Text 2"/>
    <w:basedOn w:val="a"/>
    <w:link w:val="22"/>
    <w:semiHidden/>
    <w:rsid w:val="00225A69"/>
    <w:pPr>
      <w:spacing w:after="0" w:line="240" w:lineRule="auto"/>
      <w:ind w:right="-766"/>
      <w:jc w:val="both"/>
    </w:pPr>
    <w:rPr>
      <w:rFonts w:ascii="Times New Roman" w:eastAsia="Times New Roman" w:hAnsi="Times New Roman" w:cs="Times New Roman"/>
      <w:sz w:val="28"/>
      <w:szCs w:val="20"/>
      <w:lang w:eastAsia="ru-RU"/>
    </w:rPr>
  </w:style>
  <w:style w:type="character" w:customStyle="1" w:styleId="22">
    <w:name w:val="Основной текст 2 Знак"/>
    <w:basedOn w:val="a0"/>
    <w:link w:val="21"/>
    <w:semiHidden/>
    <w:rsid w:val="00225A69"/>
    <w:rPr>
      <w:rFonts w:ascii="Times New Roman" w:eastAsia="Times New Roman" w:hAnsi="Times New Roman" w:cs="Times New Roman"/>
      <w:sz w:val="28"/>
      <w:szCs w:val="20"/>
      <w:lang w:eastAsia="ru-RU"/>
    </w:rPr>
  </w:style>
  <w:style w:type="paragraph" w:styleId="31">
    <w:name w:val="Body Text Indent 3"/>
    <w:basedOn w:val="a"/>
    <w:link w:val="32"/>
    <w:semiHidden/>
    <w:rsid w:val="00225A69"/>
    <w:pPr>
      <w:spacing w:after="0" w:line="240" w:lineRule="auto"/>
      <w:ind w:right="-766" w:firstLine="567"/>
      <w:jc w:val="both"/>
    </w:pPr>
    <w:rPr>
      <w:rFonts w:ascii="Times New Roman" w:eastAsia="Times New Roman" w:hAnsi="Times New Roman" w:cs="Times New Roman"/>
      <w:sz w:val="28"/>
      <w:szCs w:val="20"/>
      <w:lang w:eastAsia="ru-RU"/>
    </w:rPr>
  </w:style>
  <w:style w:type="character" w:customStyle="1" w:styleId="32">
    <w:name w:val="Основной текст с отступом 3 Знак"/>
    <w:basedOn w:val="a0"/>
    <w:link w:val="31"/>
    <w:semiHidden/>
    <w:rsid w:val="00225A69"/>
    <w:rPr>
      <w:rFonts w:ascii="Times New Roman" w:eastAsia="Times New Roman" w:hAnsi="Times New Roman" w:cs="Times New Roman"/>
      <w:sz w:val="28"/>
      <w:szCs w:val="20"/>
      <w:lang w:eastAsia="ru-RU"/>
    </w:rPr>
  </w:style>
  <w:style w:type="paragraph" w:customStyle="1" w:styleId="FR1">
    <w:name w:val="FR1"/>
    <w:rsid w:val="00DC5C89"/>
    <w:pPr>
      <w:widowControl w:val="0"/>
      <w:spacing w:before="240" w:after="240" w:line="240" w:lineRule="auto"/>
      <w:jc w:val="center"/>
    </w:pPr>
    <w:rPr>
      <w:rFonts w:ascii="Arial" w:eastAsia="Times New Roman" w:hAnsi="Arial" w:cs="Times New Roman"/>
      <w:b/>
      <w:snapToGrid w:val="0"/>
      <w:sz w:val="32"/>
      <w:szCs w:val="20"/>
      <w:lang w:eastAsia="ru-RU"/>
    </w:rPr>
  </w:style>
  <w:style w:type="paragraph" w:styleId="a8">
    <w:name w:val="Body Text Indent"/>
    <w:basedOn w:val="a"/>
    <w:link w:val="a9"/>
    <w:uiPriority w:val="99"/>
    <w:semiHidden/>
    <w:unhideWhenUsed/>
    <w:rsid w:val="00DC5C89"/>
    <w:pPr>
      <w:spacing w:after="120"/>
      <w:ind w:left="283"/>
    </w:pPr>
  </w:style>
  <w:style w:type="character" w:customStyle="1" w:styleId="a9">
    <w:name w:val="Основной текст с отступом Знак"/>
    <w:basedOn w:val="a0"/>
    <w:link w:val="a8"/>
    <w:uiPriority w:val="99"/>
    <w:semiHidden/>
    <w:rsid w:val="00DC5C89"/>
  </w:style>
  <w:style w:type="character" w:customStyle="1" w:styleId="apple-style-span">
    <w:name w:val="apple-style-span"/>
    <w:basedOn w:val="a0"/>
    <w:rsid w:val="00C05F6E"/>
  </w:style>
  <w:style w:type="paragraph" w:styleId="aa">
    <w:name w:val="Normal (Web)"/>
    <w:basedOn w:val="a"/>
    <w:uiPriority w:val="99"/>
    <w:unhideWhenUsed/>
    <w:rsid w:val="00C05F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Обычный1"/>
    <w:rsid w:val="00756E97"/>
    <w:pPr>
      <w:widowControl w:val="0"/>
      <w:spacing w:after="0" w:line="240" w:lineRule="auto"/>
      <w:ind w:firstLine="284"/>
      <w:jc w:val="both"/>
    </w:pPr>
    <w:rPr>
      <w:rFonts w:ascii="Times New Roman" w:eastAsia="Times New Roman" w:hAnsi="Times New Roman" w:cs="Times New Roman"/>
      <w:snapToGrid w:val="0"/>
      <w:sz w:val="24"/>
      <w:szCs w:val="20"/>
      <w:lang w:eastAsia="ru-RU"/>
    </w:rPr>
  </w:style>
  <w:style w:type="character" w:customStyle="1" w:styleId="30">
    <w:name w:val="Заголовок 3 Знак"/>
    <w:basedOn w:val="a0"/>
    <w:link w:val="3"/>
    <w:rsid w:val="00775091"/>
    <w:rPr>
      <w:rFonts w:ascii="Times New Roman" w:eastAsiaTheme="majorEastAsia" w:hAnsi="Times New Roman" w:cs="Times New Roman"/>
      <w:b/>
      <w:bCs/>
      <w:i/>
      <w:color w:val="000000"/>
      <w:sz w:val="28"/>
      <w:szCs w:val="28"/>
    </w:rPr>
  </w:style>
  <w:style w:type="paragraph" w:styleId="ab">
    <w:name w:val="List Paragraph"/>
    <w:basedOn w:val="a"/>
    <w:uiPriority w:val="34"/>
    <w:qFormat/>
    <w:rsid w:val="00756E97"/>
    <w:pPr>
      <w:ind w:left="720"/>
      <w:contextualSpacing/>
    </w:pPr>
  </w:style>
  <w:style w:type="character" w:styleId="HTML">
    <w:name w:val="HTML Code"/>
    <w:basedOn w:val="a0"/>
    <w:uiPriority w:val="99"/>
    <w:semiHidden/>
    <w:unhideWhenUsed/>
    <w:rsid w:val="00756E97"/>
    <w:rPr>
      <w:rFonts w:ascii="Courier New" w:eastAsia="Times New Roman" w:hAnsi="Courier New" w:cs="Courier New" w:hint="default"/>
      <w:color w:val="000000"/>
      <w:sz w:val="25"/>
      <w:szCs w:val="25"/>
    </w:rPr>
  </w:style>
  <w:style w:type="table" w:styleId="ac">
    <w:name w:val="Table Grid"/>
    <w:basedOn w:val="a1"/>
    <w:uiPriority w:val="59"/>
    <w:rsid w:val="00012F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70">
    <w:name w:val="Заголовок 7 Знак"/>
    <w:basedOn w:val="a0"/>
    <w:link w:val="7"/>
    <w:uiPriority w:val="9"/>
    <w:semiHidden/>
    <w:rsid w:val="00D47E94"/>
    <w:rPr>
      <w:rFonts w:asciiTheme="majorHAnsi" w:eastAsiaTheme="majorEastAsia" w:hAnsiTheme="majorHAnsi" w:cstheme="majorBidi"/>
      <w:i/>
      <w:iCs/>
      <w:color w:val="404040" w:themeColor="text1" w:themeTint="BF"/>
    </w:rPr>
  </w:style>
  <w:style w:type="character" w:customStyle="1" w:styleId="90">
    <w:name w:val="Заголовок 9 Знак"/>
    <w:basedOn w:val="a0"/>
    <w:link w:val="9"/>
    <w:uiPriority w:val="9"/>
    <w:semiHidden/>
    <w:rsid w:val="00D47E94"/>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a0"/>
    <w:rsid w:val="00C17B3D"/>
  </w:style>
  <w:style w:type="character" w:customStyle="1" w:styleId="60">
    <w:name w:val="Заголовок 6 Знак"/>
    <w:basedOn w:val="a0"/>
    <w:link w:val="6"/>
    <w:uiPriority w:val="9"/>
    <w:semiHidden/>
    <w:rsid w:val="00C90D20"/>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C90D20"/>
    <w:rPr>
      <w:rFonts w:asciiTheme="majorHAnsi" w:eastAsiaTheme="majorEastAsia" w:hAnsiTheme="majorHAnsi" w:cstheme="majorBidi"/>
      <w:color w:val="404040" w:themeColor="text1" w:themeTint="BF"/>
      <w:sz w:val="20"/>
      <w:szCs w:val="20"/>
    </w:rPr>
  </w:style>
  <w:style w:type="character" w:customStyle="1" w:styleId="40">
    <w:name w:val="Заголовок 4 Знак"/>
    <w:basedOn w:val="a0"/>
    <w:link w:val="4"/>
    <w:uiPriority w:val="9"/>
    <w:semiHidden/>
    <w:rsid w:val="00471CED"/>
    <w:rPr>
      <w:rFonts w:asciiTheme="majorHAnsi" w:eastAsiaTheme="majorEastAsia" w:hAnsiTheme="majorHAnsi" w:cstheme="majorBidi"/>
      <w:b/>
      <w:bCs/>
      <w:i/>
      <w:iCs/>
      <w:color w:val="4F81BD" w:themeColor="accent1"/>
    </w:rPr>
  </w:style>
  <w:style w:type="paragraph" w:styleId="23">
    <w:name w:val="Body Text Indent 2"/>
    <w:basedOn w:val="a"/>
    <w:link w:val="24"/>
    <w:uiPriority w:val="99"/>
    <w:semiHidden/>
    <w:unhideWhenUsed/>
    <w:rsid w:val="00471CED"/>
    <w:pPr>
      <w:spacing w:after="120" w:line="480" w:lineRule="auto"/>
      <w:ind w:left="283"/>
    </w:pPr>
  </w:style>
  <w:style w:type="character" w:customStyle="1" w:styleId="24">
    <w:name w:val="Основной текст с отступом 2 Знак"/>
    <w:basedOn w:val="a0"/>
    <w:link w:val="23"/>
    <w:uiPriority w:val="99"/>
    <w:semiHidden/>
    <w:rsid w:val="00471CED"/>
  </w:style>
  <w:style w:type="character" w:customStyle="1" w:styleId="50">
    <w:name w:val="Заголовок 5 Знак"/>
    <w:basedOn w:val="a0"/>
    <w:link w:val="5"/>
    <w:uiPriority w:val="9"/>
    <w:semiHidden/>
    <w:rsid w:val="00754832"/>
    <w:rPr>
      <w:rFonts w:asciiTheme="majorHAnsi" w:eastAsiaTheme="majorEastAsia" w:hAnsiTheme="majorHAnsi" w:cstheme="majorBidi"/>
      <w:color w:val="243F60" w:themeColor="accent1" w:themeShade="7F"/>
    </w:rPr>
  </w:style>
  <w:style w:type="paragraph" w:styleId="ad">
    <w:name w:val="Block Text"/>
    <w:basedOn w:val="a"/>
    <w:semiHidden/>
    <w:rsid w:val="00754832"/>
    <w:pPr>
      <w:shd w:val="clear" w:color="auto" w:fill="FFFFFF"/>
      <w:spacing w:before="322" w:after="0" w:line="240" w:lineRule="auto"/>
      <w:ind w:left="245" w:right="168" w:firstLine="720"/>
      <w:jc w:val="both"/>
    </w:pPr>
    <w:rPr>
      <w:rFonts w:ascii="Times New Roman" w:eastAsia="Times New Roman" w:hAnsi="Times New Roman" w:cs="Times New Roman"/>
      <w:sz w:val="28"/>
      <w:szCs w:val="18"/>
      <w:lang w:eastAsia="ru-RU"/>
    </w:rPr>
  </w:style>
  <w:style w:type="paragraph" w:customStyle="1" w:styleId="25">
    <w:name w:val="Обычный2"/>
    <w:rsid w:val="00FB12B0"/>
    <w:pPr>
      <w:widowControl w:val="0"/>
      <w:spacing w:after="0" w:line="240" w:lineRule="auto"/>
      <w:ind w:firstLine="284"/>
      <w:jc w:val="both"/>
    </w:pPr>
    <w:rPr>
      <w:rFonts w:ascii="Times New Roman" w:eastAsia="Times New Roman" w:hAnsi="Times New Roman" w:cs="Times New Roman"/>
      <w:snapToGrid w:val="0"/>
      <w:sz w:val="24"/>
      <w:szCs w:val="20"/>
      <w:lang w:eastAsia="ru-RU"/>
    </w:rPr>
  </w:style>
  <w:style w:type="character" w:customStyle="1" w:styleId="120">
    <w:name w:val="Основной текст + 12"/>
    <w:aliases w:val="5 pt,Полужирный"/>
    <w:rsid w:val="003C15F5"/>
    <w:rPr>
      <w:rFonts w:ascii="Times New Roman" w:eastAsia="Times New Roman" w:hAnsi="Times New Roman" w:cs="Times New Roman" w:hint="default"/>
      <w:b/>
      <w:bCs/>
      <w:sz w:val="25"/>
      <w:szCs w:val="25"/>
      <w:shd w:val="clear" w:color="auto" w:fill="FFFFFF"/>
    </w:rPr>
  </w:style>
  <w:style w:type="paragraph" w:styleId="ae">
    <w:name w:val="TOC Heading"/>
    <w:basedOn w:val="1"/>
    <w:next w:val="a"/>
    <w:uiPriority w:val="39"/>
    <w:unhideWhenUsed/>
    <w:qFormat/>
    <w:rsid w:val="007C14D7"/>
    <w:pPr>
      <w:keepLines/>
      <w:spacing w:before="480" w:line="276" w:lineRule="auto"/>
      <w:ind w:firstLine="0"/>
      <w:jc w:val="left"/>
      <w:outlineLvl w:val="9"/>
    </w:pPr>
    <w:rPr>
      <w:rFonts w:asciiTheme="majorHAnsi" w:eastAsiaTheme="majorEastAsia" w:hAnsiTheme="majorHAnsi" w:cstheme="majorBidi"/>
      <w:bCs/>
      <w:color w:val="365F91" w:themeColor="accent1" w:themeShade="BF"/>
    </w:rPr>
  </w:style>
  <w:style w:type="paragraph" w:styleId="13">
    <w:name w:val="toc 1"/>
    <w:basedOn w:val="a"/>
    <w:next w:val="a"/>
    <w:autoRedefine/>
    <w:uiPriority w:val="39"/>
    <w:unhideWhenUsed/>
    <w:rsid w:val="007C14D7"/>
    <w:pPr>
      <w:spacing w:after="100"/>
    </w:pPr>
  </w:style>
  <w:style w:type="paragraph" w:styleId="26">
    <w:name w:val="toc 2"/>
    <w:basedOn w:val="a"/>
    <w:next w:val="a"/>
    <w:autoRedefine/>
    <w:uiPriority w:val="39"/>
    <w:unhideWhenUsed/>
    <w:rsid w:val="007C14D7"/>
    <w:pPr>
      <w:spacing w:after="100"/>
      <w:ind w:left="220"/>
    </w:pPr>
  </w:style>
  <w:style w:type="paragraph" w:styleId="33">
    <w:name w:val="toc 3"/>
    <w:basedOn w:val="a"/>
    <w:next w:val="a"/>
    <w:autoRedefine/>
    <w:uiPriority w:val="39"/>
    <w:unhideWhenUsed/>
    <w:rsid w:val="007C14D7"/>
    <w:pPr>
      <w:spacing w:after="100"/>
      <w:ind w:left="440"/>
    </w:pPr>
  </w:style>
  <w:style w:type="paragraph" w:styleId="41">
    <w:name w:val="toc 4"/>
    <w:basedOn w:val="a"/>
    <w:next w:val="a"/>
    <w:autoRedefine/>
    <w:uiPriority w:val="39"/>
    <w:unhideWhenUsed/>
    <w:rsid w:val="007C14D7"/>
    <w:pPr>
      <w:spacing w:after="100"/>
      <w:ind w:left="660"/>
    </w:pPr>
    <w:rPr>
      <w:rFonts w:eastAsiaTheme="minorEastAsia"/>
      <w:lang w:eastAsia="ru-RU"/>
    </w:rPr>
  </w:style>
  <w:style w:type="paragraph" w:styleId="51">
    <w:name w:val="toc 5"/>
    <w:basedOn w:val="a"/>
    <w:next w:val="a"/>
    <w:autoRedefine/>
    <w:uiPriority w:val="39"/>
    <w:unhideWhenUsed/>
    <w:rsid w:val="007C14D7"/>
    <w:pPr>
      <w:spacing w:after="100"/>
      <w:ind w:left="880"/>
    </w:pPr>
    <w:rPr>
      <w:rFonts w:eastAsiaTheme="minorEastAsia"/>
      <w:lang w:eastAsia="ru-RU"/>
    </w:rPr>
  </w:style>
  <w:style w:type="paragraph" w:styleId="61">
    <w:name w:val="toc 6"/>
    <w:basedOn w:val="a"/>
    <w:next w:val="a"/>
    <w:autoRedefine/>
    <w:uiPriority w:val="39"/>
    <w:unhideWhenUsed/>
    <w:rsid w:val="007C14D7"/>
    <w:pPr>
      <w:spacing w:after="100"/>
      <w:ind w:left="1100"/>
    </w:pPr>
    <w:rPr>
      <w:rFonts w:eastAsiaTheme="minorEastAsia"/>
      <w:lang w:eastAsia="ru-RU"/>
    </w:rPr>
  </w:style>
  <w:style w:type="paragraph" w:styleId="71">
    <w:name w:val="toc 7"/>
    <w:basedOn w:val="a"/>
    <w:next w:val="a"/>
    <w:autoRedefine/>
    <w:uiPriority w:val="39"/>
    <w:unhideWhenUsed/>
    <w:rsid w:val="007C14D7"/>
    <w:pPr>
      <w:spacing w:after="100"/>
      <w:ind w:left="1320"/>
    </w:pPr>
    <w:rPr>
      <w:rFonts w:eastAsiaTheme="minorEastAsia"/>
      <w:lang w:eastAsia="ru-RU"/>
    </w:rPr>
  </w:style>
  <w:style w:type="paragraph" w:styleId="81">
    <w:name w:val="toc 8"/>
    <w:basedOn w:val="a"/>
    <w:next w:val="a"/>
    <w:autoRedefine/>
    <w:uiPriority w:val="39"/>
    <w:unhideWhenUsed/>
    <w:rsid w:val="007C14D7"/>
    <w:pPr>
      <w:spacing w:after="100"/>
      <w:ind w:left="1540"/>
    </w:pPr>
    <w:rPr>
      <w:rFonts w:eastAsiaTheme="minorEastAsia"/>
      <w:lang w:eastAsia="ru-RU"/>
    </w:rPr>
  </w:style>
  <w:style w:type="paragraph" w:styleId="91">
    <w:name w:val="toc 9"/>
    <w:basedOn w:val="a"/>
    <w:next w:val="a"/>
    <w:autoRedefine/>
    <w:uiPriority w:val="39"/>
    <w:unhideWhenUsed/>
    <w:rsid w:val="007C14D7"/>
    <w:pPr>
      <w:spacing w:after="100"/>
      <w:ind w:left="1760"/>
    </w:pPr>
    <w:rPr>
      <w:rFonts w:eastAsiaTheme="minorEastAsia"/>
      <w:lang w:eastAsia="ru-RU"/>
    </w:rPr>
  </w:style>
  <w:style w:type="character" w:styleId="af">
    <w:name w:val="Hyperlink"/>
    <w:basedOn w:val="a0"/>
    <w:uiPriority w:val="99"/>
    <w:unhideWhenUsed/>
    <w:rsid w:val="007C14D7"/>
    <w:rPr>
      <w:color w:val="0000FF" w:themeColor="hyperlink"/>
      <w:u w:val="single"/>
    </w:rPr>
  </w:style>
  <w:style w:type="paragraph" w:customStyle="1" w:styleId="Default">
    <w:name w:val="Default"/>
    <w:rsid w:val="00961BE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34">
    <w:name w:val="Обычный3"/>
    <w:rsid w:val="00775091"/>
    <w:pPr>
      <w:widowControl w:val="0"/>
      <w:spacing w:after="0" w:line="240" w:lineRule="auto"/>
      <w:ind w:firstLine="284"/>
      <w:jc w:val="both"/>
    </w:pPr>
    <w:rPr>
      <w:rFonts w:ascii="Times New Roman" w:eastAsia="Times New Roman" w:hAnsi="Times New Roman" w:cs="Times New Roman"/>
      <w:snapToGrid w:val="0"/>
      <w:sz w:val="24"/>
      <w:szCs w:val="20"/>
      <w:lang w:eastAsia="ru-RU"/>
    </w:rPr>
  </w:style>
  <w:style w:type="paragraph" w:styleId="af0">
    <w:name w:val="Body Text"/>
    <w:basedOn w:val="a"/>
    <w:link w:val="af1"/>
    <w:semiHidden/>
    <w:rsid w:val="00775091"/>
    <w:pPr>
      <w:suppressAutoHyphens/>
      <w:spacing w:after="120" w:line="240" w:lineRule="auto"/>
    </w:pPr>
    <w:rPr>
      <w:rFonts w:ascii="Times New Roman" w:eastAsia="Times New Roman" w:hAnsi="Times New Roman" w:cs="Times New Roman"/>
      <w:sz w:val="20"/>
      <w:szCs w:val="20"/>
      <w:lang w:eastAsia="ar-SA"/>
    </w:rPr>
  </w:style>
  <w:style w:type="character" w:customStyle="1" w:styleId="af1">
    <w:name w:val="Основной текст Знак"/>
    <w:basedOn w:val="a0"/>
    <w:link w:val="af0"/>
    <w:semiHidden/>
    <w:rsid w:val="00775091"/>
    <w:rPr>
      <w:rFonts w:ascii="Times New Roman" w:eastAsia="Times New Roman" w:hAnsi="Times New Roman" w:cs="Times New Roman"/>
      <w:sz w:val="20"/>
      <w:szCs w:val="20"/>
      <w:lang w:eastAsia="ar-SA"/>
    </w:rPr>
  </w:style>
  <w:style w:type="paragraph" w:customStyle="1" w:styleId="210">
    <w:name w:val="Основной текст 21"/>
    <w:basedOn w:val="a"/>
    <w:rsid w:val="00775091"/>
    <w:pPr>
      <w:suppressAutoHyphens/>
      <w:spacing w:after="0" w:line="240" w:lineRule="auto"/>
    </w:pPr>
    <w:rPr>
      <w:rFonts w:ascii="Times New Roman" w:eastAsia="Times New Roman" w:hAnsi="Times New Roman" w:cs="Times New Roman"/>
      <w:sz w:val="28"/>
      <w:szCs w:val="20"/>
      <w:lang w:eastAsia="ar-SA"/>
    </w:rPr>
  </w:style>
  <w:style w:type="paragraph" w:customStyle="1" w:styleId="211">
    <w:name w:val="Основной текст с отступом 21"/>
    <w:basedOn w:val="a"/>
    <w:rsid w:val="00775091"/>
    <w:pPr>
      <w:suppressAutoHyphens/>
      <w:spacing w:after="0" w:line="240" w:lineRule="auto"/>
      <w:ind w:firstLine="851"/>
      <w:jc w:val="both"/>
    </w:pPr>
    <w:rPr>
      <w:rFonts w:ascii="Times New Roman" w:eastAsia="Times New Roman" w:hAnsi="Times New Roman" w:cs="Times New Roman"/>
      <w:sz w:val="24"/>
      <w:szCs w:val="20"/>
      <w:lang w:eastAsia="ar-SA"/>
    </w:rPr>
  </w:style>
  <w:style w:type="paragraph" w:customStyle="1" w:styleId="14">
    <w:name w:val="Название объекта1"/>
    <w:basedOn w:val="a"/>
    <w:next w:val="a"/>
    <w:rsid w:val="00775091"/>
    <w:pPr>
      <w:suppressAutoHyphens/>
      <w:spacing w:before="120" w:after="120" w:line="240" w:lineRule="auto"/>
    </w:pPr>
    <w:rPr>
      <w:rFonts w:ascii="Times New Roman" w:eastAsia="Times New Roman" w:hAnsi="Times New Roman" w:cs="Times New Roman"/>
      <w:b/>
      <w:sz w:val="20"/>
      <w:szCs w:val="20"/>
      <w:lang w:eastAsia="ar-SA"/>
    </w:rPr>
  </w:style>
  <w:style w:type="paragraph" w:customStyle="1" w:styleId="310">
    <w:name w:val="Основной текст с отступом 31"/>
    <w:basedOn w:val="a"/>
    <w:rsid w:val="00762CF3"/>
    <w:pPr>
      <w:widowControl w:val="0"/>
      <w:suppressAutoHyphens/>
      <w:spacing w:after="0" w:line="240" w:lineRule="exact"/>
      <w:ind w:firstLine="709"/>
      <w:jc w:val="both"/>
    </w:pPr>
    <w:rPr>
      <w:rFonts w:ascii="Times New Roman" w:eastAsia="Times New Roman" w:hAnsi="Times New Roman" w:cs="Times New Roman"/>
      <w:sz w:val="24"/>
      <w:szCs w:val="20"/>
      <w:lang w:eastAsia="ar-SA"/>
    </w:rPr>
  </w:style>
  <w:style w:type="paragraph" w:styleId="af2">
    <w:name w:val="header"/>
    <w:basedOn w:val="a"/>
    <w:link w:val="af3"/>
    <w:uiPriority w:val="99"/>
    <w:unhideWhenUsed/>
    <w:rsid w:val="00DB5DB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DB5DB5"/>
  </w:style>
  <w:style w:type="paragraph" w:styleId="af4">
    <w:name w:val="footer"/>
    <w:basedOn w:val="a"/>
    <w:link w:val="af5"/>
    <w:uiPriority w:val="99"/>
    <w:unhideWhenUsed/>
    <w:rsid w:val="00DB5DB5"/>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DB5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1148">
      <w:bodyDiv w:val="1"/>
      <w:marLeft w:val="0"/>
      <w:marRight w:val="0"/>
      <w:marTop w:val="0"/>
      <w:marBottom w:val="0"/>
      <w:divBdr>
        <w:top w:val="none" w:sz="0" w:space="0" w:color="auto"/>
        <w:left w:val="none" w:sz="0" w:space="0" w:color="auto"/>
        <w:bottom w:val="none" w:sz="0" w:space="0" w:color="auto"/>
        <w:right w:val="none" w:sz="0" w:space="0" w:color="auto"/>
      </w:divBdr>
      <w:divsChild>
        <w:div w:id="663625183">
          <w:marLeft w:val="0"/>
          <w:marRight w:val="0"/>
          <w:marTop w:val="0"/>
          <w:marBottom w:val="0"/>
          <w:divBdr>
            <w:top w:val="none" w:sz="0" w:space="0" w:color="auto"/>
            <w:left w:val="none" w:sz="0" w:space="0" w:color="auto"/>
            <w:bottom w:val="none" w:sz="0" w:space="0" w:color="auto"/>
            <w:right w:val="none" w:sz="0" w:space="0" w:color="auto"/>
          </w:divBdr>
        </w:div>
      </w:divsChild>
    </w:div>
    <w:div w:id="40861179">
      <w:bodyDiv w:val="1"/>
      <w:marLeft w:val="0"/>
      <w:marRight w:val="0"/>
      <w:marTop w:val="0"/>
      <w:marBottom w:val="0"/>
      <w:divBdr>
        <w:top w:val="none" w:sz="0" w:space="0" w:color="auto"/>
        <w:left w:val="none" w:sz="0" w:space="0" w:color="auto"/>
        <w:bottom w:val="none" w:sz="0" w:space="0" w:color="auto"/>
        <w:right w:val="none" w:sz="0" w:space="0" w:color="auto"/>
      </w:divBdr>
      <w:divsChild>
        <w:div w:id="604070804">
          <w:marLeft w:val="0"/>
          <w:marRight w:val="0"/>
          <w:marTop w:val="0"/>
          <w:marBottom w:val="0"/>
          <w:divBdr>
            <w:top w:val="none" w:sz="0" w:space="15" w:color="auto"/>
            <w:left w:val="none" w:sz="0" w:space="15" w:color="auto"/>
            <w:bottom w:val="none" w:sz="0" w:space="15" w:color="auto"/>
            <w:right w:val="none" w:sz="0" w:space="15" w:color="auto"/>
          </w:divBdr>
        </w:div>
        <w:div w:id="1502508495">
          <w:marLeft w:val="0"/>
          <w:marRight w:val="0"/>
          <w:marTop w:val="0"/>
          <w:marBottom w:val="0"/>
          <w:divBdr>
            <w:top w:val="none" w:sz="0" w:space="15" w:color="auto"/>
            <w:left w:val="none" w:sz="0" w:space="15" w:color="auto"/>
            <w:bottom w:val="none" w:sz="0" w:space="15" w:color="auto"/>
            <w:right w:val="none" w:sz="0" w:space="15" w:color="auto"/>
          </w:divBdr>
        </w:div>
        <w:div w:id="546574877">
          <w:marLeft w:val="0"/>
          <w:marRight w:val="0"/>
          <w:marTop w:val="0"/>
          <w:marBottom w:val="0"/>
          <w:divBdr>
            <w:top w:val="none" w:sz="0" w:space="15" w:color="auto"/>
            <w:left w:val="none" w:sz="0" w:space="15" w:color="auto"/>
            <w:bottom w:val="none" w:sz="0" w:space="15" w:color="auto"/>
            <w:right w:val="none" w:sz="0" w:space="15" w:color="auto"/>
          </w:divBdr>
        </w:div>
      </w:divsChild>
    </w:div>
    <w:div w:id="467861807">
      <w:bodyDiv w:val="1"/>
      <w:marLeft w:val="0"/>
      <w:marRight w:val="0"/>
      <w:marTop w:val="0"/>
      <w:marBottom w:val="0"/>
      <w:divBdr>
        <w:top w:val="none" w:sz="0" w:space="0" w:color="auto"/>
        <w:left w:val="none" w:sz="0" w:space="0" w:color="auto"/>
        <w:bottom w:val="none" w:sz="0" w:space="0" w:color="auto"/>
        <w:right w:val="none" w:sz="0" w:space="0" w:color="auto"/>
      </w:divBdr>
      <w:divsChild>
        <w:div w:id="43411246">
          <w:marLeft w:val="0"/>
          <w:marRight w:val="0"/>
          <w:marTop w:val="0"/>
          <w:marBottom w:val="0"/>
          <w:divBdr>
            <w:top w:val="none" w:sz="0" w:space="15" w:color="auto"/>
            <w:left w:val="none" w:sz="0" w:space="15" w:color="auto"/>
            <w:bottom w:val="none" w:sz="0" w:space="15" w:color="auto"/>
            <w:right w:val="none" w:sz="0" w:space="15" w:color="auto"/>
          </w:divBdr>
        </w:div>
        <w:div w:id="1932930518">
          <w:marLeft w:val="0"/>
          <w:marRight w:val="0"/>
          <w:marTop w:val="0"/>
          <w:marBottom w:val="0"/>
          <w:divBdr>
            <w:top w:val="none" w:sz="0" w:space="15" w:color="auto"/>
            <w:left w:val="none" w:sz="0" w:space="15" w:color="auto"/>
            <w:bottom w:val="none" w:sz="0" w:space="15" w:color="auto"/>
            <w:right w:val="none" w:sz="0" w:space="15" w:color="auto"/>
          </w:divBdr>
        </w:div>
        <w:div w:id="275916169">
          <w:marLeft w:val="0"/>
          <w:marRight w:val="0"/>
          <w:marTop w:val="0"/>
          <w:marBottom w:val="0"/>
          <w:divBdr>
            <w:top w:val="none" w:sz="0" w:space="15" w:color="auto"/>
            <w:left w:val="none" w:sz="0" w:space="15" w:color="auto"/>
            <w:bottom w:val="none" w:sz="0" w:space="15" w:color="auto"/>
            <w:right w:val="none" w:sz="0" w:space="15" w:color="auto"/>
          </w:divBdr>
        </w:div>
        <w:div w:id="432819366">
          <w:marLeft w:val="0"/>
          <w:marRight w:val="0"/>
          <w:marTop w:val="0"/>
          <w:marBottom w:val="0"/>
          <w:divBdr>
            <w:top w:val="none" w:sz="0" w:space="15" w:color="auto"/>
            <w:left w:val="none" w:sz="0" w:space="15" w:color="auto"/>
            <w:bottom w:val="none" w:sz="0" w:space="15" w:color="auto"/>
            <w:right w:val="none" w:sz="0" w:space="15" w:color="auto"/>
          </w:divBdr>
        </w:div>
      </w:divsChild>
    </w:div>
    <w:div w:id="521822895">
      <w:bodyDiv w:val="1"/>
      <w:marLeft w:val="0"/>
      <w:marRight w:val="0"/>
      <w:marTop w:val="0"/>
      <w:marBottom w:val="0"/>
      <w:divBdr>
        <w:top w:val="none" w:sz="0" w:space="0" w:color="auto"/>
        <w:left w:val="none" w:sz="0" w:space="0" w:color="auto"/>
        <w:bottom w:val="none" w:sz="0" w:space="0" w:color="auto"/>
        <w:right w:val="none" w:sz="0" w:space="0" w:color="auto"/>
      </w:divBdr>
      <w:divsChild>
        <w:div w:id="1814634908">
          <w:marLeft w:val="0"/>
          <w:marRight w:val="0"/>
          <w:marTop w:val="0"/>
          <w:marBottom w:val="0"/>
          <w:divBdr>
            <w:top w:val="none" w:sz="0" w:space="15" w:color="auto"/>
            <w:left w:val="none" w:sz="0" w:space="15" w:color="auto"/>
            <w:bottom w:val="none" w:sz="0" w:space="15" w:color="auto"/>
            <w:right w:val="none" w:sz="0" w:space="15" w:color="auto"/>
          </w:divBdr>
        </w:div>
        <w:div w:id="1629900049">
          <w:marLeft w:val="0"/>
          <w:marRight w:val="0"/>
          <w:marTop w:val="0"/>
          <w:marBottom w:val="0"/>
          <w:divBdr>
            <w:top w:val="none" w:sz="0" w:space="15" w:color="auto"/>
            <w:left w:val="none" w:sz="0" w:space="15" w:color="auto"/>
            <w:bottom w:val="none" w:sz="0" w:space="15" w:color="auto"/>
            <w:right w:val="none" w:sz="0" w:space="15" w:color="auto"/>
          </w:divBdr>
        </w:div>
      </w:divsChild>
    </w:div>
    <w:div w:id="582642313">
      <w:bodyDiv w:val="1"/>
      <w:marLeft w:val="0"/>
      <w:marRight w:val="0"/>
      <w:marTop w:val="0"/>
      <w:marBottom w:val="0"/>
      <w:divBdr>
        <w:top w:val="none" w:sz="0" w:space="0" w:color="auto"/>
        <w:left w:val="none" w:sz="0" w:space="0" w:color="auto"/>
        <w:bottom w:val="none" w:sz="0" w:space="0" w:color="auto"/>
        <w:right w:val="none" w:sz="0" w:space="0" w:color="auto"/>
      </w:divBdr>
      <w:divsChild>
        <w:div w:id="1844780223">
          <w:marLeft w:val="0"/>
          <w:marRight w:val="-4050"/>
          <w:marTop w:val="90"/>
          <w:marBottom w:val="0"/>
          <w:divBdr>
            <w:top w:val="none" w:sz="0" w:space="0" w:color="auto"/>
            <w:left w:val="none" w:sz="0" w:space="0" w:color="auto"/>
            <w:bottom w:val="none" w:sz="0" w:space="0" w:color="auto"/>
            <w:right w:val="none" w:sz="0" w:space="0" w:color="auto"/>
          </w:divBdr>
          <w:divsChild>
            <w:div w:id="974990439">
              <w:marLeft w:val="0"/>
              <w:marRight w:val="0"/>
              <w:marTop w:val="0"/>
              <w:marBottom w:val="0"/>
              <w:divBdr>
                <w:top w:val="none" w:sz="0" w:space="0" w:color="auto"/>
                <w:left w:val="none" w:sz="0" w:space="0" w:color="auto"/>
                <w:bottom w:val="none" w:sz="0" w:space="0" w:color="auto"/>
                <w:right w:val="none" w:sz="0" w:space="0" w:color="auto"/>
              </w:divBdr>
              <w:divsChild>
                <w:div w:id="878055765">
                  <w:marLeft w:val="0"/>
                  <w:marRight w:val="0"/>
                  <w:marTop w:val="0"/>
                  <w:marBottom w:val="165"/>
                  <w:divBdr>
                    <w:top w:val="none" w:sz="0" w:space="0" w:color="auto"/>
                    <w:left w:val="none" w:sz="0" w:space="0" w:color="auto"/>
                    <w:bottom w:val="none" w:sz="0" w:space="0" w:color="auto"/>
                    <w:right w:val="none" w:sz="0" w:space="0" w:color="auto"/>
                  </w:divBdr>
                </w:div>
              </w:divsChild>
            </w:div>
            <w:div w:id="180046566">
              <w:marLeft w:val="0"/>
              <w:marRight w:val="0"/>
              <w:marTop w:val="0"/>
              <w:marBottom w:val="0"/>
              <w:divBdr>
                <w:top w:val="none" w:sz="0" w:space="0" w:color="auto"/>
                <w:left w:val="none" w:sz="0" w:space="0" w:color="auto"/>
                <w:bottom w:val="none" w:sz="0" w:space="0" w:color="auto"/>
                <w:right w:val="none" w:sz="0" w:space="0" w:color="auto"/>
              </w:divBdr>
              <w:divsChild>
                <w:div w:id="1706441112">
                  <w:marLeft w:val="0"/>
                  <w:marRight w:val="0"/>
                  <w:marTop w:val="0"/>
                  <w:marBottom w:val="0"/>
                  <w:divBdr>
                    <w:top w:val="none" w:sz="0" w:space="0" w:color="auto"/>
                    <w:left w:val="none" w:sz="0" w:space="0" w:color="auto"/>
                    <w:bottom w:val="none" w:sz="0" w:space="0" w:color="auto"/>
                    <w:right w:val="none" w:sz="0" w:space="0" w:color="auto"/>
                  </w:divBdr>
                  <w:divsChild>
                    <w:div w:id="992102995">
                      <w:marLeft w:val="0"/>
                      <w:marRight w:val="0"/>
                      <w:marTop w:val="0"/>
                      <w:marBottom w:val="0"/>
                      <w:divBdr>
                        <w:top w:val="none" w:sz="0" w:space="0" w:color="auto"/>
                        <w:left w:val="none" w:sz="0" w:space="0" w:color="auto"/>
                        <w:bottom w:val="none" w:sz="0" w:space="0" w:color="auto"/>
                        <w:right w:val="none" w:sz="0" w:space="0" w:color="auto"/>
                      </w:divBdr>
                      <w:divsChild>
                        <w:div w:id="183374012">
                          <w:marLeft w:val="0"/>
                          <w:marRight w:val="0"/>
                          <w:marTop w:val="0"/>
                          <w:marBottom w:val="0"/>
                          <w:divBdr>
                            <w:top w:val="none" w:sz="0" w:space="0" w:color="auto"/>
                            <w:left w:val="none" w:sz="0" w:space="0" w:color="auto"/>
                            <w:bottom w:val="none" w:sz="0" w:space="0" w:color="auto"/>
                            <w:right w:val="none" w:sz="0" w:space="0" w:color="auto"/>
                          </w:divBdr>
                        </w:div>
                        <w:div w:id="1869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434954">
          <w:marLeft w:val="4050"/>
          <w:marRight w:val="0"/>
          <w:marTop w:val="0"/>
          <w:marBottom w:val="0"/>
          <w:divBdr>
            <w:top w:val="none" w:sz="0" w:space="0" w:color="auto"/>
            <w:left w:val="none" w:sz="0" w:space="0" w:color="auto"/>
            <w:bottom w:val="none" w:sz="0" w:space="0" w:color="auto"/>
            <w:right w:val="none" w:sz="0" w:space="0" w:color="auto"/>
          </w:divBdr>
          <w:divsChild>
            <w:div w:id="1091319352">
              <w:marLeft w:val="0"/>
              <w:marRight w:val="0"/>
              <w:marTop w:val="0"/>
              <w:marBottom w:val="0"/>
              <w:divBdr>
                <w:top w:val="none" w:sz="0" w:space="0" w:color="auto"/>
                <w:left w:val="none" w:sz="0" w:space="0" w:color="auto"/>
                <w:bottom w:val="none" w:sz="0" w:space="0" w:color="auto"/>
                <w:right w:val="none" w:sz="0" w:space="0" w:color="auto"/>
              </w:divBdr>
              <w:divsChild>
                <w:div w:id="16517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95371">
      <w:bodyDiv w:val="1"/>
      <w:marLeft w:val="0"/>
      <w:marRight w:val="0"/>
      <w:marTop w:val="0"/>
      <w:marBottom w:val="0"/>
      <w:divBdr>
        <w:top w:val="none" w:sz="0" w:space="0" w:color="auto"/>
        <w:left w:val="none" w:sz="0" w:space="0" w:color="auto"/>
        <w:bottom w:val="none" w:sz="0" w:space="0" w:color="auto"/>
        <w:right w:val="none" w:sz="0" w:space="0" w:color="auto"/>
      </w:divBdr>
    </w:div>
    <w:div w:id="752705415">
      <w:bodyDiv w:val="1"/>
      <w:marLeft w:val="0"/>
      <w:marRight w:val="0"/>
      <w:marTop w:val="0"/>
      <w:marBottom w:val="0"/>
      <w:divBdr>
        <w:top w:val="none" w:sz="0" w:space="0" w:color="auto"/>
        <w:left w:val="none" w:sz="0" w:space="0" w:color="auto"/>
        <w:bottom w:val="none" w:sz="0" w:space="0" w:color="auto"/>
        <w:right w:val="none" w:sz="0" w:space="0" w:color="auto"/>
      </w:divBdr>
      <w:divsChild>
        <w:div w:id="1908690206">
          <w:marLeft w:val="0"/>
          <w:marRight w:val="0"/>
          <w:marTop w:val="0"/>
          <w:marBottom w:val="0"/>
          <w:divBdr>
            <w:top w:val="none" w:sz="0" w:space="15" w:color="auto"/>
            <w:left w:val="none" w:sz="0" w:space="15" w:color="auto"/>
            <w:bottom w:val="none" w:sz="0" w:space="15" w:color="auto"/>
            <w:right w:val="none" w:sz="0" w:space="15" w:color="auto"/>
          </w:divBdr>
        </w:div>
        <w:div w:id="387462880">
          <w:marLeft w:val="0"/>
          <w:marRight w:val="0"/>
          <w:marTop w:val="0"/>
          <w:marBottom w:val="0"/>
          <w:divBdr>
            <w:top w:val="none" w:sz="0" w:space="15" w:color="auto"/>
            <w:left w:val="none" w:sz="0" w:space="15" w:color="auto"/>
            <w:bottom w:val="none" w:sz="0" w:space="15" w:color="auto"/>
            <w:right w:val="none" w:sz="0" w:space="15" w:color="auto"/>
          </w:divBdr>
        </w:div>
        <w:div w:id="1105421790">
          <w:marLeft w:val="0"/>
          <w:marRight w:val="0"/>
          <w:marTop w:val="0"/>
          <w:marBottom w:val="0"/>
          <w:divBdr>
            <w:top w:val="none" w:sz="0" w:space="15" w:color="auto"/>
            <w:left w:val="none" w:sz="0" w:space="15" w:color="auto"/>
            <w:bottom w:val="none" w:sz="0" w:space="15" w:color="auto"/>
            <w:right w:val="none" w:sz="0" w:space="15" w:color="auto"/>
          </w:divBdr>
        </w:div>
        <w:div w:id="780951403">
          <w:marLeft w:val="0"/>
          <w:marRight w:val="0"/>
          <w:marTop w:val="0"/>
          <w:marBottom w:val="0"/>
          <w:divBdr>
            <w:top w:val="none" w:sz="0" w:space="15" w:color="auto"/>
            <w:left w:val="none" w:sz="0" w:space="15" w:color="auto"/>
            <w:bottom w:val="none" w:sz="0" w:space="15" w:color="auto"/>
            <w:right w:val="none" w:sz="0" w:space="15" w:color="auto"/>
          </w:divBdr>
        </w:div>
      </w:divsChild>
    </w:div>
    <w:div w:id="826435728">
      <w:bodyDiv w:val="1"/>
      <w:marLeft w:val="0"/>
      <w:marRight w:val="0"/>
      <w:marTop w:val="0"/>
      <w:marBottom w:val="0"/>
      <w:divBdr>
        <w:top w:val="none" w:sz="0" w:space="0" w:color="auto"/>
        <w:left w:val="none" w:sz="0" w:space="0" w:color="auto"/>
        <w:bottom w:val="none" w:sz="0" w:space="0" w:color="auto"/>
        <w:right w:val="none" w:sz="0" w:space="0" w:color="auto"/>
      </w:divBdr>
      <w:divsChild>
        <w:div w:id="1644383861">
          <w:marLeft w:val="0"/>
          <w:marRight w:val="0"/>
          <w:marTop w:val="0"/>
          <w:marBottom w:val="0"/>
          <w:divBdr>
            <w:top w:val="none" w:sz="0" w:space="15" w:color="auto"/>
            <w:left w:val="none" w:sz="0" w:space="15" w:color="auto"/>
            <w:bottom w:val="none" w:sz="0" w:space="15" w:color="auto"/>
            <w:right w:val="none" w:sz="0" w:space="15" w:color="auto"/>
          </w:divBdr>
        </w:div>
        <w:div w:id="2037189198">
          <w:marLeft w:val="0"/>
          <w:marRight w:val="0"/>
          <w:marTop w:val="0"/>
          <w:marBottom w:val="0"/>
          <w:divBdr>
            <w:top w:val="none" w:sz="0" w:space="15" w:color="auto"/>
            <w:left w:val="none" w:sz="0" w:space="15" w:color="auto"/>
            <w:bottom w:val="none" w:sz="0" w:space="15" w:color="auto"/>
            <w:right w:val="none" w:sz="0" w:space="15" w:color="auto"/>
          </w:divBdr>
        </w:div>
        <w:div w:id="1623800147">
          <w:marLeft w:val="0"/>
          <w:marRight w:val="0"/>
          <w:marTop w:val="0"/>
          <w:marBottom w:val="0"/>
          <w:divBdr>
            <w:top w:val="none" w:sz="0" w:space="15" w:color="auto"/>
            <w:left w:val="none" w:sz="0" w:space="15" w:color="auto"/>
            <w:bottom w:val="none" w:sz="0" w:space="15" w:color="auto"/>
            <w:right w:val="none" w:sz="0" w:space="15" w:color="auto"/>
          </w:divBdr>
        </w:div>
        <w:div w:id="927612470">
          <w:marLeft w:val="0"/>
          <w:marRight w:val="0"/>
          <w:marTop w:val="0"/>
          <w:marBottom w:val="0"/>
          <w:divBdr>
            <w:top w:val="none" w:sz="0" w:space="15" w:color="auto"/>
            <w:left w:val="none" w:sz="0" w:space="15" w:color="auto"/>
            <w:bottom w:val="none" w:sz="0" w:space="15" w:color="auto"/>
            <w:right w:val="none" w:sz="0" w:space="15" w:color="auto"/>
          </w:divBdr>
        </w:div>
      </w:divsChild>
    </w:div>
    <w:div w:id="839464069">
      <w:bodyDiv w:val="1"/>
      <w:marLeft w:val="0"/>
      <w:marRight w:val="0"/>
      <w:marTop w:val="0"/>
      <w:marBottom w:val="0"/>
      <w:divBdr>
        <w:top w:val="none" w:sz="0" w:space="0" w:color="auto"/>
        <w:left w:val="none" w:sz="0" w:space="0" w:color="auto"/>
        <w:bottom w:val="none" w:sz="0" w:space="0" w:color="auto"/>
        <w:right w:val="none" w:sz="0" w:space="0" w:color="auto"/>
      </w:divBdr>
    </w:div>
    <w:div w:id="1271354947">
      <w:bodyDiv w:val="1"/>
      <w:marLeft w:val="0"/>
      <w:marRight w:val="0"/>
      <w:marTop w:val="0"/>
      <w:marBottom w:val="0"/>
      <w:divBdr>
        <w:top w:val="none" w:sz="0" w:space="0" w:color="auto"/>
        <w:left w:val="none" w:sz="0" w:space="0" w:color="auto"/>
        <w:bottom w:val="none" w:sz="0" w:space="0" w:color="auto"/>
        <w:right w:val="none" w:sz="0" w:space="0" w:color="auto"/>
      </w:divBdr>
      <w:divsChild>
        <w:div w:id="913004437">
          <w:marLeft w:val="0"/>
          <w:marRight w:val="0"/>
          <w:marTop w:val="0"/>
          <w:marBottom w:val="0"/>
          <w:divBdr>
            <w:top w:val="none" w:sz="0" w:space="15" w:color="auto"/>
            <w:left w:val="none" w:sz="0" w:space="15" w:color="auto"/>
            <w:bottom w:val="none" w:sz="0" w:space="15" w:color="auto"/>
            <w:right w:val="none" w:sz="0" w:space="15" w:color="auto"/>
          </w:divBdr>
        </w:div>
        <w:div w:id="216669930">
          <w:marLeft w:val="0"/>
          <w:marRight w:val="0"/>
          <w:marTop w:val="0"/>
          <w:marBottom w:val="0"/>
          <w:divBdr>
            <w:top w:val="none" w:sz="0" w:space="15" w:color="auto"/>
            <w:left w:val="none" w:sz="0" w:space="15" w:color="auto"/>
            <w:bottom w:val="none" w:sz="0" w:space="15" w:color="auto"/>
            <w:right w:val="none" w:sz="0" w:space="15" w:color="auto"/>
          </w:divBdr>
        </w:div>
        <w:div w:id="150371372">
          <w:marLeft w:val="0"/>
          <w:marRight w:val="0"/>
          <w:marTop w:val="0"/>
          <w:marBottom w:val="0"/>
          <w:divBdr>
            <w:top w:val="none" w:sz="0" w:space="15" w:color="auto"/>
            <w:left w:val="none" w:sz="0" w:space="15" w:color="auto"/>
            <w:bottom w:val="none" w:sz="0" w:space="15" w:color="auto"/>
            <w:right w:val="none" w:sz="0" w:space="15" w:color="auto"/>
          </w:divBdr>
        </w:div>
      </w:divsChild>
    </w:div>
    <w:div w:id="1294674372">
      <w:bodyDiv w:val="1"/>
      <w:marLeft w:val="0"/>
      <w:marRight w:val="0"/>
      <w:marTop w:val="0"/>
      <w:marBottom w:val="0"/>
      <w:divBdr>
        <w:top w:val="none" w:sz="0" w:space="0" w:color="auto"/>
        <w:left w:val="none" w:sz="0" w:space="0" w:color="auto"/>
        <w:bottom w:val="none" w:sz="0" w:space="0" w:color="auto"/>
        <w:right w:val="none" w:sz="0" w:space="0" w:color="auto"/>
      </w:divBdr>
      <w:divsChild>
        <w:div w:id="1702630621">
          <w:marLeft w:val="0"/>
          <w:marRight w:val="0"/>
          <w:marTop w:val="0"/>
          <w:marBottom w:val="0"/>
          <w:divBdr>
            <w:top w:val="none" w:sz="0" w:space="15" w:color="auto"/>
            <w:left w:val="none" w:sz="0" w:space="15" w:color="auto"/>
            <w:bottom w:val="none" w:sz="0" w:space="15" w:color="auto"/>
            <w:right w:val="none" w:sz="0" w:space="15" w:color="auto"/>
          </w:divBdr>
        </w:div>
        <w:div w:id="2069305648">
          <w:marLeft w:val="0"/>
          <w:marRight w:val="0"/>
          <w:marTop w:val="0"/>
          <w:marBottom w:val="0"/>
          <w:divBdr>
            <w:top w:val="none" w:sz="0" w:space="15" w:color="auto"/>
            <w:left w:val="none" w:sz="0" w:space="15" w:color="auto"/>
            <w:bottom w:val="none" w:sz="0" w:space="15" w:color="auto"/>
            <w:right w:val="none" w:sz="0" w:space="15" w:color="auto"/>
          </w:divBdr>
        </w:div>
        <w:div w:id="1695499391">
          <w:marLeft w:val="0"/>
          <w:marRight w:val="0"/>
          <w:marTop w:val="0"/>
          <w:marBottom w:val="0"/>
          <w:divBdr>
            <w:top w:val="none" w:sz="0" w:space="15" w:color="auto"/>
            <w:left w:val="none" w:sz="0" w:space="15" w:color="auto"/>
            <w:bottom w:val="none" w:sz="0" w:space="15" w:color="auto"/>
            <w:right w:val="none" w:sz="0" w:space="15" w:color="auto"/>
          </w:divBdr>
        </w:div>
      </w:divsChild>
    </w:div>
    <w:div w:id="1334796778">
      <w:bodyDiv w:val="1"/>
      <w:marLeft w:val="0"/>
      <w:marRight w:val="0"/>
      <w:marTop w:val="0"/>
      <w:marBottom w:val="0"/>
      <w:divBdr>
        <w:top w:val="none" w:sz="0" w:space="0" w:color="auto"/>
        <w:left w:val="none" w:sz="0" w:space="0" w:color="auto"/>
        <w:bottom w:val="none" w:sz="0" w:space="0" w:color="auto"/>
        <w:right w:val="none" w:sz="0" w:space="0" w:color="auto"/>
      </w:divBdr>
    </w:div>
    <w:div w:id="1480997168">
      <w:bodyDiv w:val="1"/>
      <w:marLeft w:val="0"/>
      <w:marRight w:val="0"/>
      <w:marTop w:val="0"/>
      <w:marBottom w:val="0"/>
      <w:divBdr>
        <w:top w:val="none" w:sz="0" w:space="0" w:color="auto"/>
        <w:left w:val="none" w:sz="0" w:space="0" w:color="auto"/>
        <w:bottom w:val="none" w:sz="0" w:space="0" w:color="auto"/>
        <w:right w:val="none" w:sz="0" w:space="0" w:color="auto"/>
      </w:divBdr>
    </w:div>
    <w:div w:id="1539585584">
      <w:bodyDiv w:val="1"/>
      <w:marLeft w:val="0"/>
      <w:marRight w:val="0"/>
      <w:marTop w:val="0"/>
      <w:marBottom w:val="0"/>
      <w:divBdr>
        <w:top w:val="none" w:sz="0" w:space="0" w:color="auto"/>
        <w:left w:val="none" w:sz="0" w:space="0" w:color="auto"/>
        <w:bottom w:val="none" w:sz="0" w:space="0" w:color="auto"/>
        <w:right w:val="none" w:sz="0" w:space="0" w:color="auto"/>
      </w:divBdr>
      <w:divsChild>
        <w:div w:id="1653563334">
          <w:marLeft w:val="0"/>
          <w:marRight w:val="0"/>
          <w:marTop w:val="0"/>
          <w:marBottom w:val="0"/>
          <w:divBdr>
            <w:top w:val="none" w:sz="0" w:space="0" w:color="auto"/>
            <w:left w:val="none" w:sz="0" w:space="0" w:color="auto"/>
            <w:bottom w:val="none" w:sz="0" w:space="0" w:color="auto"/>
            <w:right w:val="none" w:sz="0" w:space="0" w:color="auto"/>
          </w:divBdr>
          <w:divsChild>
            <w:div w:id="1985961479">
              <w:marLeft w:val="0"/>
              <w:marRight w:val="0"/>
              <w:marTop w:val="0"/>
              <w:marBottom w:val="375"/>
              <w:divBdr>
                <w:top w:val="single" w:sz="12" w:space="0" w:color="EDF1F6"/>
                <w:left w:val="single" w:sz="12" w:space="0" w:color="EDF1F6"/>
                <w:bottom w:val="single" w:sz="12" w:space="0" w:color="EDF1F6"/>
                <w:right w:val="single" w:sz="12" w:space="0" w:color="EDF1F6"/>
              </w:divBdr>
              <w:divsChild>
                <w:div w:id="961695649">
                  <w:marLeft w:val="0"/>
                  <w:marRight w:val="0"/>
                  <w:marTop w:val="0"/>
                  <w:marBottom w:val="0"/>
                  <w:divBdr>
                    <w:top w:val="none" w:sz="0" w:space="15" w:color="auto"/>
                    <w:left w:val="none" w:sz="0" w:space="15" w:color="auto"/>
                    <w:bottom w:val="none" w:sz="0" w:space="15" w:color="auto"/>
                    <w:right w:val="none" w:sz="0" w:space="15" w:color="auto"/>
                  </w:divBdr>
                  <w:divsChild>
                    <w:div w:id="210921431">
                      <w:marLeft w:val="0"/>
                      <w:marRight w:val="0"/>
                      <w:marTop w:val="0"/>
                      <w:marBottom w:val="0"/>
                      <w:divBdr>
                        <w:top w:val="none" w:sz="0" w:space="15" w:color="auto"/>
                        <w:left w:val="none" w:sz="0" w:space="15" w:color="auto"/>
                        <w:bottom w:val="none" w:sz="0" w:space="15" w:color="auto"/>
                        <w:right w:val="none" w:sz="0" w:space="15" w:color="auto"/>
                      </w:divBdr>
                    </w:div>
                    <w:div w:id="1003045194">
                      <w:marLeft w:val="0"/>
                      <w:marRight w:val="0"/>
                      <w:marTop w:val="0"/>
                      <w:marBottom w:val="0"/>
                      <w:divBdr>
                        <w:top w:val="none" w:sz="0" w:space="15" w:color="auto"/>
                        <w:left w:val="none" w:sz="0" w:space="15" w:color="auto"/>
                        <w:bottom w:val="none" w:sz="0" w:space="15" w:color="auto"/>
                        <w:right w:val="none" w:sz="0" w:space="15" w:color="auto"/>
                      </w:divBdr>
                    </w:div>
                    <w:div w:id="1615331364">
                      <w:marLeft w:val="0"/>
                      <w:marRight w:val="0"/>
                      <w:marTop w:val="0"/>
                      <w:marBottom w:val="0"/>
                      <w:divBdr>
                        <w:top w:val="none" w:sz="0" w:space="15" w:color="auto"/>
                        <w:left w:val="none" w:sz="0" w:space="15" w:color="auto"/>
                        <w:bottom w:val="none" w:sz="0" w:space="15" w:color="auto"/>
                        <w:right w:val="none" w:sz="0" w:space="15" w:color="auto"/>
                      </w:divBdr>
                    </w:div>
                    <w:div w:id="2031296795">
                      <w:marLeft w:val="0"/>
                      <w:marRight w:val="0"/>
                      <w:marTop w:val="0"/>
                      <w:marBottom w:val="0"/>
                      <w:divBdr>
                        <w:top w:val="none" w:sz="0" w:space="15" w:color="auto"/>
                        <w:left w:val="none" w:sz="0" w:space="15" w:color="auto"/>
                        <w:bottom w:val="none" w:sz="0" w:space="15" w:color="auto"/>
                        <w:right w:val="none" w:sz="0" w:space="15" w:color="auto"/>
                      </w:divBdr>
                    </w:div>
                    <w:div w:id="591357193">
                      <w:marLeft w:val="0"/>
                      <w:marRight w:val="0"/>
                      <w:marTop w:val="0"/>
                      <w:marBottom w:val="0"/>
                      <w:divBdr>
                        <w:top w:val="none" w:sz="0" w:space="15" w:color="auto"/>
                        <w:left w:val="none" w:sz="0" w:space="15" w:color="auto"/>
                        <w:bottom w:val="none" w:sz="0" w:space="15" w:color="auto"/>
                        <w:right w:val="none" w:sz="0" w:space="15" w:color="auto"/>
                      </w:divBdr>
                    </w:div>
                    <w:div w:id="986544880">
                      <w:marLeft w:val="0"/>
                      <w:marRight w:val="0"/>
                      <w:marTop w:val="0"/>
                      <w:marBottom w:val="0"/>
                      <w:divBdr>
                        <w:top w:val="none" w:sz="0" w:space="15" w:color="auto"/>
                        <w:left w:val="none" w:sz="0" w:space="15" w:color="auto"/>
                        <w:bottom w:val="none" w:sz="0" w:space="15" w:color="auto"/>
                        <w:right w:val="none" w:sz="0" w:space="15" w:color="auto"/>
                      </w:divBdr>
                    </w:div>
                    <w:div w:id="2100712344">
                      <w:marLeft w:val="0"/>
                      <w:marRight w:val="0"/>
                      <w:marTop w:val="0"/>
                      <w:marBottom w:val="0"/>
                      <w:divBdr>
                        <w:top w:val="none" w:sz="0" w:space="15" w:color="auto"/>
                        <w:left w:val="none" w:sz="0" w:space="15" w:color="auto"/>
                        <w:bottom w:val="none" w:sz="0" w:space="15" w:color="auto"/>
                        <w:right w:val="none" w:sz="0" w:space="15" w:color="auto"/>
                      </w:divBdr>
                    </w:div>
                    <w:div w:id="32580535">
                      <w:marLeft w:val="0"/>
                      <w:marRight w:val="0"/>
                      <w:marTop w:val="0"/>
                      <w:marBottom w:val="0"/>
                      <w:divBdr>
                        <w:top w:val="none" w:sz="0" w:space="15" w:color="auto"/>
                        <w:left w:val="none" w:sz="0" w:space="15" w:color="auto"/>
                        <w:bottom w:val="none" w:sz="0" w:space="15" w:color="auto"/>
                        <w:right w:val="none" w:sz="0" w:space="15" w:color="auto"/>
                      </w:divBdr>
                    </w:div>
                    <w:div w:id="1013729433">
                      <w:marLeft w:val="0"/>
                      <w:marRight w:val="0"/>
                      <w:marTop w:val="0"/>
                      <w:marBottom w:val="0"/>
                      <w:divBdr>
                        <w:top w:val="none" w:sz="0" w:space="15" w:color="auto"/>
                        <w:left w:val="none" w:sz="0" w:space="15" w:color="auto"/>
                        <w:bottom w:val="none" w:sz="0" w:space="15" w:color="auto"/>
                        <w:right w:val="none" w:sz="0" w:space="15" w:color="auto"/>
                      </w:divBdr>
                    </w:div>
                  </w:divsChild>
                </w:div>
              </w:divsChild>
            </w:div>
          </w:divsChild>
        </w:div>
      </w:divsChild>
    </w:div>
    <w:div w:id="1707214811">
      <w:bodyDiv w:val="1"/>
      <w:marLeft w:val="0"/>
      <w:marRight w:val="0"/>
      <w:marTop w:val="0"/>
      <w:marBottom w:val="0"/>
      <w:divBdr>
        <w:top w:val="none" w:sz="0" w:space="0" w:color="auto"/>
        <w:left w:val="none" w:sz="0" w:space="0" w:color="auto"/>
        <w:bottom w:val="none" w:sz="0" w:space="0" w:color="auto"/>
        <w:right w:val="none" w:sz="0" w:space="0" w:color="auto"/>
      </w:divBdr>
    </w:div>
    <w:div w:id="214515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oleObject" Target="embeddings/oleObject1.bin"/><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ozon.ru/context/detail/id/7598812/"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hyperlink" Target="file:///C:\Documents%20and%20Settings\&#1052;&#1072;&#1088;&#1080;&#1085;&#1072;.F7A4F5040E59489\Local%20Settings\Temp\RarSFX2\db\tutorial\2\4.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jpe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oter" Target="footer1.xml"/><Relationship Id="rId19" Type="http://schemas.openxmlformats.org/officeDocument/2006/relationships/image" Target="media/image9.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hyperlink" Target="http://www.ozon.ru/context/detail/id/18569532/"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file:///C:\Documents%20and%20Settings\&#1052;&#1072;&#1088;&#1080;&#1085;&#1072;.F7A4F5040E59489\Local%20Settings\Temp\RarSFX2\db\tutorial\2\9.jp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wmf"/><Relationship Id="rId83" Type="http://schemas.openxmlformats.org/officeDocument/2006/relationships/image" Target="media/image72.jpeg"/><Relationship Id="rId88" Type="http://schemas.openxmlformats.org/officeDocument/2006/relationships/image" Target="media/image77.png"/><Relationship Id="rId91" Type="http://schemas.openxmlformats.org/officeDocument/2006/relationships/hyperlink" Target="http://www.ozon.ru/context/detail/id/7346276/"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ocuments%20and%20Settings\&#1052;&#1072;&#1088;&#1080;&#1085;&#1072;.F7A4F5040E59489\Local%20Settings\Temp\RarSFX2\db\tutorial\2\8.jpg"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png"/><Relationship Id="rId94" Type="http://schemas.openxmlformats.org/officeDocument/2006/relationships/hyperlink" Target="http://www.ozon.ru/context/detail/id/109868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DE4D2-1C3F-4A18-8A1C-BC69CD35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23</Pages>
  <Words>42186</Words>
  <Characters>240461</Characters>
  <Application>Microsoft Office Word</Application>
  <DocSecurity>0</DocSecurity>
  <Lines>2003</Lines>
  <Paragraphs>564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dc:creator>
  <cp:lastModifiedBy>mron</cp:lastModifiedBy>
  <cp:revision>124</cp:revision>
  <cp:lastPrinted>2015-11-07T23:10:00Z</cp:lastPrinted>
  <dcterms:created xsi:type="dcterms:W3CDTF">2001-12-31T21:59:00Z</dcterms:created>
  <dcterms:modified xsi:type="dcterms:W3CDTF">2018-02-06T06:17:00Z</dcterms:modified>
</cp:coreProperties>
</file>